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4E997B" w14:textId="77777777" w:rsidR="00CF21A8" w:rsidRPr="00033D7C" w:rsidRDefault="00CF21A8" w:rsidP="00CF21A8">
      <w:pPr>
        <w:pStyle w:val="TITLEPAGESUB"/>
        <w:rPr>
          <w:rFonts w:ascii="GE Inspira" w:hAnsi="GE Inspira"/>
        </w:rPr>
      </w:pPr>
      <w:r w:rsidRPr="00033D7C">
        <w:rPr>
          <w:rFonts w:ascii="GE Inspira" w:hAnsi="GE Inspira"/>
        </w:rPr>
        <w:t>GE Healthcare ERP Integration</w:t>
      </w:r>
    </w:p>
    <w:p w14:paraId="6762D115" w14:textId="77777777" w:rsidR="00CF21A8" w:rsidRPr="00033D7C" w:rsidRDefault="00CF21A8" w:rsidP="00CF21A8">
      <w:pPr>
        <w:pStyle w:val="TITLEPAGEMAIN"/>
        <w:rPr>
          <w:rFonts w:ascii="GE Inspira" w:hAnsi="GE Inspira"/>
          <w:sz w:val="20"/>
        </w:rPr>
      </w:pPr>
      <w:r w:rsidRPr="00033D7C">
        <w:rPr>
          <w:rFonts w:ascii="GE Inspira" w:hAnsi="GE Inspira"/>
        </w:rPr>
        <w:t>MD60 Functional Design– Oracle to SPM Data Feeds</w:t>
      </w:r>
    </w:p>
    <w:p w14:paraId="54FC04D2" w14:textId="77777777" w:rsidR="00CF21A8" w:rsidRPr="00033D7C" w:rsidRDefault="00CF21A8" w:rsidP="00CF21A8">
      <w:pPr>
        <w:pStyle w:val="TITLEPAGESUB"/>
        <w:jc w:val="both"/>
        <w:rPr>
          <w:rFonts w:ascii="GE Inspira" w:hAnsi="GE Inspira"/>
          <w:b w:val="0"/>
          <w:sz w:val="20"/>
          <w:szCs w:val="28"/>
        </w:rPr>
      </w:pPr>
      <w:r w:rsidRPr="00033D7C">
        <w:rPr>
          <w:rFonts w:ascii="GE Inspira" w:hAnsi="GE Inspira"/>
          <w:b w:val="0"/>
          <w:sz w:val="20"/>
          <w:szCs w:val="28"/>
        </w:rPr>
        <w:t>The purpose of this document is to outline the process to extract the item master, part source, onhand details, demand history, supply, part transaction information’s and the processed recommendations records to SPM.</w:t>
      </w:r>
    </w:p>
    <w:p w14:paraId="6351BF3C" w14:textId="655A74E0" w:rsidR="00CF21A8" w:rsidRDefault="00CF21A8" w:rsidP="00CF21A8">
      <w:pPr>
        <w:jc w:val="both"/>
        <w:rPr>
          <w:rFonts w:ascii="GE Inspira" w:hAnsi="GE Inspira" w:cs="Arial"/>
          <w:sz w:val="20"/>
          <w:szCs w:val="18"/>
        </w:rPr>
      </w:pPr>
      <w:r w:rsidRPr="00033D7C">
        <w:rPr>
          <w:rFonts w:ascii="GE Inspira" w:hAnsi="GE Inspira" w:cs="Arial"/>
          <w:sz w:val="20"/>
          <w:szCs w:val="18"/>
        </w:rPr>
        <w:t xml:space="preserve">Revision of the </w:t>
      </w:r>
      <w:r w:rsidRPr="00033D7C">
        <w:rPr>
          <w:rStyle w:val="CommentReference"/>
          <w:rFonts w:ascii="GE Inspira" w:hAnsi="GE Inspira" w:cs="Arial"/>
          <w:sz w:val="20"/>
          <w:szCs w:val="18"/>
        </w:rPr>
        <w:t>GLPROD_MD60_PLN_GLPROD_DATA_TO_SPM.doc</w:t>
      </w:r>
      <w:r w:rsidRPr="00033D7C">
        <w:rPr>
          <w:rStyle w:val="CommentReference"/>
          <w:rFonts w:ascii="GE Inspira" w:hAnsi="GE Inspira" w:cs="Arial"/>
          <w:sz w:val="18"/>
          <w:szCs w:val="18"/>
        </w:rPr>
        <w:t xml:space="preserve"> </w:t>
      </w:r>
      <w:r w:rsidRPr="00033D7C">
        <w:rPr>
          <w:rFonts w:ascii="GE Inspira" w:hAnsi="GE Inspira" w:cs="Arial"/>
          <w:sz w:val="20"/>
          <w:szCs w:val="18"/>
        </w:rPr>
        <w:t xml:space="preserve">is controlled by the MyWorkshop system. Copies can be obtained via MyWorkshop. </w:t>
      </w:r>
    </w:p>
    <w:p w14:paraId="47B374AF" w14:textId="77777777" w:rsidR="00956EF4" w:rsidRPr="00033D7C" w:rsidRDefault="00956EF4" w:rsidP="00956EF4">
      <w:pPr>
        <w:outlineLvl w:val="0"/>
        <w:rPr>
          <w:rFonts w:ascii="GE Inspira" w:hAnsi="GE Inspira" w:cs="Arial"/>
        </w:rPr>
      </w:pPr>
      <w:r w:rsidRPr="00033D7C">
        <w:rPr>
          <w:rFonts w:ascii="GE Inspira" w:hAnsi="GE Inspira" w:cs="Arial"/>
        </w:rPr>
        <w:t>This cover sheet controls the layout and components of the entire document.</w:t>
      </w:r>
    </w:p>
    <w:p w14:paraId="5A42974E" w14:textId="77777777" w:rsidR="00956EF4" w:rsidRPr="00033D7C" w:rsidRDefault="00956EF4" w:rsidP="00CF21A8">
      <w:pPr>
        <w:jc w:val="both"/>
        <w:rPr>
          <w:rFonts w:ascii="GE Inspira" w:hAnsi="GE Inspira" w:cs="Arial"/>
          <w:sz w:val="18"/>
          <w:szCs w:val="18"/>
        </w:rPr>
      </w:pPr>
    </w:p>
    <w:p w14:paraId="52223D8F" w14:textId="77777777" w:rsidR="00CF21A8" w:rsidRPr="00033D7C" w:rsidRDefault="00CF21A8" w:rsidP="00CF21A8">
      <w:pPr>
        <w:jc w:val="center"/>
        <w:rPr>
          <w:rFonts w:ascii="GE Inspira" w:hAnsi="GE Inspira" w:cs="Arial"/>
          <w:sz w:val="18"/>
        </w:rPr>
      </w:pPr>
    </w:p>
    <w:p w14:paraId="53560F97" w14:textId="77777777" w:rsidR="00CF21A8" w:rsidRPr="00033D7C" w:rsidRDefault="00CF21A8" w:rsidP="00CF21A8">
      <w:pPr>
        <w:pStyle w:val="BodyText"/>
        <w:tabs>
          <w:tab w:val="left" w:pos="1134"/>
        </w:tabs>
        <w:rPr>
          <w:rFonts w:ascii="GE Inspira" w:hAnsi="GE Inspira" w:cs="Arial"/>
          <w:b/>
          <w:bCs/>
          <w:sz w:val="20"/>
          <w:szCs w:val="20"/>
        </w:rPr>
      </w:pPr>
    </w:p>
    <w:p w14:paraId="27A0F0B2" w14:textId="135D08B9" w:rsidR="00CF21A8" w:rsidRPr="00033D7C" w:rsidRDefault="00CF21A8" w:rsidP="00CF21A8">
      <w:pPr>
        <w:pStyle w:val="BodyText"/>
        <w:tabs>
          <w:tab w:val="left" w:pos="1440"/>
        </w:tabs>
        <w:spacing w:after="40"/>
        <w:jc w:val="left"/>
        <w:outlineLvl w:val="0"/>
        <w:rPr>
          <w:rFonts w:ascii="GE Inspira" w:hAnsi="GE Inspira" w:cs="Arial"/>
          <w:sz w:val="20"/>
        </w:rPr>
      </w:pPr>
      <w:r w:rsidRPr="00033D7C">
        <w:rPr>
          <w:rFonts w:ascii="GE Inspira" w:hAnsi="GE Inspira" w:cs="Arial"/>
          <w:sz w:val="20"/>
        </w:rPr>
        <w:t xml:space="preserve">File Revision: </w:t>
      </w:r>
      <w:r w:rsidRPr="00033D7C">
        <w:rPr>
          <w:rFonts w:ascii="GE Inspira" w:hAnsi="GE Inspira" w:cs="Arial"/>
          <w:sz w:val="20"/>
        </w:rPr>
        <w:tab/>
      </w:r>
      <w:r w:rsidR="00043001">
        <w:rPr>
          <w:rFonts w:ascii="GE Inspira" w:hAnsi="GE Inspira" w:cs="Arial"/>
          <w:sz w:val="20"/>
        </w:rPr>
        <w:t>2</w:t>
      </w:r>
      <w:r w:rsidR="00F301C2">
        <w:rPr>
          <w:rFonts w:ascii="GE Inspira" w:hAnsi="GE Inspira" w:cs="Arial"/>
          <w:sz w:val="20"/>
        </w:rPr>
        <w:t>6</w:t>
      </w:r>
      <w:r w:rsidRPr="00033D7C">
        <w:rPr>
          <w:rFonts w:ascii="GE Inspira" w:hAnsi="GE Inspira" w:cs="Arial"/>
          <w:sz w:val="20"/>
        </w:rPr>
        <w:t>.0</w:t>
      </w:r>
    </w:p>
    <w:p w14:paraId="643E9229" w14:textId="77777777" w:rsidR="00CF21A8" w:rsidRPr="00033D7C" w:rsidRDefault="00CF21A8" w:rsidP="00CF21A8">
      <w:pPr>
        <w:pStyle w:val="Bodytextrev"/>
        <w:tabs>
          <w:tab w:val="left" w:pos="1440"/>
        </w:tabs>
        <w:spacing w:before="0" w:after="40"/>
        <w:rPr>
          <w:rFonts w:ascii="GE Inspira" w:hAnsi="GE Inspira"/>
        </w:rPr>
      </w:pPr>
      <w:r w:rsidRPr="00033D7C">
        <w:rPr>
          <w:rFonts w:ascii="GE Inspira" w:hAnsi="GE Inspira"/>
        </w:rPr>
        <w:t xml:space="preserve">Issued: </w:t>
      </w:r>
      <w:r w:rsidRPr="00033D7C">
        <w:rPr>
          <w:rFonts w:ascii="GE Inspira" w:hAnsi="GE Inspira"/>
        </w:rPr>
        <w:tab/>
        <w:t>When Released in MyWorkshop</w:t>
      </w:r>
    </w:p>
    <w:p w14:paraId="4F7A2342" w14:textId="77777777" w:rsidR="00CF21A8" w:rsidRPr="00033D7C" w:rsidRDefault="00CF21A8" w:rsidP="00CF21A8">
      <w:pPr>
        <w:pStyle w:val="Bodytextrev"/>
        <w:tabs>
          <w:tab w:val="left" w:pos="1440"/>
        </w:tabs>
        <w:spacing w:before="0" w:after="40"/>
        <w:rPr>
          <w:rFonts w:ascii="GE Inspira" w:hAnsi="GE Inspira"/>
        </w:rPr>
      </w:pPr>
      <w:r w:rsidRPr="00033D7C">
        <w:rPr>
          <w:rFonts w:ascii="GE Inspira" w:hAnsi="GE Inspira"/>
        </w:rPr>
        <w:t xml:space="preserve">Effective: </w:t>
      </w:r>
      <w:r w:rsidRPr="00033D7C">
        <w:rPr>
          <w:rFonts w:ascii="GE Inspira" w:hAnsi="GE Inspira"/>
        </w:rPr>
        <w:tab/>
        <w:t>When Released in MyWorkshop</w:t>
      </w:r>
    </w:p>
    <w:p w14:paraId="1BA77831" w14:textId="77777777" w:rsidR="00CF21A8" w:rsidRPr="00481518" w:rsidRDefault="00CF21A8" w:rsidP="00CF21A8">
      <w:pPr>
        <w:pStyle w:val="Bodytextrev"/>
        <w:tabs>
          <w:tab w:val="left" w:pos="1440"/>
        </w:tabs>
        <w:spacing w:before="40" w:after="40"/>
        <w:rPr>
          <w:rStyle w:val="CommentReference"/>
          <w:rFonts w:ascii="GE Inspira" w:hAnsi="GE Inspira"/>
          <w:sz w:val="20"/>
        </w:rPr>
      </w:pPr>
      <w:r w:rsidRPr="00481518">
        <w:rPr>
          <w:rStyle w:val="CommentReference"/>
          <w:rFonts w:ascii="GE Inspira" w:hAnsi="GE Inspira"/>
          <w:sz w:val="20"/>
        </w:rPr>
        <w:t xml:space="preserve">Filename: </w:t>
      </w:r>
      <w:r w:rsidRPr="00481518">
        <w:rPr>
          <w:rStyle w:val="CommentReference"/>
          <w:rFonts w:ascii="GE Inspira" w:hAnsi="GE Inspira"/>
          <w:sz w:val="20"/>
        </w:rPr>
        <w:tab/>
        <w:t>GLPROD_MD60_PLN_GLPROD_DATA_TO_SPM.doc</w:t>
      </w:r>
      <w:r w:rsidRPr="00481518">
        <w:rPr>
          <w:rStyle w:val="CommentReference"/>
          <w:rFonts w:ascii="GE Inspira" w:hAnsi="GE Inspira"/>
          <w:sz w:val="20"/>
        </w:rPr>
        <w:tab/>
      </w:r>
    </w:p>
    <w:p w14:paraId="02BAA1C8" w14:textId="77777777" w:rsidR="00CF21A8" w:rsidRPr="00481518" w:rsidRDefault="00CF21A8" w:rsidP="00CF21A8">
      <w:pPr>
        <w:pStyle w:val="Bodytextrev"/>
        <w:tabs>
          <w:tab w:val="left" w:pos="1440"/>
        </w:tabs>
        <w:spacing w:before="0" w:after="40"/>
        <w:rPr>
          <w:rStyle w:val="CommentReference"/>
          <w:rFonts w:ascii="GE Inspira" w:hAnsi="GE Inspira"/>
          <w:sz w:val="20"/>
        </w:rPr>
      </w:pPr>
      <w:r w:rsidRPr="00481518">
        <w:rPr>
          <w:rStyle w:val="CommentReference"/>
          <w:rFonts w:ascii="GE Inspira" w:hAnsi="GE Inspira"/>
          <w:sz w:val="20"/>
        </w:rPr>
        <w:t>Document ID:</w:t>
      </w:r>
      <w:r w:rsidRPr="00481518">
        <w:rPr>
          <w:rStyle w:val="CommentReference"/>
          <w:rFonts w:ascii="GE Inspira" w:hAnsi="GE Inspira"/>
          <w:sz w:val="20"/>
        </w:rPr>
        <w:tab/>
        <w:t>DOC1824937</w:t>
      </w:r>
    </w:p>
    <w:p w14:paraId="4CDD2F0D" w14:textId="77777777" w:rsidR="00CF21A8" w:rsidRPr="00033D7C" w:rsidRDefault="00CF21A8" w:rsidP="00CF21A8">
      <w:pPr>
        <w:pStyle w:val="FrontFooter"/>
        <w:tabs>
          <w:tab w:val="left" w:pos="993"/>
          <w:tab w:val="left" w:pos="1440"/>
        </w:tabs>
        <w:spacing w:after="40"/>
        <w:rPr>
          <w:rStyle w:val="CommentReference"/>
          <w:rFonts w:ascii="GE Inspira" w:hAnsi="GE Inspira"/>
          <w:bCs/>
          <w:sz w:val="20"/>
        </w:rPr>
      </w:pPr>
      <w:r w:rsidRPr="00033D7C">
        <w:rPr>
          <w:rStyle w:val="CommentReference"/>
          <w:rFonts w:ascii="GE Inspira" w:hAnsi="GE Inspira"/>
          <w:bCs/>
          <w:sz w:val="20"/>
        </w:rPr>
        <w:t xml:space="preserve">Status: </w:t>
      </w:r>
      <w:r w:rsidRPr="00033D7C">
        <w:rPr>
          <w:rStyle w:val="CommentReference"/>
          <w:rFonts w:ascii="GE Inspira" w:hAnsi="GE Inspira"/>
          <w:bCs/>
          <w:sz w:val="20"/>
        </w:rPr>
        <w:tab/>
      </w:r>
      <w:r w:rsidRPr="00033D7C">
        <w:rPr>
          <w:rStyle w:val="CommentReference"/>
          <w:rFonts w:ascii="GE Inspira" w:hAnsi="GE Inspira"/>
          <w:bCs/>
          <w:sz w:val="20"/>
        </w:rPr>
        <w:tab/>
        <w:t>When Released in MyWorkshop</w:t>
      </w:r>
    </w:p>
    <w:p w14:paraId="5D90128E" w14:textId="77777777" w:rsidR="00C907E5" w:rsidRPr="00033D7C" w:rsidRDefault="00CF21A8" w:rsidP="00C907E5">
      <w:pPr>
        <w:pStyle w:val="FrontFooter"/>
        <w:tabs>
          <w:tab w:val="left" w:pos="993"/>
          <w:tab w:val="left" w:pos="1440"/>
        </w:tabs>
        <w:spacing w:after="0"/>
        <w:rPr>
          <w:rStyle w:val="CommentReference"/>
          <w:rFonts w:ascii="GE Inspira" w:hAnsi="GE Inspira"/>
          <w:bCs/>
          <w:sz w:val="20"/>
        </w:rPr>
      </w:pPr>
      <w:r>
        <w:rPr>
          <w:rStyle w:val="CommentReference"/>
          <w:rFonts w:ascii="GE Inspira" w:hAnsi="GE Inspira"/>
          <w:bCs/>
          <w:sz w:val="20"/>
        </w:rPr>
        <w:t xml:space="preserve">Author(s): </w:t>
      </w:r>
      <w:r>
        <w:rPr>
          <w:rStyle w:val="CommentReference"/>
          <w:rFonts w:ascii="GE Inspira" w:hAnsi="GE Inspira"/>
          <w:bCs/>
          <w:sz w:val="20"/>
        </w:rPr>
        <w:tab/>
      </w:r>
      <w:r>
        <w:rPr>
          <w:rStyle w:val="CommentReference"/>
          <w:rFonts w:ascii="GE Inspira" w:hAnsi="GE Inspira"/>
          <w:bCs/>
          <w:sz w:val="20"/>
        </w:rPr>
        <w:tab/>
      </w:r>
      <w:r w:rsidR="00C907E5">
        <w:rPr>
          <w:rStyle w:val="CommentReference"/>
          <w:rFonts w:ascii="GE Inspira" w:hAnsi="GE Inspira"/>
          <w:sz w:val="20"/>
        </w:rPr>
        <w:t>Saurav Pawar,</w:t>
      </w:r>
      <w:r w:rsidR="00C907E5" w:rsidRPr="00033D7C">
        <w:rPr>
          <w:rStyle w:val="CommentReference"/>
          <w:rFonts w:ascii="GE Inspira" w:hAnsi="GE Inspira"/>
          <w:sz w:val="20"/>
        </w:rPr>
        <w:t xml:space="preserve"> </w:t>
      </w:r>
      <w:r w:rsidR="00C907E5">
        <w:rPr>
          <w:rStyle w:val="CommentReference"/>
          <w:rFonts w:ascii="GE Inspira" w:hAnsi="GE Inspira"/>
          <w:sz w:val="20"/>
        </w:rPr>
        <w:t>Functional Consultant</w:t>
      </w:r>
      <w:r w:rsidR="00C907E5" w:rsidRPr="00033D7C">
        <w:rPr>
          <w:rStyle w:val="CommentReference"/>
          <w:rFonts w:ascii="GE Inspira" w:hAnsi="GE Inspira"/>
          <w:sz w:val="20"/>
        </w:rPr>
        <w:t>, Global Services</w:t>
      </w:r>
    </w:p>
    <w:p w14:paraId="7B24B251" w14:textId="77777777" w:rsidR="00C907E5" w:rsidRDefault="00C907E5" w:rsidP="00C907E5">
      <w:pPr>
        <w:pStyle w:val="FrontFooter"/>
        <w:tabs>
          <w:tab w:val="left" w:pos="993"/>
          <w:tab w:val="left" w:pos="1440"/>
        </w:tabs>
        <w:ind w:left="1440" w:hanging="1440"/>
        <w:rPr>
          <w:rStyle w:val="CommentReference"/>
          <w:rFonts w:ascii="GE Inspira" w:hAnsi="GE Inspira"/>
          <w:bCs/>
          <w:sz w:val="20"/>
        </w:rPr>
      </w:pPr>
      <w:r w:rsidRPr="00033D7C">
        <w:rPr>
          <w:rStyle w:val="CommentReference"/>
          <w:rFonts w:ascii="GE Inspira" w:hAnsi="GE Inspira"/>
          <w:bCs/>
          <w:sz w:val="20"/>
        </w:rPr>
        <w:t xml:space="preserve">Approver(s): </w:t>
      </w:r>
      <w:r w:rsidRPr="00033D7C">
        <w:rPr>
          <w:rStyle w:val="CommentReference"/>
          <w:rFonts w:ascii="GE Inspira" w:hAnsi="GE Inspira"/>
          <w:bCs/>
          <w:sz w:val="20"/>
        </w:rPr>
        <w:tab/>
      </w:r>
      <w:r>
        <w:rPr>
          <w:rStyle w:val="CommentReference"/>
          <w:rFonts w:ascii="GE Inspira" w:hAnsi="GE Inspira"/>
          <w:bCs/>
          <w:sz w:val="20"/>
        </w:rPr>
        <w:t xml:space="preserve">Pavan Venkata, </w:t>
      </w:r>
      <w:r w:rsidRPr="00292ACF">
        <w:rPr>
          <w:rStyle w:val="CommentReference"/>
          <w:rFonts w:ascii="GE Inspira" w:hAnsi="GE Inspira"/>
          <w:bCs/>
          <w:sz w:val="20"/>
        </w:rPr>
        <w:t>Director, Global Materials Planning</w:t>
      </w:r>
      <w:r>
        <w:rPr>
          <w:rStyle w:val="CommentReference"/>
          <w:rFonts w:ascii="GE Inspira" w:hAnsi="GE Inspira"/>
          <w:bCs/>
          <w:sz w:val="20"/>
        </w:rPr>
        <w:t xml:space="preserve">, </w:t>
      </w:r>
      <w:r w:rsidRPr="00292ACF">
        <w:rPr>
          <w:rStyle w:val="CommentReference"/>
          <w:rFonts w:ascii="GE Inspira" w:hAnsi="GE Inspira"/>
          <w:bCs/>
          <w:sz w:val="20"/>
        </w:rPr>
        <w:t>HC GBL SVS-Materials Parts</w:t>
      </w:r>
    </w:p>
    <w:p w14:paraId="49D9BA5F" w14:textId="77777777" w:rsidR="00C907E5" w:rsidRDefault="00C907E5" w:rsidP="00C907E5">
      <w:pPr>
        <w:pStyle w:val="FrontFooter"/>
        <w:tabs>
          <w:tab w:val="left" w:pos="993"/>
          <w:tab w:val="left" w:pos="1440"/>
        </w:tabs>
        <w:ind w:left="1440" w:hanging="1440"/>
        <w:rPr>
          <w:rStyle w:val="CommentReference"/>
          <w:rFonts w:ascii="GE Inspira" w:hAnsi="GE Inspira"/>
          <w:sz w:val="20"/>
        </w:rPr>
      </w:pPr>
      <w:r>
        <w:rPr>
          <w:rStyle w:val="CommentReference"/>
          <w:rFonts w:ascii="GE Inspira" w:hAnsi="GE Inspira"/>
          <w:bCs/>
          <w:sz w:val="20"/>
        </w:rPr>
        <w:tab/>
      </w:r>
      <w:r>
        <w:rPr>
          <w:rStyle w:val="CommentReference"/>
          <w:rFonts w:ascii="GE Inspira" w:hAnsi="GE Inspira"/>
          <w:bCs/>
          <w:sz w:val="20"/>
        </w:rPr>
        <w:tab/>
      </w:r>
      <w:r>
        <w:rPr>
          <w:rStyle w:val="CommentReference"/>
          <w:rFonts w:ascii="GE Inspira" w:hAnsi="GE Inspira"/>
          <w:sz w:val="20"/>
        </w:rPr>
        <w:t>Neel Sen</w:t>
      </w:r>
      <w:r w:rsidRPr="00B41AAA">
        <w:rPr>
          <w:rStyle w:val="CommentReference"/>
          <w:rFonts w:ascii="GE Inspira" w:hAnsi="GE Inspira"/>
          <w:sz w:val="20"/>
        </w:rPr>
        <w:t xml:space="preserve">, </w:t>
      </w:r>
      <w:r w:rsidRPr="0052701B">
        <w:rPr>
          <w:rStyle w:val="CommentReference"/>
          <w:rFonts w:ascii="GE Inspira" w:hAnsi="GE Inspira"/>
          <w:sz w:val="20"/>
        </w:rPr>
        <w:t>Director - Technical Product Management</w:t>
      </w:r>
      <w:r w:rsidRPr="00B41AAA">
        <w:rPr>
          <w:rStyle w:val="CommentReference"/>
          <w:rFonts w:ascii="GE Inspira" w:hAnsi="GE Inspira"/>
          <w:sz w:val="20"/>
        </w:rPr>
        <w:t xml:space="preserve">, </w:t>
      </w:r>
      <w:r w:rsidRPr="0052701B">
        <w:rPr>
          <w:rStyle w:val="CommentReference"/>
          <w:rFonts w:ascii="GE Inspira" w:hAnsi="GE Inspira"/>
          <w:sz w:val="20"/>
        </w:rPr>
        <w:t>HC IT-DST-</w:t>
      </w:r>
      <w:r>
        <w:rPr>
          <w:rStyle w:val="CommentReference"/>
          <w:rFonts w:ascii="GE Inspira" w:hAnsi="GE Inspira"/>
          <w:sz w:val="20"/>
        </w:rPr>
        <w:t>Parts &amp; lifecycle Solutions.</w:t>
      </w:r>
    </w:p>
    <w:p w14:paraId="40CFAC8C" w14:textId="77777777" w:rsidR="00C907E5" w:rsidRPr="002D559B" w:rsidRDefault="00C907E5" w:rsidP="00C907E5">
      <w:pPr>
        <w:pStyle w:val="NormalWeb"/>
        <w:shd w:val="clear" w:color="auto" w:fill="FFFFFF"/>
        <w:spacing w:before="0" w:beforeAutospacing="0" w:after="0"/>
        <w:rPr>
          <w:rStyle w:val="CommentReference"/>
          <w:rFonts w:ascii="GE Inspira" w:hAnsi="GE Inspira"/>
          <w:sz w:val="20"/>
          <w:szCs w:val="20"/>
          <w:lang w:val="en-GB" w:eastAsia="ar-SA"/>
        </w:rPr>
      </w:pPr>
      <w:r>
        <w:rPr>
          <w:rStyle w:val="CommentReference"/>
          <w:rFonts w:ascii="GE Inspira" w:hAnsi="GE Inspira"/>
          <w:sz w:val="20"/>
          <w:szCs w:val="20"/>
          <w:lang w:val="en-GB" w:eastAsia="ar-SA"/>
        </w:rPr>
        <w:t xml:space="preserve">                                </w:t>
      </w:r>
    </w:p>
    <w:p w14:paraId="0BC3040B" w14:textId="7A1B4F1F" w:rsidR="005A17C2" w:rsidRPr="002D559B" w:rsidRDefault="005A17C2" w:rsidP="00C907E5">
      <w:pPr>
        <w:pStyle w:val="FrontFooter"/>
        <w:tabs>
          <w:tab w:val="left" w:pos="993"/>
          <w:tab w:val="left" w:pos="1440"/>
        </w:tabs>
        <w:spacing w:after="0"/>
        <w:rPr>
          <w:rStyle w:val="CommentReference"/>
          <w:rFonts w:ascii="GE Inspira" w:hAnsi="GE Inspira"/>
          <w:sz w:val="20"/>
        </w:rPr>
      </w:pPr>
      <w:r>
        <w:rPr>
          <w:rStyle w:val="CommentReference"/>
          <w:rFonts w:ascii="GE Inspira" w:hAnsi="GE Inspira"/>
          <w:sz w:val="20"/>
        </w:rPr>
        <w:t xml:space="preserve">                                </w:t>
      </w:r>
    </w:p>
    <w:p w14:paraId="537ED557" w14:textId="77777777" w:rsidR="00CF21A8" w:rsidRDefault="00CF21A8" w:rsidP="005A17C2">
      <w:pPr>
        <w:pStyle w:val="FrontFooter"/>
        <w:tabs>
          <w:tab w:val="left" w:pos="993"/>
          <w:tab w:val="left" w:pos="1440"/>
        </w:tabs>
        <w:ind w:left="1440" w:hanging="1440"/>
        <w:rPr>
          <w:rStyle w:val="CommentReference"/>
          <w:rFonts w:ascii="GE Inspira" w:hAnsi="GE Inspira"/>
          <w:sz w:val="20"/>
        </w:rPr>
      </w:pPr>
      <w:r>
        <w:rPr>
          <w:rStyle w:val="CommentReference"/>
          <w:rFonts w:ascii="GE Inspira" w:hAnsi="GE Inspira"/>
          <w:sz w:val="20"/>
        </w:rPr>
        <w:tab/>
      </w:r>
      <w:r>
        <w:rPr>
          <w:rStyle w:val="CommentReference"/>
          <w:rFonts w:ascii="GE Inspira" w:hAnsi="GE Inspira"/>
          <w:sz w:val="20"/>
        </w:rPr>
        <w:tab/>
      </w:r>
    </w:p>
    <w:p w14:paraId="43CB3F0D" w14:textId="77777777" w:rsidR="00CF21A8" w:rsidRPr="00033D7C" w:rsidRDefault="00CF21A8" w:rsidP="00CF21A8">
      <w:pPr>
        <w:pStyle w:val="FrontFooter"/>
        <w:tabs>
          <w:tab w:val="left" w:pos="993"/>
          <w:tab w:val="left" w:pos="1440"/>
        </w:tabs>
        <w:ind w:left="1440" w:hanging="1440"/>
        <w:rPr>
          <w:rStyle w:val="CommentReference"/>
          <w:rFonts w:ascii="GE Inspira" w:hAnsi="GE Inspira"/>
          <w:sz w:val="20"/>
        </w:rPr>
      </w:pPr>
    </w:p>
    <w:p w14:paraId="673EA465" w14:textId="77777777" w:rsidR="00CF21A8" w:rsidRPr="00033D7C" w:rsidRDefault="00CF21A8" w:rsidP="00CF21A8">
      <w:pPr>
        <w:pStyle w:val="BodyText2"/>
        <w:rPr>
          <w:rFonts w:ascii="GE Inspira" w:hAnsi="GE Inspira"/>
        </w:rPr>
      </w:pPr>
    </w:p>
    <w:p w14:paraId="6935AC40" w14:textId="77777777" w:rsidR="00CF21A8" w:rsidRPr="00033D7C" w:rsidRDefault="00CF21A8" w:rsidP="00CF21A8">
      <w:pPr>
        <w:pStyle w:val="BodyText2"/>
        <w:rPr>
          <w:rFonts w:ascii="GE Inspira" w:hAnsi="GE Inspira"/>
        </w:rPr>
      </w:pPr>
      <w:r w:rsidRPr="00033D7C">
        <w:rPr>
          <w:rFonts w:ascii="GE Inspira" w:hAnsi="GE Inspira"/>
        </w:rPr>
        <w:t>Note: Before using this document, make sure it is the latest revision. Access the MyWorkshop system to verify the current revision. If you do not have access to, or are unfamiliar with, MyWorkshop system, you should consult your quality representative.</w:t>
      </w:r>
    </w:p>
    <w:p w14:paraId="4B1E133A" w14:textId="77777777" w:rsidR="00CF21A8" w:rsidRPr="00033D7C" w:rsidRDefault="00CF21A8" w:rsidP="00CF21A8">
      <w:pPr>
        <w:jc w:val="center"/>
        <w:rPr>
          <w:rFonts w:ascii="GE Inspira" w:hAnsi="GE Inspira" w:cs="Arial"/>
        </w:rPr>
      </w:pPr>
    </w:p>
    <w:p w14:paraId="5BD47B33" w14:textId="77777777" w:rsidR="00CF21A8" w:rsidRPr="00033D7C" w:rsidRDefault="00CF21A8" w:rsidP="00CF21A8">
      <w:pPr>
        <w:jc w:val="center"/>
        <w:rPr>
          <w:rFonts w:ascii="GE Inspira" w:hAnsi="GE Inspira" w:cs="Arial"/>
        </w:rPr>
      </w:pPr>
    </w:p>
    <w:p w14:paraId="01873949" w14:textId="77777777" w:rsidR="00CF21A8" w:rsidRPr="00033D7C" w:rsidRDefault="00CF21A8" w:rsidP="00CF21A8">
      <w:pPr>
        <w:jc w:val="center"/>
        <w:rPr>
          <w:rFonts w:ascii="GE Inspira" w:hAnsi="GE Inspira" w:cs="Arial"/>
        </w:rPr>
      </w:pPr>
      <w:r w:rsidRPr="00033D7C">
        <w:rPr>
          <w:rFonts w:ascii="GE Inspira" w:hAnsi="GE Inspira" w:cs="Arial"/>
        </w:rPr>
        <w:t>Any printout of this document is considered an uncontrolled copy.</w:t>
      </w:r>
    </w:p>
    <w:p w14:paraId="3BAD4C42" w14:textId="77777777" w:rsidR="00CF21A8" w:rsidRDefault="00CF21A8" w:rsidP="00CF21A8">
      <w:pPr>
        <w:pStyle w:val="ReturnAddress"/>
        <w:rPr>
          <w:rFonts w:ascii="GE Inspira" w:hAnsi="GE Inspira"/>
          <w:sz w:val="24"/>
        </w:rPr>
      </w:pPr>
      <w:r w:rsidRPr="00033D7C">
        <w:rPr>
          <w:rFonts w:ascii="GE Inspira" w:hAnsi="GE Inspira"/>
          <w:sz w:val="24"/>
        </w:rPr>
        <w:t>This document is proprietary to GE Healthcare.</w:t>
      </w:r>
    </w:p>
    <w:p w14:paraId="0253564D" w14:textId="77777777" w:rsidR="007E67C2" w:rsidRDefault="007E67C2" w:rsidP="00CF21A8">
      <w:pPr>
        <w:pStyle w:val="ReturnAddress"/>
        <w:rPr>
          <w:rFonts w:ascii="GE Inspira" w:hAnsi="GE Inspira"/>
          <w:sz w:val="24"/>
        </w:rPr>
      </w:pPr>
    </w:p>
    <w:p w14:paraId="52226A24" w14:textId="77777777" w:rsidR="007E67C2" w:rsidRDefault="007E67C2" w:rsidP="00CF21A8">
      <w:pPr>
        <w:pStyle w:val="ReturnAddress"/>
        <w:rPr>
          <w:rFonts w:ascii="GE Inspira" w:hAnsi="GE Inspira"/>
          <w:sz w:val="24"/>
        </w:rPr>
      </w:pPr>
    </w:p>
    <w:p w14:paraId="0D4EBA54" w14:textId="77777777" w:rsidR="007E67C2" w:rsidRDefault="007E67C2" w:rsidP="00CF21A8">
      <w:pPr>
        <w:pStyle w:val="ReturnAddress"/>
        <w:rPr>
          <w:rFonts w:ascii="GE Inspira" w:hAnsi="GE Inspira"/>
          <w:sz w:val="24"/>
        </w:rPr>
      </w:pPr>
    </w:p>
    <w:p w14:paraId="204EEB6E" w14:textId="77777777" w:rsidR="007E67C2" w:rsidRDefault="007E67C2" w:rsidP="00CF21A8">
      <w:pPr>
        <w:pStyle w:val="ReturnAddress"/>
        <w:rPr>
          <w:rFonts w:ascii="GE Inspira" w:hAnsi="GE Inspira"/>
          <w:sz w:val="24"/>
        </w:rPr>
      </w:pPr>
    </w:p>
    <w:p w14:paraId="0EAA964F" w14:textId="77777777" w:rsidR="007E67C2" w:rsidRDefault="007E67C2" w:rsidP="00CF21A8">
      <w:pPr>
        <w:pStyle w:val="ReturnAddress"/>
        <w:rPr>
          <w:rFonts w:ascii="GE Inspira" w:hAnsi="GE Inspira"/>
          <w:sz w:val="24"/>
        </w:rPr>
      </w:pPr>
    </w:p>
    <w:p w14:paraId="415502C8" w14:textId="77777777" w:rsidR="007E67C2" w:rsidRDefault="007E67C2" w:rsidP="00CF21A8">
      <w:pPr>
        <w:pStyle w:val="ReturnAddress"/>
        <w:rPr>
          <w:rFonts w:ascii="GE Inspira" w:hAnsi="GE Inspira"/>
          <w:sz w:val="24"/>
        </w:rPr>
      </w:pPr>
    </w:p>
    <w:p w14:paraId="75588154" w14:textId="77777777" w:rsidR="007E67C2" w:rsidRPr="00033D7C" w:rsidRDefault="007E67C2" w:rsidP="00CF21A8">
      <w:pPr>
        <w:pStyle w:val="ReturnAddress"/>
        <w:rPr>
          <w:rFonts w:ascii="GE Inspira" w:hAnsi="GE Inspira"/>
          <w:sz w:val="24"/>
        </w:rPr>
      </w:pPr>
    </w:p>
    <w:p w14:paraId="5F666914" w14:textId="77777777" w:rsidR="00CC4CC5" w:rsidRDefault="00CC4CC5">
      <w:pPr>
        <w:pStyle w:val="heading1text"/>
        <w:ind w:left="0"/>
        <w:rPr>
          <w:noProof/>
          <w:lang w:eastAsia="en-US"/>
        </w:rPr>
      </w:pPr>
    </w:p>
    <w:p w14:paraId="76D9FDF4" w14:textId="77777777" w:rsidR="00B21C11" w:rsidRDefault="00B21C11">
      <w:pPr>
        <w:pStyle w:val="heading1text"/>
        <w:ind w:left="0"/>
        <w:rPr>
          <w:noProof/>
          <w:lang w:eastAsia="en-US"/>
        </w:rPr>
      </w:pPr>
    </w:p>
    <w:p w14:paraId="23F063BE" w14:textId="77777777" w:rsidR="00B21C11" w:rsidRDefault="00B21C11" w:rsidP="00CF21A8">
      <w:pPr>
        <w:pStyle w:val="heading1text"/>
        <w:rPr>
          <w:rFonts w:ascii="GE Inspira" w:hAnsi="GE Inspira"/>
          <w:color w:val="000000"/>
          <w:sz w:val="20"/>
          <w:lang w:eastAsia="en-US"/>
        </w:rPr>
      </w:pPr>
    </w:p>
    <w:p w14:paraId="582F2B4A" w14:textId="77777777" w:rsidR="00B21C11" w:rsidRPr="00FD00FB" w:rsidRDefault="00B21C11" w:rsidP="00B21C11">
      <w:pPr>
        <w:pStyle w:val="heading1text"/>
        <w:ind w:left="0"/>
        <w:rPr>
          <w:rFonts w:ascii="GE Inspira" w:hAnsi="GE Inspira"/>
          <w:color w:val="000000"/>
          <w:sz w:val="20"/>
          <w:lang w:eastAsia="en-US"/>
        </w:rPr>
      </w:pPr>
    </w:p>
    <w:p w14:paraId="249CA9B9" w14:textId="77777777" w:rsidR="00B21C11" w:rsidRPr="00D34C61" w:rsidRDefault="00B21C11" w:rsidP="00B21C11"/>
    <w:p w14:paraId="2927F101" w14:textId="77777777" w:rsidR="00CF21A8" w:rsidRPr="00033D7C" w:rsidRDefault="00CF21A8" w:rsidP="00CF21A8">
      <w:pPr>
        <w:pStyle w:val="BodyText2"/>
        <w:spacing w:after="120"/>
        <w:jc w:val="center"/>
        <w:rPr>
          <w:rFonts w:ascii="GE Inspira" w:hAnsi="GE Inspira"/>
          <w:sz w:val="28"/>
        </w:rPr>
      </w:pPr>
      <w:r w:rsidRPr="00033D7C">
        <w:rPr>
          <w:rFonts w:ascii="GE Inspira" w:hAnsi="GE Inspira"/>
          <w:sz w:val="28"/>
        </w:rPr>
        <w:lastRenderedPageBreak/>
        <w:t>Revision History</w:t>
      </w:r>
    </w:p>
    <w:tbl>
      <w:tblPr>
        <w:tblW w:w="10536" w:type="dxa"/>
        <w:jc w:val="center"/>
        <w:tblLayout w:type="fixed"/>
        <w:tblCellMar>
          <w:left w:w="43" w:type="dxa"/>
          <w:right w:w="43" w:type="dxa"/>
        </w:tblCellMar>
        <w:tblLook w:val="0000" w:firstRow="0" w:lastRow="0" w:firstColumn="0" w:lastColumn="0" w:noHBand="0" w:noVBand="0"/>
      </w:tblPr>
      <w:tblGrid>
        <w:gridCol w:w="875"/>
        <w:gridCol w:w="1148"/>
        <w:gridCol w:w="1224"/>
        <w:gridCol w:w="1946"/>
        <w:gridCol w:w="2942"/>
        <w:gridCol w:w="2401"/>
      </w:tblGrid>
      <w:tr w:rsidR="00CF21A8" w:rsidRPr="00481518" w14:paraId="7BEEE330" w14:textId="77777777" w:rsidTr="009A5574">
        <w:trPr>
          <w:jc w:val="center"/>
        </w:trPr>
        <w:tc>
          <w:tcPr>
            <w:tcW w:w="875" w:type="dxa"/>
            <w:tcBorders>
              <w:top w:val="single" w:sz="4" w:space="0" w:color="000000"/>
              <w:left w:val="single" w:sz="4" w:space="0" w:color="000000"/>
              <w:bottom w:val="single" w:sz="4" w:space="0" w:color="000000"/>
            </w:tcBorders>
            <w:shd w:val="clear" w:color="auto" w:fill="E6E6E6"/>
            <w:vAlign w:val="center"/>
          </w:tcPr>
          <w:p w14:paraId="7C55822F" w14:textId="77777777" w:rsidR="00CF21A8" w:rsidRPr="00481518" w:rsidRDefault="00CF21A8" w:rsidP="00A8739C">
            <w:pPr>
              <w:pStyle w:val="Heading6"/>
              <w:snapToGrid w:val="0"/>
              <w:ind w:left="0"/>
              <w:rPr>
                <w:rFonts w:ascii="GE Inspira" w:hAnsi="GE Inspira" w:cs="Arial"/>
                <w:sz w:val="18"/>
                <w:szCs w:val="18"/>
                <w:lang w:val="en-GB"/>
              </w:rPr>
            </w:pPr>
            <w:r w:rsidRPr="00481518">
              <w:rPr>
                <w:rFonts w:ascii="GE Inspira" w:hAnsi="GE Inspira" w:cs="Arial"/>
                <w:sz w:val="18"/>
                <w:szCs w:val="18"/>
                <w:lang w:val="en-GB"/>
              </w:rPr>
              <w:t>Revision</w:t>
            </w:r>
          </w:p>
        </w:tc>
        <w:tc>
          <w:tcPr>
            <w:tcW w:w="1148" w:type="dxa"/>
            <w:tcBorders>
              <w:top w:val="single" w:sz="4" w:space="0" w:color="000000"/>
              <w:left w:val="single" w:sz="4" w:space="0" w:color="000000"/>
              <w:bottom w:val="single" w:sz="4" w:space="0" w:color="000000"/>
            </w:tcBorders>
            <w:shd w:val="clear" w:color="auto" w:fill="E6E6E6"/>
            <w:vAlign w:val="center"/>
          </w:tcPr>
          <w:p w14:paraId="77704892" w14:textId="77777777" w:rsidR="00CF21A8" w:rsidRPr="00481518" w:rsidRDefault="00CF21A8" w:rsidP="00A8739C">
            <w:pPr>
              <w:pStyle w:val="Heading7"/>
              <w:snapToGrid w:val="0"/>
              <w:jc w:val="left"/>
              <w:rPr>
                <w:rFonts w:ascii="GE Inspira" w:hAnsi="GE Inspira" w:cs="Arial"/>
                <w:sz w:val="18"/>
                <w:szCs w:val="18"/>
                <w:lang w:val="en-GB"/>
              </w:rPr>
            </w:pPr>
            <w:r w:rsidRPr="00481518">
              <w:rPr>
                <w:rFonts w:ascii="GE Inspira" w:hAnsi="GE Inspira" w:cs="Arial"/>
                <w:sz w:val="18"/>
                <w:szCs w:val="18"/>
                <w:lang w:val="en-GB"/>
              </w:rPr>
              <w:t>Date</w:t>
            </w:r>
          </w:p>
        </w:tc>
        <w:tc>
          <w:tcPr>
            <w:tcW w:w="1224" w:type="dxa"/>
            <w:tcBorders>
              <w:top w:val="single" w:sz="4" w:space="0" w:color="000000"/>
              <w:left w:val="single" w:sz="4" w:space="0" w:color="000000"/>
              <w:bottom w:val="single" w:sz="4" w:space="0" w:color="000000"/>
            </w:tcBorders>
            <w:shd w:val="clear" w:color="auto" w:fill="E6E6E6"/>
            <w:vAlign w:val="center"/>
          </w:tcPr>
          <w:p w14:paraId="299D00DA" w14:textId="77777777" w:rsidR="00CF21A8" w:rsidRPr="00481518" w:rsidRDefault="00CF21A8" w:rsidP="00A8739C">
            <w:pPr>
              <w:snapToGrid w:val="0"/>
              <w:rPr>
                <w:rFonts w:ascii="GE Inspira" w:hAnsi="GE Inspira" w:cs="Arial"/>
                <w:b/>
                <w:bCs/>
                <w:sz w:val="18"/>
                <w:szCs w:val="18"/>
                <w:lang w:val="en-GB"/>
              </w:rPr>
            </w:pPr>
            <w:r w:rsidRPr="00481518">
              <w:rPr>
                <w:rFonts w:ascii="GE Inspira" w:hAnsi="GE Inspira" w:cs="Arial"/>
                <w:b/>
                <w:bCs/>
                <w:sz w:val="18"/>
                <w:szCs w:val="18"/>
                <w:lang w:val="en-GB"/>
              </w:rPr>
              <w:t>Author</w:t>
            </w:r>
          </w:p>
        </w:tc>
        <w:tc>
          <w:tcPr>
            <w:tcW w:w="1946" w:type="dxa"/>
            <w:tcBorders>
              <w:top w:val="single" w:sz="4" w:space="0" w:color="000000"/>
              <w:left w:val="single" w:sz="4" w:space="0" w:color="000000"/>
              <w:bottom w:val="single" w:sz="4" w:space="0" w:color="000000"/>
            </w:tcBorders>
            <w:shd w:val="clear" w:color="auto" w:fill="E6E6E6"/>
            <w:vAlign w:val="center"/>
          </w:tcPr>
          <w:p w14:paraId="07366FC2" w14:textId="77777777" w:rsidR="00CF21A8" w:rsidRPr="00481518" w:rsidRDefault="00CF21A8" w:rsidP="00A8739C">
            <w:pPr>
              <w:snapToGrid w:val="0"/>
              <w:rPr>
                <w:rFonts w:ascii="GE Inspira" w:hAnsi="GE Inspira" w:cs="Arial"/>
                <w:b/>
                <w:bCs/>
                <w:sz w:val="18"/>
                <w:szCs w:val="18"/>
                <w:lang w:val="en-GB"/>
              </w:rPr>
            </w:pPr>
            <w:r w:rsidRPr="00481518">
              <w:rPr>
                <w:rFonts w:ascii="GE Inspira" w:hAnsi="GE Inspira" w:cs="Arial"/>
                <w:b/>
                <w:bCs/>
                <w:sz w:val="18"/>
                <w:szCs w:val="18"/>
                <w:lang w:val="en-GB"/>
              </w:rPr>
              <w:t>Change Reference</w:t>
            </w:r>
          </w:p>
        </w:tc>
        <w:tc>
          <w:tcPr>
            <w:tcW w:w="2942" w:type="dxa"/>
            <w:tcBorders>
              <w:top w:val="single" w:sz="4" w:space="0" w:color="000000"/>
              <w:left w:val="single" w:sz="4" w:space="0" w:color="000000"/>
              <w:bottom w:val="single" w:sz="4" w:space="0" w:color="000000"/>
            </w:tcBorders>
            <w:shd w:val="clear" w:color="auto" w:fill="E6E6E6"/>
            <w:vAlign w:val="center"/>
          </w:tcPr>
          <w:p w14:paraId="4E6A20AB" w14:textId="77777777" w:rsidR="00CF21A8" w:rsidRPr="00481518" w:rsidRDefault="00CF21A8" w:rsidP="00A8739C">
            <w:pPr>
              <w:overflowPunct w:val="0"/>
              <w:autoSpaceDE w:val="0"/>
              <w:snapToGrid w:val="0"/>
              <w:textAlignment w:val="baseline"/>
              <w:rPr>
                <w:rFonts w:ascii="GE Inspira" w:hAnsi="GE Inspira" w:cs="Arial"/>
                <w:b/>
                <w:bCs/>
                <w:sz w:val="18"/>
                <w:szCs w:val="18"/>
                <w:lang w:val="en-GB"/>
              </w:rPr>
            </w:pPr>
            <w:r w:rsidRPr="00481518">
              <w:rPr>
                <w:rFonts w:ascii="GE Inspira" w:hAnsi="GE Inspira" w:cs="Arial"/>
                <w:b/>
                <w:bCs/>
                <w:sz w:val="18"/>
                <w:szCs w:val="18"/>
                <w:lang w:val="en-GB"/>
              </w:rPr>
              <w:t>Reason for Change</w:t>
            </w:r>
          </w:p>
        </w:tc>
        <w:tc>
          <w:tcPr>
            <w:tcW w:w="2401" w:type="dxa"/>
            <w:tcBorders>
              <w:top w:val="single" w:sz="4" w:space="0" w:color="000000"/>
              <w:left w:val="single" w:sz="4" w:space="0" w:color="000000"/>
              <w:bottom w:val="single" w:sz="4" w:space="0" w:color="000000"/>
              <w:right w:val="single" w:sz="4" w:space="0" w:color="000000"/>
            </w:tcBorders>
            <w:shd w:val="clear" w:color="auto" w:fill="E6E6E6"/>
          </w:tcPr>
          <w:p w14:paraId="58742CFE" w14:textId="77777777" w:rsidR="00CF21A8" w:rsidRPr="00481518" w:rsidRDefault="00CF21A8" w:rsidP="00A8739C">
            <w:pPr>
              <w:overflowPunct w:val="0"/>
              <w:autoSpaceDE w:val="0"/>
              <w:snapToGrid w:val="0"/>
              <w:textAlignment w:val="baseline"/>
              <w:rPr>
                <w:rFonts w:ascii="GE Inspira" w:hAnsi="GE Inspira" w:cs="Arial"/>
                <w:b/>
                <w:bCs/>
                <w:sz w:val="18"/>
                <w:szCs w:val="18"/>
                <w:lang w:val="en-GB"/>
              </w:rPr>
            </w:pPr>
            <w:r w:rsidRPr="00481518">
              <w:rPr>
                <w:rFonts w:ascii="GE Inspira" w:hAnsi="GE Inspira" w:cs="Arial"/>
                <w:b/>
                <w:bCs/>
                <w:sz w:val="18"/>
                <w:szCs w:val="18"/>
                <w:lang w:val="en-GB"/>
              </w:rPr>
              <w:t>Project/Control Number</w:t>
            </w:r>
          </w:p>
        </w:tc>
      </w:tr>
      <w:tr w:rsidR="00CF21A8" w:rsidRPr="00481518" w14:paraId="4A02B1A4"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168E9D41" w14:textId="77777777" w:rsidR="00CF21A8" w:rsidRPr="00481518" w:rsidRDefault="00CF21A8" w:rsidP="00A8739C">
            <w:pPr>
              <w:snapToGrid w:val="0"/>
              <w:jc w:val="center"/>
              <w:rPr>
                <w:rFonts w:ascii="GE Inspira" w:hAnsi="GE Inspira" w:cs="Arial"/>
                <w:sz w:val="18"/>
                <w:szCs w:val="18"/>
                <w:shd w:val="clear" w:color="auto" w:fill="FF0000"/>
              </w:rPr>
            </w:pPr>
            <w:r w:rsidRPr="00481518">
              <w:rPr>
                <w:rFonts w:ascii="GE Inspira" w:hAnsi="GE Inspira" w:cs="Arial"/>
                <w:sz w:val="18"/>
                <w:szCs w:val="18"/>
              </w:rPr>
              <w:t>1.0</w:t>
            </w:r>
          </w:p>
        </w:tc>
        <w:tc>
          <w:tcPr>
            <w:tcW w:w="1148" w:type="dxa"/>
            <w:tcBorders>
              <w:top w:val="single" w:sz="4" w:space="0" w:color="000000"/>
              <w:left w:val="single" w:sz="4" w:space="0" w:color="000000"/>
              <w:bottom w:val="single" w:sz="4" w:space="0" w:color="000000"/>
            </w:tcBorders>
            <w:shd w:val="clear" w:color="auto" w:fill="auto"/>
          </w:tcPr>
          <w:p w14:paraId="783380F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01-Feb-2016</w:t>
            </w:r>
          </w:p>
        </w:tc>
        <w:tc>
          <w:tcPr>
            <w:tcW w:w="1224" w:type="dxa"/>
            <w:tcBorders>
              <w:top w:val="single" w:sz="4" w:space="0" w:color="000000"/>
              <w:left w:val="single" w:sz="4" w:space="0" w:color="000000"/>
              <w:bottom w:val="single" w:sz="4" w:space="0" w:color="000000"/>
            </w:tcBorders>
            <w:shd w:val="clear" w:color="auto" w:fill="auto"/>
          </w:tcPr>
          <w:p w14:paraId="6AE80A2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Jyotirup Bhattacharya</w:t>
            </w:r>
          </w:p>
        </w:tc>
        <w:tc>
          <w:tcPr>
            <w:tcW w:w="1946" w:type="dxa"/>
            <w:tcBorders>
              <w:top w:val="single" w:sz="4" w:space="0" w:color="000000"/>
              <w:left w:val="single" w:sz="4" w:space="0" w:color="000000"/>
              <w:bottom w:val="single" w:sz="4" w:space="0" w:color="000000"/>
            </w:tcBorders>
            <w:shd w:val="clear" w:color="auto" w:fill="auto"/>
          </w:tcPr>
          <w:p w14:paraId="62D97206"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Initial Version</w:t>
            </w:r>
          </w:p>
        </w:tc>
        <w:tc>
          <w:tcPr>
            <w:tcW w:w="2942" w:type="dxa"/>
            <w:tcBorders>
              <w:top w:val="single" w:sz="4" w:space="0" w:color="000000"/>
              <w:left w:val="single" w:sz="4" w:space="0" w:color="000000"/>
              <w:bottom w:val="single" w:sz="4" w:space="0" w:color="000000"/>
            </w:tcBorders>
            <w:shd w:val="clear" w:color="auto" w:fill="auto"/>
          </w:tcPr>
          <w:p w14:paraId="4AF8288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Initial Version</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2D375614"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Daptiv Number: 10635,</w:t>
            </w:r>
          </w:p>
          <w:p w14:paraId="3EEDF5F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lang w:val="en-GB"/>
              </w:rPr>
              <w:t>Service Parts Management Project for Global Services, GLPROD 2016.3 release.</w:t>
            </w:r>
          </w:p>
        </w:tc>
      </w:tr>
      <w:tr w:rsidR="00CF21A8" w:rsidRPr="00481518" w14:paraId="68173426"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6465CC66"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2.0</w:t>
            </w:r>
          </w:p>
        </w:tc>
        <w:tc>
          <w:tcPr>
            <w:tcW w:w="1148" w:type="dxa"/>
            <w:tcBorders>
              <w:top w:val="single" w:sz="4" w:space="0" w:color="000000"/>
              <w:left w:val="single" w:sz="4" w:space="0" w:color="000000"/>
              <w:bottom w:val="single" w:sz="4" w:space="0" w:color="000000"/>
            </w:tcBorders>
            <w:shd w:val="clear" w:color="auto" w:fill="auto"/>
          </w:tcPr>
          <w:p w14:paraId="305F4D82"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18-May-2016</w:t>
            </w:r>
          </w:p>
        </w:tc>
        <w:tc>
          <w:tcPr>
            <w:tcW w:w="1224" w:type="dxa"/>
            <w:tcBorders>
              <w:top w:val="single" w:sz="4" w:space="0" w:color="000000"/>
              <w:left w:val="single" w:sz="4" w:space="0" w:color="000000"/>
              <w:bottom w:val="single" w:sz="4" w:space="0" w:color="000000"/>
            </w:tcBorders>
            <w:shd w:val="clear" w:color="auto" w:fill="auto"/>
          </w:tcPr>
          <w:p w14:paraId="532D2FA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Jyotirup Bhattacharya</w:t>
            </w:r>
          </w:p>
        </w:tc>
        <w:tc>
          <w:tcPr>
            <w:tcW w:w="1946" w:type="dxa"/>
            <w:tcBorders>
              <w:top w:val="single" w:sz="4" w:space="0" w:color="000000"/>
              <w:left w:val="single" w:sz="4" w:space="0" w:color="000000"/>
              <w:bottom w:val="single" w:sz="4" w:space="0" w:color="000000"/>
            </w:tcBorders>
            <w:shd w:val="clear" w:color="auto" w:fill="auto"/>
          </w:tcPr>
          <w:p w14:paraId="0789A85C"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 xml:space="preserve">Section </w:t>
            </w:r>
            <w:r w:rsidRPr="00481518">
              <w:rPr>
                <w:rFonts w:ascii="GE Inspira" w:hAnsi="GE Inspira"/>
                <w:sz w:val="18"/>
                <w:szCs w:val="18"/>
              </w:rPr>
              <w:t xml:space="preserve"> </w:t>
            </w:r>
            <w:r w:rsidRPr="00481518">
              <w:rPr>
                <w:rFonts w:ascii="GE Inspira" w:hAnsi="GE Inspira" w:cs="Arial"/>
                <w:sz w:val="18"/>
                <w:szCs w:val="18"/>
              </w:rPr>
              <w:t>9.2.4,</w:t>
            </w:r>
          </w:p>
          <w:p w14:paraId="470C759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 xml:space="preserve">9.2.6.4, </w:t>
            </w:r>
          </w:p>
          <w:p w14:paraId="4408D79C" w14:textId="77777777" w:rsidR="00CF21A8" w:rsidRPr="00481518" w:rsidRDefault="00CF21A8" w:rsidP="00A8739C">
            <w:pPr>
              <w:snapToGrid w:val="0"/>
              <w:rPr>
                <w:rFonts w:ascii="GE Inspira" w:hAnsi="GE Inspira" w:cs="Arial"/>
                <w:sz w:val="18"/>
                <w:szCs w:val="18"/>
              </w:rPr>
            </w:pPr>
          </w:p>
          <w:p w14:paraId="224451C4" w14:textId="77777777" w:rsidR="00CF21A8" w:rsidRPr="00481518" w:rsidRDefault="00CF21A8" w:rsidP="00A8739C">
            <w:pPr>
              <w:snapToGrid w:val="0"/>
              <w:rPr>
                <w:rFonts w:ascii="GE Inspira" w:hAnsi="GE Inspira" w:cs="Arial"/>
                <w:sz w:val="18"/>
                <w:szCs w:val="18"/>
              </w:rPr>
            </w:pPr>
          </w:p>
          <w:p w14:paraId="32019ABB" w14:textId="77777777" w:rsidR="00CF21A8" w:rsidRPr="00481518" w:rsidRDefault="00CF21A8" w:rsidP="00A8739C">
            <w:pPr>
              <w:snapToGrid w:val="0"/>
              <w:rPr>
                <w:rFonts w:ascii="GE Inspira" w:hAnsi="GE Inspira"/>
                <w:sz w:val="18"/>
                <w:szCs w:val="18"/>
              </w:rPr>
            </w:pPr>
            <w:r w:rsidRPr="00481518">
              <w:rPr>
                <w:rFonts w:ascii="GE Inspira" w:hAnsi="GE Inspira" w:cs="Arial"/>
                <w:sz w:val="18"/>
                <w:szCs w:val="18"/>
              </w:rPr>
              <w:t>Sections 9.3.4, 9.4.4,</w:t>
            </w:r>
            <w:r w:rsidRPr="00481518">
              <w:rPr>
                <w:rFonts w:ascii="GE Inspira" w:hAnsi="GE Inspira"/>
                <w:sz w:val="18"/>
                <w:szCs w:val="18"/>
              </w:rPr>
              <w:t xml:space="preserve"> </w:t>
            </w:r>
          </w:p>
          <w:p w14:paraId="0299B93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 xml:space="preserve">9.5.4, </w:t>
            </w:r>
            <w:r w:rsidRPr="00481518">
              <w:rPr>
                <w:rFonts w:ascii="GE Inspira" w:hAnsi="GE Inspira"/>
                <w:sz w:val="18"/>
                <w:szCs w:val="18"/>
              </w:rPr>
              <w:t xml:space="preserve"> </w:t>
            </w:r>
            <w:r w:rsidRPr="00481518">
              <w:rPr>
                <w:rFonts w:ascii="GE Inspira" w:hAnsi="GE Inspira" w:cs="Arial"/>
                <w:sz w:val="18"/>
                <w:szCs w:val="18"/>
              </w:rPr>
              <w:t>9.6.4, 9.7.4, 11</w:t>
            </w:r>
          </w:p>
        </w:tc>
        <w:tc>
          <w:tcPr>
            <w:tcW w:w="2942" w:type="dxa"/>
            <w:tcBorders>
              <w:top w:val="single" w:sz="4" w:space="0" w:color="000000"/>
              <w:left w:val="single" w:sz="4" w:space="0" w:color="000000"/>
              <w:bottom w:val="single" w:sz="4" w:space="0" w:color="000000"/>
            </w:tcBorders>
            <w:shd w:val="clear" w:color="auto" w:fill="auto"/>
          </w:tcPr>
          <w:p w14:paraId="5E62950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additional field names.</w:t>
            </w:r>
          </w:p>
          <w:p w14:paraId="06FBC33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the business logic to derive the Average Repair Cost.</w:t>
            </w:r>
          </w:p>
          <w:p w14:paraId="037C58F8" w14:textId="77777777" w:rsidR="00CF21A8" w:rsidRPr="00481518" w:rsidRDefault="00CF21A8" w:rsidP="00A8739C">
            <w:pPr>
              <w:snapToGrid w:val="0"/>
              <w:rPr>
                <w:rFonts w:ascii="GE Inspira" w:hAnsi="GE Inspira" w:cs="Arial"/>
                <w:sz w:val="18"/>
                <w:szCs w:val="18"/>
              </w:rPr>
            </w:pPr>
          </w:p>
          <w:p w14:paraId="546DC29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additional field names.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11CFD46F"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Daptiv Number: 10635,</w:t>
            </w:r>
          </w:p>
          <w:p w14:paraId="6D15602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lang w:val="en-GB"/>
              </w:rPr>
              <w:t>Service Parts Management Project for Global Services, GLPROD 2016.3 release.</w:t>
            </w:r>
          </w:p>
        </w:tc>
      </w:tr>
      <w:tr w:rsidR="00CF21A8" w:rsidRPr="00481518" w14:paraId="78C16F73"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5D38909C"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3.0</w:t>
            </w:r>
          </w:p>
        </w:tc>
        <w:tc>
          <w:tcPr>
            <w:tcW w:w="1148" w:type="dxa"/>
            <w:tcBorders>
              <w:top w:val="single" w:sz="4" w:space="0" w:color="000000"/>
              <w:left w:val="single" w:sz="4" w:space="0" w:color="000000"/>
              <w:bottom w:val="single" w:sz="4" w:space="0" w:color="000000"/>
            </w:tcBorders>
            <w:shd w:val="clear" w:color="auto" w:fill="auto"/>
          </w:tcPr>
          <w:p w14:paraId="5E10A5B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24-JUL-2016</w:t>
            </w:r>
          </w:p>
        </w:tc>
        <w:tc>
          <w:tcPr>
            <w:tcW w:w="1224" w:type="dxa"/>
            <w:tcBorders>
              <w:top w:val="single" w:sz="4" w:space="0" w:color="000000"/>
              <w:left w:val="single" w:sz="4" w:space="0" w:color="000000"/>
              <w:bottom w:val="single" w:sz="4" w:space="0" w:color="000000"/>
            </w:tcBorders>
            <w:shd w:val="clear" w:color="auto" w:fill="auto"/>
          </w:tcPr>
          <w:p w14:paraId="3FB2065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Jyotirup Bhattacharya</w:t>
            </w:r>
          </w:p>
        </w:tc>
        <w:tc>
          <w:tcPr>
            <w:tcW w:w="1946" w:type="dxa"/>
            <w:tcBorders>
              <w:top w:val="single" w:sz="4" w:space="0" w:color="000000"/>
              <w:left w:val="single" w:sz="4" w:space="0" w:color="000000"/>
              <w:bottom w:val="single" w:sz="4" w:space="0" w:color="000000"/>
            </w:tcBorders>
            <w:shd w:val="clear" w:color="auto" w:fill="auto"/>
          </w:tcPr>
          <w:p w14:paraId="2BA92B0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9.2.6.3</w:t>
            </w:r>
          </w:p>
          <w:p w14:paraId="13E501C4" w14:textId="77777777" w:rsidR="00CF21A8" w:rsidRPr="00481518" w:rsidRDefault="00CF21A8" w:rsidP="00A8739C">
            <w:pPr>
              <w:snapToGrid w:val="0"/>
              <w:rPr>
                <w:rFonts w:ascii="GE Inspira" w:hAnsi="GE Inspira" w:cs="Arial"/>
                <w:sz w:val="18"/>
                <w:szCs w:val="18"/>
              </w:rPr>
            </w:pPr>
          </w:p>
          <w:p w14:paraId="53817B97" w14:textId="77777777" w:rsidR="00CF21A8" w:rsidRPr="00481518" w:rsidRDefault="00CF21A8" w:rsidP="00A8739C">
            <w:pPr>
              <w:snapToGrid w:val="0"/>
              <w:rPr>
                <w:rFonts w:ascii="GE Inspira" w:hAnsi="GE Inspira" w:cs="Arial"/>
                <w:sz w:val="18"/>
                <w:szCs w:val="18"/>
              </w:rPr>
            </w:pPr>
          </w:p>
          <w:p w14:paraId="296F4352"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9.3.4.66</w:t>
            </w:r>
          </w:p>
        </w:tc>
        <w:tc>
          <w:tcPr>
            <w:tcW w:w="2942" w:type="dxa"/>
            <w:tcBorders>
              <w:top w:val="single" w:sz="4" w:space="0" w:color="000000"/>
              <w:left w:val="single" w:sz="4" w:space="0" w:color="000000"/>
              <w:bottom w:val="single" w:sz="4" w:space="0" w:color="000000"/>
            </w:tcBorders>
            <w:shd w:val="clear" w:color="auto" w:fill="auto"/>
          </w:tcPr>
          <w:p w14:paraId="2C76771C"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Removed logic for price calculation for ‘XOEC’ modality.</w:t>
            </w:r>
          </w:p>
          <w:p w14:paraId="57C42A3D" w14:textId="77777777" w:rsidR="00CF21A8" w:rsidRPr="00481518" w:rsidRDefault="00CF21A8" w:rsidP="00A8739C">
            <w:pPr>
              <w:snapToGrid w:val="0"/>
              <w:rPr>
                <w:rFonts w:ascii="GE Inspira" w:hAnsi="GE Inspira" w:cs="Arial"/>
                <w:sz w:val="18"/>
                <w:szCs w:val="18"/>
              </w:rPr>
            </w:pPr>
          </w:p>
          <w:p w14:paraId="1B95416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additional fields of ORG_SYS_DOCUMENT_REF</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47FBAF37"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Daptiv Number: 10635,</w:t>
            </w:r>
          </w:p>
          <w:p w14:paraId="1D7DA8CD"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Service Parts Management Project for Global Services, GLPROD 2016.3 release.</w:t>
            </w:r>
          </w:p>
        </w:tc>
      </w:tr>
      <w:tr w:rsidR="00CF21A8" w:rsidRPr="00481518" w14:paraId="75898E89"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FDD8AB6"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4.0</w:t>
            </w:r>
          </w:p>
        </w:tc>
        <w:tc>
          <w:tcPr>
            <w:tcW w:w="1148" w:type="dxa"/>
            <w:tcBorders>
              <w:top w:val="single" w:sz="4" w:space="0" w:color="000000"/>
              <w:left w:val="single" w:sz="4" w:space="0" w:color="000000"/>
              <w:bottom w:val="single" w:sz="4" w:space="0" w:color="000000"/>
            </w:tcBorders>
            <w:shd w:val="clear" w:color="auto" w:fill="auto"/>
          </w:tcPr>
          <w:p w14:paraId="611F2C60"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23-May-2017</w:t>
            </w:r>
          </w:p>
        </w:tc>
        <w:tc>
          <w:tcPr>
            <w:tcW w:w="1224" w:type="dxa"/>
            <w:tcBorders>
              <w:top w:val="single" w:sz="4" w:space="0" w:color="000000"/>
              <w:left w:val="single" w:sz="4" w:space="0" w:color="000000"/>
              <w:bottom w:val="single" w:sz="4" w:space="0" w:color="000000"/>
            </w:tcBorders>
            <w:shd w:val="clear" w:color="auto" w:fill="auto"/>
          </w:tcPr>
          <w:p w14:paraId="03F64AE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1AA516B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9.1.1</w:t>
            </w:r>
          </w:p>
          <w:p w14:paraId="4A65B2FD" w14:textId="77777777" w:rsidR="00CF21A8" w:rsidRPr="00481518" w:rsidRDefault="00CF21A8" w:rsidP="00A8739C">
            <w:pPr>
              <w:snapToGrid w:val="0"/>
              <w:rPr>
                <w:rFonts w:ascii="GE Inspira" w:hAnsi="GE Inspira" w:cs="Arial"/>
                <w:sz w:val="18"/>
                <w:szCs w:val="18"/>
              </w:rPr>
            </w:pPr>
          </w:p>
          <w:p w14:paraId="3A907072" w14:textId="77777777" w:rsidR="00CF21A8" w:rsidRPr="00481518" w:rsidRDefault="00CF21A8" w:rsidP="00A8739C">
            <w:pPr>
              <w:snapToGrid w:val="0"/>
              <w:rPr>
                <w:rFonts w:ascii="GE Inspira" w:hAnsi="GE Inspira" w:cs="Arial"/>
                <w:sz w:val="18"/>
                <w:szCs w:val="18"/>
              </w:rPr>
            </w:pPr>
          </w:p>
          <w:p w14:paraId="5236ABC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9.1.4</w:t>
            </w:r>
          </w:p>
          <w:p w14:paraId="16685CB1" w14:textId="77777777" w:rsidR="00CF21A8" w:rsidRPr="00481518" w:rsidRDefault="00CF21A8" w:rsidP="00A8739C">
            <w:pPr>
              <w:snapToGrid w:val="0"/>
              <w:rPr>
                <w:rFonts w:ascii="GE Inspira" w:hAnsi="GE Inspira" w:cs="Arial"/>
                <w:sz w:val="18"/>
                <w:szCs w:val="18"/>
              </w:rPr>
            </w:pPr>
          </w:p>
          <w:p w14:paraId="3CB8A7A6" w14:textId="77777777" w:rsidR="00CF21A8" w:rsidRPr="00481518" w:rsidRDefault="00CF21A8" w:rsidP="00A8739C">
            <w:pPr>
              <w:snapToGrid w:val="0"/>
              <w:rPr>
                <w:rFonts w:ascii="GE Inspira" w:hAnsi="GE Inspira" w:cs="Arial"/>
                <w:sz w:val="18"/>
                <w:szCs w:val="18"/>
              </w:rPr>
            </w:pPr>
          </w:p>
          <w:p w14:paraId="130471BC" w14:textId="77777777" w:rsidR="00CF21A8" w:rsidRPr="00481518" w:rsidRDefault="00CF21A8" w:rsidP="00A8739C">
            <w:pPr>
              <w:snapToGrid w:val="0"/>
              <w:rPr>
                <w:rFonts w:ascii="GE Inspira" w:hAnsi="GE Inspira" w:cs="Arial"/>
                <w:sz w:val="18"/>
                <w:szCs w:val="18"/>
              </w:rPr>
            </w:pPr>
          </w:p>
          <w:p w14:paraId="2C8BF86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9.1.5.2</w:t>
            </w:r>
          </w:p>
          <w:p w14:paraId="10C4C58F" w14:textId="77777777" w:rsidR="00CF21A8" w:rsidRPr="00481518" w:rsidRDefault="00CF21A8" w:rsidP="00A8739C">
            <w:pPr>
              <w:snapToGrid w:val="0"/>
              <w:rPr>
                <w:rFonts w:ascii="GE Inspira" w:hAnsi="GE Inspira" w:cs="Arial"/>
                <w:sz w:val="18"/>
                <w:szCs w:val="18"/>
              </w:rPr>
            </w:pPr>
          </w:p>
          <w:p w14:paraId="67DBBF63" w14:textId="77777777" w:rsidR="00CF21A8" w:rsidRPr="00481518" w:rsidRDefault="00CF21A8" w:rsidP="00A8739C">
            <w:pPr>
              <w:snapToGrid w:val="0"/>
              <w:rPr>
                <w:rFonts w:ascii="GE Inspira" w:hAnsi="GE Inspira" w:cs="Arial"/>
                <w:sz w:val="18"/>
                <w:szCs w:val="18"/>
              </w:rPr>
            </w:pPr>
          </w:p>
          <w:p w14:paraId="744A1AE5" w14:textId="77777777" w:rsidR="00CF21A8" w:rsidRPr="00481518" w:rsidRDefault="00CF21A8" w:rsidP="00A8739C">
            <w:pPr>
              <w:snapToGrid w:val="0"/>
              <w:rPr>
                <w:rFonts w:ascii="GE Inspira" w:hAnsi="GE Inspira" w:cs="Arial"/>
                <w:sz w:val="18"/>
                <w:szCs w:val="18"/>
              </w:rPr>
            </w:pPr>
          </w:p>
          <w:p w14:paraId="59F6AC8A" w14:textId="77777777" w:rsidR="00CF21A8" w:rsidRPr="00481518" w:rsidRDefault="00CF21A8" w:rsidP="00A8739C">
            <w:pPr>
              <w:snapToGrid w:val="0"/>
              <w:rPr>
                <w:rFonts w:ascii="GE Inspira" w:hAnsi="GE Inspira" w:cs="Arial"/>
                <w:sz w:val="18"/>
                <w:szCs w:val="18"/>
              </w:rPr>
            </w:pPr>
          </w:p>
          <w:p w14:paraId="674612F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9.1.6.2, 9.1.6.3, 9.1.6.4</w:t>
            </w:r>
          </w:p>
          <w:p w14:paraId="06521F44" w14:textId="77777777" w:rsidR="00CF21A8" w:rsidRPr="00481518" w:rsidRDefault="00CF21A8" w:rsidP="00A8739C">
            <w:pPr>
              <w:snapToGrid w:val="0"/>
              <w:rPr>
                <w:rFonts w:ascii="GE Inspira" w:hAnsi="GE Inspira" w:cs="Arial"/>
                <w:sz w:val="18"/>
                <w:szCs w:val="18"/>
              </w:rPr>
            </w:pPr>
          </w:p>
          <w:p w14:paraId="17863A83" w14:textId="77777777" w:rsidR="00CF21A8" w:rsidRPr="00481518" w:rsidRDefault="00CF21A8" w:rsidP="00A8739C">
            <w:pPr>
              <w:snapToGrid w:val="0"/>
              <w:rPr>
                <w:rFonts w:ascii="GE Inspira" w:hAnsi="GE Inspira" w:cs="Arial"/>
                <w:sz w:val="18"/>
                <w:szCs w:val="18"/>
              </w:rPr>
            </w:pPr>
          </w:p>
          <w:p w14:paraId="137F800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13.1, 13.2</w:t>
            </w:r>
          </w:p>
          <w:p w14:paraId="1D5EFDC9" w14:textId="77777777" w:rsidR="00CF21A8" w:rsidRPr="00481518" w:rsidRDefault="00CF21A8" w:rsidP="00A8739C">
            <w:pPr>
              <w:snapToGrid w:val="0"/>
              <w:rPr>
                <w:rFonts w:ascii="GE Inspira" w:hAnsi="GE Inspira" w:cs="Arial"/>
                <w:sz w:val="18"/>
                <w:szCs w:val="18"/>
              </w:rPr>
            </w:pPr>
          </w:p>
          <w:p w14:paraId="603AC3D0" w14:textId="77777777" w:rsidR="00CF21A8" w:rsidRPr="00481518" w:rsidRDefault="00CF21A8" w:rsidP="00A8739C">
            <w:pPr>
              <w:snapToGrid w:val="0"/>
              <w:rPr>
                <w:rFonts w:ascii="GE Inspira" w:hAnsi="GE Inspira" w:cs="Arial"/>
                <w:sz w:val="18"/>
                <w:szCs w:val="18"/>
              </w:rPr>
            </w:pPr>
          </w:p>
          <w:p w14:paraId="4976DA7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9.2.5.1, 9.2.5.2</w:t>
            </w:r>
          </w:p>
          <w:p w14:paraId="6FA77073" w14:textId="77777777" w:rsidR="00CF21A8" w:rsidRPr="00481518" w:rsidRDefault="00CF21A8" w:rsidP="00A8739C">
            <w:pPr>
              <w:snapToGrid w:val="0"/>
              <w:rPr>
                <w:rFonts w:ascii="GE Inspira" w:hAnsi="GE Inspira" w:cs="Arial"/>
                <w:sz w:val="18"/>
                <w:szCs w:val="18"/>
              </w:rPr>
            </w:pPr>
          </w:p>
          <w:p w14:paraId="0591E397" w14:textId="77777777" w:rsidR="00CF21A8" w:rsidRPr="00481518" w:rsidRDefault="00CF21A8" w:rsidP="00A8739C">
            <w:pPr>
              <w:snapToGrid w:val="0"/>
              <w:rPr>
                <w:rFonts w:ascii="GE Inspira" w:hAnsi="GE Inspira" w:cs="Arial"/>
                <w:sz w:val="18"/>
                <w:szCs w:val="18"/>
              </w:rPr>
            </w:pPr>
          </w:p>
          <w:p w14:paraId="48D4DC6A" w14:textId="77777777" w:rsidR="00CF21A8" w:rsidRPr="00481518" w:rsidRDefault="00CF21A8" w:rsidP="00A8739C">
            <w:pPr>
              <w:snapToGrid w:val="0"/>
              <w:rPr>
                <w:rFonts w:ascii="GE Inspira" w:hAnsi="GE Inspira" w:cs="Arial"/>
                <w:sz w:val="18"/>
                <w:szCs w:val="18"/>
              </w:rPr>
            </w:pPr>
          </w:p>
          <w:p w14:paraId="2918B011" w14:textId="77777777" w:rsidR="00CF21A8" w:rsidRPr="00481518" w:rsidRDefault="00CF21A8" w:rsidP="00A8739C">
            <w:pPr>
              <w:snapToGrid w:val="0"/>
              <w:rPr>
                <w:rFonts w:ascii="GE Inspira" w:hAnsi="GE Inspira" w:cs="Arial"/>
                <w:sz w:val="18"/>
                <w:szCs w:val="18"/>
              </w:rPr>
            </w:pPr>
          </w:p>
          <w:p w14:paraId="332742AF"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9.3.4.67</w:t>
            </w:r>
          </w:p>
          <w:p w14:paraId="04360A7F" w14:textId="77777777" w:rsidR="00CF21A8" w:rsidRPr="00481518" w:rsidRDefault="00CF21A8" w:rsidP="00A8739C">
            <w:pPr>
              <w:snapToGrid w:val="0"/>
              <w:rPr>
                <w:rFonts w:ascii="GE Inspira" w:hAnsi="GE Inspira" w:cs="Arial"/>
                <w:sz w:val="18"/>
                <w:szCs w:val="18"/>
              </w:rPr>
            </w:pPr>
          </w:p>
          <w:p w14:paraId="283D523A" w14:textId="77777777" w:rsidR="00CF21A8" w:rsidRPr="00481518" w:rsidRDefault="00CF21A8" w:rsidP="00A8739C">
            <w:pPr>
              <w:snapToGrid w:val="0"/>
              <w:rPr>
                <w:rFonts w:ascii="GE Inspira" w:hAnsi="GE Inspira" w:cs="Arial"/>
                <w:sz w:val="18"/>
                <w:szCs w:val="18"/>
              </w:rPr>
            </w:pPr>
          </w:p>
          <w:p w14:paraId="5388355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9.5.4.65, 9.5.4.36, 9.5.4.34, 9.3.4.64</w:t>
            </w:r>
          </w:p>
          <w:p w14:paraId="2B7416C4" w14:textId="77777777" w:rsidR="00CF21A8" w:rsidRPr="00481518" w:rsidRDefault="00CF21A8" w:rsidP="00A8739C">
            <w:pPr>
              <w:snapToGrid w:val="0"/>
              <w:rPr>
                <w:rFonts w:ascii="GE Inspira" w:hAnsi="GE Inspira" w:cs="Arial"/>
                <w:sz w:val="18"/>
                <w:szCs w:val="18"/>
              </w:rPr>
            </w:pPr>
          </w:p>
          <w:p w14:paraId="1F9A18D9"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9.5.4.66, 9.5.4.37,9.5.4.35,9.3.4.65</w:t>
            </w:r>
          </w:p>
          <w:p w14:paraId="75B806C9" w14:textId="77777777" w:rsidR="00CF21A8" w:rsidRPr="00481518" w:rsidRDefault="00CF21A8" w:rsidP="00A8739C">
            <w:pPr>
              <w:snapToGrid w:val="0"/>
              <w:rPr>
                <w:rFonts w:ascii="GE Inspira" w:hAnsi="GE Inspira" w:cs="Arial"/>
                <w:sz w:val="18"/>
                <w:szCs w:val="18"/>
              </w:rPr>
            </w:pPr>
          </w:p>
          <w:p w14:paraId="2FE9319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 xml:space="preserve">9.6.4.1.14, 9.6.4.2.16, </w:t>
            </w:r>
            <w:r w:rsidRPr="00481518">
              <w:rPr>
                <w:rFonts w:ascii="GE Inspira" w:hAnsi="GE Inspira" w:cs="Arial"/>
                <w:bCs/>
                <w:iCs/>
                <w:sz w:val="18"/>
                <w:szCs w:val="18"/>
              </w:rPr>
              <w:t>9.6.6.10</w:t>
            </w:r>
            <w:r w:rsidRPr="00481518">
              <w:rPr>
                <w:rFonts w:ascii="GE Inspira" w:hAnsi="GE Inspira" w:cs="Arial"/>
                <w:sz w:val="18"/>
                <w:szCs w:val="18"/>
              </w:rPr>
              <w:t xml:space="preserve">                                                </w:t>
            </w:r>
          </w:p>
        </w:tc>
        <w:tc>
          <w:tcPr>
            <w:tcW w:w="2942" w:type="dxa"/>
            <w:tcBorders>
              <w:top w:val="single" w:sz="4" w:space="0" w:color="000000"/>
              <w:left w:val="single" w:sz="4" w:space="0" w:color="000000"/>
              <w:bottom w:val="single" w:sz="4" w:space="0" w:color="000000"/>
            </w:tcBorders>
            <w:shd w:val="clear" w:color="auto" w:fill="auto"/>
          </w:tcPr>
          <w:p w14:paraId="201FA54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Modified the logic to update error message in staging table</w:t>
            </w:r>
          </w:p>
          <w:p w14:paraId="791361B6" w14:textId="77777777" w:rsidR="00CF21A8" w:rsidRPr="00481518" w:rsidRDefault="00CF21A8" w:rsidP="00A8739C">
            <w:pPr>
              <w:snapToGrid w:val="0"/>
              <w:rPr>
                <w:rFonts w:ascii="GE Inspira" w:hAnsi="GE Inspira" w:cs="Arial"/>
                <w:sz w:val="18"/>
                <w:szCs w:val="18"/>
              </w:rPr>
            </w:pPr>
          </w:p>
          <w:p w14:paraId="77987EAC"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Removed the assumption that transaction id will be a unique field coming from SPM.</w:t>
            </w:r>
          </w:p>
          <w:p w14:paraId="30407A8E" w14:textId="77777777" w:rsidR="00CF21A8" w:rsidRPr="00481518" w:rsidRDefault="00CF21A8" w:rsidP="00A8739C">
            <w:pPr>
              <w:snapToGrid w:val="0"/>
              <w:rPr>
                <w:rFonts w:ascii="GE Inspira" w:hAnsi="GE Inspira" w:cs="Arial"/>
                <w:sz w:val="18"/>
                <w:szCs w:val="18"/>
              </w:rPr>
            </w:pPr>
          </w:p>
          <w:p w14:paraId="34AA6CF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process flow to describe the process of marking unprocessed recommendations as error at the end of the day</w:t>
            </w:r>
          </w:p>
          <w:p w14:paraId="0923B965" w14:textId="77777777" w:rsidR="00CF21A8" w:rsidRPr="00481518" w:rsidRDefault="00CF21A8" w:rsidP="00A8739C">
            <w:pPr>
              <w:snapToGrid w:val="0"/>
              <w:rPr>
                <w:rFonts w:ascii="GE Inspira" w:hAnsi="GE Inspira" w:cs="Arial"/>
                <w:sz w:val="18"/>
                <w:szCs w:val="18"/>
              </w:rPr>
            </w:pPr>
          </w:p>
          <w:p w14:paraId="3A8C13DC"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business rules to incorporate the correct error message logging</w:t>
            </w:r>
          </w:p>
          <w:p w14:paraId="2AE2B34B" w14:textId="77777777" w:rsidR="00CF21A8" w:rsidRPr="00481518" w:rsidRDefault="00CF21A8" w:rsidP="00A8739C">
            <w:pPr>
              <w:snapToGrid w:val="0"/>
              <w:rPr>
                <w:rFonts w:ascii="GE Inspira" w:hAnsi="GE Inspira" w:cs="Arial"/>
                <w:sz w:val="18"/>
                <w:szCs w:val="18"/>
              </w:rPr>
            </w:pPr>
          </w:p>
          <w:p w14:paraId="56050BF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issue/risks and Response/Resolution</w:t>
            </w:r>
          </w:p>
          <w:p w14:paraId="1AA862F7" w14:textId="77777777" w:rsidR="00CF21A8" w:rsidRPr="00481518" w:rsidRDefault="00CF21A8" w:rsidP="00A8739C">
            <w:pPr>
              <w:snapToGrid w:val="0"/>
              <w:rPr>
                <w:rFonts w:ascii="GE Inspira" w:hAnsi="GE Inspira" w:cs="Arial"/>
                <w:sz w:val="18"/>
                <w:szCs w:val="18"/>
              </w:rPr>
            </w:pPr>
          </w:p>
          <w:p w14:paraId="48E9509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Include those parts for which Planning item category has been assigned/updated</w:t>
            </w:r>
          </w:p>
          <w:p w14:paraId="39C630F6" w14:textId="77777777" w:rsidR="00CF21A8" w:rsidRPr="00481518" w:rsidRDefault="00CF21A8" w:rsidP="00A8739C">
            <w:pPr>
              <w:snapToGrid w:val="0"/>
              <w:rPr>
                <w:rFonts w:ascii="GE Inspira" w:hAnsi="GE Inspira" w:cs="Arial"/>
                <w:sz w:val="18"/>
                <w:szCs w:val="18"/>
              </w:rPr>
            </w:pPr>
          </w:p>
          <w:p w14:paraId="0351215E"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derive the Order Type classification</w:t>
            </w:r>
          </w:p>
          <w:p w14:paraId="5A79B803" w14:textId="77777777" w:rsidR="00CF21A8" w:rsidRPr="00481518" w:rsidRDefault="00CF21A8" w:rsidP="00A8739C">
            <w:pPr>
              <w:snapToGrid w:val="0"/>
              <w:rPr>
                <w:rFonts w:ascii="GE Inspira" w:hAnsi="GE Inspira" w:cs="Arial"/>
                <w:sz w:val="18"/>
                <w:szCs w:val="18"/>
              </w:rPr>
            </w:pPr>
          </w:p>
          <w:p w14:paraId="0A95330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derive the delivered quantity</w:t>
            </w:r>
          </w:p>
          <w:p w14:paraId="18D30ED3" w14:textId="77777777" w:rsidR="00CF21A8" w:rsidRPr="00481518" w:rsidRDefault="00CF21A8" w:rsidP="00A8739C">
            <w:pPr>
              <w:snapToGrid w:val="0"/>
              <w:rPr>
                <w:rFonts w:ascii="GE Inspira" w:hAnsi="GE Inspira" w:cs="Arial"/>
                <w:sz w:val="18"/>
                <w:szCs w:val="18"/>
              </w:rPr>
            </w:pPr>
          </w:p>
          <w:p w14:paraId="73EC7D7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derive PO Classification</w:t>
            </w:r>
          </w:p>
          <w:p w14:paraId="5296C6CD" w14:textId="77777777" w:rsidR="00CF21A8" w:rsidRPr="00481518" w:rsidRDefault="00CF21A8" w:rsidP="00A8739C">
            <w:pPr>
              <w:snapToGrid w:val="0"/>
              <w:rPr>
                <w:rFonts w:ascii="GE Inspira" w:hAnsi="GE Inspira" w:cs="Arial"/>
                <w:sz w:val="18"/>
                <w:szCs w:val="18"/>
              </w:rPr>
            </w:pPr>
          </w:p>
          <w:p w14:paraId="7D558EB2" w14:textId="77777777" w:rsidR="00CF21A8" w:rsidRPr="00481518" w:rsidRDefault="00CF21A8" w:rsidP="00A8739C">
            <w:pPr>
              <w:snapToGrid w:val="0"/>
              <w:rPr>
                <w:rFonts w:ascii="GE Inspira" w:hAnsi="GE Inspira" w:cs="Arial"/>
                <w:sz w:val="18"/>
                <w:szCs w:val="18"/>
              </w:rPr>
            </w:pPr>
          </w:p>
          <w:p w14:paraId="565035E7"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derive the SPM Enabled flag against the subinventory</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5E30C6D8"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FCCC# CHG0106272</w:t>
            </w:r>
          </w:p>
          <w:p w14:paraId="104923D7" w14:textId="77777777" w:rsidR="00CF21A8" w:rsidRPr="00481518" w:rsidRDefault="00CF21A8" w:rsidP="00A8739C">
            <w:pPr>
              <w:rPr>
                <w:rFonts w:ascii="GE Inspira" w:hAnsi="GE Inspira" w:cs="Arial"/>
                <w:sz w:val="18"/>
                <w:szCs w:val="18"/>
                <w:lang w:val="en-GB"/>
              </w:rPr>
            </w:pPr>
          </w:p>
          <w:p w14:paraId="60F09AA3" w14:textId="77777777" w:rsidR="00CF21A8" w:rsidRPr="00481518" w:rsidRDefault="00CF21A8" w:rsidP="00A8739C">
            <w:pPr>
              <w:rPr>
                <w:rFonts w:ascii="GE Inspira" w:hAnsi="GE Inspira" w:cs="Arial"/>
                <w:sz w:val="18"/>
                <w:szCs w:val="18"/>
                <w:lang w:val="en-GB"/>
              </w:rPr>
            </w:pPr>
          </w:p>
          <w:p w14:paraId="09694D83" w14:textId="77777777" w:rsidR="00CF21A8" w:rsidRPr="00481518" w:rsidRDefault="00CF21A8" w:rsidP="00A8739C">
            <w:pPr>
              <w:rPr>
                <w:rFonts w:ascii="GE Inspira" w:hAnsi="GE Inspira" w:cs="Arial"/>
                <w:sz w:val="18"/>
                <w:szCs w:val="18"/>
                <w:lang w:val="en-GB"/>
              </w:rPr>
            </w:pPr>
          </w:p>
          <w:p w14:paraId="27CF5C74" w14:textId="77777777" w:rsidR="00CF21A8" w:rsidRPr="00481518" w:rsidRDefault="00CF21A8" w:rsidP="00A8739C">
            <w:pPr>
              <w:rPr>
                <w:rFonts w:ascii="GE Inspira" w:hAnsi="GE Inspira" w:cs="Arial"/>
                <w:sz w:val="18"/>
                <w:szCs w:val="18"/>
                <w:lang w:val="en-GB"/>
              </w:rPr>
            </w:pPr>
          </w:p>
          <w:p w14:paraId="591A9B04" w14:textId="77777777" w:rsidR="00CF21A8" w:rsidRPr="00481518" w:rsidRDefault="00CF21A8" w:rsidP="00A8739C">
            <w:pPr>
              <w:rPr>
                <w:rFonts w:ascii="GE Inspira" w:hAnsi="GE Inspira" w:cs="Arial"/>
                <w:sz w:val="18"/>
                <w:szCs w:val="18"/>
                <w:lang w:val="en-GB"/>
              </w:rPr>
            </w:pPr>
          </w:p>
          <w:p w14:paraId="6CB9D03A" w14:textId="77777777" w:rsidR="00CF21A8" w:rsidRPr="00481518" w:rsidRDefault="00CF21A8" w:rsidP="00A8739C">
            <w:pPr>
              <w:rPr>
                <w:rFonts w:ascii="GE Inspira" w:hAnsi="GE Inspira" w:cs="Arial"/>
                <w:sz w:val="18"/>
                <w:szCs w:val="18"/>
                <w:lang w:val="en-GB"/>
              </w:rPr>
            </w:pPr>
          </w:p>
          <w:p w14:paraId="2F7630DD" w14:textId="77777777" w:rsidR="00CF21A8" w:rsidRPr="00481518" w:rsidRDefault="00CF21A8" w:rsidP="00A8739C">
            <w:pPr>
              <w:rPr>
                <w:rFonts w:ascii="GE Inspira" w:hAnsi="GE Inspira" w:cs="Arial"/>
                <w:sz w:val="18"/>
                <w:szCs w:val="18"/>
                <w:lang w:val="en-GB"/>
              </w:rPr>
            </w:pPr>
          </w:p>
          <w:p w14:paraId="643D686C" w14:textId="77777777" w:rsidR="00CF21A8" w:rsidRPr="00481518" w:rsidRDefault="00CF21A8" w:rsidP="00A8739C">
            <w:pPr>
              <w:rPr>
                <w:rFonts w:ascii="GE Inspira" w:hAnsi="GE Inspira" w:cs="Arial"/>
                <w:sz w:val="18"/>
                <w:szCs w:val="18"/>
                <w:lang w:val="en-GB"/>
              </w:rPr>
            </w:pPr>
          </w:p>
          <w:p w14:paraId="22DBE4C8" w14:textId="77777777" w:rsidR="00CF21A8" w:rsidRPr="00481518" w:rsidRDefault="00CF21A8" w:rsidP="00A8739C">
            <w:pPr>
              <w:rPr>
                <w:rFonts w:ascii="GE Inspira" w:hAnsi="GE Inspira" w:cs="Arial"/>
                <w:sz w:val="18"/>
                <w:szCs w:val="18"/>
                <w:lang w:val="en-GB"/>
              </w:rPr>
            </w:pPr>
          </w:p>
          <w:p w14:paraId="68E4958F" w14:textId="77777777" w:rsidR="00CF21A8" w:rsidRPr="00481518" w:rsidRDefault="00CF21A8" w:rsidP="00A8739C">
            <w:pPr>
              <w:rPr>
                <w:rFonts w:ascii="GE Inspira" w:hAnsi="GE Inspira" w:cs="Arial"/>
                <w:sz w:val="18"/>
                <w:szCs w:val="18"/>
                <w:lang w:val="en-GB"/>
              </w:rPr>
            </w:pPr>
          </w:p>
          <w:p w14:paraId="244A850A" w14:textId="77777777" w:rsidR="00CF21A8" w:rsidRPr="00481518" w:rsidRDefault="00CF21A8" w:rsidP="00A8739C">
            <w:pPr>
              <w:rPr>
                <w:rFonts w:ascii="GE Inspira" w:hAnsi="GE Inspira" w:cs="Arial"/>
                <w:sz w:val="18"/>
                <w:szCs w:val="18"/>
                <w:lang w:val="en-GB"/>
              </w:rPr>
            </w:pPr>
          </w:p>
          <w:p w14:paraId="59DE8E4C" w14:textId="77777777" w:rsidR="00CF21A8" w:rsidRPr="00481518" w:rsidRDefault="00CF21A8" w:rsidP="00A8739C">
            <w:pPr>
              <w:rPr>
                <w:rFonts w:ascii="GE Inspira" w:hAnsi="GE Inspira" w:cs="Arial"/>
                <w:sz w:val="18"/>
                <w:szCs w:val="18"/>
                <w:lang w:val="en-GB"/>
              </w:rPr>
            </w:pPr>
          </w:p>
          <w:p w14:paraId="4A05E641" w14:textId="77777777" w:rsidR="00CF21A8" w:rsidRPr="00481518" w:rsidRDefault="00CF21A8" w:rsidP="00A8739C">
            <w:pPr>
              <w:rPr>
                <w:rFonts w:ascii="GE Inspira" w:hAnsi="GE Inspira" w:cs="Arial"/>
                <w:sz w:val="18"/>
                <w:szCs w:val="18"/>
                <w:lang w:val="en-GB"/>
              </w:rPr>
            </w:pPr>
          </w:p>
          <w:p w14:paraId="5F5F33FD" w14:textId="77777777" w:rsidR="00CF21A8" w:rsidRPr="00481518" w:rsidRDefault="00CF21A8" w:rsidP="00A8739C">
            <w:pPr>
              <w:rPr>
                <w:rFonts w:ascii="GE Inspira" w:hAnsi="GE Inspira" w:cs="Arial"/>
                <w:sz w:val="18"/>
                <w:szCs w:val="18"/>
                <w:lang w:val="en-GB"/>
              </w:rPr>
            </w:pPr>
          </w:p>
          <w:p w14:paraId="625A4BB9" w14:textId="77777777" w:rsidR="00CF21A8" w:rsidRPr="00481518" w:rsidRDefault="00CF21A8" w:rsidP="00A8739C">
            <w:pPr>
              <w:rPr>
                <w:rFonts w:ascii="GE Inspira" w:hAnsi="GE Inspira" w:cs="Arial"/>
                <w:sz w:val="18"/>
                <w:szCs w:val="18"/>
                <w:lang w:val="en-GB"/>
              </w:rPr>
            </w:pPr>
          </w:p>
          <w:p w14:paraId="3D17D7BE" w14:textId="77777777" w:rsidR="00CF21A8" w:rsidRPr="00481518" w:rsidRDefault="00CF21A8" w:rsidP="00A8739C">
            <w:pPr>
              <w:rPr>
                <w:rFonts w:ascii="GE Inspira" w:hAnsi="GE Inspira" w:cs="Arial"/>
                <w:sz w:val="18"/>
                <w:szCs w:val="18"/>
                <w:lang w:val="en-GB"/>
              </w:rPr>
            </w:pPr>
          </w:p>
          <w:p w14:paraId="56BC5E34" w14:textId="77777777" w:rsidR="00CF21A8" w:rsidRPr="00481518" w:rsidRDefault="00CF21A8" w:rsidP="00A8739C">
            <w:pPr>
              <w:rPr>
                <w:rFonts w:ascii="GE Inspira" w:hAnsi="GE Inspira" w:cs="Arial"/>
                <w:sz w:val="18"/>
                <w:szCs w:val="18"/>
                <w:lang w:val="en-GB"/>
              </w:rPr>
            </w:pPr>
          </w:p>
          <w:p w14:paraId="1376C3FD" w14:textId="77777777" w:rsidR="00CF21A8" w:rsidRPr="00481518" w:rsidRDefault="00CF21A8" w:rsidP="00A8739C">
            <w:pPr>
              <w:rPr>
                <w:rFonts w:ascii="GE Inspira" w:hAnsi="GE Inspira" w:cs="Arial"/>
                <w:sz w:val="18"/>
                <w:szCs w:val="18"/>
                <w:lang w:val="en-GB"/>
              </w:rPr>
            </w:pPr>
          </w:p>
          <w:p w14:paraId="4E49853F"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FCCC# CHG0106625</w:t>
            </w:r>
          </w:p>
        </w:tc>
      </w:tr>
      <w:tr w:rsidR="00CF21A8" w:rsidRPr="00481518" w14:paraId="583C787E"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392E1701"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5.0</w:t>
            </w:r>
          </w:p>
        </w:tc>
        <w:tc>
          <w:tcPr>
            <w:tcW w:w="1148" w:type="dxa"/>
            <w:tcBorders>
              <w:top w:val="single" w:sz="4" w:space="0" w:color="000000"/>
              <w:left w:val="single" w:sz="4" w:space="0" w:color="000000"/>
              <w:bottom w:val="single" w:sz="4" w:space="0" w:color="000000"/>
            </w:tcBorders>
            <w:shd w:val="clear" w:color="auto" w:fill="auto"/>
          </w:tcPr>
          <w:p w14:paraId="3835574F"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22-Aug-2017</w:t>
            </w:r>
          </w:p>
        </w:tc>
        <w:tc>
          <w:tcPr>
            <w:tcW w:w="1224" w:type="dxa"/>
            <w:tcBorders>
              <w:top w:val="single" w:sz="4" w:space="0" w:color="000000"/>
              <w:left w:val="single" w:sz="4" w:space="0" w:color="000000"/>
              <w:bottom w:val="single" w:sz="4" w:space="0" w:color="000000"/>
            </w:tcBorders>
            <w:shd w:val="clear" w:color="auto" w:fill="auto"/>
          </w:tcPr>
          <w:p w14:paraId="71633249"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Soumyadip Ghosh</w:t>
            </w:r>
          </w:p>
        </w:tc>
        <w:tc>
          <w:tcPr>
            <w:tcW w:w="1946" w:type="dxa"/>
            <w:tcBorders>
              <w:top w:val="single" w:sz="4" w:space="0" w:color="000000"/>
              <w:left w:val="single" w:sz="4" w:space="0" w:color="000000"/>
              <w:bottom w:val="single" w:sz="4" w:space="0" w:color="000000"/>
            </w:tcBorders>
            <w:shd w:val="clear" w:color="auto" w:fill="auto"/>
          </w:tcPr>
          <w:p w14:paraId="058D0A6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9.7.4.32</w:t>
            </w:r>
          </w:p>
          <w:p w14:paraId="0ED45926"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9.7.6.8</w:t>
            </w:r>
          </w:p>
        </w:tc>
        <w:tc>
          <w:tcPr>
            <w:tcW w:w="2942" w:type="dxa"/>
            <w:tcBorders>
              <w:top w:val="single" w:sz="4" w:space="0" w:color="000000"/>
              <w:left w:val="single" w:sz="4" w:space="0" w:color="000000"/>
              <w:bottom w:val="single" w:sz="4" w:space="0" w:color="000000"/>
            </w:tcBorders>
            <w:shd w:val="clear" w:color="auto" w:fill="auto"/>
          </w:tcPr>
          <w:p w14:paraId="036CD0D6"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FE Details to be sent as a part of  Part Transactions Information Extract</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009466E8"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FCCC# CHG0116566</w:t>
            </w:r>
          </w:p>
        </w:tc>
      </w:tr>
      <w:tr w:rsidR="00CF21A8" w:rsidRPr="00481518" w14:paraId="329488D9"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2E76C0B"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6.0</w:t>
            </w:r>
          </w:p>
        </w:tc>
        <w:tc>
          <w:tcPr>
            <w:tcW w:w="1148" w:type="dxa"/>
            <w:tcBorders>
              <w:top w:val="single" w:sz="4" w:space="0" w:color="000000"/>
              <w:left w:val="single" w:sz="4" w:space="0" w:color="000000"/>
              <w:bottom w:val="single" w:sz="4" w:space="0" w:color="000000"/>
            </w:tcBorders>
            <w:shd w:val="clear" w:color="auto" w:fill="auto"/>
          </w:tcPr>
          <w:p w14:paraId="2328A10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25-Sep-2017</w:t>
            </w:r>
          </w:p>
        </w:tc>
        <w:tc>
          <w:tcPr>
            <w:tcW w:w="1224" w:type="dxa"/>
            <w:tcBorders>
              <w:top w:val="single" w:sz="4" w:space="0" w:color="000000"/>
              <w:left w:val="single" w:sz="4" w:space="0" w:color="000000"/>
              <w:bottom w:val="single" w:sz="4" w:space="0" w:color="000000"/>
            </w:tcBorders>
            <w:shd w:val="clear" w:color="auto" w:fill="auto"/>
          </w:tcPr>
          <w:p w14:paraId="68B5C0B6"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Soumyadip Ghosh</w:t>
            </w:r>
          </w:p>
        </w:tc>
        <w:tc>
          <w:tcPr>
            <w:tcW w:w="1946" w:type="dxa"/>
            <w:tcBorders>
              <w:top w:val="single" w:sz="4" w:space="0" w:color="000000"/>
              <w:left w:val="single" w:sz="4" w:space="0" w:color="000000"/>
              <w:bottom w:val="single" w:sz="4" w:space="0" w:color="000000"/>
            </w:tcBorders>
            <w:shd w:val="clear" w:color="auto" w:fill="auto"/>
          </w:tcPr>
          <w:p w14:paraId="1FAEF10B"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9.7.4.32</w:t>
            </w:r>
          </w:p>
          <w:p w14:paraId="1561EE3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9.7.6.8</w:t>
            </w:r>
          </w:p>
        </w:tc>
        <w:tc>
          <w:tcPr>
            <w:tcW w:w="2942" w:type="dxa"/>
            <w:tcBorders>
              <w:top w:val="single" w:sz="4" w:space="0" w:color="000000"/>
              <w:left w:val="single" w:sz="4" w:space="0" w:color="000000"/>
              <w:bottom w:val="single" w:sz="4" w:space="0" w:color="000000"/>
            </w:tcBorders>
            <w:shd w:val="clear" w:color="auto" w:fill="auto"/>
          </w:tcPr>
          <w:p w14:paraId="68FB944E"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 xml:space="preserve">FE Details to be sent as a part of Part Transactions Information Extract. </w:t>
            </w:r>
            <w:r w:rsidRPr="00481518">
              <w:rPr>
                <w:rFonts w:ascii="GE Inspira" w:hAnsi="GE Inspira" w:cs="Arial"/>
                <w:sz w:val="18"/>
                <w:szCs w:val="18"/>
              </w:rPr>
              <w:lastRenderedPageBreak/>
              <w:t xml:space="preserve">(Revision 5.0 </w:t>
            </w:r>
            <w:r w:rsidRPr="00481518">
              <w:rPr>
                <w:rFonts w:ascii="GE Inspira" w:hAnsi="GE Inspira" w:cs="Arial"/>
                <w:sz w:val="18"/>
                <w:szCs w:val="18"/>
                <w:lang w:val="en-GB"/>
              </w:rPr>
              <w:t xml:space="preserve">FCCC# CHG0116566 </w:t>
            </w:r>
            <w:r w:rsidRPr="00481518">
              <w:rPr>
                <w:rFonts w:ascii="GE Inspira" w:hAnsi="GE Inspira" w:cs="Arial"/>
                <w:sz w:val="18"/>
                <w:szCs w:val="18"/>
              </w:rPr>
              <w:t>withdrawn as design not complying with test scenarios)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1675719E"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lastRenderedPageBreak/>
              <w:t>FCCC# CHG0120202</w:t>
            </w:r>
          </w:p>
        </w:tc>
      </w:tr>
      <w:tr w:rsidR="00CF21A8" w:rsidRPr="00481518" w14:paraId="0035A2C0"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0752CD7E"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7.0</w:t>
            </w:r>
          </w:p>
        </w:tc>
        <w:tc>
          <w:tcPr>
            <w:tcW w:w="1148" w:type="dxa"/>
            <w:tcBorders>
              <w:top w:val="single" w:sz="4" w:space="0" w:color="000000"/>
              <w:left w:val="single" w:sz="4" w:space="0" w:color="000000"/>
              <w:bottom w:val="single" w:sz="4" w:space="0" w:color="000000"/>
            </w:tcBorders>
            <w:shd w:val="clear" w:color="auto" w:fill="auto"/>
          </w:tcPr>
          <w:p w14:paraId="0EA21A6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29-Mar-2018</w:t>
            </w:r>
          </w:p>
        </w:tc>
        <w:tc>
          <w:tcPr>
            <w:tcW w:w="1224" w:type="dxa"/>
            <w:tcBorders>
              <w:top w:val="single" w:sz="4" w:space="0" w:color="000000"/>
              <w:left w:val="single" w:sz="4" w:space="0" w:color="000000"/>
              <w:bottom w:val="single" w:sz="4" w:space="0" w:color="000000"/>
            </w:tcBorders>
            <w:shd w:val="clear" w:color="auto" w:fill="auto"/>
          </w:tcPr>
          <w:p w14:paraId="7BDB29F8"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Priyanka Bali</w:t>
            </w:r>
          </w:p>
        </w:tc>
        <w:tc>
          <w:tcPr>
            <w:tcW w:w="1946" w:type="dxa"/>
            <w:tcBorders>
              <w:top w:val="single" w:sz="4" w:space="0" w:color="000000"/>
              <w:left w:val="single" w:sz="4" w:space="0" w:color="000000"/>
              <w:bottom w:val="single" w:sz="4" w:space="0" w:color="000000"/>
            </w:tcBorders>
            <w:shd w:val="clear" w:color="auto" w:fill="auto"/>
          </w:tcPr>
          <w:p w14:paraId="21E5FF6A"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9.2.4.32 to 9.2.4.41</w:t>
            </w:r>
          </w:p>
          <w:p w14:paraId="0F8443C7"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9.2.4.69 to 9.2.4.94</w:t>
            </w:r>
          </w:p>
          <w:p w14:paraId="6028DA98" w14:textId="77777777" w:rsidR="00CF21A8" w:rsidRPr="00481518" w:rsidRDefault="00CF21A8" w:rsidP="00A8739C">
            <w:pPr>
              <w:snapToGrid w:val="0"/>
              <w:rPr>
                <w:rFonts w:ascii="GE Inspira" w:hAnsi="GE Inspira" w:cs="Arial"/>
                <w:sz w:val="18"/>
                <w:szCs w:val="18"/>
              </w:rPr>
            </w:pPr>
          </w:p>
          <w:p w14:paraId="1A56E6FE"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9.5.4.67</w:t>
            </w:r>
          </w:p>
        </w:tc>
        <w:tc>
          <w:tcPr>
            <w:tcW w:w="2942" w:type="dxa"/>
            <w:tcBorders>
              <w:top w:val="single" w:sz="4" w:space="0" w:color="000000"/>
              <w:left w:val="single" w:sz="4" w:space="0" w:color="000000"/>
              <w:bottom w:val="single" w:sz="4" w:space="0" w:color="000000"/>
            </w:tcBorders>
            <w:shd w:val="clear" w:color="auto" w:fill="auto"/>
          </w:tcPr>
          <w:p w14:paraId="12E855B9"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Part Master data extraction logic update and additional columns.</w:t>
            </w:r>
          </w:p>
          <w:p w14:paraId="762D5D91" w14:textId="77777777" w:rsidR="00CF21A8" w:rsidRPr="00481518" w:rsidRDefault="00CF21A8" w:rsidP="00A8739C">
            <w:pPr>
              <w:snapToGrid w:val="0"/>
              <w:rPr>
                <w:rFonts w:ascii="GE Inspira" w:hAnsi="GE Inspira" w:cs="Arial"/>
                <w:sz w:val="18"/>
                <w:szCs w:val="18"/>
              </w:rPr>
            </w:pPr>
          </w:p>
          <w:p w14:paraId="456B68D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Part Supply data extraction in additional information.</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44A16F3F"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 xml:space="preserve">FCCC# CHG0136561 </w:t>
            </w:r>
          </w:p>
        </w:tc>
      </w:tr>
      <w:tr w:rsidR="00CF21A8" w:rsidRPr="00481518" w14:paraId="2EBE4C5C"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4B15194"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8.0</w:t>
            </w:r>
          </w:p>
        </w:tc>
        <w:tc>
          <w:tcPr>
            <w:tcW w:w="1148" w:type="dxa"/>
            <w:tcBorders>
              <w:top w:val="single" w:sz="4" w:space="0" w:color="000000"/>
              <w:left w:val="single" w:sz="4" w:space="0" w:color="000000"/>
              <w:bottom w:val="single" w:sz="4" w:space="0" w:color="000000"/>
            </w:tcBorders>
            <w:shd w:val="clear" w:color="auto" w:fill="auto"/>
          </w:tcPr>
          <w:p w14:paraId="41936C97"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16-Jul-2018</w:t>
            </w:r>
          </w:p>
        </w:tc>
        <w:tc>
          <w:tcPr>
            <w:tcW w:w="1224" w:type="dxa"/>
            <w:tcBorders>
              <w:top w:val="single" w:sz="4" w:space="0" w:color="000000"/>
              <w:left w:val="single" w:sz="4" w:space="0" w:color="000000"/>
              <w:bottom w:val="single" w:sz="4" w:space="0" w:color="000000"/>
            </w:tcBorders>
            <w:shd w:val="clear" w:color="auto" w:fill="auto"/>
          </w:tcPr>
          <w:p w14:paraId="4FB9AC3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21102E72"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9.2.6.12</w:t>
            </w:r>
          </w:p>
        </w:tc>
        <w:tc>
          <w:tcPr>
            <w:tcW w:w="2942" w:type="dxa"/>
            <w:tcBorders>
              <w:top w:val="single" w:sz="4" w:space="0" w:color="000000"/>
              <w:left w:val="single" w:sz="4" w:space="0" w:color="000000"/>
              <w:bottom w:val="single" w:sz="4" w:space="0" w:color="000000"/>
            </w:tcBorders>
            <w:shd w:val="clear" w:color="auto" w:fill="auto"/>
          </w:tcPr>
          <w:p w14:paraId="04D27FF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Changed condition of Special parameter submitted without date range for Part Master Extract</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1A8300B1"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FCCC# CHG0151930</w:t>
            </w:r>
          </w:p>
        </w:tc>
      </w:tr>
      <w:tr w:rsidR="00CF21A8" w:rsidRPr="00481518" w14:paraId="12647BB8"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558438E4" w14:textId="77777777" w:rsidR="00CF21A8" w:rsidRPr="00481518" w:rsidRDefault="00CF21A8" w:rsidP="00A8739C">
            <w:pPr>
              <w:snapToGrid w:val="0"/>
              <w:jc w:val="center"/>
              <w:rPr>
                <w:rFonts w:ascii="GE Inspira" w:hAnsi="GE Inspira" w:cs="Arial"/>
                <w:sz w:val="18"/>
                <w:szCs w:val="18"/>
              </w:rPr>
            </w:pPr>
            <w:r w:rsidRPr="00481518">
              <w:rPr>
                <w:rFonts w:ascii="GE Inspira" w:hAnsi="GE Inspira" w:cs="Arial"/>
                <w:sz w:val="18"/>
                <w:szCs w:val="18"/>
              </w:rPr>
              <w:t>9.0</w:t>
            </w:r>
          </w:p>
        </w:tc>
        <w:tc>
          <w:tcPr>
            <w:tcW w:w="1148" w:type="dxa"/>
            <w:tcBorders>
              <w:top w:val="single" w:sz="4" w:space="0" w:color="000000"/>
              <w:left w:val="single" w:sz="4" w:space="0" w:color="000000"/>
              <w:bottom w:val="single" w:sz="4" w:space="0" w:color="000000"/>
            </w:tcBorders>
            <w:shd w:val="clear" w:color="auto" w:fill="auto"/>
          </w:tcPr>
          <w:p w14:paraId="4C876A0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17-Aug-2018</w:t>
            </w:r>
          </w:p>
        </w:tc>
        <w:tc>
          <w:tcPr>
            <w:tcW w:w="1224" w:type="dxa"/>
            <w:tcBorders>
              <w:top w:val="single" w:sz="4" w:space="0" w:color="000000"/>
              <w:left w:val="single" w:sz="4" w:space="0" w:color="000000"/>
              <w:bottom w:val="single" w:sz="4" w:space="0" w:color="000000"/>
            </w:tcBorders>
            <w:shd w:val="clear" w:color="auto" w:fill="auto"/>
          </w:tcPr>
          <w:p w14:paraId="01FA86C7"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03112EAD"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9.2.4.23</w:t>
            </w:r>
          </w:p>
          <w:p w14:paraId="45386709" w14:textId="77777777" w:rsidR="00CF21A8" w:rsidRPr="00481518" w:rsidRDefault="00CF21A8" w:rsidP="00A8739C">
            <w:pPr>
              <w:snapToGrid w:val="0"/>
              <w:rPr>
                <w:rFonts w:ascii="GE Inspira" w:hAnsi="GE Inspira" w:cs="Arial"/>
                <w:sz w:val="18"/>
                <w:szCs w:val="18"/>
              </w:rPr>
            </w:pPr>
          </w:p>
          <w:p w14:paraId="1FD599FC"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9.2.6.3</w:t>
            </w:r>
          </w:p>
          <w:p w14:paraId="608122F3" w14:textId="77777777" w:rsidR="00CF21A8" w:rsidRPr="00481518" w:rsidRDefault="00CF21A8" w:rsidP="00A8739C">
            <w:pPr>
              <w:snapToGrid w:val="0"/>
              <w:rPr>
                <w:rFonts w:ascii="GE Inspira" w:hAnsi="GE Inspira" w:cs="Arial"/>
                <w:sz w:val="18"/>
                <w:szCs w:val="18"/>
              </w:rPr>
            </w:pPr>
          </w:p>
          <w:p w14:paraId="5526AC47"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9.2.6.10</w:t>
            </w:r>
          </w:p>
          <w:p w14:paraId="47ABFE21" w14:textId="77777777" w:rsidR="00CF21A8" w:rsidRPr="00481518" w:rsidRDefault="00CF21A8" w:rsidP="00A8739C">
            <w:pPr>
              <w:snapToGrid w:val="0"/>
              <w:rPr>
                <w:rFonts w:ascii="GE Inspira" w:hAnsi="GE Inspira" w:cs="Arial"/>
                <w:sz w:val="18"/>
                <w:szCs w:val="18"/>
              </w:rPr>
            </w:pPr>
          </w:p>
          <w:p w14:paraId="2C4105C4" w14:textId="77777777" w:rsidR="00CF21A8" w:rsidRPr="00481518" w:rsidRDefault="00CF21A8" w:rsidP="00A8739C">
            <w:pPr>
              <w:snapToGrid w:val="0"/>
              <w:rPr>
                <w:rFonts w:ascii="GE Inspira" w:hAnsi="GE Inspira" w:cs="Arial"/>
                <w:sz w:val="18"/>
                <w:szCs w:val="18"/>
              </w:rPr>
            </w:pPr>
          </w:p>
          <w:p w14:paraId="5586F882"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9.5.4</w:t>
            </w:r>
          </w:p>
          <w:p w14:paraId="35F877EE" w14:textId="77777777" w:rsidR="00CF21A8" w:rsidRPr="00481518" w:rsidRDefault="00CF21A8" w:rsidP="00A8739C">
            <w:pPr>
              <w:snapToGrid w:val="0"/>
              <w:rPr>
                <w:rFonts w:ascii="GE Inspira" w:hAnsi="GE Inspira" w:cs="Arial"/>
                <w:sz w:val="18"/>
                <w:szCs w:val="18"/>
              </w:rPr>
            </w:pPr>
          </w:p>
          <w:p w14:paraId="181DC419" w14:textId="77777777" w:rsidR="00CF21A8" w:rsidRPr="00481518" w:rsidRDefault="00CF21A8" w:rsidP="00A8739C">
            <w:pPr>
              <w:snapToGrid w:val="0"/>
              <w:rPr>
                <w:rFonts w:ascii="GE Inspira" w:hAnsi="GE Inspira" w:cs="Arial"/>
                <w:sz w:val="18"/>
                <w:szCs w:val="18"/>
              </w:rPr>
            </w:pPr>
          </w:p>
          <w:p w14:paraId="48F8B65E"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9.5.4.68</w:t>
            </w:r>
          </w:p>
          <w:p w14:paraId="08791256" w14:textId="77777777" w:rsidR="00CF21A8" w:rsidRPr="00481518" w:rsidRDefault="00CF21A8" w:rsidP="00A8739C">
            <w:pPr>
              <w:snapToGrid w:val="0"/>
              <w:rPr>
                <w:rFonts w:ascii="GE Inspira" w:hAnsi="GE Inspira" w:cs="Arial"/>
                <w:sz w:val="18"/>
                <w:szCs w:val="18"/>
              </w:rPr>
            </w:pPr>
          </w:p>
          <w:p w14:paraId="27C12D15" w14:textId="77777777" w:rsidR="00CF21A8" w:rsidRPr="00481518" w:rsidRDefault="00CF21A8" w:rsidP="00A8739C">
            <w:pPr>
              <w:snapToGrid w:val="0"/>
              <w:rPr>
                <w:rFonts w:ascii="GE Inspira" w:hAnsi="GE Inspira" w:cs="Arial"/>
                <w:sz w:val="18"/>
                <w:szCs w:val="18"/>
              </w:rPr>
            </w:pPr>
          </w:p>
          <w:p w14:paraId="38EB4F2D" w14:textId="77777777" w:rsidR="00CF21A8" w:rsidRPr="00481518" w:rsidRDefault="00CF21A8" w:rsidP="00A8739C">
            <w:pPr>
              <w:snapToGrid w:val="0"/>
              <w:rPr>
                <w:rFonts w:ascii="GE Inspira" w:hAnsi="GE Inspira" w:cs="Arial"/>
                <w:sz w:val="18"/>
                <w:szCs w:val="18"/>
              </w:rPr>
            </w:pPr>
          </w:p>
          <w:p w14:paraId="3649554E"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9.5.6.12</w:t>
            </w:r>
          </w:p>
          <w:p w14:paraId="365A50A7" w14:textId="77777777" w:rsidR="00CF21A8" w:rsidRPr="00481518" w:rsidRDefault="00CF21A8" w:rsidP="00A8739C">
            <w:pPr>
              <w:snapToGrid w:val="0"/>
              <w:rPr>
                <w:rFonts w:ascii="GE Inspira" w:hAnsi="GE Inspira" w:cs="Arial"/>
                <w:sz w:val="18"/>
                <w:szCs w:val="18"/>
              </w:rPr>
            </w:pPr>
          </w:p>
          <w:p w14:paraId="41D4DCCD" w14:textId="77777777" w:rsidR="00CF21A8" w:rsidRPr="00481518" w:rsidRDefault="00CF21A8" w:rsidP="00A8739C">
            <w:pPr>
              <w:snapToGrid w:val="0"/>
              <w:rPr>
                <w:rFonts w:ascii="GE Inspira" w:hAnsi="GE Inspira" w:cs="Arial"/>
                <w:sz w:val="18"/>
                <w:szCs w:val="18"/>
              </w:rPr>
            </w:pPr>
          </w:p>
          <w:p w14:paraId="1E277EEA" w14:textId="77777777" w:rsidR="00CF21A8" w:rsidRPr="00481518" w:rsidRDefault="00CF21A8" w:rsidP="00A8739C">
            <w:pPr>
              <w:snapToGrid w:val="0"/>
              <w:rPr>
                <w:rFonts w:ascii="GE Inspira" w:hAnsi="GE Inspira" w:cs="Arial"/>
                <w:sz w:val="18"/>
                <w:szCs w:val="18"/>
              </w:rPr>
            </w:pPr>
          </w:p>
          <w:p w14:paraId="6C3C93B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9.5.6.13</w:t>
            </w:r>
          </w:p>
          <w:p w14:paraId="6AFB18CF" w14:textId="77777777" w:rsidR="00CF21A8" w:rsidRPr="00481518" w:rsidRDefault="00CF21A8" w:rsidP="00A8739C">
            <w:pPr>
              <w:snapToGrid w:val="0"/>
              <w:rPr>
                <w:rFonts w:ascii="GE Inspira" w:hAnsi="GE Inspira" w:cs="Arial"/>
                <w:sz w:val="18"/>
                <w:szCs w:val="18"/>
              </w:rPr>
            </w:pPr>
          </w:p>
          <w:p w14:paraId="3DF3B4DC" w14:textId="77777777" w:rsidR="00CF21A8" w:rsidRPr="00481518" w:rsidRDefault="00CF21A8" w:rsidP="00A8739C">
            <w:pPr>
              <w:snapToGrid w:val="0"/>
              <w:rPr>
                <w:rFonts w:ascii="GE Inspira" w:hAnsi="GE Inspira" w:cs="Arial"/>
                <w:sz w:val="18"/>
                <w:szCs w:val="18"/>
              </w:rPr>
            </w:pPr>
          </w:p>
          <w:p w14:paraId="496E38E8" w14:textId="77777777" w:rsidR="00CF21A8" w:rsidRPr="00481518" w:rsidRDefault="00CF21A8" w:rsidP="00A8739C">
            <w:pPr>
              <w:snapToGrid w:val="0"/>
              <w:rPr>
                <w:rFonts w:ascii="GE Inspira" w:hAnsi="GE Inspira" w:cs="Arial"/>
                <w:sz w:val="18"/>
                <w:szCs w:val="18"/>
              </w:rPr>
            </w:pPr>
          </w:p>
          <w:p w14:paraId="248A0615" w14:textId="77777777" w:rsidR="00CF21A8" w:rsidRPr="00481518" w:rsidRDefault="00CF21A8" w:rsidP="00A8739C">
            <w:pPr>
              <w:snapToGrid w:val="0"/>
              <w:rPr>
                <w:rFonts w:ascii="GE Inspira" w:hAnsi="GE Inspira" w:cs="Arial"/>
                <w:sz w:val="18"/>
                <w:szCs w:val="18"/>
              </w:rPr>
            </w:pPr>
          </w:p>
          <w:p w14:paraId="5E18196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9.5.6.14</w:t>
            </w:r>
          </w:p>
          <w:p w14:paraId="5D92C8EC" w14:textId="77777777" w:rsidR="00CF21A8" w:rsidRPr="00481518" w:rsidRDefault="00CF21A8" w:rsidP="00A8739C">
            <w:pPr>
              <w:snapToGrid w:val="0"/>
              <w:rPr>
                <w:rFonts w:ascii="GE Inspira" w:hAnsi="GE Inspira" w:cs="Arial"/>
                <w:sz w:val="18"/>
                <w:szCs w:val="18"/>
              </w:rPr>
            </w:pPr>
          </w:p>
          <w:p w14:paraId="6332FD6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9.7.4.33</w:t>
            </w:r>
          </w:p>
          <w:p w14:paraId="362FE89A" w14:textId="77777777" w:rsidR="00CF21A8" w:rsidRPr="00481518" w:rsidRDefault="00CF21A8" w:rsidP="00A8739C">
            <w:pPr>
              <w:snapToGrid w:val="0"/>
              <w:rPr>
                <w:rFonts w:ascii="GE Inspira" w:hAnsi="GE Inspira" w:cs="Arial"/>
                <w:sz w:val="18"/>
                <w:szCs w:val="18"/>
              </w:rPr>
            </w:pPr>
          </w:p>
          <w:p w14:paraId="66FB3EC6" w14:textId="77777777" w:rsidR="00CF21A8" w:rsidRPr="00481518" w:rsidRDefault="00CF21A8" w:rsidP="00A8739C">
            <w:pPr>
              <w:snapToGrid w:val="0"/>
              <w:rPr>
                <w:rFonts w:ascii="GE Inspira" w:hAnsi="GE Inspira" w:cs="Arial"/>
                <w:sz w:val="18"/>
                <w:szCs w:val="18"/>
              </w:rPr>
            </w:pPr>
          </w:p>
          <w:p w14:paraId="4FA4222C"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Section 9.7.6.8</w:t>
            </w:r>
          </w:p>
        </w:tc>
        <w:tc>
          <w:tcPr>
            <w:tcW w:w="2942" w:type="dxa"/>
            <w:tcBorders>
              <w:top w:val="single" w:sz="4" w:space="0" w:color="000000"/>
              <w:left w:val="single" w:sz="4" w:space="0" w:color="000000"/>
              <w:bottom w:val="single" w:sz="4" w:space="0" w:color="000000"/>
            </w:tcBorders>
            <w:shd w:val="clear" w:color="auto" w:fill="auto"/>
          </w:tcPr>
          <w:p w14:paraId="66BFCF9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Data entity for part Cost</w:t>
            </w:r>
          </w:p>
          <w:p w14:paraId="678AE8DB" w14:textId="77777777" w:rsidR="00CF21A8" w:rsidRPr="00481518" w:rsidRDefault="00CF21A8" w:rsidP="00A8739C">
            <w:pPr>
              <w:snapToGrid w:val="0"/>
              <w:rPr>
                <w:rFonts w:ascii="GE Inspira" w:hAnsi="GE Inspira" w:cs="Arial"/>
                <w:sz w:val="18"/>
                <w:szCs w:val="18"/>
              </w:rPr>
            </w:pPr>
          </w:p>
          <w:p w14:paraId="57140B13"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derive part cost.</w:t>
            </w:r>
          </w:p>
          <w:p w14:paraId="36F9B8DC" w14:textId="77777777" w:rsidR="00CF21A8" w:rsidRPr="00481518" w:rsidRDefault="00CF21A8" w:rsidP="00A8739C">
            <w:pPr>
              <w:snapToGrid w:val="0"/>
              <w:rPr>
                <w:rFonts w:ascii="GE Inspira" w:hAnsi="GE Inspira" w:cs="Arial"/>
                <w:sz w:val="18"/>
                <w:szCs w:val="18"/>
              </w:rPr>
            </w:pPr>
          </w:p>
          <w:p w14:paraId="2535AB69"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the logic to derive shelf life control</w:t>
            </w:r>
          </w:p>
          <w:p w14:paraId="16FDACAB" w14:textId="77777777" w:rsidR="00CF21A8" w:rsidRPr="00481518" w:rsidRDefault="00CF21A8" w:rsidP="00A8739C">
            <w:pPr>
              <w:snapToGrid w:val="0"/>
              <w:rPr>
                <w:rFonts w:ascii="GE Inspira" w:hAnsi="GE Inspira" w:cs="Arial"/>
                <w:sz w:val="18"/>
                <w:szCs w:val="18"/>
              </w:rPr>
            </w:pPr>
          </w:p>
          <w:p w14:paraId="1CD5E79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Data entity 9.5.4.69 and from 9.5.4.74 through 9.5.4.109</w:t>
            </w:r>
          </w:p>
          <w:p w14:paraId="5521C8DE" w14:textId="77777777" w:rsidR="00CF21A8" w:rsidRPr="00481518" w:rsidRDefault="00CF21A8" w:rsidP="00A8739C">
            <w:pPr>
              <w:snapToGrid w:val="0"/>
              <w:rPr>
                <w:rFonts w:ascii="GE Inspira" w:hAnsi="GE Inspira" w:cs="Arial"/>
                <w:sz w:val="18"/>
                <w:szCs w:val="18"/>
              </w:rPr>
            </w:pPr>
          </w:p>
          <w:p w14:paraId="0C23DE05"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the purpose of additional_info_4 in table GEHC_SVC_SPM_PART_SUPPLY_FEEDS</w:t>
            </w:r>
          </w:p>
          <w:p w14:paraId="57091279" w14:textId="77777777" w:rsidR="00CF21A8" w:rsidRPr="00481518" w:rsidRDefault="00CF21A8" w:rsidP="00A8739C">
            <w:pPr>
              <w:snapToGrid w:val="0"/>
              <w:rPr>
                <w:rFonts w:ascii="GE Inspira" w:hAnsi="GE Inspira" w:cs="Arial"/>
                <w:sz w:val="18"/>
                <w:szCs w:val="18"/>
              </w:rPr>
            </w:pPr>
          </w:p>
          <w:p w14:paraId="12168FB1"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business rules to populate identifier to restrict POs</w:t>
            </w:r>
          </w:p>
          <w:p w14:paraId="069323B7" w14:textId="77777777" w:rsidR="00CF21A8" w:rsidRPr="00481518" w:rsidRDefault="00CF21A8" w:rsidP="00A8739C">
            <w:pPr>
              <w:snapToGrid w:val="0"/>
              <w:rPr>
                <w:rFonts w:ascii="GE Inspira" w:hAnsi="GE Inspira" w:cs="Arial"/>
                <w:sz w:val="18"/>
                <w:szCs w:val="18"/>
              </w:rPr>
            </w:pPr>
          </w:p>
          <w:p w14:paraId="55CDCF9D" w14:textId="77777777" w:rsidR="00CF21A8" w:rsidRPr="00481518" w:rsidRDefault="00CF21A8" w:rsidP="00A8739C">
            <w:pPr>
              <w:snapToGrid w:val="0"/>
              <w:rPr>
                <w:rFonts w:ascii="GE Inspira" w:hAnsi="GE Inspira" w:cs="Arial"/>
                <w:sz w:val="18"/>
                <w:szCs w:val="18"/>
              </w:rPr>
            </w:pPr>
          </w:p>
          <w:p w14:paraId="53A29359"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logic to derive sales order details corresponding to an Affiliate, Internal, Defective or Repair purchase order.</w:t>
            </w:r>
          </w:p>
          <w:p w14:paraId="1EFBAAF4" w14:textId="77777777" w:rsidR="00CF21A8" w:rsidRPr="00481518" w:rsidRDefault="00CF21A8" w:rsidP="00A8739C">
            <w:pPr>
              <w:snapToGrid w:val="0"/>
              <w:rPr>
                <w:rFonts w:ascii="GE Inspira" w:hAnsi="GE Inspira" w:cs="Arial"/>
                <w:sz w:val="18"/>
                <w:szCs w:val="18"/>
              </w:rPr>
            </w:pPr>
          </w:p>
          <w:p w14:paraId="37DA2284"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Added the logic to derive PO Source</w:t>
            </w:r>
          </w:p>
          <w:p w14:paraId="466AED8E" w14:textId="77777777" w:rsidR="00CF21A8" w:rsidRPr="00481518" w:rsidRDefault="00CF21A8" w:rsidP="00A8739C">
            <w:pPr>
              <w:snapToGrid w:val="0"/>
              <w:rPr>
                <w:rFonts w:ascii="GE Inspira" w:hAnsi="GE Inspira" w:cs="Arial"/>
                <w:sz w:val="18"/>
                <w:szCs w:val="18"/>
              </w:rPr>
            </w:pPr>
          </w:p>
          <w:p w14:paraId="0F2844FE"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Data entity to capture FE Local warehouse</w:t>
            </w:r>
          </w:p>
          <w:p w14:paraId="16EB870A" w14:textId="77777777" w:rsidR="00CF21A8" w:rsidRPr="00481518" w:rsidRDefault="00CF21A8" w:rsidP="00A8739C">
            <w:pPr>
              <w:snapToGrid w:val="0"/>
              <w:rPr>
                <w:rFonts w:ascii="GE Inspira" w:hAnsi="GE Inspira" w:cs="Arial"/>
                <w:sz w:val="18"/>
                <w:szCs w:val="18"/>
              </w:rPr>
            </w:pPr>
          </w:p>
          <w:p w14:paraId="64A8380A" w14:textId="77777777" w:rsidR="00CF21A8" w:rsidRPr="00481518" w:rsidRDefault="00CF21A8" w:rsidP="00A8739C">
            <w:pPr>
              <w:snapToGrid w:val="0"/>
              <w:rPr>
                <w:rFonts w:ascii="GE Inspira" w:hAnsi="GE Inspira" w:cs="Arial"/>
                <w:sz w:val="18"/>
                <w:szCs w:val="18"/>
              </w:rPr>
            </w:pPr>
            <w:r w:rsidRPr="00481518">
              <w:rPr>
                <w:rFonts w:ascii="GE Inspira" w:hAnsi="GE Inspira" w:cs="Arial"/>
                <w:sz w:val="18"/>
                <w:szCs w:val="18"/>
              </w:rPr>
              <w:t>Updated logic to derive FE Local warehouse</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247AB452" w14:textId="77777777" w:rsidR="00CF21A8" w:rsidRPr="00481518" w:rsidRDefault="00CF21A8" w:rsidP="00A8739C">
            <w:pPr>
              <w:rPr>
                <w:rFonts w:ascii="GE Inspira" w:hAnsi="GE Inspira" w:cs="Arial"/>
                <w:sz w:val="18"/>
                <w:szCs w:val="18"/>
                <w:lang w:val="en-GB"/>
              </w:rPr>
            </w:pPr>
            <w:r w:rsidRPr="00481518">
              <w:rPr>
                <w:rFonts w:ascii="GE Inspira" w:hAnsi="GE Inspira" w:cs="Arial"/>
                <w:sz w:val="18"/>
                <w:szCs w:val="18"/>
                <w:lang w:val="en-GB"/>
              </w:rPr>
              <w:t>FCCC# CHG0152798</w:t>
            </w:r>
          </w:p>
        </w:tc>
      </w:tr>
      <w:tr w:rsidR="00C13551" w:rsidRPr="00481518" w14:paraId="6A268352"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33EAF1B9" w14:textId="77777777" w:rsidR="00C13551" w:rsidRPr="00481518" w:rsidRDefault="00C13551" w:rsidP="00A8739C">
            <w:pPr>
              <w:snapToGrid w:val="0"/>
              <w:jc w:val="center"/>
              <w:rPr>
                <w:rFonts w:ascii="GE Inspira" w:hAnsi="GE Inspira" w:cs="Arial"/>
                <w:sz w:val="18"/>
                <w:szCs w:val="18"/>
              </w:rPr>
            </w:pPr>
            <w:r w:rsidRPr="00481518">
              <w:rPr>
                <w:rFonts w:ascii="GE Inspira" w:hAnsi="GE Inspira" w:cs="Arial"/>
                <w:sz w:val="18"/>
                <w:szCs w:val="18"/>
              </w:rPr>
              <w:t>10.0</w:t>
            </w:r>
          </w:p>
        </w:tc>
        <w:tc>
          <w:tcPr>
            <w:tcW w:w="1148" w:type="dxa"/>
            <w:tcBorders>
              <w:top w:val="single" w:sz="4" w:space="0" w:color="000000"/>
              <w:left w:val="single" w:sz="4" w:space="0" w:color="000000"/>
              <w:bottom w:val="single" w:sz="4" w:space="0" w:color="000000"/>
            </w:tcBorders>
            <w:shd w:val="clear" w:color="auto" w:fill="auto"/>
          </w:tcPr>
          <w:p w14:paraId="574822AB" w14:textId="77777777" w:rsidR="00C13551" w:rsidRPr="00481518" w:rsidRDefault="00284B13" w:rsidP="00A8739C">
            <w:pPr>
              <w:snapToGrid w:val="0"/>
              <w:rPr>
                <w:rFonts w:ascii="GE Inspira" w:hAnsi="GE Inspira" w:cs="Arial"/>
                <w:sz w:val="18"/>
                <w:szCs w:val="18"/>
              </w:rPr>
            </w:pPr>
            <w:r w:rsidRPr="00481518">
              <w:rPr>
                <w:rFonts w:ascii="GE Inspira" w:hAnsi="GE Inspira" w:cs="Arial"/>
                <w:sz w:val="18"/>
                <w:szCs w:val="18"/>
              </w:rPr>
              <w:t>12-Mar</w:t>
            </w:r>
            <w:r w:rsidR="00C13551" w:rsidRPr="00481518">
              <w:rPr>
                <w:rFonts w:ascii="GE Inspira" w:hAnsi="GE Inspira" w:cs="Arial"/>
                <w:sz w:val="18"/>
                <w:szCs w:val="18"/>
              </w:rPr>
              <w:t>-2019</w:t>
            </w:r>
          </w:p>
        </w:tc>
        <w:tc>
          <w:tcPr>
            <w:tcW w:w="1224" w:type="dxa"/>
            <w:tcBorders>
              <w:top w:val="single" w:sz="4" w:space="0" w:color="000000"/>
              <w:left w:val="single" w:sz="4" w:space="0" w:color="000000"/>
              <w:bottom w:val="single" w:sz="4" w:space="0" w:color="000000"/>
            </w:tcBorders>
            <w:shd w:val="clear" w:color="auto" w:fill="auto"/>
          </w:tcPr>
          <w:p w14:paraId="0566D982" w14:textId="77777777" w:rsidR="00C13551" w:rsidRPr="00481518" w:rsidRDefault="00C13551" w:rsidP="00A8739C">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55B30C78" w14:textId="77777777" w:rsidR="00C13551" w:rsidRPr="00481518" w:rsidRDefault="00095D98" w:rsidP="00A8739C">
            <w:pPr>
              <w:snapToGrid w:val="0"/>
              <w:rPr>
                <w:rFonts w:ascii="GE Inspira" w:hAnsi="GE Inspira" w:cs="Arial"/>
                <w:sz w:val="18"/>
                <w:szCs w:val="18"/>
              </w:rPr>
            </w:pPr>
            <w:r w:rsidRPr="00481518">
              <w:rPr>
                <w:rFonts w:ascii="GE Inspira" w:hAnsi="GE Inspira" w:cs="Arial"/>
                <w:sz w:val="18"/>
                <w:szCs w:val="18"/>
              </w:rPr>
              <w:t>Section 9.5.2</w:t>
            </w:r>
          </w:p>
          <w:p w14:paraId="50F232EE" w14:textId="77777777" w:rsidR="00095D98" w:rsidRPr="00481518" w:rsidRDefault="00095D98" w:rsidP="00A8739C">
            <w:pPr>
              <w:snapToGrid w:val="0"/>
              <w:rPr>
                <w:rFonts w:ascii="GE Inspira" w:hAnsi="GE Inspira" w:cs="Arial"/>
                <w:sz w:val="18"/>
                <w:szCs w:val="18"/>
              </w:rPr>
            </w:pPr>
          </w:p>
          <w:p w14:paraId="7698BE68" w14:textId="77777777" w:rsidR="00095D98" w:rsidRPr="00481518" w:rsidRDefault="00095D98" w:rsidP="00A8739C">
            <w:pPr>
              <w:snapToGrid w:val="0"/>
              <w:rPr>
                <w:rFonts w:ascii="GE Inspira" w:hAnsi="GE Inspira" w:cs="Arial"/>
                <w:sz w:val="18"/>
                <w:szCs w:val="18"/>
              </w:rPr>
            </w:pPr>
          </w:p>
          <w:p w14:paraId="5CCD95D7" w14:textId="77777777" w:rsidR="00095D98" w:rsidRPr="00481518" w:rsidRDefault="007A07BC" w:rsidP="00A8739C">
            <w:pPr>
              <w:snapToGrid w:val="0"/>
              <w:rPr>
                <w:rFonts w:ascii="GE Inspira" w:hAnsi="GE Inspira" w:cs="Arial"/>
                <w:sz w:val="18"/>
                <w:szCs w:val="18"/>
              </w:rPr>
            </w:pPr>
            <w:r w:rsidRPr="00481518">
              <w:rPr>
                <w:rFonts w:ascii="GE Inspira" w:hAnsi="GE Inspira" w:cs="Arial"/>
                <w:sz w:val="18"/>
                <w:szCs w:val="18"/>
              </w:rPr>
              <w:t xml:space="preserve">Section </w:t>
            </w:r>
            <w:r w:rsidR="00095D98" w:rsidRPr="00481518">
              <w:rPr>
                <w:rFonts w:ascii="GE Inspira" w:hAnsi="GE Inspira" w:cs="Arial"/>
                <w:sz w:val="18"/>
                <w:szCs w:val="18"/>
              </w:rPr>
              <w:t>9.5.6.2</w:t>
            </w:r>
          </w:p>
          <w:p w14:paraId="55FA2EE6" w14:textId="77777777" w:rsidR="00F63823" w:rsidRPr="00481518" w:rsidRDefault="00F63823" w:rsidP="00A8739C">
            <w:pPr>
              <w:snapToGrid w:val="0"/>
              <w:rPr>
                <w:rFonts w:ascii="GE Inspira" w:hAnsi="GE Inspira" w:cs="Arial"/>
                <w:sz w:val="18"/>
                <w:szCs w:val="18"/>
              </w:rPr>
            </w:pPr>
          </w:p>
          <w:p w14:paraId="79E60691" w14:textId="77777777" w:rsidR="00F63823" w:rsidRPr="00481518" w:rsidRDefault="00F63823" w:rsidP="00A8739C">
            <w:pPr>
              <w:snapToGrid w:val="0"/>
              <w:rPr>
                <w:rFonts w:ascii="GE Inspira" w:hAnsi="GE Inspira" w:cs="Arial"/>
                <w:sz w:val="18"/>
                <w:szCs w:val="18"/>
              </w:rPr>
            </w:pPr>
          </w:p>
          <w:p w14:paraId="0896E0CA" w14:textId="77777777" w:rsidR="00F63823" w:rsidRPr="00481518" w:rsidRDefault="00F63823" w:rsidP="00A8739C">
            <w:pPr>
              <w:snapToGrid w:val="0"/>
              <w:rPr>
                <w:rFonts w:ascii="GE Inspira" w:hAnsi="GE Inspira" w:cs="Arial"/>
                <w:sz w:val="18"/>
                <w:szCs w:val="18"/>
              </w:rPr>
            </w:pPr>
            <w:r w:rsidRPr="00481518">
              <w:rPr>
                <w:rFonts w:ascii="GE Inspira" w:hAnsi="GE Inspira" w:cs="Arial"/>
                <w:sz w:val="18"/>
                <w:szCs w:val="18"/>
              </w:rPr>
              <w:t>Section 7.3</w:t>
            </w:r>
          </w:p>
        </w:tc>
        <w:tc>
          <w:tcPr>
            <w:tcW w:w="2942" w:type="dxa"/>
            <w:tcBorders>
              <w:top w:val="single" w:sz="4" w:space="0" w:color="000000"/>
              <w:left w:val="single" w:sz="4" w:space="0" w:color="000000"/>
              <w:bottom w:val="single" w:sz="4" w:space="0" w:color="000000"/>
            </w:tcBorders>
            <w:shd w:val="clear" w:color="auto" w:fill="auto"/>
          </w:tcPr>
          <w:p w14:paraId="1F3A5F74" w14:textId="77777777" w:rsidR="00C13551" w:rsidRPr="00481518" w:rsidRDefault="00095D98" w:rsidP="00A8739C">
            <w:pPr>
              <w:snapToGrid w:val="0"/>
              <w:rPr>
                <w:rFonts w:ascii="GE Inspira" w:hAnsi="GE Inspira" w:cs="Arial"/>
                <w:sz w:val="18"/>
                <w:szCs w:val="18"/>
              </w:rPr>
            </w:pPr>
            <w:r w:rsidRPr="00481518">
              <w:rPr>
                <w:rFonts w:ascii="GE Inspira" w:hAnsi="GE Inspira" w:cs="Arial"/>
                <w:sz w:val="18"/>
                <w:szCs w:val="18"/>
              </w:rPr>
              <w:t>Updated the Program parameters for Supply extract program.</w:t>
            </w:r>
          </w:p>
          <w:p w14:paraId="1D6CB637" w14:textId="77777777" w:rsidR="00095D98" w:rsidRPr="00481518" w:rsidRDefault="00095D98" w:rsidP="00A8739C">
            <w:pPr>
              <w:snapToGrid w:val="0"/>
              <w:rPr>
                <w:rFonts w:ascii="GE Inspira" w:hAnsi="GE Inspira" w:cs="Arial"/>
                <w:sz w:val="18"/>
                <w:szCs w:val="18"/>
              </w:rPr>
            </w:pPr>
          </w:p>
          <w:p w14:paraId="6E9723FC" w14:textId="77777777" w:rsidR="00095D98" w:rsidRPr="00481518" w:rsidRDefault="00095D98" w:rsidP="00A8739C">
            <w:pPr>
              <w:snapToGrid w:val="0"/>
              <w:rPr>
                <w:rFonts w:ascii="GE Inspira" w:hAnsi="GE Inspira" w:cs="Arial"/>
                <w:sz w:val="18"/>
                <w:szCs w:val="18"/>
              </w:rPr>
            </w:pPr>
            <w:r w:rsidRPr="00481518">
              <w:rPr>
                <w:rFonts w:ascii="GE Inspira" w:hAnsi="GE Inspira" w:cs="Arial"/>
                <w:sz w:val="18"/>
                <w:szCs w:val="18"/>
              </w:rPr>
              <w:t>Updated t</w:t>
            </w:r>
            <w:r w:rsidR="00141782" w:rsidRPr="00481518">
              <w:rPr>
                <w:rFonts w:ascii="GE Inspira" w:hAnsi="GE Inspira" w:cs="Arial"/>
                <w:sz w:val="18"/>
                <w:szCs w:val="18"/>
              </w:rPr>
              <w:t>he data extract logic to cover appropriate scenarios</w:t>
            </w:r>
            <w:r w:rsidRPr="00481518">
              <w:rPr>
                <w:rFonts w:ascii="GE Inspira" w:hAnsi="GE Inspira" w:cs="Arial"/>
                <w:sz w:val="18"/>
                <w:szCs w:val="18"/>
              </w:rPr>
              <w:t xml:space="preserve"> to extract data</w:t>
            </w:r>
            <w:r w:rsidR="00141782" w:rsidRPr="00481518">
              <w:rPr>
                <w:rFonts w:ascii="GE Inspira" w:hAnsi="GE Inspira" w:cs="Arial"/>
                <w:sz w:val="18"/>
                <w:szCs w:val="18"/>
              </w:rPr>
              <w:t>.</w:t>
            </w:r>
          </w:p>
          <w:p w14:paraId="374C69BE" w14:textId="77777777" w:rsidR="00F63823" w:rsidRPr="00481518" w:rsidRDefault="00F63823" w:rsidP="00A8739C">
            <w:pPr>
              <w:snapToGrid w:val="0"/>
              <w:rPr>
                <w:rFonts w:ascii="GE Inspira" w:hAnsi="GE Inspira" w:cs="Arial"/>
                <w:sz w:val="18"/>
                <w:szCs w:val="18"/>
              </w:rPr>
            </w:pPr>
          </w:p>
          <w:p w14:paraId="098166C8" w14:textId="77777777" w:rsidR="00F63823" w:rsidRPr="00481518" w:rsidRDefault="00F63823" w:rsidP="00A8739C">
            <w:pPr>
              <w:snapToGrid w:val="0"/>
              <w:rPr>
                <w:rFonts w:ascii="GE Inspira" w:hAnsi="GE Inspira" w:cs="Arial"/>
                <w:sz w:val="18"/>
                <w:szCs w:val="18"/>
              </w:rPr>
            </w:pPr>
            <w:r w:rsidRPr="00481518">
              <w:rPr>
                <w:rFonts w:ascii="GE Inspira" w:hAnsi="GE Inspira" w:cs="Arial"/>
                <w:sz w:val="18"/>
                <w:szCs w:val="18"/>
              </w:rPr>
              <w:t>Expected Performance and Volume for Supply Program documented.</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4450C871" w14:textId="77777777" w:rsidR="00C13551" w:rsidRPr="00481518" w:rsidRDefault="0085480D" w:rsidP="00A8739C">
            <w:pPr>
              <w:rPr>
                <w:rFonts w:ascii="GE Inspira" w:hAnsi="GE Inspira" w:cs="Arial"/>
                <w:sz w:val="18"/>
                <w:szCs w:val="18"/>
                <w:lang w:val="en-GB"/>
              </w:rPr>
            </w:pPr>
            <w:r w:rsidRPr="00481518">
              <w:rPr>
                <w:rFonts w:ascii="GE Inspira" w:hAnsi="GE Inspira" w:cs="Arial"/>
                <w:sz w:val="18"/>
                <w:szCs w:val="18"/>
                <w:lang w:val="en-GB"/>
              </w:rPr>
              <w:t xml:space="preserve">FCCC# </w:t>
            </w:r>
            <w:r w:rsidR="00A432DF" w:rsidRPr="00481518">
              <w:rPr>
                <w:rFonts w:ascii="GE Inspira" w:hAnsi="GE Inspira" w:cs="Arial"/>
                <w:sz w:val="18"/>
                <w:szCs w:val="18"/>
                <w:lang w:val="en-GB"/>
              </w:rPr>
              <w:t>GXPCHG0036216</w:t>
            </w:r>
          </w:p>
        </w:tc>
      </w:tr>
      <w:tr w:rsidR="00BA1F12" w:rsidRPr="00481518" w14:paraId="7C92E1E6"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6288CCAF" w14:textId="77777777" w:rsidR="00BA1F12" w:rsidRPr="00481518" w:rsidRDefault="00BA1F12" w:rsidP="00BA1F12">
            <w:pPr>
              <w:snapToGrid w:val="0"/>
              <w:jc w:val="center"/>
              <w:rPr>
                <w:rFonts w:ascii="GE Inspira" w:hAnsi="GE Inspira" w:cs="Arial"/>
                <w:sz w:val="18"/>
                <w:szCs w:val="18"/>
              </w:rPr>
            </w:pPr>
            <w:r w:rsidRPr="00481518">
              <w:rPr>
                <w:rFonts w:ascii="GE Inspira" w:hAnsi="GE Inspira" w:cs="Arial"/>
                <w:sz w:val="18"/>
                <w:szCs w:val="18"/>
              </w:rPr>
              <w:t>11.0</w:t>
            </w:r>
          </w:p>
        </w:tc>
        <w:tc>
          <w:tcPr>
            <w:tcW w:w="1148" w:type="dxa"/>
            <w:tcBorders>
              <w:top w:val="single" w:sz="4" w:space="0" w:color="000000"/>
              <w:left w:val="single" w:sz="4" w:space="0" w:color="000000"/>
              <w:bottom w:val="single" w:sz="4" w:space="0" w:color="000000"/>
            </w:tcBorders>
            <w:shd w:val="clear" w:color="auto" w:fill="auto"/>
          </w:tcPr>
          <w:p w14:paraId="352144FE" w14:textId="77777777" w:rsidR="00BA1F12" w:rsidRPr="00481518" w:rsidRDefault="00BA1F12" w:rsidP="00BA1F12">
            <w:pPr>
              <w:snapToGrid w:val="0"/>
              <w:rPr>
                <w:rFonts w:ascii="GE Inspira" w:hAnsi="GE Inspira" w:cs="Arial"/>
                <w:sz w:val="18"/>
                <w:szCs w:val="18"/>
              </w:rPr>
            </w:pPr>
            <w:r w:rsidRPr="00481518">
              <w:rPr>
                <w:rFonts w:ascii="GE Inspira" w:hAnsi="GE Inspira" w:cs="Arial"/>
                <w:sz w:val="18"/>
                <w:szCs w:val="18"/>
              </w:rPr>
              <w:t>29-May-2019</w:t>
            </w:r>
          </w:p>
        </w:tc>
        <w:tc>
          <w:tcPr>
            <w:tcW w:w="1224" w:type="dxa"/>
            <w:tcBorders>
              <w:top w:val="single" w:sz="4" w:space="0" w:color="000000"/>
              <w:left w:val="single" w:sz="4" w:space="0" w:color="000000"/>
              <w:bottom w:val="single" w:sz="4" w:space="0" w:color="000000"/>
            </w:tcBorders>
            <w:shd w:val="clear" w:color="auto" w:fill="auto"/>
          </w:tcPr>
          <w:p w14:paraId="5860A1EF" w14:textId="77777777" w:rsidR="00BA1F12" w:rsidRPr="00481518" w:rsidRDefault="00BA1F12" w:rsidP="00BA1F12">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0E31299D" w14:textId="77777777" w:rsidR="0041383F" w:rsidRPr="00481518" w:rsidRDefault="0041383F" w:rsidP="00BA1F12">
            <w:pPr>
              <w:snapToGrid w:val="0"/>
              <w:rPr>
                <w:rFonts w:ascii="GE Inspira" w:hAnsi="GE Inspira" w:cs="Arial"/>
                <w:sz w:val="18"/>
                <w:szCs w:val="18"/>
              </w:rPr>
            </w:pPr>
            <w:r w:rsidRPr="00481518">
              <w:rPr>
                <w:rFonts w:ascii="GE Inspira" w:hAnsi="GE Inspira" w:cs="Arial"/>
                <w:sz w:val="18"/>
                <w:szCs w:val="18"/>
              </w:rPr>
              <w:t xml:space="preserve">Section </w:t>
            </w:r>
            <w:r w:rsidR="007E59B8" w:rsidRPr="00481518">
              <w:rPr>
                <w:rFonts w:ascii="GE Inspira" w:hAnsi="GE Inspira" w:cs="Arial"/>
                <w:sz w:val="18"/>
                <w:szCs w:val="18"/>
              </w:rPr>
              <w:t>9.2.4.85</w:t>
            </w:r>
          </w:p>
          <w:p w14:paraId="0F163312" w14:textId="77777777" w:rsidR="0041383F" w:rsidRPr="00481518" w:rsidRDefault="0041383F" w:rsidP="00BA1F12">
            <w:pPr>
              <w:snapToGrid w:val="0"/>
              <w:rPr>
                <w:rFonts w:ascii="GE Inspira" w:hAnsi="GE Inspira" w:cs="Arial"/>
                <w:sz w:val="18"/>
                <w:szCs w:val="18"/>
              </w:rPr>
            </w:pPr>
          </w:p>
          <w:p w14:paraId="61B1F482" w14:textId="77777777" w:rsidR="002D7BBD" w:rsidRPr="00481518" w:rsidRDefault="002D7BBD" w:rsidP="00BA1F12">
            <w:pPr>
              <w:snapToGrid w:val="0"/>
              <w:rPr>
                <w:rFonts w:ascii="GE Inspira" w:hAnsi="GE Inspira" w:cs="Arial"/>
                <w:sz w:val="18"/>
                <w:szCs w:val="18"/>
              </w:rPr>
            </w:pPr>
          </w:p>
          <w:p w14:paraId="02FDF732"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 xml:space="preserve">Section </w:t>
            </w:r>
            <w:r w:rsidR="007E59B8" w:rsidRPr="00481518">
              <w:rPr>
                <w:rFonts w:ascii="GE Inspira" w:hAnsi="GE Inspira" w:cs="Arial"/>
                <w:sz w:val="18"/>
                <w:szCs w:val="18"/>
              </w:rPr>
              <w:t>9.2.4.86</w:t>
            </w:r>
          </w:p>
          <w:p w14:paraId="6400F614" w14:textId="77777777" w:rsidR="002D7BBD" w:rsidRPr="00481518" w:rsidRDefault="002D7BBD" w:rsidP="00BA1F12">
            <w:pPr>
              <w:snapToGrid w:val="0"/>
              <w:rPr>
                <w:rFonts w:ascii="GE Inspira" w:hAnsi="GE Inspira" w:cs="Arial"/>
                <w:sz w:val="18"/>
                <w:szCs w:val="18"/>
              </w:rPr>
            </w:pPr>
          </w:p>
          <w:p w14:paraId="13ED50F6"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 xml:space="preserve">Section </w:t>
            </w:r>
            <w:r w:rsidR="007E59B8" w:rsidRPr="00481518">
              <w:rPr>
                <w:rFonts w:ascii="GE Inspira" w:hAnsi="GE Inspira" w:cs="Arial"/>
                <w:sz w:val="18"/>
                <w:szCs w:val="18"/>
              </w:rPr>
              <w:t>9.2.4.87</w:t>
            </w:r>
          </w:p>
          <w:p w14:paraId="1247A2DE" w14:textId="77777777" w:rsidR="002D7BBD" w:rsidRPr="00481518" w:rsidRDefault="002D7BBD" w:rsidP="00BA1F12">
            <w:pPr>
              <w:snapToGrid w:val="0"/>
              <w:rPr>
                <w:rFonts w:ascii="GE Inspira" w:hAnsi="GE Inspira" w:cs="Arial"/>
                <w:sz w:val="18"/>
                <w:szCs w:val="18"/>
              </w:rPr>
            </w:pPr>
          </w:p>
          <w:p w14:paraId="613FECA6" w14:textId="77777777" w:rsidR="002D7BBD" w:rsidRPr="00481518" w:rsidRDefault="002D7BBD" w:rsidP="00BA1F12">
            <w:pPr>
              <w:snapToGrid w:val="0"/>
              <w:rPr>
                <w:rFonts w:ascii="GE Inspira" w:hAnsi="GE Inspira" w:cs="Arial"/>
                <w:sz w:val="18"/>
                <w:szCs w:val="18"/>
              </w:rPr>
            </w:pPr>
          </w:p>
          <w:p w14:paraId="6C667983" w14:textId="77777777" w:rsidR="001C1C5E" w:rsidRPr="00481518" w:rsidRDefault="001C1C5E" w:rsidP="00BA1F12">
            <w:pPr>
              <w:snapToGrid w:val="0"/>
              <w:rPr>
                <w:rFonts w:ascii="GE Inspira" w:hAnsi="GE Inspira" w:cs="Arial"/>
                <w:sz w:val="18"/>
                <w:szCs w:val="18"/>
              </w:rPr>
            </w:pPr>
            <w:r w:rsidRPr="00481518">
              <w:rPr>
                <w:rFonts w:ascii="GE Inspira" w:hAnsi="GE Inspira" w:cs="Arial"/>
                <w:sz w:val="18"/>
                <w:szCs w:val="18"/>
              </w:rPr>
              <w:t>Section 9.2.6.10</w:t>
            </w:r>
          </w:p>
          <w:p w14:paraId="3250954B" w14:textId="77777777" w:rsidR="001C1C5E" w:rsidRPr="00481518" w:rsidRDefault="001C1C5E" w:rsidP="00BA1F12">
            <w:pPr>
              <w:snapToGrid w:val="0"/>
              <w:rPr>
                <w:rFonts w:ascii="GE Inspira" w:hAnsi="GE Inspira" w:cs="Arial"/>
                <w:sz w:val="18"/>
                <w:szCs w:val="18"/>
              </w:rPr>
            </w:pPr>
          </w:p>
          <w:p w14:paraId="587C3E14" w14:textId="77777777" w:rsidR="001D36E8" w:rsidRPr="00481518" w:rsidRDefault="001D36E8" w:rsidP="00BA1F12">
            <w:pPr>
              <w:snapToGrid w:val="0"/>
              <w:rPr>
                <w:rFonts w:ascii="GE Inspira" w:hAnsi="GE Inspira" w:cs="Arial"/>
                <w:sz w:val="18"/>
                <w:szCs w:val="18"/>
              </w:rPr>
            </w:pPr>
          </w:p>
          <w:p w14:paraId="31666B52"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Section 9.2.6.14</w:t>
            </w:r>
          </w:p>
          <w:p w14:paraId="412FEB67" w14:textId="77777777" w:rsidR="002D7BBD" w:rsidRPr="00481518" w:rsidRDefault="002D7BBD" w:rsidP="00BA1F12">
            <w:pPr>
              <w:snapToGrid w:val="0"/>
              <w:rPr>
                <w:rFonts w:ascii="GE Inspira" w:hAnsi="GE Inspira" w:cs="Arial"/>
                <w:sz w:val="18"/>
                <w:szCs w:val="18"/>
              </w:rPr>
            </w:pPr>
          </w:p>
          <w:p w14:paraId="66669440" w14:textId="77777777" w:rsidR="002D7BBD" w:rsidRPr="00481518" w:rsidRDefault="002D7BBD" w:rsidP="00BA1F12">
            <w:pPr>
              <w:snapToGrid w:val="0"/>
              <w:rPr>
                <w:rFonts w:ascii="GE Inspira" w:hAnsi="GE Inspira" w:cs="Arial"/>
                <w:sz w:val="18"/>
                <w:szCs w:val="18"/>
              </w:rPr>
            </w:pPr>
          </w:p>
          <w:p w14:paraId="0852402F"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Section 9.2.6.15</w:t>
            </w:r>
          </w:p>
          <w:p w14:paraId="5674F1E3" w14:textId="77777777" w:rsidR="002D7BBD" w:rsidRPr="00481518" w:rsidRDefault="002D7BBD" w:rsidP="00BA1F12">
            <w:pPr>
              <w:snapToGrid w:val="0"/>
              <w:rPr>
                <w:rFonts w:ascii="GE Inspira" w:hAnsi="GE Inspira" w:cs="Arial"/>
                <w:sz w:val="18"/>
                <w:szCs w:val="18"/>
              </w:rPr>
            </w:pPr>
          </w:p>
          <w:p w14:paraId="5F706EC0" w14:textId="77777777" w:rsidR="002D7BBD" w:rsidRPr="00481518" w:rsidRDefault="002D7BBD" w:rsidP="00BA1F12">
            <w:pPr>
              <w:snapToGrid w:val="0"/>
              <w:rPr>
                <w:rFonts w:ascii="GE Inspira" w:hAnsi="GE Inspira" w:cs="Arial"/>
                <w:sz w:val="18"/>
                <w:szCs w:val="18"/>
              </w:rPr>
            </w:pPr>
          </w:p>
          <w:p w14:paraId="77559B0E"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Section 9.2.6.16</w:t>
            </w:r>
          </w:p>
          <w:p w14:paraId="2A2A6A17" w14:textId="77777777" w:rsidR="002D7BBD" w:rsidRPr="00481518" w:rsidRDefault="002D7BBD" w:rsidP="00BA1F12">
            <w:pPr>
              <w:snapToGrid w:val="0"/>
              <w:rPr>
                <w:rFonts w:ascii="GE Inspira" w:hAnsi="GE Inspira" w:cs="Arial"/>
                <w:sz w:val="18"/>
                <w:szCs w:val="18"/>
              </w:rPr>
            </w:pPr>
          </w:p>
          <w:p w14:paraId="3834AD87" w14:textId="77777777" w:rsidR="002D7BBD" w:rsidRPr="00481518" w:rsidRDefault="002D7BBD" w:rsidP="00BA1F12">
            <w:pPr>
              <w:snapToGrid w:val="0"/>
              <w:rPr>
                <w:rFonts w:ascii="GE Inspira" w:hAnsi="GE Inspira" w:cs="Arial"/>
                <w:sz w:val="18"/>
                <w:szCs w:val="18"/>
              </w:rPr>
            </w:pPr>
          </w:p>
          <w:p w14:paraId="57F1DE39" w14:textId="77777777" w:rsidR="00BA1F12" w:rsidRPr="00481518" w:rsidRDefault="001F3331" w:rsidP="00BA1F12">
            <w:pPr>
              <w:snapToGrid w:val="0"/>
              <w:rPr>
                <w:rFonts w:ascii="GE Inspira" w:hAnsi="GE Inspira" w:cs="Arial"/>
                <w:sz w:val="18"/>
                <w:szCs w:val="18"/>
              </w:rPr>
            </w:pPr>
            <w:r w:rsidRPr="00481518">
              <w:rPr>
                <w:rFonts w:ascii="GE Inspira" w:hAnsi="GE Inspira" w:cs="Arial"/>
                <w:sz w:val="18"/>
                <w:szCs w:val="18"/>
              </w:rPr>
              <w:t>Section 9.3.4.68</w:t>
            </w:r>
          </w:p>
          <w:p w14:paraId="74E703CD" w14:textId="77777777" w:rsidR="00962576" w:rsidRPr="00481518" w:rsidRDefault="00962576" w:rsidP="00BA1F12">
            <w:pPr>
              <w:snapToGrid w:val="0"/>
              <w:rPr>
                <w:rFonts w:ascii="GE Inspira" w:hAnsi="GE Inspira" w:cs="Arial"/>
                <w:sz w:val="18"/>
                <w:szCs w:val="18"/>
              </w:rPr>
            </w:pPr>
          </w:p>
          <w:p w14:paraId="5D89BA2B" w14:textId="77777777" w:rsidR="00962576" w:rsidRPr="00481518" w:rsidRDefault="00962576" w:rsidP="00BA1F12">
            <w:pPr>
              <w:snapToGrid w:val="0"/>
              <w:rPr>
                <w:rFonts w:ascii="GE Inspira" w:hAnsi="GE Inspira" w:cs="Arial"/>
                <w:sz w:val="18"/>
                <w:szCs w:val="18"/>
              </w:rPr>
            </w:pPr>
          </w:p>
          <w:p w14:paraId="07B7F6A4" w14:textId="77777777" w:rsidR="00962576" w:rsidRPr="00481518" w:rsidRDefault="00962576" w:rsidP="00BA1F12">
            <w:pPr>
              <w:snapToGrid w:val="0"/>
              <w:rPr>
                <w:rFonts w:ascii="GE Inspira" w:hAnsi="GE Inspira" w:cs="Arial"/>
                <w:sz w:val="18"/>
                <w:szCs w:val="18"/>
              </w:rPr>
            </w:pPr>
            <w:r w:rsidRPr="00481518">
              <w:rPr>
                <w:rFonts w:ascii="GE Inspira" w:hAnsi="GE Inspira" w:cs="Arial"/>
                <w:sz w:val="18"/>
                <w:szCs w:val="18"/>
              </w:rPr>
              <w:t>Section 9.3.4.69</w:t>
            </w:r>
          </w:p>
          <w:p w14:paraId="377D9E16" w14:textId="77777777" w:rsidR="001F3331" w:rsidRPr="00481518" w:rsidRDefault="001F3331" w:rsidP="00BA1F12">
            <w:pPr>
              <w:snapToGrid w:val="0"/>
              <w:rPr>
                <w:rFonts w:ascii="GE Inspira" w:hAnsi="GE Inspira" w:cs="Arial"/>
                <w:sz w:val="18"/>
                <w:szCs w:val="18"/>
              </w:rPr>
            </w:pPr>
          </w:p>
          <w:p w14:paraId="692687C8" w14:textId="77777777" w:rsidR="001F3331" w:rsidRPr="00481518" w:rsidRDefault="001F3331" w:rsidP="00BA1F12">
            <w:pPr>
              <w:snapToGrid w:val="0"/>
              <w:rPr>
                <w:rFonts w:ascii="GE Inspira" w:hAnsi="GE Inspira" w:cs="Arial"/>
                <w:sz w:val="18"/>
                <w:szCs w:val="18"/>
              </w:rPr>
            </w:pPr>
          </w:p>
          <w:p w14:paraId="0634030A" w14:textId="77777777" w:rsidR="001F3331" w:rsidRPr="00481518" w:rsidRDefault="008D69D9" w:rsidP="00BA1F12">
            <w:pPr>
              <w:snapToGrid w:val="0"/>
              <w:rPr>
                <w:rFonts w:ascii="GE Inspira" w:hAnsi="GE Inspira" w:cs="Arial"/>
                <w:sz w:val="18"/>
                <w:szCs w:val="18"/>
              </w:rPr>
            </w:pPr>
            <w:r w:rsidRPr="00481518">
              <w:rPr>
                <w:rFonts w:ascii="GE Inspira" w:hAnsi="GE Inspira" w:cs="Arial"/>
                <w:sz w:val="18"/>
                <w:szCs w:val="18"/>
              </w:rPr>
              <w:t>Section 9.3.6.10</w:t>
            </w:r>
          </w:p>
          <w:p w14:paraId="14654205" w14:textId="77777777" w:rsidR="00962576" w:rsidRPr="00481518" w:rsidRDefault="00962576" w:rsidP="00BA1F12">
            <w:pPr>
              <w:snapToGrid w:val="0"/>
              <w:rPr>
                <w:rFonts w:ascii="GE Inspira" w:hAnsi="GE Inspira" w:cs="Arial"/>
                <w:sz w:val="18"/>
                <w:szCs w:val="18"/>
              </w:rPr>
            </w:pPr>
          </w:p>
          <w:p w14:paraId="0BA273D0" w14:textId="77777777" w:rsidR="00962576" w:rsidRPr="00481518" w:rsidRDefault="00962576" w:rsidP="00962576">
            <w:pPr>
              <w:snapToGrid w:val="0"/>
              <w:rPr>
                <w:rFonts w:ascii="GE Inspira" w:hAnsi="GE Inspira" w:cs="Arial"/>
                <w:sz w:val="18"/>
                <w:szCs w:val="18"/>
              </w:rPr>
            </w:pPr>
          </w:p>
          <w:p w14:paraId="7241BCAA" w14:textId="77777777" w:rsidR="00962576" w:rsidRPr="00481518" w:rsidRDefault="00962576" w:rsidP="00962576">
            <w:pPr>
              <w:snapToGrid w:val="0"/>
              <w:rPr>
                <w:rFonts w:ascii="GE Inspira" w:hAnsi="GE Inspira" w:cs="Arial"/>
                <w:sz w:val="18"/>
                <w:szCs w:val="18"/>
              </w:rPr>
            </w:pPr>
            <w:r w:rsidRPr="00481518">
              <w:rPr>
                <w:rFonts w:ascii="GE Inspira" w:hAnsi="GE Inspira" w:cs="Arial"/>
                <w:sz w:val="18"/>
                <w:szCs w:val="18"/>
              </w:rPr>
              <w:t>Section 9.3.6.</w:t>
            </w:r>
            <w:r w:rsidR="008D69D9" w:rsidRPr="00481518">
              <w:rPr>
                <w:rFonts w:ascii="GE Inspira" w:hAnsi="GE Inspira" w:cs="Arial"/>
                <w:sz w:val="18"/>
                <w:szCs w:val="18"/>
              </w:rPr>
              <w:t>11</w:t>
            </w:r>
          </w:p>
          <w:p w14:paraId="5EEFB83F" w14:textId="77777777" w:rsidR="00F24719" w:rsidRPr="00481518" w:rsidRDefault="00F24719" w:rsidP="00962576">
            <w:pPr>
              <w:snapToGrid w:val="0"/>
              <w:rPr>
                <w:rFonts w:ascii="GE Inspira" w:hAnsi="GE Inspira" w:cs="Arial"/>
                <w:sz w:val="18"/>
                <w:szCs w:val="18"/>
              </w:rPr>
            </w:pPr>
          </w:p>
          <w:p w14:paraId="2D7C37B5" w14:textId="77777777" w:rsidR="00F24719" w:rsidRPr="00481518" w:rsidRDefault="00F24719" w:rsidP="00962576">
            <w:pPr>
              <w:snapToGrid w:val="0"/>
              <w:rPr>
                <w:rFonts w:ascii="GE Inspira" w:hAnsi="GE Inspira" w:cs="Arial"/>
                <w:sz w:val="18"/>
                <w:szCs w:val="18"/>
              </w:rPr>
            </w:pPr>
          </w:p>
          <w:p w14:paraId="1171E709" w14:textId="77777777" w:rsidR="00F24719" w:rsidRPr="00481518" w:rsidRDefault="00F24719" w:rsidP="00962576">
            <w:pPr>
              <w:snapToGrid w:val="0"/>
              <w:rPr>
                <w:rFonts w:ascii="GE Inspira" w:hAnsi="GE Inspira" w:cs="Arial"/>
                <w:sz w:val="18"/>
                <w:szCs w:val="18"/>
              </w:rPr>
            </w:pPr>
            <w:r w:rsidRPr="00481518">
              <w:rPr>
                <w:rFonts w:ascii="GE Inspira" w:hAnsi="GE Inspira" w:cs="Arial"/>
                <w:sz w:val="18"/>
                <w:szCs w:val="18"/>
              </w:rPr>
              <w:t>Section 9.4.4.1.16</w:t>
            </w:r>
          </w:p>
          <w:p w14:paraId="59B8F44C" w14:textId="77777777" w:rsidR="00F24719" w:rsidRPr="00481518" w:rsidRDefault="00F24719" w:rsidP="00962576">
            <w:pPr>
              <w:snapToGrid w:val="0"/>
              <w:rPr>
                <w:rFonts w:ascii="GE Inspira" w:hAnsi="GE Inspira" w:cs="Arial"/>
                <w:sz w:val="18"/>
                <w:szCs w:val="18"/>
              </w:rPr>
            </w:pPr>
          </w:p>
          <w:p w14:paraId="2780F202" w14:textId="77777777" w:rsidR="00F24719" w:rsidRPr="00481518" w:rsidRDefault="00F24719" w:rsidP="00962576">
            <w:pPr>
              <w:snapToGrid w:val="0"/>
              <w:rPr>
                <w:rFonts w:ascii="GE Inspira" w:hAnsi="GE Inspira" w:cs="Arial"/>
                <w:sz w:val="18"/>
                <w:szCs w:val="18"/>
              </w:rPr>
            </w:pPr>
          </w:p>
          <w:p w14:paraId="18D10DDF" w14:textId="77777777" w:rsidR="00F24719" w:rsidRPr="00481518" w:rsidRDefault="00F24719" w:rsidP="00962576">
            <w:pPr>
              <w:snapToGrid w:val="0"/>
              <w:rPr>
                <w:rFonts w:ascii="GE Inspira" w:hAnsi="GE Inspira" w:cs="Arial"/>
                <w:sz w:val="18"/>
                <w:szCs w:val="18"/>
              </w:rPr>
            </w:pPr>
            <w:r w:rsidRPr="00481518">
              <w:rPr>
                <w:rFonts w:ascii="GE Inspira" w:hAnsi="GE Inspira" w:cs="Arial"/>
                <w:sz w:val="18"/>
                <w:szCs w:val="18"/>
              </w:rPr>
              <w:t>Section 9.4.6.10</w:t>
            </w:r>
          </w:p>
          <w:p w14:paraId="270DE101" w14:textId="77777777" w:rsidR="00202285" w:rsidRPr="00481518" w:rsidRDefault="00202285" w:rsidP="00962576">
            <w:pPr>
              <w:snapToGrid w:val="0"/>
              <w:rPr>
                <w:rFonts w:ascii="GE Inspira" w:hAnsi="GE Inspira" w:cs="Arial"/>
                <w:sz w:val="18"/>
                <w:szCs w:val="18"/>
              </w:rPr>
            </w:pPr>
          </w:p>
          <w:p w14:paraId="5A7DB7A8" w14:textId="77777777" w:rsidR="00202285" w:rsidRPr="00481518" w:rsidRDefault="00202285" w:rsidP="00962576">
            <w:pPr>
              <w:snapToGrid w:val="0"/>
              <w:rPr>
                <w:rFonts w:ascii="GE Inspira" w:hAnsi="GE Inspira" w:cs="Arial"/>
                <w:sz w:val="18"/>
                <w:szCs w:val="18"/>
              </w:rPr>
            </w:pPr>
          </w:p>
          <w:p w14:paraId="23FB8F22" w14:textId="77777777" w:rsidR="00202285" w:rsidRPr="00481518" w:rsidRDefault="00202285" w:rsidP="00962576">
            <w:pPr>
              <w:snapToGrid w:val="0"/>
              <w:rPr>
                <w:rFonts w:ascii="GE Inspira" w:hAnsi="GE Inspira" w:cs="Arial"/>
                <w:sz w:val="18"/>
                <w:szCs w:val="18"/>
              </w:rPr>
            </w:pPr>
            <w:r w:rsidRPr="00481518">
              <w:rPr>
                <w:rFonts w:ascii="GE Inspira" w:hAnsi="GE Inspira" w:cs="Arial"/>
                <w:sz w:val="18"/>
                <w:szCs w:val="18"/>
              </w:rPr>
              <w:t>Section 9.6.4.1.15</w:t>
            </w:r>
            <w:r w:rsidR="00EE6FD3" w:rsidRPr="00481518">
              <w:rPr>
                <w:rFonts w:ascii="GE Inspira" w:hAnsi="GE Inspira" w:cs="Arial"/>
                <w:sz w:val="18"/>
                <w:szCs w:val="18"/>
              </w:rPr>
              <w:t xml:space="preserve">, </w:t>
            </w:r>
            <w:r w:rsidR="003444F7" w:rsidRPr="00481518">
              <w:rPr>
                <w:rFonts w:ascii="GE Inspira" w:hAnsi="GE Inspira" w:cs="Arial"/>
                <w:sz w:val="18"/>
                <w:szCs w:val="18"/>
              </w:rPr>
              <w:t>9.6.4.2.17</w:t>
            </w:r>
          </w:p>
          <w:p w14:paraId="04AEE2CC" w14:textId="77777777" w:rsidR="00202285" w:rsidRPr="00481518" w:rsidRDefault="00202285" w:rsidP="00962576">
            <w:pPr>
              <w:snapToGrid w:val="0"/>
              <w:rPr>
                <w:rFonts w:ascii="GE Inspira" w:hAnsi="GE Inspira" w:cs="Arial"/>
                <w:sz w:val="18"/>
                <w:szCs w:val="18"/>
              </w:rPr>
            </w:pPr>
          </w:p>
          <w:p w14:paraId="443F5E9C" w14:textId="77777777" w:rsidR="00EE6FD3" w:rsidRPr="00481518" w:rsidRDefault="00EE6FD3" w:rsidP="00962576">
            <w:pPr>
              <w:snapToGrid w:val="0"/>
              <w:rPr>
                <w:rFonts w:ascii="GE Inspira" w:hAnsi="GE Inspira" w:cs="Arial"/>
                <w:sz w:val="18"/>
                <w:szCs w:val="18"/>
              </w:rPr>
            </w:pPr>
            <w:r w:rsidRPr="00481518">
              <w:rPr>
                <w:rFonts w:ascii="GE Inspira" w:hAnsi="GE Inspira" w:cs="Arial"/>
                <w:sz w:val="18"/>
                <w:szCs w:val="18"/>
              </w:rPr>
              <w:t xml:space="preserve">Section </w:t>
            </w:r>
            <w:r w:rsidR="003444F7" w:rsidRPr="00481518">
              <w:rPr>
                <w:rFonts w:ascii="GE Inspira" w:hAnsi="GE Inspira" w:cs="Arial"/>
                <w:sz w:val="18"/>
                <w:szCs w:val="18"/>
              </w:rPr>
              <w:t>9.6.4.2.18</w:t>
            </w:r>
          </w:p>
          <w:p w14:paraId="4E1D70D8" w14:textId="77777777" w:rsidR="00EE6FD3" w:rsidRPr="00481518" w:rsidRDefault="00EE6FD3" w:rsidP="00962576">
            <w:pPr>
              <w:snapToGrid w:val="0"/>
              <w:rPr>
                <w:rFonts w:ascii="GE Inspira" w:hAnsi="GE Inspira" w:cs="Arial"/>
                <w:sz w:val="18"/>
                <w:szCs w:val="18"/>
              </w:rPr>
            </w:pPr>
          </w:p>
          <w:p w14:paraId="5A7EF711" w14:textId="77777777" w:rsidR="00EE6FD3" w:rsidRPr="00481518" w:rsidRDefault="00EE6FD3" w:rsidP="00962576">
            <w:pPr>
              <w:snapToGrid w:val="0"/>
              <w:rPr>
                <w:rFonts w:ascii="GE Inspira" w:hAnsi="GE Inspira" w:cs="Arial"/>
                <w:sz w:val="18"/>
                <w:szCs w:val="18"/>
              </w:rPr>
            </w:pPr>
            <w:r w:rsidRPr="00481518">
              <w:rPr>
                <w:rFonts w:ascii="GE Inspira" w:hAnsi="GE Inspira" w:cs="Arial"/>
                <w:sz w:val="18"/>
                <w:szCs w:val="18"/>
              </w:rPr>
              <w:t xml:space="preserve">Section </w:t>
            </w:r>
            <w:r w:rsidR="003444F7" w:rsidRPr="00481518">
              <w:rPr>
                <w:rFonts w:ascii="GE Inspira" w:hAnsi="GE Inspira" w:cs="Arial"/>
                <w:sz w:val="18"/>
                <w:szCs w:val="18"/>
              </w:rPr>
              <w:t>9.6.4.2.19</w:t>
            </w:r>
          </w:p>
          <w:p w14:paraId="53D936E5" w14:textId="77777777" w:rsidR="00EE6FD3" w:rsidRPr="00481518" w:rsidRDefault="00EE6FD3" w:rsidP="00962576">
            <w:pPr>
              <w:snapToGrid w:val="0"/>
              <w:rPr>
                <w:rFonts w:ascii="GE Inspira" w:hAnsi="GE Inspira" w:cs="Arial"/>
                <w:sz w:val="18"/>
                <w:szCs w:val="18"/>
              </w:rPr>
            </w:pPr>
          </w:p>
          <w:p w14:paraId="4F1BC25C" w14:textId="77777777" w:rsidR="00EE6FD3" w:rsidRPr="00481518" w:rsidRDefault="00EE6FD3" w:rsidP="00962576">
            <w:pPr>
              <w:snapToGrid w:val="0"/>
              <w:rPr>
                <w:rFonts w:ascii="GE Inspira" w:hAnsi="GE Inspira" w:cs="Arial"/>
                <w:sz w:val="18"/>
                <w:szCs w:val="18"/>
              </w:rPr>
            </w:pPr>
          </w:p>
          <w:p w14:paraId="76FC3516" w14:textId="77777777" w:rsidR="00EE6FD3" w:rsidRPr="00481518" w:rsidRDefault="00EE6FD3" w:rsidP="00962576">
            <w:pPr>
              <w:snapToGrid w:val="0"/>
              <w:rPr>
                <w:rFonts w:ascii="GE Inspira" w:hAnsi="GE Inspira" w:cs="Arial"/>
                <w:sz w:val="18"/>
                <w:szCs w:val="18"/>
              </w:rPr>
            </w:pPr>
            <w:r w:rsidRPr="00481518">
              <w:rPr>
                <w:rFonts w:ascii="GE Inspira" w:hAnsi="GE Inspira" w:cs="Arial"/>
                <w:sz w:val="18"/>
                <w:szCs w:val="18"/>
              </w:rPr>
              <w:t xml:space="preserve">Section </w:t>
            </w:r>
            <w:r w:rsidR="003444F7" w:rsidRPr="00481518">
              <w:rPr>
                <w:rFonts w:ascii="GE Inspira" w:hAnsi="GE Inspira" w:cs="Arial"/>
                <w:sz w:val="18"/>
                <w:szCs w:val="18"/>
              </w:rPr>
              <w:t>9.6.4.2.20</w:t>
            </w:r>
          </w:p>
          <w:p w14:paraId="448D7BE3" w14:textId="77777777" w:rsidR="00202285" w:rsidRPr="00481518" w:rsidRDefault="00202285" w:rsidP="00962576">
            <w:pPr>
              <w:snapToGrid w:val="0"/>
              <w:rPr>
                <w:rFonts w:ascii="GE Inspira" w:hAnsi="GE Inspira" w:cs="Arial"/>
                <w:sz w:val="18"/>
                <w:szCs w:val="18"/>
              </w:rPr>
            </w:pPr>
          </w:p>
          <w:p w14:paraId="02D686B7" w14:textId="77777777" w:rsidR="00EE6FD3" w:rsidRPr="00481518" w:rsidRDefault="00EE6FD3" w:rsidP="00962576">
            <w:pPr>
              <w:snapToGrid w:val="0"/>
              <w:rPr>
                <w:rFonts w:ascii="GE Inspira" w:hAnsi="GE Inspira" w:cs="Arial"/>
                <w:sz w:val="18"/>
                <w:szCs w:val="18"/>
              </w:rPr>
            </w:pPr>
          </w:p>
          <w:p w14:paraId="7AFAC663" w14:textId="77777777" w:rsidR="00202285" w:rsidRPr="00481518" w:rsidRDefault="00202285" w:rsidP="00962576">
            <w:pPr>
              <w:snapToGrid w:val="0"/>
              <w:rPr>
                <w:rFonts w:ascii="GE Inspira" w:hAnsi="GE Inspira" w:cs="Arial"/>
                <w:sz w:val="18"/>
                <w:szCs w:val="18"/>
              </w:rPr>
            </w:pPr>
            <w:r w:rsidRPr="00481518">
              <w:rPr>
                <w:rFonts w:ascii="GE Inspira" w:hAnsi="GE Inspira" w:cs="Arial"/>
                <w:sz w:val="18"/>
                <w:szCs w:val="18"/>
              </w:rPr>
              <w:t>Section 9.6.6.13</w:t>
            </w:r>
          </w:p>
          <w:p w14:paraId="0199AEBE" w14:textId="77777777" w:rsidR="00EE6FD3" w:rsidRPr="00481518" w:rsidRDefault="00EE6FD3" w:rsidP="00962576">
            <w:pPr>
              <w:snapToGrid w:val="0"/>
              <w:rPr>
                <w:rFonts w:ascii="GE Inspira" w:hAnsi="GE Inspira" w:cs="Arial"/>
                <w:sz w:val="18"/>
                <w:szCs w:val="18"/>
              </w:rPr>
            </w:pPr>
          </w:p>
          <w:p w14:paraId="7FD17348" w14:textId="77777777" w:rsidR="00EE6FD3" w:rsidRPr="00481518" w:rsidRDefault="00EE6FD3" w:rsidP="00962576">
            <w:pPr>
              <w:snapToGrid w:val="0"/>
              <w:rPr>
                <w:rFonts w:ascii="GE Inspira" w:hAnsi="GE Inspira" w:cs="Arial"/>
                <w:sz w:val="18"/>
                <w:szCs w:val="18"/>
              </w:rPr>
            </w:pPr>
          </w:p>
          <w:p w14:paraId="21407D35" w14:textId="77777777" w:rsidR="00EE6FD3" w:rsidRPr="00481518" w:rsidRDefault="00EE6FD3" w:rsidP="00962576">
            <w:pPr>
              <w:snapToGrid w:val="0"/>
              <w:rPr>
                <w:rFonts w:ascii="GE Inspira" w:hAnsi="GE Inspira" w:cs="Arial"/>
                <w:sz w:val="18"/>
                <w:szCs w:val="18"/>
              </w:rPr>
            </w:pPr>
            <w:r w:rsidRPr="00481518">
              <w:rPr>
                <w:rFonts w:ascii="GE Inspira" w:hAnsi="GE Inspira" w:cs="Arial"/>
                <w:sz w:val="18"/>
                <w:szCs w:val="18"/>
              </w:rPr>
              <w:t>Section 9.6.6.14</w:t>
            </w:r>
          </w:p>
          <w:p w14:paraId="4210166C" w14:textId="77777777" w:rsidR="00EE6FD3" w:rsidRPr="00481518" w:rsidRDefault="00EE6FD3" w:rsidP="00962576">
            <w:pPr>
              <w:snapToGrid w:val="0"/>
              <w:rPr>
                <w:rFonts w:ascii="GE Inspira" w:hAnsi="GE Inspira" w:cs="Arial"/>
                <w:sz w:val="18"/>
                <w:szCs w:val="18"/>
              </w:rPr>
            </w:pPr>
          </w:p>
          <w:p w14:paraId="7E39019A" w14:textId="77777777" w:rsidR="00EE6FD3" w:rsidRPr="00481518" w:rsidRDefault="00EE6FD3" w:rsidP="00962576">
            <w:pPr>
              <w:snapToGrid w:val="0"/>
              <w:rPr>
                <w:rFonts w:ascii="GE Inspira" w:hAnsi="GE Inspira" w:cs="Arial"/>
                <w:sz w:val="18"/>
                <w:szCs w:val="18"/>
              </w:rPr>
            </w:pPr>
            <w:r w:rsidRPr="00481518">
              <w:rPr>
                <w:rFonts w:ascii="GE Inspira" w:hAnsi="GE Inspira" w:cs="Arial"/>
                <w:sz w:val="18"/>
                <w:szCs w:val="18"/>
              </w:rPr>
              <w:t>Section 9.6.6.15</w:t>
            </w:r>
          </w:p>
          <w:p w14:paraId="6BFF5F03" w14:textId="77777777" w:rsidR="00EE6FD3" w:rsidRPr="00481518" w:rsidRDefault="00EE6FD3" w:rsidP="00962576">
            <w:pPr>
              <w:snapToGrid w:val="0"/>
              <w:rPr>
                <w:rFonts w:ascii="GE Inspira" w:hAnsi="GE Inspira" w:cs="Arial"/>
                <w:sz w:val="18"/>
                <w:szCs w:val="18"/>
              </w:rPr>
            </w:pPr>
          </w:p>
          <w:p w14:paraId="3EECEFD9" w14:textId="77777777" w:rsidR="00EE6FD3" w:rsidRPr="00481518" w:rsidRDefault="00EE6FD3" w:rsidP="00962576">
            <w:pPr>
              <w:snapToGrid w:val="0"/>
              <w:rPr>
                <w:rFonts w:ascii="GE Inspira" w:hAnsi="GE Inspira" w:cs="Arial"/>
                <w:sz w:val="18"/>
                <w:szCs w:val="18"/>
              </w:rPr>
            </w:pPr>
          </w:p>
          <w:p w14:paraId="22BA381E" w14:textId="77777777" w:rsidR="00EE6FD3" w:rsidRPr="00481518" w:rsidRDefault="00EE6FD3" w:rsidP="00962576">
            <w:pPr>
              <w:snapToGrid w:val="0"/>
              <w:rPr>
                <w:rFonts w:ascii="GE Inspira" w:hAnsi="GE Inspira" w:cs="Arial"/>
                <w:sz w:val="18"/>
                <w:szCs w:val="18"/>
              </w:rPr>
            </w:pPr>
            <w:r w:rsidRPr="00481518">
              <w:rPr>
                <w:rFonts w:ascii="GE Inspira" w:hAnsi="GE Inspira" w:cs="Arial"/>
                <w:sz w:val="18"/>
                <w:szCs w:val="18"/>
              </w:rPr>
              <w:t>Section 9.6.6.16</w:t>
            </w:r>
          </w:p>
          <w:p w14:paraId="5D079A08" w14:textId="77777777" w:rsidR="00E7302A" w:rsidRPr="00481518" w:rsidRDefault="00E7302A" w:rsidP="00962576">
            <w:pPr>
              <w:snapToGrid w:val="0"/>
              <w:rPr>
                <w:rFonts w:ascii="GE Inspira" w:hAnsi="GE Inspira" w:cs="Arial"/>
                <w:sz w:val="18"/>
                <w:szCs w:val="18"/>
              </w:rPr>
            </w:pPr>
          </w:p>
          <w:p w14:paraId="07AD1B86" w14:textId="77777777" w:rsidR="00E7302A" w:rsidRPr="00481518" w:rsidRDefault="00E7302A" w:rsidP="00962576">
            <w:pPr>
              <w:snapToGrid w:val="0"/>
              <w:rPr>
                <w:rFonts w:ascii="GE Inspira" w:hAnsi="GE Inspira" w:cs="Arial"/>
                <w:sz w:val="18"/>
                <w:szCs w:val="18"/>
              </w:rPr>
            </w:pPr>
          </w:p>
          <w:p w14:paraId="17058566" w14:textId="77777777" w:rsidR="00E7302A" w:rsidRPr="00481518" w:rsidRDefault="00E7302A" w:rsidP="00962576">
            <w:pPr>
              <w:snapToGrid w:val="0"/>
              <w:rPr>
                <w:rFonts w:ascii="GE Inspira" w:hAnsi="GE Inspira" w:cs="Arial"/>
                <w:sz w:val="18"/>
                <w:szCs w:val="18"/>
              </w:rPr>
            </w:pPr>
            <w:r w:rsidRPr="00481518">
              <w:rPr>
                <w:rFonts w:ascii="GE Inspira" w:hAnsi="GE Inspira" w:cs="Arial"/>
                <w:sz w:val="18"/>
                <w:szCs w:val="18"/>
              </w:rPr>
              <w:t>Section 9.7.4.33</w:t>
            </w:r>
          </w:p>
          <w:p w14:paraId="49DB69DA" w14:textId="77777777" w:rsidR="00D1283E" w:rsidRPr="00481518" w:rsidRDefault="00D1283E" w:rsidP="00962576">
            <w:pPr>
              <w:snapToGrid w:val="0"/>
              <w:rPr>
                <w:rFonts w:ascii="GE Inspira" w:hAnsi="GE Inspira" w:cs="Arial"/>
                <w:sz w:val="18"/>
                <w:szCs w:val="18"/>
              </w:rPr>
            </w:pPr>
          </w:p>
          <w:p w14:paraId="0178BB32" w14:textId="77777777" w:rsidR="00D1283E" w:rsidRPr="00481518" w:rsidRDefault="00D1283E" w:rsidP="00962576">
            <w:pPr>
              <w:snapToGrid w:val="0"/>
              <w:rPr>
                <w:rFonts w:ascii="GE Inspira" w:hAnsi="GE Inspira" w:cs="Arial"/>
                <w:sz w:val="18"/>
                <w:szCs w:val="18"/>
              </w:rPr>
            </w:pPr>
          </w:p>
          <w:p w14:paraId="0FB22F54" w14:textId="77777777" w:rsidR="00D1283E" w:rsidRPr="00481518" w:rsidRDefault="00D1283E" w:rsidP="00962576">
            <w:pPr>
              <w:snapToGrid w:val="0"/>
              <w:rPr>
                <w:rFonts w:ascii="GE Inspira" w:hAnsi="GE Inspira" w:cs="Arial"/>
                <w:sz w:val="18"/>
                <w:szCs w:val="18"/>
              </w:rPr>
            </w:pPr>
            <w:r w:rsidRPr="00481518">
              <w:rPr>
                <w:rFonts w:ascii="GE Inspira" w:hAnsi="GE Inspira" w:cs="Arial"/>
                <w:sz w:val="18"/>
                <w:szCs w:val="18"/>
              </w:rPr>
              <w:t>Section 9.7.4.34</w:t>
            </w:r>
          </w:p>
          <w:p w14:paraId="41CE6BE7" w14:textId="77777777" w:rsidR="00E7302A" w:rsidRPr="00481518" w:rsidRDefault="00E7302A" w:rsidP="00962576">
            <w:pPr>
              <w:snapToGrid w:val="0"/>
              <w:rPr>
                <w:rFonts w:ascii="GE Inspira" w:hAnsi="GE Inspira" w:cs="Arial"/>
                <w:sz w:val="18"/>
                <w:szCs w:val="18"/>
              </w:rPr>
            </w:pPr>
          </w:p>
          <w:p w14:paraId="270E5FB6" w14:textId="77777777" w:rsidR="00E7302A" w:rsidRPr="00481518" w:rsidRDefault="00E7302A" w:rsidP="00962576">
            <w:pPr>
              <w:snapToGrid w:val="0"/>
              <w:rPr>
                <w:rFonts w:ascii="GE Inspira" w:hAnsi="GE Inspira" w:cs="Arial"/>
                <w:sz w:val="18"/>
                <w:szCs w:val="18"/>
              </w:rPr>
            </w:pPr>
          </w:p>
          <w:p w14:paraId="6D7AA2BB" w14:textId="77777777" w:rsidR="00E7302A" w:rsidRPr="00481518" w:rsidRDefault="00E7302A" w:rsidP="00962576">
            <w:pPr>
              <w:snapToGrid w:val="0"/>
              <w:rPr>
                <w:rFonts w:ascii="GE Inspira" w:hAnsi="GE Inspira" w:cs="Arial"/>
                <w:sz w:val="18"/>
                <w:szCs w:val="18"/>
              </w:rPr>
            </w:pPr>
            <w:r w:rsidRPr="00481518">
              <w:rPr>
                <w:rFonts w:ascii="GE Inspira" w:hAnsi="GE Inspira" w:cs="Arial"/>
                <w:sz w:val="18"/>
                <w:szCs w:val="18"/>
              </w:rPr>
              <w:t>Section 9.7.6.</w:t>
            </w:r>
            <w:r w:rsidR="00D1283E" w:rsidRPr="00481518">
              <w:rPr>
                <w:rFonts w:ascii="GE Inspira" w:hAnsi="GE Inspira" w:cs="Arial"/>
                <w:sz w:val="18"/>
                <w:szCs w:val="18"/>
              </w:rPr>
              <w:t>9</w:t>
            </w:r>
          </w:p>
          <w:p w14:paraId="14C1C311" w14:textId="77777777" w:rsidR="00D1283E" w:rsidRPr="00481518" w:rsidRDefault="00D1283E" w:rsidP="00962576">
            <w:pPr>
              <w:snapToGrid w:val="0"/>
              <w:rPr>
                <w:rFonts w:ascii="GE Inspira" w:hAnsi="GE Inspira" w:cs="Arial"/>
                <w:sz w:val="18"/>
                <w:szCs w:val="18"/>
              </w:rPr>
            </w:pPr>
          </w:p>
          <w:p w14:paraId="686522A3" w14:textId="77777777" w:rsidR="00D1283E" w:rsidRPr="00481518" w:rsidRDefault="00D1283E" w:rsidP="00962576">
            <w:pPr>
              <w:snapToGrid w:val="0"/>
              <w:rPr>
                <w:rFonts w:ascii="GE Inspira" w:hAnsi="GE Inspira" w:cs="Arial"/>
                <w:sz w:val="18"/>
                <w:szCs w:val="18"/>
              </w:rPr>
            </w:pPr>
          </w:p>
          <w:p w14:paraId="0AEEC1A7" w14:textId="77777777" w:rsidR="00D1283E" w:rsidRPr="00481518" w:rsidRDefault="00D1283E" w:rsidP="00962576">
            <w:pPr>
              <w:snapToGrid w:val="0"/>
              <w:rPr>
                <w:rFonts w:ascii="GE Inspira" w:hAnsi="GE Inspira" w:cs="Arial"/>
                <w:sz w:val="18"/>
                <w:szCs w:val="18"/>
              </w:rPr>
            </w:pPr>
            <w:r w:rsidRPr="00481518">
              <w:rPr>
                <w:rFonts w:ascii="GE Inspira" w:hAnsi="GE Inspira" w:cs="Arial"/>
                <w:sz w:val="18"/>
                <w:szCs w:val="18"/>
              </w:rPr>
              <w:t>Section 9.7.6.10</w:t>
            </w:r>
          </w:p>
          <w:p w14:paraId="0487CF81" w14:textId="77777777" w:rsidR="00962576" w:rsidRPr="00481518" w:rsidRDefault="00962576" w:rsidP="00BA1F12">
            <w:pPr>
              <w:snapToGrid w:val="0"/>
              <w:rPr>
                <w:rFonts w:ascii="GE Inspira" w:hAnsi="GE Inspira" w:cs="Arial"/>
                <w:sz w:val="18"/>
                <w:szCs w:val="18"/>
              </w:rPr>
            </w:pPr>
          </w:p>
          <w:p w14:paraId="6930454D" w14:textId="77777777" w:rsidR="00962576" w:rsidRPr="00481518" w:rsidRDefault="00962576" w:rsidP="00BA1F12">
            <w:pPr>
              <w:snapToGrid w:val="0"/>
              <w:rPr>
                <w:rFonts w:ascii="GE Inspira" w:hAnsi="GE Inspira" w:cs="Arial"/>
                <w:sz w:val="18"/>
                <w:szCs w:val="18"/>
              </w:rPr>
            </w:pPr>
          </w:p>
          <w:p w14:paraId="7BDF9913" w14:textId="77777777" w:rsidR="00962576" w:rsidRPr="00481518" w:rsidRDefault="001D36E8" w:rsidP="00BA1F12">
            <w:pPr>
              <w:snapToGrid w:val="0"/>
              <w:rPr>
                <w:rFonts w:ascii="GE Inspira" w:hAnsi="GE Inspira" w:cs="Arial"/>
                <w:sz w:val="18"/>
                <w:szCs w:val="18"/>
              </w:rPr>
            </w:pPr>
            <w:r w:rsidRPr="00481518">
              <w:rPr>
                <w:rFonts w:ascii="GE Inspira" w:hAnsi="GE Inspira" w:cs="Arial"/>
                <w:sz w:val="18"/>
                <w:szCs w:val="18"/>
              </w:rPr>
              <w:t>Section 13.1, 13.2</w:t>
            </w:r>
          </w:p>
        </w:tc>
        <w:tc>
          <w:tcPr>
            <w:tcW w:w="2942" w:type="dxa"/>
            <w:tcBorders>
              <w:top w:val="single" w:sz="4" w:space="0" w:color="000000"/>
              <w:left w:val="single" w:sz="4" w:space="0" w:color="000000"/>
              <w:bottom w:val="single" w:sz="4" w:space="0" w:color="000000"/>
            </w:tcBorders>
            <w:shd w:val="clear" w:color="auto" w:fill="auto"/>
          </w:tcPr>
          <w:p w14:paraId="4C0062A4"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lastRenderedPageBreak/>
              <w:t>Updated data entity for part weight in kilograms</w:t>
            </w:r>
          </w:p>
          <w:p w14:paraId="45D5076B" w14:textId="77777777" w:rsidR="002D7BBD" w:rsidRPr="00481518" w:rsidRDefault="002D7BBD" w:rsidP="00BA1F12">
            <w:pPr>
              <w:snapToGrid w:val="0"/>
              <w:rPr>
                <w:rFonts w:ascii="GE Inspira" w:hAnsi="GE Inspira" w:cs="Arial"/>
                <w:sz w:val="18"/>
                <w:szCs w:val="18"/>
              </w:rPr>
            </w:pPr>
          </w:p>
          <w:p w14:paraId="188A658C"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Updated data entity for BIN BULK flag</w:t>
            </w:r>
          </w:p>
          <w:p w14:paraId="10665EE4" w14:textId="77777777" w:rsidR="002D7BBD" w:rsidRPr="00481518" w:rsidRDefault="002D7BBD" w:rsidP="00BA1F12">
            <w:pPr>
              <w:snapToGrid w:val="0"/>
              <w:rPr>
                <w:rFonts w:ascii="GE Inspira" w:hAnsi="GE Inspira" w:cs="Arial"/>
                <w:sz w:val="18"/>
                <w:szCs w:val="18"/>
              </w:rPr>
            </w:pPr>
          </w:p>
          <w:p w14:paraId="4252F8B1"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lastRenderedPageBreak/>
              <w:t>Updated data entity for Business Modality</w:t>
            </w:r>
          </w:p>
          <w:p w14:paraId="041B6A0F" w14:textId="77777777" w:rsidR="002D7BBD" w:rsidRPr="00481518" w:rsidRDefault="002D7BBD" w:rsidP="00BA1F12">
            <w:pPr>
              <w:snapToGrid w:val="0"/>
              <w:rPr>
                <w:rFonts w:ascii="GE Inspira" w:hAnsi="GE Inspira" w:cs="Arial"/>
                <w:sz w:val="18"/>
                <w:szCs w:val="18"/>
              </w:rPr>
            </w:pPr>
          </w:p>
          <w:p w14:paraId="2AC06711" w14:textId="77777777" w:rsidR="001C1C5E" w:rsidRPr="00481518" w:rsidRDefault="001C1C5E" w:rsidP="00BA1F12">
            <w:pPr>
              <w:snapToGrid w:val="0"/>
              <w:rPr>
                <w:rFonts w:ascii="GE Inspira" w:hAnsi="GE Inspira" w:cs="Arial"/>
                <w:sz w:val="18"/>
                <w:szCs w:val="18"/>
              </w:rPr>
            </w:pPr>
            <w:r w:rsidRPr="00481518">
              <w:rPr>
                <w:rFonts w:ascii="GE Inspira" w:hAnsi="GE Inspira" w:cs="Arial"/>
                <w:sz w:val="18"/>
                <w:szCs w:val="18"/>
              </w:rPr>
              <w:t>Updated value set name for item modality to business mapping</w:t>
            </w:r>
          </w:p>
          <w:p w14:paraId="323EB1B2" w14:textId="77777777" w:rsidR="001C1C5E" w:rsidRPr="00481518" w:rsidRDefault="001C1C5E" w:rsidP="00BA1F12">
            <w:pPr>
              <w:snapToGrid w:val="0"/>
              <w:rPr>
                <w:rFonts w:ascii="GE Inspira" w:hAnsi="GE Inspira" w:cs="Arial"/>
                <w:sz w:val="18"/>
                <w:szCs w:val="18"/>
              </w:rPr>
            </w:pPr>
          </w:p>
          <w:p w14:paraId="2A33CE2F"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Updated business rules for part weight in kilograms</w:t>
            </w:r>
          </w:p>
          <w:p w14:paraId="2079B6B8" w14:textId="77777777" w:rsidR="002D7BBD" w:rsidRPr="00481518" w:rsidRDefault="002D7BBD" w:rsidP="00BA1F12">
            <w:pPr>
              <w:snapToGrid w:val="0"/>
              <w:rPr>
                <w:rFonts w:ascii="GE Inspira" w:hAnsi="GE Inspira" w:cs="Arial"/>
                <w:sz w:val="18"/>
                <w:szCs w:val="18"/>
              </w:rPr>
            </w:pPr>
          </w:p>
          <w:p w14:paraId="78637BEB"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Updated business rules for BIN BULK flag</w:t>
            </w:r>
          </w:p>
          <w:p w14:paraId="1B95E6BA" w14:textId="77777777" w:rsidR="002D7BBD" w:rsidRPr="00481518" w:rsidRDefault="002D7BBD" w:rsidP="00BA1F12">
            <w:pPr>
              <w:snapToGrid w:val="0"/>
              <w:rPr>
                <w:rFonts w:ascii="GE Inspira" w:hAnsi="GE Inspira" w:cs="Arial"/>
                <w:sz w:val="18"/>
                <w:szCs w:val="18"/>
              </w:rPr>
            </w:pPr>
          </w:p>
          <w:p w14:paraId="60C126E4" w14:textId="77777777" w:rsidR="002D7BBD" w:rsidRPr="00481518" w:rsidRDefault="002D7BBD" w:rsidP="00BA1F12">
            <w:pPr>
              <w:snapToGrid w:val="0"/>
              <w:rPr>
                <w:rFonts w:ascii="GE Inspira" w:hAnsi="GE Inspira" w:cs="Arial"/>
                <w:sz w:val="18"/>
                <w:szCs w:val="18"/>
              </w:rPr>
            </w:pPr>
            <w:r w:rsidRPr="00481518">
              <w:rPr>
                <w:rFonts w:ascii="GE Inspira" w:hAnsi="GE Inspira" w:cs="Arial"/>
                <w:sz w:val="18"/>
                <w:szCs w:val="18"/>
              </w:rPr>
              <w:t>Updated business rules for Business Modality</w:t>
            </w:r>
          </w:p>
          <w:p w14:paraId="6CFDD0F1" w14:textId="77777777" w:rsidR="002D7BBD" w:rsidRPr="00481518" w:rsidRDefault="002D7BBD" w:rsidP="00BA1F12">
            <w:pPr>
              <w:snapToGrid w:val="0"/>
              <w:rPr>
                <w:rFonts w:ascii="GE Inspira" w:hAnsi="GE Inspira" w:cs="Arial"/>
                <w:sz w:val="18"/>
                <w:szCs w:val="18"/>
              </w:rPr>
            </w:pPr>
          </w:p>
          <w:p w14:paraId="60459EC4" w14:textId="77777777" w:rsidR="00BA1F12" w:rsidRPr="00481518" w:rsidRDefault="001F3331" w:rsidP="00BA1F12">
            <w:pPr>
              <w:snapToGrid w:val="0"/>
              <w:rPr>
                <w:rFonts w:ascii="GE Inspira" w:hAnsi="GE Inspira" w:cs="Arial"/>
                <w:sz w:val="18"/>
                <w:szCs w:val="18"/>
              </w:rPr>
            </w:pPr>
            <w:r w:rsidRPr="00481518">
              <w:rPr>
                <w:rFonts w:ascii="GE Inspira" w:hAnsi="GE Inspira" w:cs="Arial"/>
                <w:sz w:val="18"/>
                <w:szCs w:val="18"/>
              </w:rPr>
              <w:t>Updated the data entity to include the default warehouse</w:t>
            </w:r>
          </w:p>
          <w:p w14:paraId="69E8B0B9" w14:textId="77777777" w:rsidR="00962576" w:rsidRPr="00481518" w:rsidRDefault="00962576" w:rsidP="00BA1F12">
            <w:pPr>
              <w:snapToGrid w:val="0"/>
              <w:rPr>
                <w:rFonts w:ascii="GE Inspira" w:hAnsi="GE Inspira" w:cs="Arial"/>
                <w:sz w:val="18"/>
                <w:szCs w:val="18"/>
              </w:rPr>
            </w:pPr>
          </w:p>
          <w:p w14:paraId="1ED09C26" w14:textId="77777777" w:rsidR="00962576" w:rsidRPr="00481518" w:rsidRDefault="00962576" w:rsidP="00962576">
            <w:pPr>
              <w:snapToGrid w:val="0"/>
              <w:rPr>
                <w:rFonts w:ascii="GE Inspira" w:hAnsi="GE Inspira" w:cs="Arial"/>
                <w:sz w:val="18"/>
                <w:szCs w:val="18"/>
              </w:rPr>
            </w:pPr>
            <w:r w:rsidRPr="00481518">
              <w:rPr>
                <w:rFonts w:ascii="GE Inspira" w:hAnsi="GE Inspira" w:cs="Arial"/>
                <w:sz w:val="18"/>
                <w:szCs w:val="18"/>
              </w:rPr>
              <w:t>Updated the data entity to include the Customer class code</w:t>
            </w:r>
          </w:p>
          <w:p w14:paraId="440329B5" w14:textId="77777777" w:rsidR="00962576" w:rsidRPr="00481518" w:rsidRDefault="00962576" w:rsidP="00BA1F12">
            <w:pPr>
              <w:snapToGrid w:val="0"/>
              <w:rPr>
                <w:rFonts w:ascii="GE Inspira" w:hAnsi="GE Inspira" w:cs="Arial"/>
                <w:sz w:val="18"/>
                <w:szCs w:val="18"/>
              </w:rPr>
            </w:pPr>
          </w:p>
          <w:p w14:paraId="4863DEAB" w14:textId="77777777" w:rsidR="001F3331" w:rsidRPr="00481518" w:rsidRDefault="00B734C7" w:rsidP="00BA1F12">
            <w:pPr>
              <w:snapToGrid w:val="0"/>
              <w:rPr>
                <w:rFonts w:ascii="GE Inspira" w:hAnsi="GE Inspira" w:cs="Arial"/>
                <w:sz w:val="18"/>
                <w:szCs w:val="18"/>
              </w:rPr>
            </w:pPr>
            <w:r w:rsidRPr="00481518">
              <w:rPr>
                <w:rFonts w:ascii="GE Inspira" w:hAnsi="GE Inspira" w:cs="Arial"/>
                <w:sz w:val="18"/>
                <w:szCs w:val="18"/>
              </w:rPr>
              <w:t>Updated l</w:t>
            </w:r>
            <w:r w:rsidR="001F3331" w:rsidRPr="00481518">
              <w:rPr>
                <w:rFonts w:ascii="GE Inspira" w:hAnsi="GE Inspira" w:cs="Arial"/>
                <w:sz w:val="18"/>
                <w:szCs w:val="18"/>
              </w:rPr>
              <w:t>ogic to derive the default warehouse</w:t>
            </w:r>
          </w:p>
          <w:p w14:paraId="3A621EC3" w14:textId="77777777" w:rsidR="00962576" w:rsidRPr="00481518" w:rsidRDefault="00962576" w:rsidP="00BA1F12">
            <w:pPr>
              <w:snapToGrid w:val="0"/>
              <w:rPr>
                <w:rFonts w:ascii="GE Inspira" w:hAnsi="GE Inspira" w:cs="Arial"/>
                <w:sz w:val="18"/>
                <w:szCs w:val="18"/>
              </w:rPr>
            </w:pPr>
          </w:p>
          <w:p w14:paraId="6142F41B" w14:textId="77777777" w:rsidR="00962576" w:rsidRPr="00481518" w:rsidRDefault="00962576" w:rsidP="00BA1F12">
            <w:pPr>
              <w:snapToGrid w:val="0"/>
              <w:rPr>
                <w:rFonts w:ascii="GE Inspira" w:hAnsi="GE Inspira" w:cs="Arial"/>
                <w:sz w:val="18"/>
                <w:szCs w:val="18"/>
              </w:rPr>
            </w:pPr>
            <w:r w:rsidRPr="00481518">
              <w:rPr>
                <w:rFonts w:ascii="GE Inspira" w:hAnsi="GE Inspira" w:cs="Arial"/>
                <w:sz w:val="18"/>
                <w:szCs w:val="18"/>
              </w:rPr>
              <w:t>Updated logic to derive the customer class code</w:t>
            </w:r>
          </w:p>
          <w:p w14:paraId="609BA4C5" w14:textId="77777777" w:rsidR="00F24719" w:rsidRPr="00481518" w:rsidRDefault="00F24719" w:rsidP="00BA1F12">
            <w:pPr>
              <w:snapToGrid w:val="0"/>
              <w:rPr>
                <w:rFonts w:ascii="GE Inspira" w:hAnsi="GE Inspira" w:cs="Arial"/>
                <w:sz w:val="18"/>
                <w:szCs w:val="18"/>
              </w:rPr>
            </w:pPr>
          </w:p>
          <w:p w14:paraId="4E0D0829" w14:textId="77777777" w:rsidR="00F24719" w:rsidRPr="00481518" w:rsidRDefault="00F24719" w:rsidP="00BA1F12">
            <w:pPr>
              <w:snapToGrid w:val="0"/>
              <w:rPr>
                <w:rFonts w:ascii="GE Inspira" w:hAnsi="GE Inspira" w:cs="Arial"/>
                <w:sz w:val="18"/>
                <w:szCs w:val="18"/>
              </w:rPr>
            </w:pPr>
            <w:r w:rsidRPr="00481518">
              <w:rPr>
                <w:rFonts w:ascii="GE Inspira" w:hAnsi="GE Inspira" w:cs="Arial"/>
                <w:sz w:val="18"/>
                <w:szCs w:val="18"/>
              </w:rPr>
              <w:t>Updated data entity for Internal Supplier Lead Time</w:t>
            </w:r>
          </w:p>
          <w:p w14:paraId="64FEEAA1" w14:textId="77777777" w:rsidR="00F24719" w:rsidRPr="00481518" w:rsidRDefault="00F24719" w:rsidP="00BA1F12">
            <w:pPr>
              <w:snapToGrid w:val="0"/>
              <w:rPr>
                <w:rFonts w:ascii="GE Inspira" w:hAnsi="GE Inspira" w:cs="Arial"/>
                <w:sz w:val="18"/>
                <w:szCs w:val="18"/>
              </w:rPr>
            </w:pPr>
          </w:p>
          <w:p w14:paraId="227C053F" w14:textId="77777777" w:rsidR="00F24719" w:rsidRPr="00481518" w:rsidRDefault="00F24719" w:rsidP="00BA1F12">
            <w:pPr>
              <w:snapToGrid w:val="0"/>
              <w:rPr>
                <w:rFonts w:ascii="GE Inspira" w:hAnsi="GE Inspira" w:cs="Arial"/>
                <w:sz w:val="18"/>
                <w:szCs w:val="18"/>
              </w:rPr>
            </w:pPr>
            <w:r w:rsidRPr="00481518">
              <w:rPr>
                <w:rFonts w:ascii="GE Inspira" w:hAnsi="GE Inspira" w:cs="Arial"/>
                <w:sz w:val="18"/>
                <w:szCs w:val="18"/>
              </w:rPr>
              <w:t>Updated business logic for Internal Supplier Lead Time</w:t>
            </w:r>
          </w:p>
          <w:p w14:paraId="0AE204CD" w14:textId="77777777" w:rsidR="00202285" w:rsidRPr="00481518" w:rsidRDefault="00202285" w:rsidP="00BA1F12">
            <w:pPr>
              <w:snapToGrid w:val="0"/>
              <w:rPr>
                <w:rFonts w:ascii="GE Inspira" w:hAnsi="GE Inspira" w:cs="Arial"/>
                <w:sz w:val="18"/>
                <w:szCs w:val="18"/>
              </w:rPr>
            </w:pPr>
          </w:p>
          <w:p w14:paraId="1BDEE7D2" w14:textId="77777777" w:rsidR="00202285" w:rsidRPr="00481518" w:rsidRDefault="00202285" w:rsidP="00BA1F12">
            <w:pPr>
              <w:snapToGrid w:val="0"/>
              <w:rPr>
                <w:rFonts w:ascii="GE Inspira" w:hAnsi="GE Inspira" w:cs="Arial"/>
                <w:sz w:val="18"/>
                <w:szCs w:val="18"/>
              </w:rPr>
            </w:pPr>
            <w:r w:rsidRPr="00481518">
              <w:rPr>
                <w:rFonts w:ascii="GE Inspira" w:hAnsi="GE Inspira" w:cs="Arial"/>
                <w:sz w:val="18"/>
                <w:szCs w:val="18"/>
              </w:rPr>
              <w:t>Updated data entity for frozen cost in USD</w:t>
            </w:r>
          </w:p>
          <w:p w14:paraId="5170115F" w14:textId="77777777" w:rsidR="00EE6FD3" w:rsidRPr="00481518" w:rsidRDefault="00EE6FD3" w:rsidP="00BA1F12">
            <w:pPr>
              <w:snapToGrid w:val="0"/>
              <w:rPr>
                <w:rFonts w:ascii="GE Inspira" w:hAnsi="GE Inspira" w:cs="Arial"/>
                <w:sz w:val="18"/>
                <w:szCs w:val="18"/>
              </w:rPr>
            </w:pPr>
          </w:p>
          <w:p w14:paraId="53573830" w14:textId="77777777" w:rsidR="00EE6FD3" w:rsidRPr="00481518" w:rsidRDefault="00EE6FD3" w:rsidP="00BA1F12">
            <w:pPr>
              <w:snapToGrid w:val="0"/>
              <w:rPr>
                <w:rFonts w:ascii="GE Inspira" w:hAnsi="GE Inspira" w:cs="Arial"/>
                <w:sz w:val="18"/>
                <w:szCs w:val="18"/>
              </w:rPr>
            </w:pPr>
            <w:r w:rsidRPr="00481518">
              <w:rPr>
                <w:rFonts w:ascii="GE Inspira" w:hAnsi="GE Inspira" w:cs="Arial"/>
                <w:sz w:val="18"/>
                <w:szCs w:val="18"/>
              </w:rPr>
              <w:t>Updated data entity for locator</w:t>
            </w:r>
          </w:p>
          <w:p w14:paraId="541358A3" w14:textId="77777777" w:rsidR="00EE6FD3" w:rsidRPr="00481518" w:rsidRDefault="00EE6FD3" w:rsidP="00BA1F12">
            <w:pPr>
              <w:snapToGrid w:val="0"/>
              <w:rPr>
                <w:rFonts w:ascii="GE Inspira" w:hAnsi="GE Inspira" w:cs="Arial"/>
                <w:sz w:val="18"/>
                <w:szCs w:val="18"/>
              </w:rPr>
            </w:pPr>
          </w:p>
          <w:p w14:paraId="053C3ED5" w14:textId="77777777" w:rsidR="00EE6FD3" w:rsidRPr="00481518" w:rsidRDefault="00EE6FD3" w:rsidP="00BA1F12">
            <w:pPr>
              <w:snapToGrid w:val="0"/>
              <w:rPr>
                <w:rFonts w:ascii="GE Inspira" w:hAnsi="GE Inspira" w:cs="Arial"/>
                <w:sz w:val="18"/>
                <w:szCs w:val="18"/>
              </w:rPr>
            </w:pPr>
            <w:r w:rsidRPr="00481518">
              <w:rPr>
                <w:rFonts w:ascii="GE Inspira" w:hAnsi="GE Inspira" w:cs="Arial"/>
                <w:sz w:val="18"/>
                <w:szCs w:val="18"/>
              </w:rPr>
              <w:t>Updated data entity for Customer Class code</w:t>
            </w:r>
          </w:p>
          <w:p w14:paraId="73432E25" w14:textId="77777777" w:rsidR="00EE6FD3" w:rsidRPr="00481518" w:rsidRDefault="00EE6FD3" w:rsidP="00BA1F12">
            <w:pPr>
              <w:snapToGrid w:val="0"/>
              <w:rPr>
                <w:rFonts w:ascii="GE Inspira" w:hAnsi="GE Inspira" w:cs="Arial"/>
                <w:sz w:val="18"/>
                <w:szCs w:val="18"/>
              </w:rPr>
            </w:pPr>
          </w:p>
          <w:p w14:paraId="734E2731" w14:textId="77777777" w:rsidR="00EE6FD3" w:rsidRPr="00481518" w:rsidRDefault="00EE6FD3" w:rsidP="00BA1F12">
            <w:pPr>
              <w:snapToGrid w:val="0"/>
              <w:rPr>
                <w:rFonts w:ascii="GE Inspira" w:hAnsi="GE Inspira" w:cs="Arial"/>
                <w:sz w:val="18"/>
                <w:szCs w:val="18"/>
              </w:rPr>
            </w:pPr>
            <w:r w:rsidRPr="00481518">
              <w:rPr>
                <w:rFonts w:ascii="GE Inspira" w:hAnsi="GE Inspira" w:cs="Arial"/>
                <w:sz w:val="18"/>
                <w:szCs w:val="18"/>
              </w:rPr>
              <w:t>Updated data entity for Primary PUDO location</w:t>
            </w:r>
          </w:p>
          <w:p w14:paraId="1842766B" w14:textId="77777777" w:rsidR="00202285" w:rsidRPr="00481518" w:rsidRDefault="00202285" w:rsidP="00BA1F12">
            <w:pPr>
              <w:snapToGrid w:val="0"/>
              <w:rPr>
                <w:rFonts w:ascii="GE Inspira" w:hAnsi="GE Inspira" w:cs="Arial"/>
                <w:sz w:val="18"/>
                <w:szCs w:val="18"/>
              </w:rPr>
            </w:pPr>
          </w:p>
          <w:p w14:paraId="48C5A4D6" w14:textId="77777777" w:rsidR="00202285" w:rsidRPr="00481518" w:rsidRDefault="00202285" w:rsidP="00BA1F12">
            <w:pPr>
              <w:snapToGrid w:val="0"/>
              <w:rPr>
                <w:rFonts w:ascii="GE Inspira" w:hAnsi="GE Inspira" w:cs="Arial"/>
                <w:sz w:val="18"/>
                <w:szCs w:val="18"/>
              </w:rPr>
            </w:pPr>
            <w:r w:rsidRPr="00481518">
              <w:rPr>
                <w:rFonts w:ascii="GE Inspira" w:hAnsi="GE Inspira" w:cs="Arial"/>
                <w:sz w:val="18"/>
                <w:szCs w:val="18"/>
              </w:rPr>
              <w:t>Updated business logic for frozen cost in USD</w:t>
            </w:r>
          </w:p>
          <w:p w14:paraId="615187E6" w14:textId="77777777" w:rsidR="00EE6FD3" w:rsidRPr="00481518" w:rsidRDefault="00EE6FD3" w:rsidP="00BA1F12">
            <w:pPr>
              <w:snapToGrid w:val="0"/>
              <w:rPr>
                <w:rFonts w:ascii="GE Inspira" w:hAnsi="GE Inspira" w:cs="Arial"/>
                <w:sz w:val="18"/>
                <w:szCs w:val="18"/>
              </w:rPr>
            </w:pPr>
          </w:p>
          <w:p w14:paraId="0FD75A73" w14:textId="77777777" w:rsidR="00EE6FD3" w:rsidRPr="00481518" w:rsidRDefault="00EE6FD3" w:rsidP="00BA1F12">
            <w:pPr>
              <w:snapToGrid w:val="0"/>
              <w:rPr>
                <w:rFonts w:ascii="GE Inspira" w:hAnsi="GE Inspira" w:cs="Arial"/>
                <w:sz w:val="18"/>
                <w:szCs w:val="18"/>
              </w:rPr>
            </w:pPr>
            <w:r w:rsidRPr="00481518">
              <w:rPr>
                <w:rFonts w:ascii="GE Inspira" w:hAnsi="GE Inspira" w:cs="Arial"/>
                <w:sz w:val="18"/>
                <w:szCs w:val="18"/>
              </w:rPr>
              <w:t>Updated business rules for locator</w:t>
            </w:r>
          </w:p>
          <w:p w14:paraId="53B5A3BA" w14:textId="77777777" w:rsidR="00EE6FD3" w:rsidRPr="00481518" w:rsidRDefault="00EE6FD3" w:rsidP="00BA1F12">
            <w:pPr>
              <w:snapToGrid w:val="0"/>
              <w:rPr>
                <w:rFonts w:ascii="GE Inspira" w:hAnsi="GE Inspira" w:cs="Arial"/>
                <w:sz w:val="18"/>
                <w:szCs w:val="18"/>
              </w:rPr>
            </w:pPr>
          </w:p>
          <w:p w14:paraId="7A56E804" w14:textId="77777777" w:rsidR="00EE6FD3" w:rsidRPr="00481518" w:rsidRDefault="00EE6FD3" w:rsidP="00BA1F12">
            <w:pPr>
              <w:snapToGrid w:val="0"/>
              <w:rPr>
                <w:rFonts w:ascii="GE Inspira" w:hAnsi="GE Inspira" w:cs="Arial"/>
                <w:sz w:val="18"/>
                <w:szCs w:val="18"/>
              </w:rPr>
            </w:pPr>
            <w:r w:rsidRPr="00481518">
              <w:rPr>
                <w:rFonts w:ascii="GE Inspira" w:hAnsi="GE Inspira" w:cs="Arial"/>
                <w:sz w:val="18"/>
                <w:szCs w:val="18"/>
              </w:rPr>
              <w:t>Updated business rules for Customer Class code</w:t>
            </w:r>
          </w:p>
          <w:p w14:paraId="730FCC4C" w14:textId="77777777" w:rsidR="00EE6FD3" w:rsidRPr="00481518" w:rsidRDefault="00EE6FD3" w:rsidP="00BA1F12">
            <w:pPr>
              <w:snapToGrid w:val="0"/>
              <w:rPr>
                <w:rFonts w:ascii="GE Inspira" w:hAnsi="GE Inspira" w:cs="Arial"/>
                <w:sz w:val="18"/>
                <w:szCs w:val="18"/>
              </w:rPr>
            </w:pPr>
          </w:p>
          <w:p w14:paraId="401D80B6" w14:textId="77777777" w:rsidR="00EE6FD3" w:rsidRPr="00481518" w:rsidRDefault="00EE6FD3" w:rsidP="00BA1F12">
            <w:pPr>
              <w:snapToGrid w:val="0"/>
              <w:rPr>
                <w:rFonts w:ascii="GE Inspira" w:hAnsi="GE Inspira" w:cs="Arial"/>
                <w:sz w:val="18"/>
                <w:szCs w:val="18"/>
              </w:rPr>
            </w:pPr>
            <w:r w:rsidRPr="00481518">
              <w:rPr>
                <w:rFonts w:ascii="GE Inspira" w:hAnsi="GE Inspira" w:cs="Arial"/>
                <w:sz w:val="18"/>
                <w:szCs w:val="18"/>
              </w:rPr>
              <w:t>Updated business rules for Primary PUDO location</w:t>
            </w:r>
          </w:p>
          <w:p w14:paraId="46DF9EC2" w14:textId="77777777" w:rsidR="00E7302A" w:rsidRPr="00481518" w:rsidRDefault="00E7302A" w:rsidP="00BA1F12">
            <w:pPr>
              <w:snapToGrid w:val="0"/>
              <w:rPr>
                <w:rFonts w:ascii="GE Inspira" w:hAnsi="GE Inspira" w:cs="Arial"/>
                <w:sz w:val="18"/>
                <w:szCs w:val="18"/>
              </w:rPr>
            </w:pPr>
          </w:p>
          <w:p w14:paraId="0BDA4DC0" w14:textId="77777777" w:rsidR="00E7302A" w:rsidRPr="00481518" w:rsidRDefault="00E7302A" w:rsidP="00BA1F12">
            <w:pPr>
              <w:snapToGrid w:val="0"/>
              <w:rPr>
                <w:rFonts w:ascii="GE Inspira" w:hAnsi="GE Inspira" w:cs="Arial"/>
                <w:sz w:val="18"/>
                <w:szCs w:val="18"/>
              </w:rPr>
            </w:pPr>
            <w:r w:rsidRPr="00481518">
              <w:rPr>
                <w:rFonts w:ascii="GE Inspira" w:hAnsi="GE Inspira" w:cs="Arial"/>
                <w:sz w:val="18"/>
                <w:szCs w:val="18"/>
              </w:rPr>
              <w:t>Updated data entity for Customer class Code</w:t>
            </w:r>
          </w:p>
          <w:p w14:paraId="50E566FC" w14:textId="77777777" w:rsidR="00D1283E" w:rsidRPr="00481518" w:rsidRDefault="00D1283E" w:rsidP="00BA1F12">
            <w:pPr>
              <w:snapToGrid w:val="0"/>
              <w:rPr>
                <w:rFonts w:ascii="GE Inspira" w:hAnsi="GE Inspira" w:cs="Arial"/>
                <w:sz w:val="18"/>
                <w:szCs w:val="18"/>
              </w:rPr>
            </w:pPr>
          </w:p>
          <w:p w14:paraId="0BACC025" w14:textId="77777777" w:rsidR="00D1283E" w:rsidRPr="00481518" w:rsidRDefault="00D1283E" w:rsidP="00BA1F12">
            <w:pPr>
              <w:snapToGrid w:val="0"/>
              <w:rPr>
                <w:rFonts w:ascii="GE Inspira" w:hAnsi="GE Inspira" w:cs="Arial"/>
                <w:sz w:val="18"/>
                <w:szCs w:val="18"/>
              </w:rPr>
            </w:pPr>
            <w:r w:rsidRPr="00481518">
              <w:rPr>
                <w:rFonts w:ascii="GE Inspira" w:hAnsi="GE Inspira" w:cs="Arial"/>
                <w:sz w:val="18"/>
                <w:szCs w:val="18"/>
              </w:rPr>
              <w:lastRenderedPageBreak/>
              <w:t>Updated data entity for primary PUDO location</w:t>
            </w:r>
          </w:p>
          <w:p w14:paraId="7D5402CF" w14:textId="77777777" w:rsidR="00E7302A" w:rsidRPr="00481518" w:rsidRDefault="00E7302A" w:rsidP="00BA1F12">
            <w:pPr>
              <w:snapToGrid w:val="0"/>
              <w:rPr>
                <w:rFonts w:ascii="GE Inspira" w:hAnsi="GE Inspira" w:cs="Arial"/>
                <w:sz w:val="18"/>
                <w:szCs w:val="18"/>
              </w:rPr>
            </w:pPr>
          </w:p>
          <w:p w14:paraId="1AFCC852" w14:textId="77777777" w:rsidR="00E7302A" w:rsidRPr="00481518" w:rsidRDefault="00E7302A" w:rsidP="00BA1F12">
            <w:pPr>
              <w:snapToGrid w:val="0"/>
              <w:rPr>
                <w:rFonts w:ascii="GE Inspira" w:hAnsi="GE Inspira" w:cs="Arial"/>
                <w:sz w:val="18"/>
                <w:szCs w:val="18"/>
              </w:rPr>
            </w:pPr>
            <w:r w:rsidRPr="00481518">
              <w:rPr>
                <w:rFonts w:ascii="GE Inspira" w:hAnsi="GE Inspira" w:cs="Arial"/>
                <w:sz w:val="18"/>
                <w:szCs w:val="18"/>
              </w:rPr>
              <w:t>Updated business logic for Customer class Code</w:t>
            </w:r>
          </w:p>
          <w:p w14:paraId="6E9DB4D9" w14:textId="77777777" w:rsidR="00D1283E" w:rsidRPr="00481518" w:rsidRDefault="00D1283E" w:rsidP="00BA1F12">
            <w:pPr>
              <w:snapToGrid w:val="0"/>
              <w:rPr>
                <w:rFonts w:ascii="GE Inspira" w:hAnsi="GE Inspira" w:cs="Arial"/>
                <w:sz w:val="18"/>
                <w:szCs w:val="18"/>
              </w:rPr>
            </w:pPr>
          </w:p>
          <w:p w14:paraId="332FD87A" w14:textId="77777777" w:rsidR="00D1283E" w:rsidRPr="00481518" w:rsidRDefault="00D1283E" w:rsidP="00BA1F12">
            <w:pPr>
              <w:snapToGrid w:val="0"/>
              <w:rPr>
                <w:rFonts w:ascii="GE Inspira" w:hAnsi="GE Inspira" w:cs="Arial"/>
                <w:sz w:val="18"/>
                <w:szCs w:val="18"/>
              </w:rPr>
            </w:pPr>
            <w:r w:rsidRPr="00481518">
              <w:rPr>
                <w:rFonts w:ascii="GE Inspira" w:hAnsi="GE Inspira" w:cs="Arial"/>
                <w:sz w:val="18"/>
                <w:szCs w:val="18"/>
              </w:rPr>
              <w:t>Updated business rules for primary PUDO location</w:t>
            </w:r>
          </w:p>
          <w:p w14:paraId="4D908CAC" w14:textId="77777777" w:rsidR="001D36E8" w:rsidRPr="00481518" w:rsidRDefault="001D36E8" w:rsidP="00BA1F12">
            <w:pPr>
              <w:snapToGrid w:val="0"/>
              <w:rPr>
                <w:rFonts w:ascii="GE Inspira" w:hAnsi="GE Inspira" w:cs="Arial"/>
                <w:sz w:val="18"/>
                <w:szCs w:val="18"/>
              </w:rPr>
            </w:pPr>
          </w:p>
          <w:p w14:paraId="3D717FD8" w14:textId="77777777" w:rsidR="001D36E8" w:rsidRPr="00481518" w:rsidRDefault="001D36E8" w:rsidP="00BA1F12">
            <w:pPr>
              <w:snapToGrid w:val="0"/>
              <w:rPr>
                <w:rFonts w:ascii="GE Inspira" w:hAnsi="GE Inspira" w:cs="Arial"/>
                <w:sz w:val="18"/>
                <w:szCs w:val="18"/>
              </w:rPr>
            </w:pPr>
            <w:r w:rsidRPr="00481518">
              <w:rPr>
                <w:rFonts w:ascii="GE Inspira" w:hAnsi="GE Inspira" w:cs="Arial"/>
                <w:sz w:val="18"/>
                <w:szCs w:val="18"/>
              </w:rPr>
              <w:t>Bug Fix for issue identified in Supply Extract program</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464267BF" w14:textId="77777777" w:rsidR="00BA1F12" w:rsidRPr="00481518" w:rsidRDefault="00BA1F12" w:rsidP="00BA1F12">
            <w:pPr>
              <w:rPr>
                <w:rFonts w:ascii="GE Inspira" w:hAnsi="GE Inspira" w:cs="Arial"/>
                <w:sz w:val="18"/>
                <w:szCs w:val="18"/>
                <w:lang w:val="en-GB"/>
              </w:rPr>
            </w:pPr>
            <w:r w:rsidRPr="00481518">
              <w:rPr>
                <w:rFonts w:ascii="GE Inspira" w:hAnsi="GE Inspira" w:cs="Arial"/>
                <w:sz w:val="18"/>
                <w:szCs w:val="18"/>
                <w:lang w:val="en-GB"/>
              </w:rPr>
              <w:lastRenderedPageBreak/>
              <w:t xml:space="preserve">FCCC# </w:t>
            </w:r>
            <w:r w:rsidR="00A616E0" w:rsidRPr="00481518">
              <w:rPr>
                <w:rFonts w:ascii="GE Inspira" w:hAnsi="GE Inspira" w:cs="Arial"/>
                <w:sz w:val="18"/>
                <w:szCs w:val="18"/>
                <w:lang w:val="en-GB"/>
              </w:rPr>
              <w:t>GXPCHG0039983</w:t>
            </w:r>
          </w:p>
        </w:tc>
      </w:tr>
      <w:tr w:rsidR="00A616E0" w:rsidRPr="00481518" w14:paraId="6D318858"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9F13AC1" w14:textId="77777777" w:rsidR="00A616E0" w:rsidRPr="00481518" w:rsidRDefault="00A616E0" w:rsidP="00BA1F12">
            <w:pPr>
              <w:snapToGrid w:val="0"/>
              <w:jc w:val="center"/>
              <w:rPr>
                <w:rFonts w:ascii="GE Inspira" w:hAnsi="GE Inspira" w:cs="Arial"/>
                <w:sz w:val="18"/>
                <w:szCs w:val="18"/>
              </w:rPr>
            </w:pPr>
            <w:r w:rsidRPr="00481518">
              <w:rPr>
                <w:rFonts w:ascii="GE Inspira" w:hAnsi="GE Inspira" w:cs="Arial"/>
                <w:sz w:val="18"/>
                <w:szCs w:val="18"/>
              </w:rPr>
              <w:lastRenderedPageBreak/>
              <w:t>12.0</w:t>
            </w:r>
          </w:p>
        </w:tc>
        <w:tc>
          <w:tcPr>
            <w:tcW w:w="1148" w:type="dxa"/>
            <w:tcBorders>
              <w:top w:val="single" w:sz="4" w:space="0" w:color="000000"/>
              <w:left w:val="single" w:sz="4" w:space="0" w:color="000000"/>
              <w:bottom w:val="single" w:sz="4" w:space="0" w:color="000000"/>
            </w:tcBorders>
            <w:shd w:val="clear" w:color="auto" w:fill="auto"/>
          </w:tcPr>
          <w:p w14:paraId="2667BDE1" w14:textId="77777777" w:rsidR="00A616E0" w:rsidRPr="00481518" w:rsidRDefault="00A616E0" w:rsidP="00BA1F12">
            <w:pPr>
              <w:snapToGrid w:val="0"/>
              <w:rPr>
                <w:rFonts w:ascii="GE Inspira" w:hAnsi="GE Inspira" w:cs="Arial"/>
                <w:sz w:val="18"/>
                <w:szCs w:val="18"/>
              </w:rPr>
            </w:pPr>
            <w:r w:rsidRPr="00481518">
              <w:rPr>
                <w:rFonts w:ascii="GE Inspira" w:hAnsi="GE Inspira" w:cs="Arial"/>
                <w:sz w:val="18"/>
                <w:szCs w:val="18"/>
              </w:rPr>
              <w:t>05-Jul-2019</w:t>
            </w:r>
          </w:p>
        </w:tc>
        <w:tc>
          <w:tcPr>
            <w:tcW w:w="1224" w:type="dxa"/>
            <w:tcBorders>
              <w:top w:val="single" w:sz="4" w:space="0" w:color="000000"/>
              <w:left w:val="single" w:sz="4" w:space="0" w:color="000000"/>
              <w:bottom w:val="single" w:sz="4" w:space="0" w:color="000000"/>
            </w:tcBorders>
            <w:shd w:val="clear" w:color="auto" w:fill="auto"/>
          </w:tcPr>
          <w:p w14:paraId="74EC2A51" w14:textId="77777777" w:rsidR="00A616E0" w:rsidRPr="00481518" w:rsidRDefault="00A616E0" w:rsidP="00BA1F12">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23204D81" w14:textId="77777777" w:rsidR="00A616E0" w:rsidRPr="00481518" w:rsidRDefault="00A616E0" w:rsidP="00BA1F12">
            <w:pPr>
              <w:snapToGrid w:val="0"/>
              <w:rPr>
                <w:rFonts w:ascii="GE Inspira" w:hAnsi="GE Inspira" w:cs="Arial"/>
                <w:sz w:val="18"/>
                <w:szCs w:val="18"/>
              </w:rPr>
            </w:pPr>
            <w:r w:rsidRPr="00481518">
              <w:rPr>
                <w:rFonts w:ascii="GE Inspira" w:hAnsi="GE Inspira" w:cs="Arial"/>
                <w:sz w:val="18"/>
                <w:szCs w:val="18"/>
              </w:rPr>
              <w:t>Section 3</w:t>
            </w:r>
          </w:p>
        </w:tc>
        <w:tc>
          <w:tcPr>
            <w:tcW w:w="2942" w:type="dxa"/>
            <w:tcBorders>
              <w:top w:val="single" w:sz="4" w:space="0" w:color="000000"/>
              <w:left w:val="single" w:sz="4" w:space="0" w:color="000000"/>
              <w:bottom w:val="single" w:sz="4" w:space="0" w:color="000000"/>
            </w:tcBorders>
            <w:shd w:val="clear" w:color="auto" w:fill="auto"/>
          </w:tcPr>
          <w:p w14:paraId="294A0CE1" w14:textId="77777777" w:rsidR="00A616E0" w:rsidRPr="00481518" w:rsidRDefault="00A616E0" w:rsidP="00A616E0">
            <w:pPr>
              <w:snapToGrid w:val="0"/>
              <w:rPr>
                <w:rFonts w:ascii="GE Inspira" w:hAnsi="GE Inspira" w:cs="Arial"/>
                <w:sz w:val="18"/>
                <w:szCs w:val="18"/>
              </w:rPr>
            </w:pPr>
            <w:r w:rsidRPr="00481518">
              <w:rPr>
                <w:rFonts w:ascii="GE Inspira" w:hAnsi="GE Inspira" w:cs="Arial"/>
                <w:sz w:val="18"/>
                <w:szCs w:val="18"/>
              </w:rPr>
              <w:t>Documentation Reference to enter proper Requirement Id</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18DCE45D" w14:textId="77777777" w:rsidR="00A616E0" w:rsidRPr="00481518" w:rsidRDefault="00A616E0" w:rsidP="00BA1F12">
            <w:pPr>
              <w:rPr>
                <w:rFonts w:ascii="GE Inspira" w:hAnsi="GE Inspira" w:cs="Arial"/>
                <w:sz w:val="18"/>
                <w:szCs w:val="18"/>
                <w:lang w:val="en-GB"/>
              </w:rPr>
            </w:pPr>
            <w:r w:rsidRPr="00481518">
              <w:rPr>
                <w:rFonts w:ascii="GE Inspira" w:hAnsi="GE Inspira" w:cs="Arial"/>
                <w:sz w:val="18"/>
                <w:szCs w:val="18"/>
                <w:lang w:val="en-GB"/>
              </w:rPr>
              <w:t>FCCC# GXPCHG0039983</w:t>
            </w:r>
          </w:p>
        </w:tc>
      </w:tr>
      <w:tr w:rsidR="00624348" w:rsidRPr="00481518" w14:paraId="67D66DAB"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0487987" w14:textId="77777777" w:rsidR="00624348" w:rsidRPr="00481518" w:rsidRDefault="00624348" w:rsidP="00BA1F12">
            <w:pPr>
              <w:snapToGrid w:val="0"/>
              <w:jc w:val="center"/>
              <w:rPr>
                <w:rFonts w:ascii="GE Inspira" w:hAnsi="GE Inspira" w:cs="Arial"/>
                <w:sz w:val="18"/>
                <w:szCs w:val="18"/>
              </w:rPr>
            </w:pPr>
            <w:r w:rsidRPr="00481518">
              <w:rPr>
                <w:rFonts w:ascii="GE Inspira" w:hAnsi="GE Inspira" w:cs="Arial"/>
                <w:sz w:val="18"/>
                <w:szCs w:val="18"/>
              </w:rPr>
              <w:t>13.0</w:t>
            </w:r>
          </w:p>
        </w:tc>
        <w:tc>
          <w:tcPr>
            <w:tcW w:w="1148" w:type="dxa"/>
            <w:tcBorders>
              <w:top w:val="single" w:sz="4" w:space="0" w:color="000000"/>
              <w:left w:val="single" w:sz="4" w:space="0" w:color="000000"/>
              <w:bottom w:val="single" w:sz="4" w:space="0" w:color="000000"/>
            </w:tcBorders>
            <w:shd w:val="clear" w:color="auto" w:fill="auto"/>
          </w:tcPr>
          <w:p w14:paraId="176AF6B4" w14:textId="77777777" w:rsidR="00624348" w:rsidRPr="00481518" w:rsidRDefault="00624348" w:rsidP="00BA1F12">
            <w:pPr>
              <w:snapToGrid w:val="0"/>
              <w:rPr>
                <w:rFonts w:ascii="GE Inspira" w:hAnsi="GE Inspira" w:cs="Arial"/>
                <w:sz w:val="18"/>
                <w:szCs w:val="18"/>
              </w:rPr>
            </w:pPr>
            <w:r w:rsidRPr="00481518">
              <w:rPr>
                <w:rFonts w:ascii="GE Inspira" w:hAnsi="GE Inspira" w:cs="Arial"/>
                <w:sz w:val="18"/>
                <w:szCs w:val="18"/>
              </w:rPr>
              <w:t>09-Sep-2019</w:t>
            </w:r>
          </w:p>
        </w:tc>
        <w:tc>
          <w:tcPr>
            <w:tcW w:w="1224" w:type="dxa"/>
            <w:tcBorders>
              <w:top w:val="single" w:sz="4" w:space="0" w:color="000000"/>
              <w:left w:val="single" w:sz="4" w:space="0" w:color="000000"/>
              <w:bottom w:val="single" w:sz="4" w:space="0" w:color="000000"/>
            </w:tcBorders>
            <w:shd w:val="clear" w:color="auto" w:fill="auto"/>
          </w:tcPr>
          <w:p w14:paraId="7D8715E1" w14:textId="77777777" w:rsidR="00624348" w:rsidRPr="00481518" w:rsidRDefault="00624348" w:rsidP="00BA1F12">
            <w:pPr>
              <w:snapToGrid w:val="0"/>
              <w:rPr>
                <w:rFonts w:ascii="GE Inspira" w:hAnsi="GE Inspira" w:cs="Arial"/>
                <w:sz w:val="18"/>
                <w:szCs w:val="18"/>
              </w:rPr>
            </w:pPr>
            <w:r w:rsidRPr="00481518">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425F454F" w14:textId="77777777" w:rsidR="008C5428" w:rsidRPr="00481518" w:rsidRDefault="008C5428" w:rsidP="00624348">
            <w:pPr>
              <w:snapToGrid w:val="0"/>
              <w:rPr>
                <w:rFonts w:ascii="GE Inspira" w:hAnsi="GE Inspira" w:cs="Arial"/>
                <w:sz w:val="18"/>
                <w:szCs w:val="18"/>
              </w:rPr>
            </w:pPr>
            <w:r w:rsidRPr="00481518">
              <w:rPr>
                <w:rFonts w:ascii="GE Inspira" w:hAnsi="GE Inspira" w:cs="Arial"/>
                <w:sz w:val="18"/>
                <w:szCs w:val="18"/>
              </w:rPr>
              <w:t xml:space="preserve">Section </w:t>
            </w:r>
            <w:r w:rsidR="003313FA" w:rsidRPr="00481518">
              <w:rPr>
                <w:rFonts w:ascii="GE Inspira" w:hAnsi="GE Inspira" w:cs="Arial"/>
                <w:sz w:val="18"/>
                <w:szCs w:val="18"/>
              </w:rPr>
              <w:t>9.3.4.65, 9.3.4.70, 9.3.4.71</w:t>
            </w:r>
          </w:p>
          <w:p w14:paraId="5BF2C92E" w14:textId="77777777" w:rsidR="008C5428" w:rsidRPr="00481518" w:rsidRDefault="008C5428" w:rsidP="00624348">
            <w:pPr>
              <w:snapToGrid w:val="0"/>
              <w:rPr>
                <w:rFonts w:ascii="GE Inspira" w:hAnsi="GE Inspira" w:cs="Arial"/>
                <w:sz w:val="18"/>
                <w:szCs w:val="18"/>
              </w:rPr>
            </w:pPr>
          </w:p>
          <w:p w14:paraId="0C1CCF9E" w14:textId="77777777" w:rsidR="008C5428" w:rsidRPr="00481518" w:rsidRDefault="008C5428" w:rsidP="00624348">
            <w:pPr>
              <w:snapToGrid w:val="0"/>
              <w:rPr>
                <w:rFonts w:ascii="GE Inspira" w:hAnsi="GE Inspira" w:cs="Arial"/>
                <w:sz w:val="18"/>
                <w:szCs w:val="18"/>
              </w:rPr>
            </w:pPr>
          </w:p>
          <w:p w14:paraId="48559513" w14:textId="77777777" w:rsidR="008C5428" w:rsidRPr="00481518" w:rsidRDefault="008C5428" w:rsidP="00624348">
            <w:pPr>
              <w:snapToGrid w:val="0"/>
              <w:rPr>
                <w:rFonts w:ascii="GE Inspira" w:hAnsi="GE Inspira" w:cs="Arial"/>
                <w:sz w:val="18"/>
                <w:szCs w:val="18"/>
              </w:rPr>
            </w:pPr>
            <w:r w:rsidRPr="00481518">
              <w:rPr>
                <w:rFonts w:ascii="GE Inspira" w:hAnsi="GE Inspira" w:cs="Arial"/>
                <w:sz w:val="18"/>
                <w:szCs w:val="18"/>
              </w:rPr>
              <w:t>Section 9.3.6.12</w:t>
            </w:r>
          </w:p>
          <w:p w14:paraId="1644C7FB" w14:textId="77777777" w:rsidR="001D770A" w:rsidRPr="00481518" w:rsidRDefault="001D770A" w:rsidP="00624348">
            <w:pPr>
              <w:snapToGrid w:val="0"/>
              <w:rPr>
                <w:rFonts w:ascii="GE Inspira" w:hAnsi="GE Inspira" w:cs="Arial"/>
                <w:sz w:val="18"/>
                <w:szCs w:val="18"/>
              </w:rPr>
            </w:pPr>
          </w:p>
          <w:p w14:paraId="67B8A5FF" w14:textId="77777777" w:rsidR="001D770A" w:rsidRPr="00481518" w:rsidRDefault="001D770A" w:rsidP="00624348">
            <w:pPr>
              <w:snapToGrid w:val="0"/>
              <w:rPr>
                <w:rFonts w:ascii="GE Inspira" w:hAnsi="GE Inspira" w:cs="Arial"/>
                <w:sz w:val="18"/>
                <w:szCs w:val="18"/>
              </w:rPr>
            </w:pPr>
          </w:p>
          <w:p w14:paraId="31C52238" w14:textId="77777777" w:rsidR="001D770A" w:rsidRPr="00481518" w:rsidRDefault="001D770A" w:rsidP="00624348">
            <w:pPr>
              <w:snapToGrid w:val="0"/>
              <w:rPr>
                <w:rFonts w:ascii="GE Inspira" w:hAnsi="GE Inspira" w:cs="Arial"/>
                <w:sz w:val="18"/>
                <w:szCs w:val="18"/>
              </w:rPr>
            </w:pPr>
            <w:r w:rsidRPr="00481518">
              <w:rPr>
                <w:rFonts w:ascii="GE Inspira" w:hAnsi="GE Inspira" w:cs="Arial"/>
                <w:sz w:val="18"/>
                <w:szCs w:val="18"/>
              </w:rPr>
              <w:t>Section 9.3.6.13</w:t>
            </w:r>
          </w:p>
          <w:p w14:paraId="72BE9E79" w14:textId="77777777" w:rsidR="008C5428" w:rsidRPr="00481518" w:rsidRDefault="008C5428" w:rsidP="00624348">
            <w:pPr>
              <w:snapToGrid w:val="0"/>
              <w:rPr>
                <w:rFonts w:ascii="GE Inspira" w:hAnsi="GE Inspira" w:cs="Arial"/>
                <w:sz w:val="18"/>
                <w:szCs w:val="18"/>
              </w:rPr>
            </w:pPr>
          </w:p>
          <w:p w14:paraId="15D289E3" w14:textId="77777777" w:rsidR="008C5428" w:rsidRPr="00481518" w:rsidRDefault="008C5428" w:rsidP="00624348">
            <w:pPr>
              <w:snapToGrid w:val="0"/>
              <w:rPr>
                <w:rFonts w:ascii="GE Inspira" w:hAnsi="GE Inspira" w:cs="Arial"/>
                <w:sz w:val="18"/>
                <w:szCs w:val="18"/>
              </w:rPr>
            </w:pPr>
          </w:p>
          <w:p w14:paraId="49007BBE" w14:textId="77777777" w:rsidR="001D770A" w:rsidRPr="00481518" w:rsidRDefault="001D770A" w:rsidP="00624348">
            <w:pPr>
              <w:snapToGrid w:val="0"/>
              <w:rPr>
                <w:rFonts w:ascii="GE Inspira" w:hAnsi="GE Inspira" w:cs="Arial"/>
                <w:sz w:val="18"/>
                <w:szCs w:val="18"/>
              </w:rPr>
            </w:pPr>
          </w:p>
          <w:p w14:paraId="3297FD4B" w14:textId="77777777" w:rsidR="00624348" w:rsidRPr="00481518" w:rsidRDefault="00624348" w:rsidP="00624348">
            <w:pPr>
              <w:snapToGrid w:val="0"/>
              <w:rPr>
                <w:rFonts w:ascii="GE Inspira" w:hAnsi="GE Inspira" w:cs="Arial"/>
                <w:sz w:val="18"/>
                <w:szCs w:val="18"/>
              </w:rPr>
            </w:pPr>
            <w:r w:rsidRPr="00481518">
              <w:rPr>
                <w:rFonts w:ascii="GE Inspira" w:hAnsi="GE Inspira" w:cs="Arial"/>
                <w:sz w:val="18"/>
                <w:szCs w:val="18"/>
              </w:rPr>
              <w:t>Section 9.4.4.2.7, 9.4.4.2.8,9.4.4.2.9</w:t>
            </w:r>
          </w:p>
          <w:p w14:paraId="0BDCF4D9" w14:textId="77777777" w:rsidR="00201184" w:rsidRPr="00481518" w:rsidRDefault="00201184" w:rsidP="00624348">
            <w:pPr>
              <w:snapToGrid w:val="0"/>
              <w:rPr>
                <w:rFonts w:ascii="GE Inspira" w:hAnsi="GE Inspira" w:cs="Arial"/>
                <w:sz w:val="18"/>
                <w:szCs w:val="18"/>
              </w:rPr>
            </w:pPr>
          </w:p>
          <w:p w14:paraId="36A9F110" w14:textId="77777777" w:rsidR="00201184" w:rsidRPr="00481518" w:rsidRDefault="00201184" w:rsidP="00624348">
            <w:pPr>
              <w:snapToGrid w:val="0"/>
              <w:rPr>
                <w:rFonts w:ascii="GE Inspira" w:hAnsi="GE Inspira" w:cs="Arial"/>
                <w:sz w:val="18"/>
                <w:szCs w:val="18"/>
              </w:rPr>
            </w:pPr>
          </w:p>
          <w:p w14:paraId="3091D08D" w14:textId="77777777" w:rsidR="00201184" w:rsidRPr="00481518" w:rsidRDefault="00201184" w:rsidP="00624348">
            <w:pPr>
              <w:snapToGrid w:val="0"/>
              <w:rPr>
                <w:rFonts w:ascii="GE Inspira" w:hAnsi="GE Inspira" w:cs="Arial"/>
                <w:sz w:val="18"/>
                <w:szCs w:val="18"/>
              </w:rPr>
            </w:pPr>
          </w:p>
          <w:p w14:paraId="64FA6D9D"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Section 9.4.4.1.16</w:t>
            </w:r>
          </w:p>
          <w:p w14:paraId="764C094E"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9.4.4.2.10</w:t>
            </w:r>
          </w:p>
          <w:p w14:paraId="5E0DFD67" w14:textId="77777777" w:rsidR="00201184" w:rsidRPr="00481518" w:rsidRDefault="00201184" w:rsidP="00201184">
            <w:pPr>
              <w:snapToGrid w:val="0"/>
              <w:rPr>
                <w:rFonts w:ascii="GE Inspira" w:hAnsi="GE Inspira" w:cs="Arial"/>
                <w:sz w:val="18"/>
                <w:szCs w:val="18"/>
              </w:rPr>
            </w:pPr>
          </w:p>
          <w:p w14:paraId="59BF5339" w14:textId="77777777" w:rsidR="00201184" w:rsidRPr="00481518" w:rsidRDefault="00201184" w:rsidP="00201184">
            <w:pPr>
              <w:snapToGrid w:val="0"/>
              <w:rPr>
                <w:rFonts w:ascii="GE Inspira" w:hAnsi="GE Inspira" w:cs="Arial"/>
                <w:sz w:val="18"/>
                <w:szCs w:val="18"/>
              </w:rPr>
            </w:pPr>
          </w:p>
          <w:p w14:paraId="1BE8A6BF"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Section 9.4.6.10</w:t>
            </w:r>
          </w:p>
          <w:p w14:paraId="4751BC96" w14:textId="77777777" w:rsidR="00201184" w:rsidRPr="00481518" w:rsidRDefault="00201184" w:rsidP="00201184">
            <w:pPr>
              <w:snapToGrid w:val="0"/>
              <w:rPr>
                <w:rFonts w:ascii="GE Inspira" w:hAnsi="GE Inspira" w:cs="Arial"/>
                <w:sz w:val="18"/>
                <w:szCs w:val="18"/>
              </w:rPr>
            </w:pPr>
          </w:p>
          <w:p w14:paraId="25BCA01C" w14:textId="77777777" w:rsidR="00201184" w:rsidRPr="00481518" w:rsidRDefault="00201184" w:rsidP="00201184">
            <w:pPr>
              <w:snapToGrid w:val="0"/>
              <w:rPr>
                <w:rFonts w:ascii="GE Inspira" w:hAnsi="GE Inspira" w:cs="Arial"/>
                <w:sz w:val="18"/>
                <w:szCs w:val="18"/>
              </w:rPr>
            </w:pPr>
          </w:p>
          <w:p w14:paraId="50570EF0" w14:textId="77777777" w:rsidR="00201184" w:rsidRPr="00481518" w:rsidRDefault="00201184" w:rsidP="00201184">
            <w:pPr>
              <w:snapToGrid w:val="0"/>
              <w:rPr>
                <w:rFonts w:ascii="GE Inspira" w:hAnsi="GE Inspira" w:cs="Arial"/>
                <w:sz w:val="18"/>
                <w:szCs w:val="18"/>
              </w:rPr>
            </w:pPr>
          </w:p>
          <w:p w14:paraId="36E4F2F1" w14:textId="77777777" w:rsidR="00201184" w:rsidRPr="00481518" w:rsidRDefault="00201184" w:rsidP="00201184">
            <w:pPr>
              <w:snapToGrid w:val="0"/>
              <w:rPr>
                <w:rFonts w:ascii="GE Inspira" w:hAnsi="GE Inspira" w:cs="Arial"/>
                <w:sz w:val="18"/>
                <w:szCs w:val="18"/>
              </w:rPr>
            </w:pPr>
          </w:p>
          <w:p w14:paraId="0848D4A8"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Section 9.4.6.11</w:t>
            </w:r>
          </w:p>
          <w:p w14:paraId="6D12E0FC" w14:textId="77777777" w:rsidR="003D5DD1" w:rsidRPr="00481518" w:rsidRDefault="003D5DD1" w:rsidP="00201184">
            <w:pPr>
              <w:snapToGrid w:val="0"/>
              <w:rPr>
                <w:rFonts w:ascii="GE Inspira" w:hAnsi="GE Inspira" w:cs="Arial"/>
                <w:sz w:val="18"/>
                <w:szCs w:val="18"/>
              </w:rPr>
            </w:pPr>
          </w:p>
          <w:p w14:paraId="084E06FB" w14:textId="77777777" w:rsidR="00EB769B" w:rsidRPr="00481518" w:rsidRDefault="00EB769B" w:rsidP="00201184">
            <w:pPr>
              <w:snapToGrid w:val="0"/>
              <w:rPr>
                <w:rFonts w:ascii="GE Inspira" w:hAnsi="GE Inspira" w:cs="Arial"/>
                <w:sz w:val="18"/>
                <w:szCs w:val="18"/>
              </w:rPr>
            </w:pPr>
          </w:p>
          <w:p w14:paraId="346E8029" w14:textId="77777777" w:rsidR="00EB769B" w:rsidRPr="00481518" w:rsidRDefault="00EB769B" w:rsidP="00201184">
            <w:pPr>
              <w:snapToGrid w:val="0"/>
              <w:rPr>
                <w:rFonts w:ascii="GE Inspira" w:hAnsi="GE Inspira" w:cs="Arial"/>
                <w:sz w:val="18"/>
                <w:szCs w:val="18"/>
              </w:rPr>
            </w:pPr>
            <w:r w:rsidRPr="00481518">
              <w:rPr>
                <w:rFonts w:ascii="GE Inspira" w:hAnsi="GE Inspira" w:cs="Arial"/>
                <w:sz w:val="18"/>
                <w:szCs w:val="18"/>
              </w:rPr>
              <w:t>Section 9.5.4.65</w:t>
            </w:r>
          </w:p>
          <w:p w14:paraId="0E37687C" w14:textId="77777777" w:rsidR="003D5DD1" w:rsidRPr="00481518" w:rsidRDefault="003D5DD1" w:rsidP="00201184">
            <w:pPr>
              <w:snapToGrid w:val="0"/>
              <w:rPr>
                <w:rFonts w:ascii="GE Inspira" w:hAnsi="GE Inspira" w:cs="Arial"/>
                <w:sz w:val="18"/>
                <w:szCs w:val="18"/>
              </w:rPr>
            </w:pPr>
          </w:p>
          <w:p w14:paraId="7EB00A60" w14:textId="77777777" w:rsidR="00EB769B" w:rsidRPr="00481518" w:rsidRDefault="00EB769B" w:rsidP="00201184">
            <w:pPr>
              <w:snapToGrid w:val="0"/>
              <w:rPr>
                <w:rFonts w:ascii="GE Inspira" w:hAnsi="GE Inspira" w:cs="Arial"/>
                <w:sz w:val="18"/>
                <w:szCs w:val="18"/>
              </w:rPr>
            </w:pPr>
          </w:p>
          <w:p w14:paraId="428B00F5" w14:textId="77777777" w:rsidR="003D5DD1" w:rsidRPr="00481518" w:rsidRDefault="003D5DD1" w:rsidP="00201184">
            <w:pPr>
              <w:snapToGrid w:val="0"/>
              <w:rPr>
                <w:rFonts w:ascii="GE Inspira" w:hAnsi="GE Inspira" w:cs="Arial"/>
                <w:sz w:val="18"/>
                <w:szCs w:val="18"/>
              </w:rPr>
            </w:pPr>
            <w:r w:rsidRPr="00481518">
              <w:rPr>
                <w:rFonts w:ascii="GE Inspira" w:hAnsi="GE Inspira" w:cs="Arial"/>
                <w:sz w:val="18"/>
                <w:szCs w:val="18"/>
              </w:rPr>
              <w:t>Section 9.5.4.70</w:t>
            </w:r>
          </w:p>
          <w:p w14:paraId="69B0890C" w14:textId="77777777" w:rsidR="003D5DD1" w:rsidRPr="00481518" w:rsidRDefault="003D5DD1" w:rsidP="00201184">
            <w:pPr>
              <w:snapToGrid w:val="0"/>
              <w:rPr>
                <w:rFonts w:ascii="GE Inspira" w:hAnsi="GE Inspira" w:cs="Arial"/>
                <w:sz w:val="18"/>
                <w:szCs w:val="18"/>
              </w:rPr>
            </w:pPr>
          </w:p>
          <w:p w14:paraId="34868D97" w14:textId="77777777" w:rsidR="003D5DD1" w:rsidRPr="00481518" w:rsidRDefault="003D5DD1" w:rsidP="00201184">
            <w:pPr>
              <w:snapToGrid w:val="0"/>
              <w:rPr>
                <w:rFonts w:ascii="GE Inspira" w:hAnsi="GE Inspira" w:cs="Arial"/>
                <w:sz w:val="18"/>
                <w:szCs w:val="18"/>
              </w:rPr>
            </w:pPr>
          </w:p>
          <w:p w14:paraId="28F2B9D7" w14:textId="77777777" w:rsidR="003D5DD1" w:rsidRPr="00481518" w:rsidRDefault="003D5DD1" w:rsidP="00201184">
            <w:pPr>
              <w:snapToGrid w:val="0"/>
              <w:rPr>
                <w:rFonts w:ascii="GE Inspira" w:hAnsi="GE Inspira" w:cs="Arial"/>
                <w:sz w:val="18"/>
                <w:szCs w:val="18"/>
              </w:rPr>
            </w:pPr>
            <w:r w:rsidRPr="00481518">
              <w:rPr>
                <w:rFonts w:ascii="GE Inspira" w:hAnsi="GE Inspira" w:cs="Arial"/>
                <w:sz w:val="18"/>
                <w:szCs w:val="18"/>
              </w:rPr>
              <w:t>Section 9.5.6.15</w:t>
            </w:r>
          </w:p>
          <w:p w14:paraId="02D03ABC" w14:textId="77777777" w:rsidR="00EB769B" w:rsidRPr="00481518" w:rsidRDefault="00EB769B" w:rsidP="00201184">
            <w:pPr>
              <w:snapToGrid w:val="0"/>
              <w:rPr>
                <w:rFonts w:ascii="GE Inspira" w:hAnsi="GE Inspira" w:cs="Arial"/>
                <w:sz w:val="18"/>
                <w:szCs w:val="18"/>
              </w:rPr>
            </w:pPr>
          </w:p>
          <w:p w14:paraId="0969F8AB" w14:textId="77777777" w:rsidR="00EB769B" w:rsidRPr="00481518" w:rsidRDefault="00EB769B" w:rsidP="00201184">
            <w:pPr>
              <w:snapToGrid w:val="0"/>
              <w:rPr>
                <w:rFonts w:ascii="GE Inspira" w:hAnsi="GE Inspira" w:cs="Arial"/>
                <w:sz w:val="18"/>
                <w:szCs w:val="18"/>
              </w:rPr>
            </w:pPr>
          </w:p>
          <w:p w14:paraId="41757EB5" w14:textId="77777777" w:rsidR="00EB769B" w:rsidRPr="00481518" w:rsidRDefault="00EB769B" w:rsidP="00201184">
            <w:pPr>
              <w:snapToGrid w:val="0"/>
              <w:rPr>
                <w:rFonts w:ascii="GE Inspira" w:hAnsi="GE Inspira" w:cs="Arial"/>
                <w:sz w:val="18"/>
                <w:szCs w:val="18"/>
              </w:rPr>
            </w:pPr>
            <w:r w:rsidRPr="00481518">
              <w:rPr>
                <w:rFonts w:ascii="GE Inspira" w:hAnsi="GE Inspira" w:cs="Arial"/>
                <w:sz w:val="18"/>
                <w:szCs w:val="18"/>
              </w:rPr>
              <w:t>Section 9.5.6.16</w:t>
            </w:r>
          </w:p>
          <w:p w14:paraId="538AB445" w14:textId="77777777" w:rsidR="00785FFE" w:rsidRPr="00481518" w:rsidRDefault="00785FFE" w:rsidP="00201184">
            <w:pPr>
              <w:snapToGrid w:val="0"/>
              <w:rPr>
                <w:rFonts w:ascii="GE Inspira" w:hAnsi="GE Inspira" w:cs="Arial"/>
                <w:sz w:val="18"/>
                <w:szCs w:val="18"/>
              </w:rPr>
            </w:pPr>
          </w:p>
          <w:p w14:paraId="0B329369" w14:textId="77777777" w:rsidR="00785FFE" w:rsidRPr="00481518" w:rsidRDefault="00785FFE" w:rsidP="00201184">
            <w:pPr>
              <w:snapToGrid w:val="0"/>
              <w:rPr>
                <w:rFonts w:ascii="GE Inspira" w:hAnsi="GE Inspira" w:cs="Arial"/>
                <w:sz w:val="18"/>
                <w:szCs w:val="18"/>
              </w:rPr>
            </w:pPr>
          </w:p>
          <w:p w14:paraId="2E4DDC8A" w14:textId="77777777" w:rsidR="00785FFE" w:rsidRPr="00481518" w:rsidRDefault="00785FFE" w:rsidP="00785FFE">
            <w:pPr>
              <w:snapToGrid w:val="0"/>
              <w:rPr>
                <w:rFonts w:ascii="GE Inspira" w:hAnsi="GE Inspira" w:cs="Arial"/>
                <w:sz w:val="18"/>
                <w:szCs w:val="18"/>
              </w:rPr>
            </w:pPr>
            <w:r w:rsidRPr="00481518">
              <w:rPr>
                <w:rFonts w:ascii="GE Inspira" w:hAnsi="GE Inspira" w:cs="Arial"/>
                <w:sz w:val="18"/>
                <w:szCs w:val="18"/>
              </w:rPr>
              <w:t>Section 9.6.4.1.19</w:t>
            </w:r>
          </w:p>
          <w:p w14:paraId="7C127937" w14:textId="77777777" w:rsidR="00785FFE" w:rsidRPr="00481518" w:rsidRDefault="00785FFE" w:rsidP="00785FFE">
            <w:pPr>
              <w:snapToGrid w:val="0"/>
              <w:rPr>
                <w:rFonts w:ascii="GE Inspira" w:hAnsi="GE Inspira" w:cs="Arial"/>
                <w:sz w:val="18"/>
                <w:szCs w:val="18"/>
              </w:rPr>
            </w:pPr>
            <w:r w:rsidRPr="00481518">
              <w:rPr>
                <w:rFonts w:ascii="GE Inspira" w:hAnsi="GE Inspira" w:cs="Arial"/>
                <w:sz w:val="18"/>
                <w:szCs w:val="18"/>
              </w:rPr>
              <w:t>9.6.4.2.21</w:t>
            </w:r>
          </w:p>
          <w:p w14:paraId="6BC12013" w14:textId="77777777" w:rsidR="00EB769B" w:rsidRPr="00481518" w:rsidRDefault="00EB769B" w:rsidP="00785FFE">
            <w:pPr>
              <w:snapToGrid w:val="0"/>
              <w:rPr>
                <w:rFonts w:ascii="GE Inspira" w:hAnsi="GE Inspira" w:cs="Arial"/>
                <w:sz w:val="18"/>
                <w:szCs w:val="18"/>
              </w:rPr>
            </w:pPr>
          </w:p>
          <w:p w14:paraId="6AF864B9" w14:textId="77777777" w:rsidR="00EB769B" w:rsidRPr="00481518" w:rsidRDefault="00EB769B" w:rsidP="00785FFE">
            <w:pPr>
              <w:snapToGrid w:val="0"/>
              <w:rPr>
                <w:rFonts w:ascii="GE Inspira" w:hAnsi="GE Inspira" w:cs="Arial"/>
                <w:sz w:val="18"/>
                <w:szCs w:val="18"/>
              </w:rPr>
            </w:pPr>
            <w:r w:rsidRPr="00481518">
              <w:rPr>
                <w:rFonts w:ascii="GE Inspira" w:hAnsi="GE Inspira" w:cs="Arial"/>
                <w:sz w:val="18"/>
                <w:szCs w:val="18"/>
              </w:rPr>
              <w:t>Section 9.6.4.2.22</w:t>
            </w:r>
          </w:p>
          <w:p w14:paraId="563CF5BB" w14:textId="77777777" w:rsidR="00EB769B" w:rsidRPr="00481518" w:rsidRDefault="00EB769B" w:rsidP="00785FFE">
            <w:pPr>
              <w:snapToGrid w:val="0"/>
              <w:rPr>
                <w:rFonts w:ascii="GE Inspira" w:hAnsi="GE Inspira" w:cs="Arial"/>
                <w:sz w:val="18"/>
                <w:szCs w:val="18"/>
              </w:rPr>
            </w:pPr>
          </w:p>
          <w:p w14:paraId="7BABEFC1" w14:textId="77777777" w:rsidR="00EB769B" w:rsidRPr="00481518" w:rsidRDefault="00EB769B" w:rsidP="00785FFE">
            <w:pPr>
              <w:snapToGrid w:val="0"/>
              <w:rPr>
                <w:rFonts w:ascii="GE Inspira" w:hAnsi="GE Inspira" w:cs="Arial"/>
                <w:sz w:val="18"/>
                <w:szCs w:val="18"/>
              </w:rPr>
            </w:pPr>
          </w:p>
          <w:p w14:paraId="0E19C3BD" w14:textId="77777777" w:rsidR="00785FFE" w:rsidRPr="00481518" w:rsidRDefault="00785FFE" w:rsidP="00785FFE">
            <w:pPr>
              <w:snapToGrid w:val="0"/>
              <w:rPr>
                <w:rFonts w:ascii="GE Inspira" w:hAnsi="GE Inspira" w:cs="Arial"/>
                <w:sz w:val="18"/>
                <w:szCs w:val="18"/>
              </w:rPr>
            </w:pPr>
          </w:p>
          <w:p w14:paraId="0D76F09F" w14:textId="77777777" w:rsidR="00785FFE" w:rsidRPr="00481518" w:rsidRDefault="00785FFE" w:rsidP="00785FFE">
            <w:pPr>
              <w:snapToGrid w:val="0"/>
              <w:rPr>
                <w:rFonts w:ascii="GE Inspira" w:hAnsi="GE Inspira" w:cs="Arial"/>
                <w:sz w:val="18"/>
                <w:szCs w:val="18"/>
              </w:rPr>
            </w:pPr>
            <w:r w:rsidRPr="00481518">
              <w:rPr>
                <w:rFonts w:ascii="GE Inspira" w:hAnsi="GE Inspira" w:cs="Arial"/>
                <w:sz w:val="18"/>
                <w:szCs w:val="18"/>
              </w:rPr>
              <w:t>Section 9.6.6.17</w:t>
            </w:r>
          </w:p>
          <w:p w14:paraId="26F9B7C4" w14:textId="77777777" w:rsidR="00EB769B" w:rsidRPr="00481518" w:rsidRDefault="00EB769B" w:rsidP="00785FFE">
            <w:pPr>
              <w:snapToGrid w:val="0"/>
              <w:rPr>
                <w:rFonts w:ascii="GE Inspira" w:hAnsi="GE Inspira" w:cs="Arial"/>
                <w:sz w:val="18"/>
                <w:szCs w:val="18"/>
              </w:rPr>
            </w:pPr>
          </w:p>
          <w:p w14:paraId="550B8FED" w14:textId="77777777" w:rsidR="00EB769B" w:rsidRPr="00481518" w:rsidRDefault="00EB769B" w:rsidP="00785FFE">
            <w:pPr>
              <w:snapToGrid w:val="0"/>
              <w:rPr>
                <w:rFonts w:ascii="GE Inspira" w:hAnsi="GE Inspira" w:cs="Arial"/>
                <w:sz w:val="18"/>
                <w:szCs w:val="18"/>
              </w:rPr>
            </w:pPr>
          </w:p>
          <w:p w14:paraId="379D5A01" w14:textId="77777777" w:rsidR="00EB769B" w:rsidRPr="00481518" w:rsidRDefault="00EB769B" w:rsidP="00785FFE">
            <w:pPr>
              <w:snapToGrid w:val="0"/>
              <w:rPr>
                <w:rFonts w:ascii="GE Inspira" w:hAnsi="GE Inspira" w:cs="Arial"/>
                <w:sz w:val="18"/>
                <w:szCs w:val="18"/>
              </w:rPr>
            </w:pPr>
            <w:r w:rsidRPr="00481518">
              <w:rPr>
                <w:rFonts w:ascii="GE Inspira" w:hAnsi="GE Inspira" w:cs="Arial"/>
                <w:sz w:val="18"/>
                <w:szCs w:val="18"/>
              </w:rPr>
              <w:t>Section 9.6.6.18</w:t>
            </w:r>
          </w:p>
          <w:p w14:paraId="2A92A936" w14:textId="77777777" w:rsidR="007F1169" w:rsidRPr="00481518" w:rsidRDefault="007F1169" w:rsidP="00785FFE">
            <w:pPr>
              <w:snapToGrid w:val="0"/>
              <w:rPr>
                <w:rFonts w:ascii="GE Inspira" w:hAnsi="GE Inspira" w:cs="Arial"/>
                <w:sz w:val="18"/>
                <w:szCs w:val="18"/>
              </w:rPr>
            </w:pPr>
          </w:p>
          <w:p w14:paraId="57725615" w14:textId="77777777" w:rsidR="007F1169" w:rsidRPr="00481518" w:rsidRDefault="007F1169" w:rsidP="00785FFE">
            <w:pPr>
              <w:snapToGrid w:val="0"/>
              <w:rPr>
                <w:rFonts w:ascii="GE Inspira" w:hAnsi="GE Inspira" w:cs="Arial"/>
                <w:sz w:val="18"/>
                <w:szCs w:val="18"/>
              </w:rPr>
            </w:pPr>
          </w:p>
          <w:p w14:paraId="585D38D2" w14:textId="77777777" w:rsidR="007F1169" w:rsidRPr="00481518" w:rsidRDefault="007F1169" w:rsidP="00785FFE">
            <w:pPr>
              <w:snapToGrid w:val="0"/>
              <w:rPr>
                <w:rFonts w:ascii="GE Inspira" w:hAnsi="GE Inspira" w:cs="Arial"/>
                <w:sz w:val="18"/>
                <w:szCs w:val="18"/>
              </w:rPr>
            </w:pPr>
          </w:p>
          <w:p w14:paraId="0B59BE4A" w14:textId="77777777" w:rsidR="007F1169" w:rsidRPr="00481518" w:rsidRDefault="007F1169" w:rsidP="00785FFE">
            <w:pPr>
              <w:snapToGrid w:val="0"/>
              <w:rPr>
                <w:rFonts w:ascii="GE Inspira" w:hAnsi="GE Inspira" w:cs="Arial"/>
                <w:sz w:val="18"/>
                <w:szCs w:val="18"/>
              </w:rPr>
            </w:pPr>
            <w:r w:rsidRPr="00481518">
              <w:rPr>
                <w:rFonts w:ascii="GE Inspira" w:hAnsi="GE Inspira" w:cs="Arial"/>
                <w:sz w:val="18"/>
                <w:szCs w:val="18"/>
              </w:rPr>
              <w:t xml:space="preserve">Section </w:t>
            </w:r>
            <w:r w:rsidR="00382AA6" w:rsidRPr="00481518">
              <w:rPr>
                <w:rFonts w:ascii="GE Inspira" w:hAnsi="GE Inspira" w:cs="Arial"/>
                <w:sz w:val="18"/>
                <w:szCs w:val="18"/>
              </w:rPr>
              <w:t>9.7.4.32, 9.7.4.35</w:t>
            </w:r>
          </w:p>
          <w:p w14:paraId="0CE5C2E0" w14:textId="77777777" w:rsidR="00193EAC" w:rsidRPr="00481518" w:rsidRDefault="00193EAC" w:rsidP="00785FFE">
            <w:pPr>
              <w:snapToGrid w:val="0"/>
              <w:rPr>
                <w:rFonts w:ascii="GE Inspira" w:hAnsi="GE Inspira" w:cs="Arial"/>
                <w:sz w:val="18"/>
                <w:szCs w:val="18"/>
              </w:rPr>
            </w:pPr>
          </w:p>
          <w:p w14:paraId="6571C25F" w14:textId="77777777" w:rsidR="00193EAC" w:rsidRPr="00481518" w:rsidRDefault="00193EAC" w:rsidP="00785FFE">
            <w:pPr>
              <w:snapToGrid w:val="0"/>
              <w:rPr>
                <w:rFonts w:ascii="GE Inspira" w:hAnsi="GE Inspira" w:cs="Arial"/>
                <w:sz w:val="18"/>
                <w:szCs w:val="18"/>
              </w:rPr>
            </w:pPr>
            <w:r w:rsidRPr="00481518">
              <w:rPr>
                <w:rFonts w:ascii="GE Inspira" w:hAnsi="GE Inspira" w:cs="Arial"/>
                <w:sz w:val="18"/>
                <w:szCs w:val="18"/>
              </w:rPr>
              <w:t>Section 9.7.4.36</w:t>
            </w:r>
          </w:p>
          <w:p w14:paraId="583A9CCA" w14:textId="77777777" w:rsidR="007F1169" w:rsidRPr="00481518" w:rsidRDefault="007F1169" w:rsidP="00785FFE">
            <w:pPr>
              <w:snapToGrid w:val="0"/>
              <w:rPr>
                <w:rFonts w:ascii="GE Inspira" w:hAnsi="GE Inspira" w:cs="Arial"/>
                <w:sz w:val="18"/>
                <w:szCs w:val="18"/>
              </w:rPr>
            </w:pPr>
          </w:p>
          <w:p w14:paraId="5B9DC8E6" w14:textId="77777777" w:rsidR="007F1169" w:rsidRPr="00481518" w:rsidRDefault="007F1169" w:rsidP="00785FFE">
            <w:pPr>
              <w:snapToGrid w:val="0"/>
              <w:rPr>
                <w:rFonts w:ascii="GE Inspira" w:hAnsi="GE Inspira" w:cs="Arial"/>
                <w:sz w:val="18"/>
                <w:szCs w:val="18"/>
              </w:rPr>
            </w:pPr>
          </w:p>
          <w:p w14:paraId="4F30FF63" w14:textId="77777777" w:rsidR="007F1169" w:rsidRPr="00481518" w:rsidRDefault="007F1169" w:rsidP="00785FFE">
            <w:pPr>
              <w:snapToGrid w:val="0"/>
              <w:rPr>
                <w:rFonts w:ascii="GE Inspira" w:hAnsi="GE Inspira" w:cs="Arial"/>
                <w:sz w:val="18"/>
                <w:szCs w:val="18"/>
              </w:rPr>
            </w:pPr>
            <w:r w:rsidRPr="00481518">
              <w:rPr>
                <w:rFonts w:ascii="GE Inspira" w:hAnsi="GE Inspira" w:cs="Arial"/>
                <w:sz w:val="18"/>
                <w:szCs w:val="18"/>
              </w:rPr>
              <w:t xml:space="preserve">Section </w:t>
            </w:r>
            <w:r w:rsidR="00382AA6" w:rsidRPr="00481518">
              <w:rPr>
                <w:rFonts w:ascii="GE Inspira" w:hAnsi="GE Inspira" w:cs="Arial"/>
                <w:sz w:val="18"/>
                <w:szCs w:val="18"/>
              </w:rPr>
              <w:t>9.7.6.8, 9.7.6.11</w:t>
            </w:r>
          </w:p>
        </w:tc>
        <w:tc>
          <w:tcPr>
            <w:tcW w:w="2942" w:type="dxa"/>
            <w:tcBorders>
              <w:top w:val="single" w:sz="4" w:space="0" w:color="000000"/>
              <w:left w:val="single" w:sz="4" w:space="0" w:color="000000"/>
              <w:bottom w:val="single" w:sz="4" w:space="0" w:color="000000"/>
            </w:tcBorders>
            <w:shd w:val="clear" w:color="auto" w:fill="auto"/>
          </w:tcPr>
          <w:p w14:paraId="25C25F05" w14:textId="77777777" w:rsidR="008C5428" w:rsidRPr="00481518" w:rsidRDefault="003313FA" w:rsidP="00201184">
            <w:pPr>
              <w:snapToGrid w:val="0"/>
              <w:rPr>
                <w:rFonts w:ascii="GE Inspira" w:hAnsi="GE Inspira" w:cs="Arial"/>
                <w:sz w:val="18"/>
                <w:szCs w:val="18"/>
              </w:rPr>
            </w:pPr>
            <w:r w:rsidRPr="00481518">
              <w:rPr>
                <w:rFonts w:ascii="GE Inspira" w:hAnsi="GE Inspira" w:cs="Arial"/>
                <w:sz w:val="18"/>
                <w:szCs w:val="18"/>
              </w:rPr>
              <w:lastRenderedPageBreak/>
              <w:t>Updated the logic for FE_WAREHOUSE, ADDITIONAL_INFO_5 and ADDITIONAL_INFO_6 fields</w:t>
            </w:r>
          </w:p>
          <w:p w14:paraId="2CC4056E" w14:textId="77777777" w:rsidR="003313FA" w:rsidRPr="00481518" w:rsidRDefault="003313FA" w:rsidP="00201184">
            <w:pPr>
              <w:snapToGrid w:val="0"/>
              <w:rPr>
                <w:rFonts w:ascii="GE Inspira" w:hAnsi="GE Inspira" w:cs="Arial"/>
                <w:sz w:val="18"/>
                <w:szCs w:val="18"/>
              </w:rPr>
            </w:pPr>
          </w:p>
          <w:p w14:paraId="771112CB" w14:textId="77777777" w:rsidR="008C5428" w:rsidRPr="00481518" w:rsidRDefault="003313FA" w:rsidP="00201184">
            <w:pPr>
              <w:snapToGrid w:val="0"/>
              <w:rPr>
                <w:rFonts w:ascii="GE Inspira" w:hAnsi="GE Inspira" w:cs="Arial"/>
                <w:sz w:val="18"/>
                <w:szCs w:val="18"/>
              </w:rPr>
            </w:pPr>
            <w:r w:rsidRPr="00481518">
              <w:rPr>
                <w:rFonts w:ascii="GE Inspira" w:hAnsi="GE Inspira" w:cs="Arial"/>
                <w:sz w:val="18"/>
                <w:szCs w:val="18"/>
              </w:rPr>
              <w:t>Updated the logic for FE_WAREHOUSE column</w:t>
            </w:r>
          </w:p>
          <w:p w14:paraId="650ADAAC" w14:textId="77777777" w:rsidR="003313FA" w:rsidRPr="00481518" w:rsidRDefault="003313FA" w:rsidP="00201184">
            <w:pPr>
              <w:snapToGrid w:val="0"/>
              <w:rPr>
                <w:rFonts w:ascii="GE Inspira" w:hAnsi="GE Inspira" w:cs="Arial"/>
                <w:sz w:val="18"/>
                <w:szCs w:val="18"/>
              </w:rPr>
            </w:pPr>
          </w:p>
          <w:p w14:paraId="6C73EC19" w14:textId="77777777" w:rsidR="001D770A" w:rsidRPr="00481518" w:rsidRDefault="001D770A" w:rsidP="00201184">
            <w:pPr>
              <w:snapToGrid w:val="0"/>
              <w:rPr>
                <w:rFonts w:ascii="GE Inspira" w:hAnsi="GE Inspira" w:cs="Arial"/>
                <w:sz w:val="18"/>
                <w:szCs w:val="18"/>
              </w:rPr>
            </w:pPr>
            <w:r w:rsidRPr="00481518">
              <w:rPr>
                <w:rFonts w:ascii="GE Inspira" w:hAnsi="GE Inspira" w:cs="Arial"/>
                <w:sz w:val="18"/>
                <w:szCs w:val="18"/>
              </w:rPr>
              <w:t>Updated the logic for ADDITIONAL_INFO_5(default FE warehouse) column</w:t>
            </w:r>
          </w:p>
          <w:p w14:paraId="36355F56" w14:textId="77777777" w:rsidR="001D770A" w:rsidRPr="00481518" w:rsidRDefault="001D770A" w:rsidP="00201184">
            <w:pPr>
              <w:snapToGrid w:val="0"/>
              <w:rPr>
                <w:rFonts w:ascii="GE Inspira" w:hAnsi="GE Inspira" w:cs="Arial"/>
                <w:sz w:val="18"/>
                <w:szCs w:val="18"/>
              </w:rPr>
            </w:pPr>
          </w:p>
          <w:p w14:paraId="38974195" w14:textId="77777777" w:rsidR="00624348" w:rsidRPr="00481518" w:rsidRDefault="00624348" w:rsidP="00201184">
            <w:pPr>
              <w:snapToGrid w:val="0"/>
              <w:rPr>
                <w:rFonts w:ascii="GE Inspira" w:hAnsi="GE Inspira" w:cs="Arial"/>
                <w:sz w:val="18"/>
                <w:szCs w:val="18"/>
              </w:rPr>
            </w:pPr>
            <w:r w:rsidRPr="00481518">
              <w:rPr>
                <w:rFonts w:ascii="GE Inspira" w:hAnsi="GE Inspira" w:cs="Arial"/>
                <w:sz w:val="18"/>
                <w:szCs w:val="18"/>
              </w:rPr>
              <w:t xml:space="preserve">Added the data entity for </w:t>
            </w:r>
            <w:r w:rsidR="00201184" w:rsidRPr="00481518">
              <w:rPr>
                <w:rFonts w:ascii="GE Inspira" w:hAnsi="GE Inspira" w:cs="Arial"/>
                <w:sz w:val="18"/>
                <w:szCs w:val="18"/>
              </w:rPr>
              <w:t>preprocessing,</w:t>
            </w:r>
            <w:r w:rsidRPr="00481518">
              <w:rPr>
                <w:rFonts w:ascii="GE Inspira" w:hAnsi="GE Inspira" w:cs="Arial"/>
                <w:sz w:val="18"/>
                <w:szCs w:val="18"/>
              </w:rPr>
              <w:t xml:space="preserve"> processing</w:t>
            </w:r>
            <w:r w:rsidR="00201184" w:rsidRPr="00481518">
              <w:rPr>
                <w:rFonts w:ascii="GE Inspira" w:hAnsi="GE Inspira" w:cs="Arial"/>
                <w:sz w:val="18"/>
                <w:szCs w:val="18"/>
              </w:rPr>
              <w:t xml:space="preserve"> and post processing lead time of internal suppliers</w:t>
            </w:r>
          </w:p>
          <w:p w14:paraId="1DBBB4B7" w14:textId="77777777" w:rsidR="00201184" w:rsidRPr="00481518" w:rsidRDefault="00201184" w:rsidP="00201184">
            <w:pPr>
              <w:snapToGrid w:val="0"/>
              <w:rPr>
                <w:rFonts w:ascii="GE Inspira" w:hAnsi="GE Inspira" w:cs="Arial"/>
                <w:sz w:val="18"/>
                <w:szCs w:val="18"/>
              </w:rPr>
            </w:pPr>
          </w:p>
          <w:p w14:paraId="4510A42D"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Added the data entity for Sourcing rule name in Internal and external supplier extracts</w:t>
            </w:r>
          </w:p>
          <w:p w14:paraId="2A772811" w14:textId="77777777" w:rsidR="00201184" w:rsidRPr="00481518" w:rsidRDefault="00201184" w:rsidP="00201184">
            <w:pPr>
              <w:snapToGrid w:val="0"/>
              <w:rPr>
                <w:rFonts w:ascii="GE Inspira" w:hAnsi="GE Inspira" w:cs="Arial"/>
                <w:sz w:val="18"/>
                <w:szCs w:val="18"/>
              </w:rPr>
            </w:pPr>
          </w:p>
          <w:p w14:paraId="3848E639"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Updated the logic of data extraction for pre-processing, processing and post processing component of internal supplier lead time</w:t>
            </w:r>
          </w:p>
          <w:p w14:paraId="5FB4EE93" w14:textId="77777777" w:rsidR="00201184" w:rsidRPr="00481518" w:rsidRDefault="00201184" w:rsidP="00201184">
            <w:pPr>
              <w:snapToGrid w:val="0"/>
              <w:rPr>
                <w:rFonts w:ascii="GE Inspira" w:hAnsi="GE Inspira" w:cs="Arial"/>
                <w:sz w:val="18"/>
                <w:szCs w:val="18"/>
              </w:rPr>
            </w:pPr>
          </w:p>
          <w:p w14:paraId="3B315D63" w14:textId="77777777" w:rsidR="00201184" w:rsidRPr="00481518" w:rsidRDefault="00201184" w:rsidP="00201184">
            <w:pPr>
              <w:snapToGrid w:val="0"/>
              <w:rPr>
                <w:rFonts w:ascii="GE Inspira" w:hAnsi="GE Inspira" w:cs="Arial"/>
                <w:sz w:val="18"/>
                <w:szCs w:val="18"/>
              </w:rPr>
            </w:pPr>
            <w:r w:rsidRPr="00481518">
              <w:rPr>
                <w:rFonts w:ascii="GE Inspira" w:hAnsi="GE Inspira" w:cs="Arial"/>
                <w:sz w:val="18"/>
                <w:szCs w:val="18"/>
              </w:rPr>
              <w:t>Updated the data extraction logic for sourcing rule name</w:t>
            </w:r>
          </w:p>
          <w:p w14:paraId="6FD86C97" w14:textId="77777777" w:rsidR="003D5DD1" w:rsidRPr="00481518" w:rsidRDefault="003D5DD1" w:rsidP="00201184">
            <w:pPr>
              <w:snapToGrid w:val="0"/>
              <w:rPr>
                <w:rFonts w:ascii="GE Inspira" w:hAnsi="GE Inspira" w:cs="Arial"/>
                <w:sz w:val="18"/>
                <w:szCs w:val="18"/>
              </w:rPr>
            </w:pPr>
          </w:p>
          <w:p w14:paraId="5CCABD96" w14:textId="77777777" w:rsidR="00EB769B" w:rsidRPr="00481518" w:rsidRDefault="00EB769B" w:rsidP="00201184">
            <w:pPr>
              <w:snapToGrid w:val="0"/>
              <w:rPr>
                <w:rFonts w:ascii="GE Inspira" w:hAnsi="GE Inspira" w:cs="Arial"/>
                <w:sz w:val="18"/>
                <w:szCs w:val="18"/>
              </w:rPr>
            </w:pPr>
            <w:r w:rsidRPr="00481518">
              <w:rPr>
                <w:rFonts w:ascii="GE Inspira" w:hAnsi="GE Inspira" w:cs="Arial"/>
                <w:sz w:val="18"/>
                <w:szCs w:val="18"/>
              </w:rPr>
              <w:t xml:space="preserve">Updated the data entity for FE local warehouse for RMA receipts </w:t>
            </w:r>
          </w:p>
          <w:p w14:paraId="68D81083" w14:textId="77777777" w:rsidR="00EB769B" w:rsidRPr="00481518" w:rsidRDefault="00EB769B" w:rsidP="00201184">
            <w:pPr>
              <w:snapToGrid w:val="0"/>
              <w:rPr>
                <w:rFonts w:ascii="GE Inspira" w:hAnsi="GE Inspira" w:cs="Arial"/>
                <w:sz w:val="18"/>
                <w:szCs w:val="18"/>
              </w:rPr>
            </w:pPr>
          </w:p>
          <w:p w14:paraId="43FE5672" w14:textId="77777777" w:rsidR="003D5DD1" w:rsidRPr="00481518" w:rsidRDefault="003D5DD1" w:rsidP="00201184">
            <w:pPr>
              <w:snapToGrid w:val="0"/>
              <w:rPr>
                <w:rFonts w:ascii="GE Inspira" w:hAnsi="GE Inspira" w:cs="Arial"/>
                <w:sz w:val="18"/>
                <w:szCs w:val="18"/>
              </w:rPr>
            </w:pPr>
            <w:r w:rsidRPr="00481518">
              <w:rPr>
                <w:rFonts w:ascii="GE Inspira" w:hAnsi="GE Inspira" w:cs="Arial"/>
                <w:sz w:val="18"/>
                <w:szCs w:val="18"/>
              </w:rPr>
              <w:t>Updated the data entity for PO Price in USD</w:t>
            </w:r>
          </w:p>
          <w:p w14:paraId="0F4719A0" w14:textId="77777777" w:rsidR="003D5DD1" w:rsidRPr="00481518" w:rsidRDefault="003D5DD1" w:rsidP="00201184">
            <w:pPr>
              <w:snapToGrid w:val="0"/>
              <w:rPr>
                <w:rFonts w:ascii="GE Inspira" w:hAnsi="GE Inspira" w:cs="Arial"/>
                <w:sz w:val="18"/>
                <w:szCs w:val="18"/>
              </w:rPr>
            </w:pPr>
          </w:p>
          <w:p w14:paraId="35AECA2B" w14:textId="77777777" w:rsidR="003D5DD1" w:rsidRPr="00481518" w:rsidRDefault="003D5DD1" w:rsidP="00201184">
            <w:pPr>
              <w:snapToGrid w:val="0"/>
              <w:rPr>
                <w:rFonts w:ascii="GE Inspira" w:hAnsi="GE Inspira" w:cs="Arial"/>
                <w:sz w:val="18"/>
                <w:szCs w:val="18"/>
              </w:rPr>
            </w:pPr>
            <w:r w:rsidRPr="00481518">
              <w:rPr>
                <w:rFonts w:ascii="GE Inspira" w:hAnsi="GE Inspira" w:cs="Arial"/>
                <w:sz w:val="18"/>
                <w:szCs w:val="18"/>
              </w:rPr>
              <w:t>Updated the data extraction logic for PO Price in USD</w:t>
            </w:r>
          </w:p>
          <w:p w14:paraId="0D8EB28F" w14:textId="77777777" w:rsidR="00EB769B" w:rsidRPr="00481518" w:rsidRDefault="00EB769B" w:rsidP="00201184">
            <w:pPr>
              <w:snapToGrid w:val="0"/>
              <w:rPr>
                <w:rFonts w:ascii="GE Inspira" w:hAnsi="GE Inspira" w:cs="Arial"/>
                <w:sz w:val="18"/>
                <w:szCs w:val="18"/>
              </w:rPr>
            </w:pPr>
          </w:p>
          <w:p w14:paraId="3664D0BF" w14:textId="77777777" w:rsidR="00EB769B" w:rsidRPr="00481518" w:rsidRDefault="00EB769B" w:rsidP="00201184">
            <w:pPr>
              <w:snapToGrid w:val="0"/>
              <w:rPr>
                <w:rFonts w:ascii="GE Inspira" w:hAnsi="GE Inspira" w:cs="Arial"/>
                <w:sz w:val="18"/>
                <w:szCs w:val="18"/>
              </w:rPr>
            </w:pPr>
            <w:r w:rsidRPr="00481518">
              <w:rPr>
                <w:rFonts w:ascii="GE Inspira" w:hAnsi="GE Inspira" w:cs="Arial"/>
                <w:sz w:val="18"/>
                <w:szCs w:val="18"/>
              </w:rPr>
              <w:t>Data extraction logic for FE local warehouse for RMA receipts</w:t>
            </w:r>
          </w:p>
          <w:p w14:paraId="54A8FD16" w14:textId="77777777" w:rsidR="00785FFE" w:rsidRPr="00481518" w:rsidRDefault="00785FFE" w:rsidP="00201184">
            <w:pPr>
              <w:snapToGrid w:val="0"/>
              <w:rPr>
                <w:rFonts w:ascii="GE Inspira" w:hAnsi="GE Inspira" w:cs="Arial"/>
                <w:sz w:val="18"/>
                <w:szCs w:val="18"/>
              </w:rPr>
            </w:pPr>
          </w:p>
          <w:p w14:paraId="72021CB1" w14:textId="77777777" w:rsidR="00785FFE" w:rsidRPr="00481518" w:rsidRDefault="00785FFE" w:rsidP="00201184">
            <w:pPr>
              <w:snapToGrid w:val="0"/>
              <w:rPr>
                <w:rFonts w:ascii="GE Inspira" w:hAnsi="GE Inspira" w:cs="Arial"/>
                <w:sz w:val="18"/>
                <w:szCs w:val="18"/>
              </w:rPr>
            </w:pPr>
            <w:r w:rsidRPr="00481518">
              <w:rPr>
                <w:rFonts w:ascii="GE Inspira" w:hAnsi="GE Inspira" w:cs="Arial"/>
                <w:sz w:val="18"/>
                <w:szCs w:val="18"/>
              </w:rPr>
              <w:t>Updated data entity for subinventory disable date</w:t>
            </w:r>
          </w:p>
          <w:p w14:paraId="56139B20" w14:textId="77777777" w:rsidR="00EB769B" w:rsidRPr="00481518" w:rsidRDefault="00EB769B" w:rsidP="00201184">
            <w:pPr>
              <w:snapToGrid w:val="0"/>
              <w:rPr>
                <w:rFonts w:ascii="GE Inspira" w:hAnsi="GE Inspira" w:cs="Arial"/>
                <w:sz w:val="18"/>
                <w:szCs w:val="18"/>
              </w:rPr>
            </w:pPr>
          </w:p>
          <w:p w14:paraId="4932F8F6" w14:textId="77777777" w:rsidR="00EB769B" w:rsidRPr="00481518" w:rsidRDefault="00EB769B" w:rsidP="00201184">
            <w:pPr>
              <w:snapToGrid w:val="0"/>
              <w:rPr>
                <w:rFonts w:ascii="GE Inspira" w:hAnsi="GE Inspira" w:cs="Arial"/>
                <w:sz w:val="18"/>
                <w:szCs w:val="18"/>
              </w:rPr>
            </w:pPr>
            <w:r w:rsidRPr="00481518">
              <w:rPr>
                <w:rFonts w:ascii="GE Inspira" w:hAnsi="GE Inspira" w:cs="Arial"/>
                <w:sz w:val="18"/>
                <w:szCs w:val="18"/>
              </w:rPr>
              <w:lastRenderedPageBreak/>
              <w:t>Updated Data entity for FE local warehouse for service organization onhand</w:t>
            </w:r>
          </w:p>
          <w:p w14:paraId="4385C325" w14:textId="77777777" w:rsidR="00785FFE" w:rsidRPr="00481518" w:rsidRDefault="00785FFE" w:rsidP="00201184">
            <w:pPr>
              <w:snapToGrid w:val="0"/>
              <w:rPr>
                <w:rFonts w:ascii="GE Inspira" w:hAnsi="GE Inspira" w:cs="Arial"/>
                <w:sz w:val="18"/>
                <w:szCs w:val="18"/>
              </w:rPr>
            </w:pPr>
          </w:p>
          <w:p w14:paraId="7D9C2ABE" w14:textId="77777777" w:rsidR="00785FFE" w:rsidRPr="00481518" w:rsidRDefault="00785FFE" w:rsidP="00201184">
            <w:pPr>
              <w:snapToGrid w:val="0"/>
              <w:rPr>
                <w:rFonts w:ascii="GE Inspira" w:hAnsi="GE Inspira" w:cs="Arial"/>
                <w:sz w:val="18"/>
                <w:szCs w:val="18"/>
              </w:rPr>
            </w:pPr>
            <w:r w:rsidRPr="00481518">
              <w:rPr>
                <w:rFonts w:ascii="GE Inspira" w:hAnsi="GE Inspira" w:cs="Arial"/>
                <w:sz w:val="18"/>
                <w:szCs w:val="18"/>
              </w:rPr>
              <w:t>Updated business rules for subinventory disable date</w:t>
            </w:r>
          </w:p>
          <w:p w14:paraId="6B20C617" w14:textId="77777777" w:rsidR="00EB769B" w:rsidRPr="00481518" w:rsidRDefault="00EB769B" w:rsidP="00201184">
            <w:pPr>
              <w:snapToGrid w:val="0"/>
              <w:rPr>
                <w:rFonts w:ascii="GE Inspira" w:hAnsi="GE Inspira" w:cs="Arial"/>
                <w:sz w:val="18"/>
                <w:szCs w:val="18"/>
              </w:rPr>
            </w:pPr>
          </w:p>
          <w:p w14:paraId="635C3EFD" w14:textId="77777777" w:rsidR="00EB769B" w:rsidRPr="00481518" w:rsidRDefault="00EB769B" w:rsidP="00201184">
            <w:pPr>
              <w:snapToGrid w:val="0"/>
              <w:rPr>
                <w:rFonts w:ascii="GE Inspira" w:hAnsi="GE Inspira" w:cs="Arial"/>
                <w:sz w:val="18"/>
                <w:szCs w:val="18"/>
              </w:rPr>
            </w:pPr>
            <w:r w:rsidRPr="00481518">
              <w:rPr>
                <w:rFonts w:ascii="GE Inspira" w:hAnsi="GE Inspira" w:cs="Arial"/>
                <w:sz w:val="18"/>
                <w:szCs w:val="18"/>
              </w:rPr>
              <w:t>Updated the logic to extract FE local warehouse for service organization onhand</w:t>
            </w:r>
          </w:p>
          <w:p w14:paraId="64E959A2" w14:textId="77777777" w:rsidR="007F1169" w:rsidRPr="00481518" w:rsidRDefault="007F1169" w:rsidP="00201184">
            <w:pPr>
              <w:snapToGrid w:val="0"/>
              <w:rPr>
                <w:rFonts w:ascii="GE Inspira" w:hAnsi="GE Inspira" w:cs="Arial"/>
                <w:sz w:val="18"/>
                <w:szCs w:val="18"/>
              </w:rPr>
            </w:pPr>
          </w:p>
          <w:p w14:paraId="67208101" w14:textId="77777777" w:rsidR="007F1169" w:rsidRPr="00481518" w:rsidRDefault="00382AA6" w:rsidP="00201184">
            <w:pPr>
              <w:snapToGrid w:val="0"/>
              <w:rPr>
                <w:rFonts w:ascii="GE Inspira" w:hAnsi="GE Inspira" w:cs="Arial"/>
                <w:sz w:val="18"/>
                <w:szCs w:val="18"/>
              </w:rPr>
            </w:pPr>
            <w:r w:rsidRPr="00481518">
              <w:rPr>
                <w:rFonts w:ascii="GE Inspira" w:hAnsi="GE Inspira" w:cs="Arial"/>
                <w:sz w:val="18"/>
                <w:szCs w:val="18"/>
              </w:rPr>
              <w:t>updated data entity for FE SSO and local warehouse</w:t>
            </w:r>
          </w:p>
          <w:p w14:paraId="6501E571" w14:textId="77777777" w:rsidR="00382AA6" w:rsidRPr="00481518" w:rsidRDefault="00382AA6" w:rsidP="00201184">
            <w:pPr>
              <w:snapToGrid w:val="0"/>
              <w:rPr>
                <w:rFonts w:ascii="GE Inspira" w:hAnsi="GE Inspira" w:cs="Arial"/>
                <w:sz w:val="18"/>
                <w:szCs w:val="18"/>
              </w:rPr>
            </w:pPr>
          </w:p>
          <w:p w14:paraId="14CC1757" w14:textId="77777777" w:rsidR="00382AA6" w:rsidRPr="00481518" w:rsidRDefault="00193EAC" w:rsidP="00201184">
            <w:pPr>
              <w:snapToGrid w:val="0"/>
              <w:rPr>
                <w:rFonts w:ascii="GE Inspira" w:hAnsi="GE Inspira" w:cs="Arial"/>
                <w:sz w:val="18"/>
                <w:szCs w:val="18"/>
              </w:rPr>
            </w:pPr>
            <w:r w:rsidRPr="00481518">
              <w:rPr>
                <w:rFonts w:ascii="GE Inspira" w:hAnsi="GE Inspira" w:cs="Arial"/>
                <w:sz w:val="18"/>
                <w:szCs w:val="18"/>
              </w:rPr>
              <w:t>updated data entity for Sales Order header warehouse</w:t>
            </w:r>
          </w:p>
          <w:p w14:paraId="74A81EAC" w14:textId="77777777" w:rsidR="00382AA6" w:rsidRPr="00481518" w:rsidRDefault="00382AA6" w:rsidP="00201184">
            <w:pPr>
              <w:snapToGrid w:val="0"/>
              <w:rPr>
                <w:rFonts w:ascii="GE Inspira" w:hAnsi="GE Inspira" w:cs="Arial"/>
                <w:sz w:val="18"/>
                <w:szCs w:val="18"/>
              </w:rPr>
            </w:pPr>
          </w:p>
          <w:p w14:paraId="70ADA3EB" w14:textId="77777777" w:rsidR="007F1169" w:rsidRPr="00481518" w:rsidRDefault="00382AA6" w:rsidP="00201184">
            <w:pPr>
              <w:snapToGrid w:val="0"/>
              <w:rPr>
                <w:rFonts w:ascii="GE Inspira" w:hAnsi="GE Inspira" w:cs="Arial"/>
                <w:sz w:val="18"/>
                <w:szCs w:val="18"/>
              </w:rPr>
            </w:pPr>
            <w:r w:rsidRPr="00481518">
              <w:rPr>
                <w:rFonts w:ascii="GE Inspira" w:hAnsi="GE Inspira" w:cs="Arial"/>
                <w:sz w:val="18"/>
                <w:szCs w:val="18"/>
              </w:rPr>
              <w:t>updated business rules for FE SSO and local warehouse</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50765CE4" w14:textId="77777777" w:rsidR="00624348" w:rsidRPr="00481518" w:rsidRDefault="00201184" w:rsidP="00201184">
            <w:pPr>
              <w:rPr>
                <w:rFonts w:ascii="GE Inspira" w:hAnsi="GE Inspira" w:cs="Arial"/>
                <w:sz w:val="18"/>
                <w:szCs w:val="18"/>
                <w:lang w:val="en-GB"/>
              </w:rPr>
            </w:pPr>
            <w:r w:rsidRPr="00481518">
              <w:rPr>
                <w:rFonts w:ascii="GE Inspira" w:hAnsi="GE Inspira" w:cs="Arial"/>
                <w:sz w:val="18"/>
                <w:szCs w:val="18"/>
                <w:lang w:val="en-GB"/>
              </w:rPr>
              <w:lastRenderedPageBreak/>
              <w:t xml:space="preserve">FCCC# </w:t>
            </w:r>
            <w:r w:rsidR="003D5DD1" w:rsidRPr="00481518">
              <w:rPr>
                <w:rFonts w:ascii="GE Inspira" w:hAnsi="GE Inspira" w:cs="Arial"/>
                <w:sz w:val="18"/>
                <w:szCs w:val="18"/>
                <w:lang w:val="en-GB"/>
              </w:rPr>
              <w:t>GXPCHG0042415</w:t>
            </w:r>
          </w:p>
        </w:tc>
      </w:tr>
      <w:tr w:rsidR="00294DF3" w:rsidRPr="00481518" w14:paraId="30B56905"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83A26F8" w14:textId="77777777" w:rsidR="00294DF3" w:rsidRPr="00481518" w:rsidRDefault="00294DF3" w:rsidP="00BA1F12">
            <w:pPr>
              <w:snapToGrid w:val="0"/>
              <w:jc w:val="center"/>
              <w:rPr>
                <w:rFonts w:ascii="GE Inspira" w:hAnsi="GE Inspira" w:cs="Arial"/>
                <w:sz w:val="18"/>
                <w:szCs w:val="18"/>
              </w:rPr>
            </w:pPr>
            <w:r>
              <w:rPr>
                <w:rFonts w:ascii="GE Inspira" w:hAnsi="GE Inspira" w:cs="Arial"/>
                <w:sz w:val="18"/>
                <w:szCs w:val="18"/>
              </w:rPr>
              <w:t>14.0</w:t>
            </w:r>
          </w:p>
        </w:tc>
        <w:tc>
          <w:tcPr>
            <w:tcW w:w="1148" w:type="dxa"/>
            <w:tcBorders>
              <w:top w:val="single" w:sz="4" w:space="0" w:color="000000"/>
              <w:left w:val="single" w:sz="4" w:space="0" w:color="000000"/>
              <w:bottom w:val="single" w:sz="4" w:space="0" w:color="000000"/>
            </w:tcBorders>
            <w:shd w:val="clear" w:color="auto" w:fill="auto"/>
          </w:tcPr>
          <w:p w14:paraId="59F5B682" w14:textId="77777777" w:rsidR="00294DF3" w:rsidRPr="00481518" w:rsidRDefault="00294DF3" w:rsidP="00BA1F12">
            <w:pPr>
              <w:snapToGrid w:val="0"/>
              <w:rPr>
                <w:rFonts w:ascii="GE Inspira" w:hAnsi="GE Inspira" w:cs="Arial"/>
                <w:sz w:val="18"/>
                <w:szCs w:val="18"/>
              </w:rPr>
            </w:pPr>
            <w:r>
              <w:rPr>
                <w:rFonts w:ascii="GE Inspira" w:hAnsi="GE Inspira" w:cs="Arial"/>
                <w:sz w:val="18"/>
                <w:szCs w:val="18"/>
              </w:rPr>
              <w:t>24-Jan-2020</w:t>
            </w:r>
          </w:p>
        </w:tc>
        <w:tc>
          <w:tcPr>
            <w:tcW w:w="1224" w:type="dxa"/>
            <w:tcBorders>
              <w:top w:val="single" w:sz="4" w:space="0" w:color="000000"/>
              <w:left w:val="single" w:sz="4" w:space="0" w:color="000000"/>
              <w:bottom w:val="single" w:sz="4" w:space="0" w:color="000000"/>
            </w:tcBorders>
            <w:shd w:val="clear" w:color="auto" w:fill="auto"/>
          </w:tcPr>
          <w:p w14:paraId="42677ED4" w14:textId="77777777" w:rsidR="00294DF3" w:rsidRPr="00481518" w:rsidRDefault="00294DF3" w:rsidP="00BA1F12">
            <w:pPr>
              <w:snapToGrid w:val="0"/>
              <w:rPr>
                <w:rFonts w:ascii="GE Inspira" w:hAnsi="GE Inspira" w:cs="Arial"/>
                <w:sz w:val="18"/>
                <w:szCs w:val="18"/>
              </w:rPr>
            </w:pPr>
            <w:r>
              <w:rPr>
                <w:rFonts w:ascii="GE Inspira" w:hAnsi="GE Inspira" w:cs="Arial"/>
                <w:sz w:val="18"/>
                <w:szCs w:val="18"/>
              </w:rPr>
              <w:t>Ankur Vikas</w:t>
            </w:r>
          </w:p>
        </w:tc>
        <w:tc>
          <w:tcPr>
            <w:tcW w:w="1946" w:type="dxa"/>
            <w:tcBorders>
              <w:top w:val="single" w:sz="4" w:space="0" w:color="000000"/>
              <w:left w:val="single" w:sz="4" w:space="0" w:color="000000"/>
              <w:bottom w:val="single" w:sz="4" w:space="0" w:color="000000"/>
            </w:tcBorders>
            <w:shd w:val="clear" w:color="auto" w:fill="auto"/>
          </w:tcPr>
          <w:p w14:paraId="1779708C" w14:textId="77777777" w:rsidR="00294DF3" w:rsidRDefault="00294DF3" w:rsidP="00624348">
            <w:pPr>
              <w:snapToGrid w:val="0"/>
              <w:rPr>
                <w:rFonts w:ascii="GE Inspira" w:hAnsi="GE Inspira" w:cs="Arial"/>
                <w:sz w:val="18"/>
                <w:szCs w:val="18"/>
              </w:rPr>
            </w:pPr>
            <w:r>
              <w:rPr>
                <w:rFonts w:ascii="GE Inspira" w:hAnsi="GE Inspira" w:cs="Arial"/>
                <w:sz w:val="18"/>
                <w:szCs w:val="18"/>
              </w:rPr>
              <w:t xml:space="preserve">Section </w:t>
            </w:r>
            <w:r w:rsidRPr="00294DF3">
              <w:rPr>
                <w:rFonts w:ascii="GE Inspira" w:hAnsi="GE Inspira" w:cs="Arial"/>
                <w:sz w:val="18"/>
                <w:szCs w:val="18"/>
              </w:rPr>
              <w:t>9.4.4.3</w:t>
            </w:r>
          </w:p>
          <w:p w14:paraId="28DF630F" w14:textId="77777777" w:rsidR="00294DF3" w:rsidRDefault="00294DF3" w:rsidP="00624348">
            <w:pPr>
              <w:snapToGrid w:val="0"/>
              <w:rPr>
                <w:rFonts w:ascii="GE Inspira" w:hAnsi="GE Inspira" w:cs="Arial"/>
                <w:sz w:val="18"/>
                <w:szCs w:val="18"/>
              </w:rPr>
            </w:pPr>
          </w:p>
          <w:p w14:paraId="1CE7F2C5" w14:textId="77777777" w:rsidR="00294DF3" w:rsidRDefault="00294DF3" w:rsidP="00624348">
            <w:pPr>
              <w:snapToGrid w:val="0"/>
              <w:rPr>
                <w:rFonts w:ascii="GE Inspira" w:hAnsi="GE Inspira" w:cs="Arial"/>
                <w:sz w:val="18"/>
                <w:szCs w:val="18"/>
              </w:rPr>
            </w:pPr>
            <w:r>
              <w:rPr>
                <w:rFonts w:ascii="GE Inspira" w:hAnsi="GE Inspira" w:cs="Arial"/>
                <w:sz w:val="18"/>
                <w:szCs w:val="18"/>
              </w:rPr>
              <w:t xml:space="preserve">Section </w:t>
            </w:r>
            <w:r w:rsidRPr="00294DF3">
              <w:rPr>
                <w:rFonts w:ascii="GE Inspira" w:hAnsi="GE Inspira" w:cs="Arial"/>
                <w:sz w:val="18"/>
                <w:szCs w:val="18"/>
              </w:rPr>
              <w:t>9.5.6.17</w:t>
            </w:r>
          </w:p>
          <w:p w14:paraId="09592B83" w14:textId="77777777" w:rsidR="00294DF3" w:rsidRDefault="00294DF3" w:rsidP="00624348">
            <w:pPr>
              <w:snapToGrid w:val="0"/>
              <w:rPr>
                <w:rFonts w:ascii="GE Inspira" w:hAnsi="GE Inspira" w:cs="Arial"/>
                <w:sz w:val="18"/>
                <w:szCs w:val="18"/>
              </w:rPr>
            </w:pPr>
          </w:p>
          <w:p w14:paraId="3CE7000E" w14:textId="77777777" w:rsidR="00294DF3" w:rsidRDefault="00294DF3" w:rsidP="00624348">
            <w:pPr>
              <w:snapToGrid w:val="0"/>
              <w:rPr>
                <w:rFonts w:ascii="GE Inspira" w:hAnsi="GE Inspira" w:cs="Arial"/>
                <w:sz w:val="18"/>
                <w:szCs w:val="18"/>
              </w:rPr>
            </w:pPr>
          </w:p>
          <w:p w14:paraId="04F9ED29" w14:textId="77777777" w:rsidR="00294DF3" w:rsidRPr="00481518" w:rsidRDefault="00294DF3" w:rsidP="00624348">
            <w:pPr>
              <w:snapToGrid w:val="0"/>
              <w:rPr>
                <w:rFonts w:ascii="GE Inspira" w:hAnsi="GE Inspira" w:cs="Arial"/>
                <w:sz w:val="18"/>
                <w:szCs w:val="18"/>
              </w:rPr>
            </w:pPr>
            <w:r>
              <w:rPr>
                <w:rFonts w:ascii="GE Inspira" w:hAnsi="GE Inspira" w:cs="Arial"/>
                <w:sz w:val="18"/>
                <w:szCs w:val="18"/>
              </w:rPr>
              <w:t>Section 9</w:t>
            </w:r>
            <w:r w:rsidRPr="00294DF3">
              <w:rPr>
                <w:rFonts w:ascii="GE Inspira" w:hAnsi="GE Inspira" w:cs="Arial"/>
                <w:sz w:val="18"/>
                <w:szCs w:val="18"/>
              </w:rPr>
              <w:t>.6.5.3,4</w:t>
            </w:r>
          </w:p>
        </w:tc>
        <w:tc>
          <w:tcPr>
            <w:tcW w:w="2942" w:type="dxa"/>
            <w:tcBorders>
              <w:top w:val="single" w:sz="4" w:space="0" w:color="000000"/>
              <w:left w:val="single" w:sz="4" w:space="0" w:color="000000"/>
              <w:bottom w:val="single" w:sz="4" w:space="0" w:color="000000"/>
            </w:tcBorders>
            <w:shd w:val="clear" w:color="auto" w:fill="auto"/>
          </w:tcPr>
          <w:p w14:paraId="030BE9BB" w14:textId="77777777" w:rsidR="00294DF3" w:rsidRDefault="00294DF3" w:rsidP="00201184">
            <w:pPr>
              <w:snapToGrid w:val="0"/>
              <w:rPr>
                <w:rFonts w:ascii="GE Inspira" w:hAnsi="GE Inspira" w:cs="Arial"/>
                <w:sz w:val="18"/>
                <w:szCs w:val="18"/>
              </w:rPr>
            </w:pPr>
            <w:r w:rsidRPr="00294DF3">
              <w:rPr>
                <w:rFonts w:ascii="GE Inspira" w:hAnsi="GE Inspira" w:cs="Arial"/>
                <w:sz w:val="18"/>
                <w:szCs w:val="18"/>
              </w:rPr>
              <w:t>Data Entity for Repair Suppliers</w:t>
            </w:r>
          </w:p>
          <w:p w14:paraId="7B12685F" w14:textId="77777777" w:rsidR="00294DF3" w:rsidRDefault="00294DF3" w:rsidP="00201184">
            <w:pPr>
              <w:snapToGrid w:val="0"/>
              <w:rPr>
                <w:rFonts w:ascii="GE Inspira" w:hAnsi="GE Inspira" w:cs="Arial"/>
                <w:sz w:val="18"/>
                <w:szCs w:val="18"/>
              </w:rPr>
            </w:pPr>
          </w:p>
          <w:p w14:paraId="0C3B029F" w14:textId="77777777" w:rsidR="00294DF3" w:rsidRDefault="00294DF3" w:rsidP="00201184">
            <w:pPr>
              <w:snapToGrid w:val="0"/>
              <w:rPr>
                <w:rFonts w:ascii="GE Inspira" w:hAnsi="GE Inspira" w:cs="Arial"/>
                <w:sz w:val="18"/>
                <w:szCs w:val="18"/>
              </w:rPr>
            </w:pPr>
            <w:r w:rsidRPr="00294DF3">
              <w:rPr>
                <w:rFonts w:ascii="GE Inspira" w:hAnsi="GE Inspira" w:cs="Arial"/>
                <w:sz w:val="18"/>
                <w:szCs w:val="18"/>
              </w:rPr>
              <w:t>Updated logic to derive Additional Info 7 and 8 for defective POs</w:t>
            </w:r>
          </w:p>
          <w:p w14:paraId="4EE04CC7" w14:textId="77777777" w:rsidR="00294DF3" w:rsidRDefault="00294DF3" w:rsidP="00201184">
            <w:pPr>
              <w:snapToGrid w:val="0"/>
              <w:rPr>
                <w:rFonts w:ascii="GE Inspira" w:hAnsi="GE Inspira" w:cs="Arial"/>
                <w:sz w:val="18"/>
                <w:szCs w:val="18"/>
              </w:rPr>
            </w:pPr>
          </w:p>
          <w:p w14:paraId="0DEE3EEB" w14:textId="77777777" w:rsidR="00294DF3" w:rsidRPr="00481518" w:rsidRDefault="00294DF3" w:rsidP="00201184">
            <w:pPr>
              <w:snapToGrid w:val="0"/>
              <w:rPr>
                <w:rFonts w:ascii="GE Inspira" w:hAnsi="GE Inspira" w:cs="Arial"/>
                <w:sz w:val="18"/>
                <w:szCs w:val="18"/>
              </w:rPr>
            </w:pPr>
            <w:r>
              <w:rPr>
                <w:rFonts w:ascii="GE Inspira" w:hAnsi="GE Inspira" w:cs="Arial"/>
                <w:sz w:val="18"/>
                <w:szCs w:val="18"/>
              </w:rPr>
              <w:t xml:space="preserve"> </w:t>
            </w:r>
            <w:r w:rsidRPr="00294DF3">
              <w:rPr>
                <w:rFonts w:ascii="GE Inspira" w:hAnsi="GE Inspira" w:cs="Arial"/>
                <w:sz w:val="18"/>
                <w:szCs w:val="18"/>
              </w:rPr>
              <w:t>Updated logic to compute Defective onhands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07F081EF" w14:textId="77777777" w:rsidR="00294DF3" w:rsidRPr="00481518" w:rsidRDefault="00294DF3" w:rsidP="00201184">
            <w:pPr>
              <w:rPr>
                <w:rFonts w:ascii="GE Inspira" w:hAnsi="GE Inspira" w:cs="Arial"/>
                <w:sz w:val="18"/>
                <w:szCs w:val="18"/>
                <w:lang w:val="en-GB"/>
              </w:rPr>
            </w:pPr>
            <w:r w:rsidRPr="00294DF3">
              <w:rPr>
                <w:rFonts w:ascii="GE Inspira" w:hAnsi="GE Inspira" w:cs="Arial"/>
                <w:sz w:val="18"/>
                <w:szCs w:val="18"/>
              </w:rPr>
              <w:t>SPE# 201953496</w:t>
            </w:r>
          </w:p>
        </w:tc>
      </w:tr>
      <w:tr w:rsidR="005D4B2A" w:rsidRPr="00481518" w14:paraId="20DD1720"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3A8AAB53" w14:textId="77777777" w:rsidR="005D4B2A" w:rsidRDefault="005D4B2A" w:rsidP="00BA1F12">
            <w:pPr>
              <w:snapToGrid w:val="0"/>
              <w:jc w:val="center"/>
              <w:rPr>
                <w:rFonts w:ascii="GE Inspira" w:hAnsi="GE Inspira" w:cs="Arial"/>
                <w:sz w:val="18"/>
                <w:szCs w:val="18"/>
              </w:rPr>
            </w:pPr>
            <w:r>
              <w:rPr>
                <w:rFonts w:ascii="GE Inspira" w:hAnsi="GE Inspira" w:cs="Arial"/>
                <w:sz w:val="18"/>
                <w:szCs w:val="18"/>
              </w:rPr>
              <w:t>15.0</w:t>
            </w:r>
          </w:p>
        </w:tc>
        <w:tc>
          <w:tcPr>
            <w:tcW w:w="1148" w:type="dxa"/>
            <w:tcBorders>
              <w:top w:val="single" w:sz="4" w:space="0" w:color="000000"/>
              <w:left w:val="single" w:sz="4" w:space="0" w:color="000000"/>
              <w:bottom w:val="single" w:sz="4" w:space="0" w:color="000000"/>
            </w:tcBorders>
            <w:shd w:val="clear" w:color="auto" w:fill="auto"/>
          </w:tcPr>
          <w:p w14:paraId="74DB6611" w14:textId="77777777" w:rsidR="005D4B2A" w:rsidRDefault="00741EFC" w:rsidP="00BA1F12">
            <w:pPr>
              <w:snapToGrid w:val="0"/>
              <w:rPr>
                <w:rFonts w:ascii="GE Inspira" w:hAnsi="GE Inspira" w:cs="Arial"/>
                <w:sz w:val="18"/>
                <w:szCs w:val="18"/>
              </w:rPr>
            </w:pPr>
            <w:r>
              <w:rPr>
                <w:rFonts w:ascii="GE Inspira" w:hAnsi="GE Inspira" w:cs="Arial"/>
                <w:sz w:val="18"/>
                <w:szCs w:val="18"/>
              </w:rPr>
              <w:t>14-Jul</w:t>
            </w:r>
            <w:r w:rsidR="005D4B2A">
              <w:rPr>
                <w:rFonts w:ascii="GE Inspira" w:hAnsi="GE Inspira" w:cs="Arial"/>
                <w:sz w:val="18"/>
                <w:szCs w:val="18"/>
              </w:rPr>
              <w:t>-202</w:t>
            </w:r>
            <w:r w:rsidR="00695634">
              <w:rPr>
                <w:rFonts w:ascii="GE Inspira" w:hAnsi="GE Inspira" w:cs="Arial"/>
                <w:sz w:val="18"/>
                <w:szCs w:val="18"/>
              </w:rPr>
              <w:t>0</w:t>
            </w:r>
          </w:p>
        </w:tc>
        <w:tc>
          <w:tcPr>
            <w:tcW w:w="1224" w:type="dxa"/>
            <w:tcBorders>
              <w:top w:val="single" w:sz="4" w:space="0" w:color="000000"/>
              <w:left w:val="single" w:sz="4" w:space="0" w:color="000000"/>
              <w:bottom w:val="single" w:sz="4" w:space="0" w:color="000000"/>
            </w:tcBorders>
            <w:shd w:val="clear" w:color="auto" w:fill="auto"/>
          </w:tcPr>
          <w:p w14:paraId="1FE78EFE" w14:textId="77777777" w:rsidR="005D4B2A" w:rsidRDefault="005D4B2A" w:rsidP="00BA1F12">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116560A5" w14:textId="77777777" w:rsidR="005D4B2A" w:rsidRDefault="005D4B2A" w:rsidP="00624348">
            <w:pPr>
              <w:snapToGrid w:val="0"/>
              <w:rPr>
                <w:rFonts w:ascii="GE Inspira" w:hAnsi="GE Inspira" w:cs="Arial"/>
                <w:sz w:val="18"/>
                <w:szCs w:val="18"/>
              </w:rPr>
            </w:pPr>
            <w:r>
              <w:rPr>
                <w:rFonts w:ascii="GE Inspira" w:hAnsi="GE Inspira" w:cs="Arial"/>
                <w:sz w:val="18"/>
                <w:szCs w:val="18"/>
              </w:rPr>
              <w:t xml:space="preserve">Section </w:t>
            </w:r>
            <w:r w:rsidR="00252DF7">
              <w:rPr>
                <w:rFonts w:ascii="GE Inspira" w:hAnsi="GE Inspira" w:cs="Arial"/>
                <w:sz w:val="18"/>
                <w:szCs w:val="18"/>
              </w:rPr>
              <w:t>9.3.2</w:t>
            </w:r>
          </w:p>
          <w:p w14:paraId="79396085" w14:textId="77777777" w:rsidR="005D4B2A" w:rsidRDefault="005D4B2A" w:rsidP="00624348">
            <w:pPr>
              <w:snapToGrid w:val="0"/>
              <w:rPr>
                <w:rFonts w:ascii="GE Inspira" w:hAnsi="GE Inspira" w:cs="Arial"/>
                <w:sz w:val="18"/>
                <w:szCs w:val="18"/>
              </w:rPr>
            </w:pPr>
          </w:p>
          <w:p w14:paraId="2938D291" w14:textId="77777777" w:rsidR="005D4B2A" w:rsidRDefault="005D4B2A" w:rsidP="00624348">
            <w:pPr>
              <w:snapToGrid w:val="0"/>
              <w:rPr>
                <w:rFonts w:ascii="GE Inspira" w:hAnsi="GE Inspira" w:cs="Arial"/>
                <w:sz w:val="18"/>
                <w:szCs w:val="18"/>
              </w:rPr>
            </w:pPr>
          </w:p>
          <w:p w14:paraId="03F2CF15" w14:textId="77777777" w:rsidR="005D4B2A" w:rsidRDefault="005D4B2A" w:rsidP="00624348">
            <w:pPr>
              <w:snapToGrid w:val="0"/>
              <w:rPr>
                <w:rFonts w:ascii="GE Inspira" w:hAnsi="GE Inspira" w:cs="Arial"/>
                <w:sz w:val="18"/>
                <w:szCs w:val="18"/>
              </w:rPr>
            </w:pPr>
            <w:r>
              <w:rPr>
                <w:rFonts w:ascii="GE Inspira" w:hAnsi="GE Inspira" w:cs="Arial"/>
                <w:sz w:val="18"/>
                <w:szCs w:val="18"/>
              </w:rPr>
              <w:t xml:space="preserve">Section </w:t>
            </w:r>
            <w:r w:rsidRPr="005D4B2A">
              <w:rPr>
                <w:rFonts w:ascii="GE Inspira" w:hAnsi="GE Inspira" w:cs="Arial"/>
                <w:sz w:val="18"/>
                <w:szCs w:val="18"/>
              </w:rPr>
              <w:t>9.3.4.72, 9.3.4.73, 9.3.4.74</w:t>
            </w:r>
          </w:p>
          <w:p w14:paraId="14FF1A45" w14:textId="77777777" w:rsidR="005D4B2A" w:rsidRDefault="005D4B2A" w:rsidP="00624348">
            <w:pPr>
              <w:snapToGrid w:val="0"/>
              <w:rPr>
                <w:rFonts w:ascii="GE Inspira" w:hAnsi="GE Inspira" w:cs="Arial"/>
                <w:sz w:val="18"/>
                <w:szCs w:val="18"/>
              </w:rPr>
            </w:pPr>
          </w:p>
          <w:p w14:paraId="199F810A" w14:textId="77777777" w:rsidR="005D4B2A" w:rsidRDefault="005D4B2A" w:rsidP="00624348">
            <w:pPr>
              <w:snapToGrid w:val="0"/>
              <w:rPr>
                <w:rFonts w:ascii="GE Inspira" w:hAnsi="GE Inspira" w:cs="Arial"/>
                <w:sz w:val="18"/>
                <w:szCs w:val="18"/>
              </w:rPr>
            </w:pPr>
          </w:p>
          <w:p w14:paraId="17262A69" w14:textId="77777777" w:rsidR="005D4B2A" w:rsidRDefault="005D4B2A" w:rsidP="00624348">
            <w:pPr>
              <w:snapToGrid w:val="0"/>
              <w:rPr>
                <w:rFonts w:ascii="GE Inspira" w:hAnsi="GE Inspira" w:cs="Arial"/>
                <w:sz w:val="18"/>
                <w:szCs w:val="18"/>
              </w:rPr>
            </w:pPr>
          </w:p>
          <w:p w14:paraId="2E35C674" w14:textId="77777777" w:rsidR="005D4B2A" w:rsidRDefault="005D4B2A" w:rsidP="00624348">
            <w:pPr>
              <w:snapToGrid w:val="0"/>
              <w:rPr>
                <w:rFonts w:ascii="GE Inspira" w:hAnsi="GE Inspira" w:cs="Arial"/>
                <w:sz w:val="18"/>
                <w:szCs w:val="18"/>
              </w:rPr>
            </w:pPr>
          </w:p>
          <w:p w14:paraId="600B0E7B" w14:textId="77777777" w:rsidR="005D4B2A" w:rsidRDefault="005D4B2A" w:rsidP="00624348">
            <w:pPr>
              <w:snapToGrid w:val="0"/>
              <w:rPr>
                <w:rFonts w:ascii="GE Inspira" w:hAnsi="GE Inspira" w:cs="Arial"/>
                <w:sz w:val="18"/>
                <w:szCs w:val="18"/>
              </w:rPr>
            </w:pPr>
          </w:p>
          <w:p w14:paraId="23376352" w14:textId="77777777" w:rsidR="005D4B2A" w:rsidRDefault="005D4B2A" w:rsidP="00624348">
            <w:pPr>
              <w:snapToGrid w:val="0"/>
              <w:rPr>
                <w:rFonts w:ascii="GE Inspira" w:hAnsi="GE Inspira" w:cs="Arial"/>
                <w:sz w:val="18"/>
                <w:szCs w:val="18"/>
              </w:rPr>
            </w:pPr>
          </w:p>
          <w:p w14:paraId="1EEA0414" w14:textId="77777777" w:rsidR="005D4B2A" w:rsidRDefault="005D4B2A" w:rsidP="00624348">
            <w:pPr>
              <w:snapToGrid w:val="0"/>
              <w:rPr>
                <w:rFonts w:ascii="GE Inspira" w:hAnsi="GE Inspira" w:cs="Arial"/>
                <w:sz w:val="18"/>
                <w:szCs w:val="18"/>
              </w:rPr>
            </w:pPr>
          </w:p>
          <w:p w14:paraId="12AB2B17" w14:textId="77777777" w:rsidR="005D4B2A" w:rsidRDefault="005D4B2A" w:rsidP="00624348">
            <w:pPr>
              <w:snapToGrid w:val="0"/>
              <w:rPr>
                <w:rFonts w:ascii="GE Inspira" w:hAnsi="GE Inspira" w:cs="Arial"/>
                <w:sz w:val="18"/>
                <w:szCs w:val="18"/>
              </w:rPr>
            </w:pPr>
          </w:p>
          <w:p w14:paraId="4BA0D132" w14:textId="77777777" w:rsidR="005D4B2A" w:rsidRDefault="005D4B2A" w:rsidP="00624348">
            <w:pPr>
              <w:snapToGrid w:val="0"/>
              <w:rPr>
                <w:rFonts w:ascii="GE Inspira" w:hAnsi="GE Inspira" w:cs="Arial"/>
                <w:sz w:val="18"/>
                <w:szCs w:val="18"/>
              </w:rPr>
            </w:pPr>
            <w:r>
              <w:rPr>
                <w:rFonts w:ascii="GE Inspira" w:hAnsi="GE Inspira" w:cs="Arial"/>
                <w:sz w:val="18"/>
                <w:szCs w:val="18"/>
              </w:rPr>
              <w:t xml:space="preserve">Section </w:t>
            </w:r>
            <w:r w:rsidR="00252DF7">
              <w:rPr>
                <w:rFonts w:ascii="GE Inspira" w:hAnsi="GE Inspira" w:cs="Arial"/>
                <w:sz w:val="18"/>
                <w:szCs w:val="18"/>
              </w:rPr>
              <w:t>9.3.5.3,9.3.5.5</w:t>
            </w:r>
          </w:p>
          <w:p w14:paraId="73863BB6" w14:textId="77777777" w:rsidR="00D82E20" w:rsidRDefault="00D82E20" w:rsidP="00624348">
            <w:pPr>
              <w:snapToGrid w:val="0"/>
              <w:rPr>
                <w:rFonts w:ascii="GE Inspira" w:hAnsi="GE Inspira" w:cs="Arial"/>
                <w:sz w:val="18"/>
                <w:szCs w:val="18"/>
              </w:rPr>
            </w:pPr>
          </w:p>
          <w:p w14:paraId="7FAD9911" w14:textId="77777777" w:rsidR="00D82E20" w:rsidRDefault="00D82E20" w:rsidP="00D82E20">
            <w:pPr>
              <w:snapToGrid w:val="0"/>
              <w:rPr>
                <w:rFonts w:ascii="GE Inspira" w:hAnsi="GE Inspira" w:cs="Arial"/>
                <w:sz w:val="18"/>
                <w:szCs w:val="18"/>
              </w:rPr>
            </w:pPr>
          </w:p>
          <w:p w14:paraId="41D62D5E" w14:textId="77777777" w:rsidR="00D82E20" w:rsidRDefault="00D82E20" w:rsidP="00D82E20">
            <w:pPr>
              <w:snapToGrid w:val="0"/>
              <w:rPr>
                <w:rFonts w:ascii="GE Inspira" w:hAnsi="GE Inspira" w:cs="Arial"/>
                <w:sz w:val="18"/>
                <w:szCs w:val="18"/>
              </w:rPr>
            </w:pPr>
            <w:r>
              <w:rPr>
                <w:rFonts w:ascii="GE Inspira" w:hAnsi="GE Inspira" w:cs="Arial"/>
                <w:sz w:val="18"/>
                <w:szCs w:val="18"/>
              </w:rPr>
              <w:t xml:space="preserve">Section </w:t>
            </w:r>
            <w:r w:rsidRPr="00695634">
              <w:rPr>
                <w:rFonts w:ascii="GE Inspira" w:hAnsi="GE Inspira" w:cs="Arial"/>
                <w:sz w:val="18"/>
                <w:szCs w:val="18"/>
              </w:rPr>
              <w:t>9.3.5.4</w:t>
            </w:r>
          </w:p>
          <w:p w14:paraId="5097434B" w14:textId="77777777" w:rsidR="00D82E20" w:rsidRDefault="00D82E20" w:rsidP="00624348">
            <w:pPr>
              <w:snapToGrid w:val="0"/>
              <w:rPr>
                <w:rFonts w:ascii="GE Inspira" w:hAnsi="GE Inspira" w:cs="Arial"/>
                <w:sz w:val="18"/>
                <w:szCs w:val="18"/>
              </w:rPr>
            </w:pPr>
          </w:p>
          <w:p w14:paraId="55FD6D69" w14:textId="77777777" w:rsidR="005D4B2A" w:rsidRDefault="005D4B2A" w:rsidP="00624348">
            <w:pPr>
              <w:snapToGrid w:val="0"/>
              <w:rPr>
                <w:rFonts w:ascii="GE Inspira" w:hAnsi="GE Inspira" w:cs="Arial"/>
                <w:sz w:val="18"/>
                <w:szCs w:val="18"/>
              </w:rPr>
            </w:pPr>
          </w:p>
          <w:p w14:paraId="765B34D3" w14:textId="77777777" w:rsidR="005D4B2A" w:rsidRDefault="005D4B2A" w:rsidP="00624348">
            <w:pPr>
              <w:snapToGrid w:val="0"/>
              <w:rPr>
                <w:rFonts w:ascii="GE Inspira" w:hAnsi="GE Inspira" w:cs="Arial"/>
                <w:sz w:val="18"/>
                <w:szCs w:val="18"/>
              </w:rPr>
            </w:pPr>
          </w:p>
          <w:p w14:paraId="24068122" w14:textId="77777777" w:rsidR="005D4B2A" w:rsidRDefault="005D4B2A" w:rsidP="00624348">
            <w:pPr>
              <w:snapToGrid w:val="0"/>
              <w:rPr>
                <w:rFonts w:ascii="GE Inspira" w:hAnsi="GE Inspira" w:cs="Arial"/>
                <w:sz w:val="18"/>
                <w:szCs w:val="18"/>
              </w:rPr>
            </w:pPr>
            <w:r>
              <w:rPr>
                <w:rFonts w:ascii="GE Inspira" w:hAnsi="GE Inspira" w:cs="Arial"/>
                <w:sz w:val="18"/>
                <w:szCs w:val="18"/>
              </w:rPr>
              <w:t xml:space="preserve">Section </w:t>
            </w:r>
            <w:r w:rsidRPr="005D4B2A">
              <w:rPr>
                <w:rFonts w:ascii="GE Inspira" w:hAnsi="GE Inspira" w:cs="Arial"/>
                <w:sz w:val="18"/>
                <w:szCs w:val="18"/>
              </w:rPr>
              <w:t>9.3.6.2</w:t>
            </w:r>
            <w:r w:rsidR="00FD2CFD">
              <w:rPr>
                <w:rFonts w:ascii="GE Inspira" w:hAnsi="GE Inspira" w:cs="Arial"/>
                <w:sz w:val="18"/>
                <w:szCs w:val="18"/>
              </w:rPr>
              <w:t>,</w:t>
            </w:r>
            <w:r w:rsidR="00FD2CFD" w:rsidRPr="00594187">
              <w:rPr>
                <w:rFonts w:ascii="GE Inspira" w:hAnsi="GE Inspira" w:cs="Arial"/>
                <w:bCs/>
                <w:iCs/>
                <w:sz w:val="20"/>
                <w:szCs w:val="22"/>
              </w:rPr>
              <w:t xml:space="preserve"> 9.3.6.4</w:t>
            </w:r>
          </w:p>
          <w:p w14:paraId="2894C035" w14:textId="77777777" w:rsidR="00DD305E" w:rsidRDefault="00DD305E" w:rsidP="00624348">
            <w:pPr>
              <w:snapToGrid w:val="0"/>
              <w:rPr>
                <w:rFonts w:ascii="GE Inspira" w:hAnsi="GE Inspira" w:cs="Arial"/>
                <w:sz w:val="18"/>
                <w:szCs w:val="18"/>
              </w:rPr>
            </w:pPr>
          </w:p>
          <w:p w14:paraId="6D9E7656" w14:textId="77777777" w:rsidR="00DD305E" w:rsidRDefault="00DD305E" w:rsidP="00624348">
            <w:pPr>
              <w:snapToGrid w:val="0"/>
              <w:rPr>
                <w:rFonts w:ascii="GE Inspira" w:hAnsi="GE Inspira" w:cs="Arial"/>
                <w:sz w:val="18"/>
                <w:szCs w:val="18"/>
              </w:rPr>
            </w:pPr>
          </w:p>
          <w:p w14:paraId="732EAD36" w14:textId="77777777" w:rsidR="00DD305E" w:rsidRDefault="00DD305E" w:rsidP="00624348">
            <w:pPr>
              <w:snapToGrid w:val="0"/>
              <w:rPr>
                <w:rFonts w:ascii="GE Inspira" w:hAnsi="GE Inspira" w:cs="Arial"/>
                <w:sz w:val="18"/>
                <w:szCs w:val="18"/>
              </w:rPr>
            </w:pPr>
            <w:r>
              <w:rPr>
                <w:rFonts w:ascii="GE Inspira" w:hAnsi="GE Inspira" w:cs="Arial"/>
                <w:sz w:val="18"/>
                <w:szCs w:val="18"/>
              </w:rPr>
              <w:t xml:space="preserve">Section </w:t>
            </w:r>
            <w:r w:rsidR="00252DF7">
              <w:rPr>
                <w:rFonts w:ascii="GE Inspira" w:hAnsi="GE Inspira" w:cs="Arial"/>
                <w:sz w:val="18"/>
                <w:szCs w:val="18"/>
              </w:rPr>
              <w:t>9.3.6.7</w:t>
            </w:r>
          </w:p>
          <w:p w14:paraId="60B7E714" w14:textId="77777777" w:rsidR="00D82E20" w:rsidRDefault="00D82E20" w:rsidP="00624348">
            <w:pPr>
              <w:snapToGrid w:val="0"/>
              <w:rPr>
                <w:rFonts w:ascii="GE Inspira" w:hAnsi="GE Inspira" w:cs="Arial"/>
                <w:sz w:val="18"/>
                <w:szCs w:val="18"/>
              </w:rPr>
            </w:pPr>
          </w:p>
          <w:p w14:paraId="0A28CADA" w14:textId="77777777" w:rsidR="00D82E20" w:rsidRDefault="00D82E20" w:rsidP="00D82E20">
            <w:pPr>
              <w:snapToGrid w:val="0"/>
              <w:rPr>
                <w:rFonts w:ascii="GE Inspira" w:hAnsi="GE Inspira" w:cs="Arial"/>
                <w:sz w:val="18"/>
                <w:szCs w:val="18"/>
              </w:rPr>
            </w:pPr>
          </w:p>
          <w:p w14:paraId="59FAC5D7" w14:textId="77777777" w:rsidR="00D82E20" w:rsidRDefault="00D82E20" w:rsidP="00D82E20">
            <w:pPr>
              <w:snapToGrid w:val="0"/>
              <w:rPr>
                <w:rFonts w:ascii="GE Inspira" w:hAnsi="GE Inspira" w:cs="Arial"/>
                <w:sz w:val="18"/>
                <w:szCs w:val="18"/>
              </w:rPr>
            </w:pPr>
            <w:r>
              <w:rPr>
                <w:rFonts w:ascii="GE Inspira" w:hAnsi="GE Inspira" w:cs="Arial"/>
                <w:sz w:val="18"/>
                <w:szCs w:val="18"/>
              </w:rPr>
              <w:t xml:space="preserve">Section </w:t>
            </w:r>
            <w:r w:rsidRPr="00695634">
              <w:rPr>
                <w:rFonts w:ascii="GE Inspira" w:hAnsi="GE Inspira" w:cs="Arial"/>
                <w:sz w:val="18"/>
                <w:szCs w:val="18"/>
              </w:rPr>
              <w:t>9.3.6.13</w:t>
            </w:r>
          </w:p>
          <w:p w14:paraId="0484AF3D" w14:textId="77777777" w:rsidR="00D82E20" w:rsidRDefault="00D82E20" w:rsidP="00D82E20">
            <w:pPr>
              <w:snapToGrid w:val="0"/>
              <w:rPr>
                <w:rFonts w:ascii="GE Inspira" w:hAnsi="GE Inspira" w:cs="Arial"/>
                <w:sz w:val="18"/>
                <w:szCs w:val="18"/>
              </w:rPr>
            </w:pPr>
          </w:p>
          <w:p w14:paraId="71435A60" w14:textId="77777777" w:rsidR="00D82E20" w:rsidRDefault="00D82E20" w:rsidP="00D82E20">
            <w:pPr>
              <w:snapToGrid w:val="0"/>
              <w:rPr>
                <w:rFonts w:ascii="GE Inspira" w:hAnsi="GE Inspira" w:cs="Arial"/>
                <w:sz w:val="18"/>
                <w:szCs w:val="18"/>
              </w:rPr>
            </w:pPr>
          </w:p>
          <w:p w14:paraId="3FEEFCF3" w14:textId="77777777" w:rsidR="00D82E20" w:rsidRDefault="00D82E20" w:rsidP="00D82E20">
            <w:pPr>
              <w:snapToGrid w:val="0"/>
              <w:rPr>
                <w:rFonts w:ascii="GE Inspira" w:hAnsi="GE Inspira" w:cs="Arial"/>
                <w:sz w:val="18"/>
                <w:szCs w:val="18"/>
              </w:rPr>
            </w:pPr>
            <w:r>
              <w:rPr>
                <w:rFonts w:ascii="GE Inspira" w:hAnsi="GE Inspira" w:cs="Arial"/>
                <w:sz w:val="18"/>
                <w:szCs w:val="18"/>
              </w:rPr>
              <w:t xml:space="preserve">Section </w:t>
            </w:r>
            <w:r w:rsidRPr="00695634">
              <w:rPr>
                <w:rFonts w:ascii="GE Inspira" w:hAnsi="GE Inspira" w:cs="Arial"/>
                <w:sz w:val="18"/>
                <w:szCs w:val="18"/>
              </w:rPr>
              <w:t>9.7.4.37</w:t>
            </w:r>
          </w:p>
          <w:p w14:paraId="4E6ADBA8" w14:textId="77777777" w:rsidR="00D82E20" w:rsidRDefault="00D82E20" w:rsidP="00624348">
            <w:pPr>
              <w:snapToGrid w:val="0"/>
              <w:rPr>
                <w:rFonts w:ascii="GE Inspira" w:hAnsi="GE Inspira" w:cs="Arial"/>
                <w:sz w:val="18"/>
                <w:szCs w:val="18"/>
              </w:rPr>
            </w:pPr>
          </w:p>
        </w:tc>
        <w:tc>
          <w:tcPr>
            <w:tcW w:w="2942" w:type="dxa"/>
            <w:tcBorders>
              <w:top w:val="single" w:sz="4" w:space="0" w:color="000000"/>
              <w:left w:val="single" w:sz="4" w:space="0" w:color="000000"/>
              <w:bottom w:val="single" w:sz="4" w:space="0" w:color="000000"/>
            </w:tcBorders>
            <w:shd w:val="clear" w:color="auto" w:fill="auto"/>
          </w:tcPr>
          <w:p w14:paraId="74798CA7" w14:textId="77777777" w:rsidR="005D4B2A" w:rsidRDefault="005D4B2A" w:rsidP="00201184">
            <w:pPr>
              <w:snapToGrid w:val="0"/>
              <w:rPr>
                <w:rFonts w:ascii="GE Inspira" w:hAnsi="GE Inspira" w:cs="Arial"/>
                <w:sz w:val="18"/>
                <w:szCs w:val="18"/>
              </w:rPr>
            </w:pPr>
            <w:r w:rsidRPr="005D4B2A">
              <w:rPr>
                <w:rFonts w:ascii="GE Inspira" w:hAnsi="GE Inspira" w:cs="Arial"/>
                <w:sz w:val="18"/>
                <w:szCs w:val="18"/>
              </w:rPr>
              <w:t>Updated input section of demand extract program</w:t>
            </w:r>
          </w:p>
          <w:p w14:paraId="7615CD96" w14:textId="77777777" w:rsidR="005D4B2A" w:rsidRDefault="005D4B2A" w:rsidP="00201184">
            <w:pPr>
              <w:snapToGrid w:val="0"/>
              <w:rPr>
                <w:rFonts w:ascii="GE Inspira" w:hAnsi="GE Inspira" w:cs="Arial"/>
                <w:sz w:val="18"/>
                <w:szCs w:val="18"/>
              </w:rPr>
            </w:pPr>
          </w:p>
          <w:p w14:paraId="3D7CFB7D" w14:textId="77777777" w:rsidR="005D4B2A" w:rsidRDefault="005D4B2A" w:rsidP="00201184">
            <w:pPr>
              <w:snapToGrid w:val="0"/>
              <w:rPr>
                <w:rFonts w:ascii="GE Inspira" w:hAnsi="GE Inspira" w:cs="Arial"/>
                <w:sz w:val="18"/>
                <w:szCs w:val="18"/>
              </w:rPr>
            </w:pPr>
            <w:r w:rsidRPr="005D4B2A">
              <w:rPr>
                <w:rFonts w:ascii="GE Inspira" w:hAnsi="GE Inspira" w:cs="Arial"/>
                <w:sz w:val="18"/>
                <w:szCs w:val="18"/>
              </w:rPr>
              <w:t>Updated data entity with mapping logic for columns ADDITIONAL_INFO_7, ADDITIONAL_INFO_8, ADDITIONAL_INFO_9 to get Order type DFF Use for autorelease, delivery detail status and Cross reference auto release status respectively.</w:t>
            </w:r>
          </w:p>
          <w:p w14:paraId="7EC8B7F5" w14:textId="77777777" w:rsidR="005D4B2A" w:rsidRDefault="005D4B2A" w:rsidP="00201184">
            <w:pPr>
              <w:snapToGrid w:val="0"/>
              <w:rPr>
                <w:rFonts w:ascii="GE Inspira" w:hAnsi="GE Inspira" w:cs="Arial"/>
                <w:sz w:val="18"/>
                <w:szCs w:val="18"/>
              </w:rPr>
            </w:pPr>
          </w:p>
          <w:p w14:paraId="75463221" w14:textId="77777777" w:rsidR="005D4B2A" w:rsidRDefault="005D4B2A" w:rsidP="00201184">
            <w:pPr>
              <w:snapToGrid w:val="0"/>
              <w:rPr>
                <w:rFonts w:ascii="GE Inspira" w:hAnsi="GE Inspira" w:cs="Arial"/>
                <w:sz w:val="18"/>
                <w:szCs w:val="18"/>
              </w:rPr>
            </w:pPr>
            <w:r w:rsidRPr="005D4B2A">
              <w:rPr>
                <w:rFonts w:ascii="GE Inspira" w:hAnsi="GE Inspira" w:cs="Arial"/>
                <w:sz w:val="18"/>
                <w:szCs w:val="18"/>
              </w:rPr>
              <w:t>Updated Criteria to extract the order information</w:t>
            </w:r>
          </w:p>
          <w:p w14:paraId="20FE0D35" w14:textId="77777777" w:rsidR="00D82E20" w:rsidRDefault="00D82E20" w:rsidP="00201184">
            <w:pPr>
              <w:snapToGrid w:val="0"/>
              <w:rPr>
                <w:rFonts w:ascii="GE Inspira" w:hAnsi="GE Inspira" w:cs="Arial"/>
                <w:sz w:val="18"/>
                <w:szCs w:val="18"/>
              </w:rPr>
            </w:pPr>
          </w:p>
          <w:p w14:paraId="4D4D6F6A" w14:textId="77777777" w:rsidR="00D82E20" w:rsidRDefault="00D82E20" w:rsidP="00D82E20">
            <w:pPr>
              <w:snapToGrid w:val="0"/>
              <w:rPr>
                <w:rFonts w:ascii="GE Inspira" w:hAnsi="GE Inspira" w:cs="Arial"/>
                <w:sz w:val="18"/>
                <w:szCs w:val="18"/>
              </w:rPr>
            </w:pPr>
            <w:r w:rsidRPr="00695634">
              <w:rPr>
                <w:rFonts w:ascii="GE Inspira" w:hAnsi="GE Inspira" w:cs="Arial"/>
                <w:sz w:val="18"/>
                <w:szCs w:val="18"/>
              </w:rPr>
              <w:t>Updated process flow for Repair Center demand data</w:t>
            </w:r>
          </w:p>
          <w:p w14:paraId="2EB80216" w14:textId="77777777" w:rsidR="00D82E20" w:rsidRDefault="00D82E20" w:rsidP="00201184">
            <w:pPr>
              <w:snapToGrid w:val="0"/>
              <w:rPr>
                <w:rFonts w:ascii="GE Inspira" w:hAnsi="GE Inspira" w:cs="Arial"/>
                <w:sz w:val="18"/>
                <w:szCs w:val="18"/>
              </w:rPr>
            </w:pPr>
          </w:p>
          <w:p w14:paraId="6434D1E5" w14:textId="77777777" w:rsidR="005D4B2A" w:rsidRDefault="005D4B2A" w:rsidP="00201184">
            <w:pPr>
              <w:snapToGrid w:val="0"/>
              <w:rPr>
                <w:rFonts w:ascii="GE Inspira" w:hAnsi="GE Inspira" w:cs="Arial"/>
                <w:sz w:val="18"/>
                <w:szCs w:val="18"/>
              </w:rPr>
            </w:pPr>
          </w:p>
          <w:p w14:paraId="5965181B" w14:textId="77777777" w:rsidR="005D4B2A" w:rsidRDefault="005D4B2A" w:rsidP="00201184">
            <w:pPr>
              <w:snapToGrid w:val="0"/>
              <w:rPr>
                <w:rFonts w:ascii="GE Inspira" w:hAnsi="GE Inspira" w:cs="Arial"/>
                <w:sz w:val="18"/>
                <w:szCs w:val="18"/>
              </w:rPr>
            </w:pPr>
            <w:r w:rsidRPr="005D4B2A">
              <w:rPr>
                <w:rFonts w:ascii="GE Inspira" w:hAnsi="GE Inspira" w:cs="Arial"/>
                <w:sz w:val="18"/>
                <w:szCs w:val="18"/>
              </w:rPr>
              <w:t>Updated the business rules to correct the order type criteria</w:t>
            </w:r>
          </w:p>
          <w:p w14:paraId="165A9C74" w14:textId="77777777" w:rsidR="005D4B2A" w:rsidRDefault="005D4B2A" w:rsidP="00201184">
            <w:pPr>
              <w:snapToGrid w:val="0"/>
              <w:rPr>
                <w:rFonts w:ascii="GE Inspira" w:hAnsi="GE Inspira" w:cs="Arial"/>
                <w:sz w:val="18"/>
                <w:szCs w:val="18"/>
              </w:rPr>
            </w:pPr>
          </w:p>
          <w:p w14:paraId="2D30BD0C" w14:textId="77777777" w:rsidR="00DD305E" w:rsidRDefault="00DD305E" w:rsidP="00201184">
            <w:pPr>
              <w:snapToGrid w:val="0"/>
              <w:rPr>
                <w:rFonts w:ascii="GE Inspira" w:hAnsi="GE Inspira" w:cs="Arial"/>
                <w:sz w:val="18"/>
                <w:szCs w:val="18"/>
              </w:rPr>
            </w:pPr>
          </w:p>
          <w:p w14:paraId="41D143F6" w14:textId="77777777" w:rsidR="00DD305E" w:rsidRDefault="00DD305E" w:rsidP="00201184">
            <w:pPr>
              <w:snapToGrid w:val="0"/>
              <w:rPr>
                <w:rFonts w:ascii="GE Inspira" w:hAnsi="GE Inspira" w:cs="Arial"/>
                <w:sz w:val="18"/>
                <w:szCs w:val="18"/>
              </w:rPr>
            </w:pPr>
            <w:r w:rsidRPr="00DD305E">
              <w:rPr>
                <w:rFonts w:ascii="GE Inspira" w:hAnsi="GE Inspira" w:cs="Arial"/>
                <w:sz w:val="18"/>
                <w:szCs w:val="18"/>
              </w:rPr>
              <w:t>Updated the business rule for data extraction</w:t>
            </w:r>
          </w:p>
          <w:p w14:paraId="1428FC9A" w14:textId="77777777" w:rsidR="00D82E20" w:rsidRDefault="00D82E20" w:rsidP="00D82E20">
            <w:pPr>
              <w:snapToGrid w:val="0"/>
              <w:rPr>
                <w:rFonts w:ascii="GE Inspira" w:hAnsi="GE Inspira" w:cs="Arial"/>
                <w:sz w:val="18"/>
                <w:szCs w:val="18"/>
              </w:rPr>
            </w:pPr>
          </w:p>
          <w:p w14:paraId="036F5752" w14:textId="77777777" w:rsidR="00D82E20" w:rsidRDefault="00D82E20" w:rsidP="00D82E20">
            <w:pPr>
              <w:snapToGrid w:val="0"/>
              <w:rPr>
                <w:rFonts w:ascii="GE Inspira" w:hAnsi="GE Inspira" w:cs="Arial"/>
                <w:sz w:val="18"/>
                <w:szCs w:val="18"/>
              </w:rPr>
            </w:pPr>
            <w:r w:rsidRPr="00695634">
              <w:rPr>
                <w:rFonts w:ascii="GE Inspira" w:hAnsi="GE Inspira" w:cs="Arial"/>
                <w:sz w:val="18"/>
                <w:szCs w:val="18"/>
              </w:rPr>
              <w:t>Updated business rules for Repair Center demand data</w:t>
            </w:r>
          </w:p>
          <w:p w14:paraId="6175A12E" w14:textId="77777777" w:rsidR="00D82E20" w:rsidRDefault="00D82E20" w:rsidP="00201184">
            <w:pPr>
              <w:snapToGrid w:val="0"/>
              <w:rPr>
                <w:rFonts w:ascii="GE Inspira" w:hAnsi="GE Inspira" w:cs="Arial"/>
                <w:sz w:val="18"/>
                <w:szCs w:val="18"/>
              </w:rPr>
            </w:pPr>
          </w:p>
          <w:p w14:paraId="78B54AFB" w14:textId="77777777" w:rsidR="00D82E20" w:rsidRPr="00294DF3" w:rsidRDefault="00D82E20" w:rsidP="00201184">
            <w:pPr>
              <w:snapToGrid w:val="0"/>
              <w:rPr>
                <w:rFonts w:ascii="GE Inspira" w:hAnsi="GE Inspira" w:cs="Arial"/>
                <w:sz w:val="18"/>
                <w:szCs w:val="18"/>
              </w:rPr>
            </w:pPr>
            <w:r w:rsidRPr="00AB3DB4">
              <w:rPr>
                <w:rFonts w:ascii="GE Inspira" w:hAnsi="GE Inspira" w:cs="Arial"/>
                <w:sz w:val="18"/>
                <w:szCs w:val="18"/>
              </w:rPr>
              <w:lastRenderedPageBreak/>
              <w:t>Updated data entity for transfer organization code of direct org transfer</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5E0A8740" w14:textId="77777777" w:rsidR="00BD76FB" w:rsidRPr="00BD76FB" w:rsidRDefault="00BD76FB" w:rsidP="00BD76FB">
            <w:pPr>
              <w:rPr>
                <w:rFonts w:ascii="GE Inspira" w:hAnsi="GE Inspira" w:cs="Arial"/>
                <w:sz w:val="18"/>
                <w:szCs w:val="18"/>
              </w:rPr>
            </w:pPr>
            <w:r w:rsidRPr="00BD76FB">
              <w:rPr>
                <w:rFonts w:ascii="GE Inspira" w:hAnsi="GE Inspira" w:cs="Arial"/>
                <w:sz w:val="18"/>
                <w:szCs w:val="18"/>
              </w:rPr>
              <w:lastRenderedPageBreak/>
              <w:t>SPE # 208600938</w:t>
            </w:r>
          </w:p>
          <w:p w14:paraId="54F39D0E" w14:textId="77777777" w:rsidR="005D4B2A" w:rsidRPr="00294DF3" w:rsidRDefault="005D4B2A" w:rsidP="00201184">
            <w:pPr>
              <w:rPr>
                <w:rFonts w:ascii="GE Inspira" w:hAnsi="GE Inspira" w:cs="Arial"/>
                <w:sz w:val="18"/>
                <w:szCs w:val="18"/>
              </w:rPr>
            </w:pPr>
          </w:p>
        </w:tc>
      </w:tr>
      <w:tr w:rsidR="009A5574" w:rsidRPr="00481518" w14:paraId="5580502D"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5CCCF5D3" w14:textId="77777777" w:rsidR="009A5574" w:rsidRDefault="009A5574" w:rsidP="009A5574">
            <w:pPr>
              <w:snapToGrid w:val="0"/>
              <w:jc w:val="center"/>
              <w:rPr>
                <w:rFonts w:ascii="GE Inspira" w:hAnsi="GE Inspira" w:cs="Arial"/>
                <w:sz w:val="18"/>
                <w:szCs w:val="18"/>
              </w:rPr>
            </w:pPr>
            <w:r>
              <w:rPr>
                <w:rFonts w:ascii="GE Inspira" w:hAnsi="GE Inspira" w:cs="Arial"/>
                <w:sz w:val="18"/>
                <w:szCs w:val="18"/>
              </w:rPr>
              <w:t>16.0</w:t>
            </w:r>
          </w:p>
        </w:tc>
        <w:tc>
          <w:tcPr>
            <w:tcW w:w="1148" w:type="dxa"/>
            <w:tcBorders>
              <w:top w:val="single" w:sz="4" w:space="0" w:color="000000"/>
              <w:left w:val="single" w:sz="4" w:space="0" w:color="000000"/>
              <w:bottom w:val="single" w:sz="4" w:space="0" w:color="000000"/>
            </w:tcBorders>
            <w:shd w:val="clear" w:color="auto" w:fill="auto"/>
          </w:tcPr>
          <w:p w14:paraId="3DFF7944" w14:textId="77777777" w:rsidR="009A5574" w:rsidRDefault="009A5574" w:rsidP="009A5574">
            <w:pPr>
              <w:snapToGrid w:val="0"/>
              <w:rPr>
                <w:rFonts w:ascii="GE Inspira" w:hAnsi="GE Inspira" w:cs="Arial"/>
                <w:sz w:val="18"/>
                <w:szCs w:val="18"/>
              </w:rPr>
            </w:pPr>
            <w:r>
              <w:rPr>
                <w:rFonts w:ascii="GE Inspira" w:hAnsi="GE Inspira" w:cs="Arial"/>
                <w:sz w:val="18"/>
                <w:szCs w:val="18"/>
              </w:rPr>
              <w:t>05-JAN-2020</w:t>
            </w:r>
          </w:p>
        </w:tc>
        <w:tc>
          <w:tcPr>
            <w:tcW w:w="1224" w:type="dxa"/>
            <w:tcBorders>
              <w:top w:val="single" w:sz="4" w:space="0" w:color="000000"/>
              <w:left w:val="single" w:sz="4" w:space="0" w:color="000000"/>
              <w:bottom w:val="single" w:sz="4" w:space="0" w:color="000000"/>
            </w:tcBorders>
            <w:shd w:val="clear" w:color="auto" w:fill="auto"/>
          </w:tcPr>
          <w:p w14:paraId="0CDC08D6" w14:textId="77777777" w:rsidR="009A5574" w:rsidRDefault="009A5574" w:rsidP="009A5574">
            <w:pPr>
              <w:snapToGrid w:val="0"/>
              <w:rPr>
                <w:rFonts w:ascii="GE Inspira" w:hAnsi="GE Inspira" w:cs="Arial"/>
                <w:sz w:val="18"/>
                <w:szCs w:val="18"/>
              </w:rPr>
            </w:pPr>
            <w:r>
              <w:rPr>
                <w:rFonts w:ascii="GE Inspira" w:hAnsi="GE Inspira" w:cs="Arial"/>
                <w:sz w:val="18"/>
                <w:szCs w:val="18"/>
              </w:rPr>
              <w:t>Hariharan Alagarraja</w:t>
            </w:r>
          </w:p>
        </w:tc>
        <w:tc>
          <w:tcPr>
            <w:tcW w:w="1946" w:type="dxa"/>
            <w:tcBorders>
              <w:top w:val="single" w:sz="4" w:space="0" w:color="000000"/>
              <w:left w:val="single" w:sz="4" w:space="0" w:color="000000"/>
              <w:bottom w:val="single" w:sz="4" w:space="0" w:color="000000"/>
            </w:tcBorders>
            <w:shd w:val="clear" w:color="auto" w:fill="auto"/>
          </w:tcPr>
          <w:p w14:paraId="704BB921" w14:textId="77777777" w:rsidR="009A5574" w:rsidRPr="009F335A" w:rsidRDefault="009A5574" w:rsidP="009A5574">
            <w:pPr>
              <w:rPr>
                <w:rFonts w:ascii="GE Inspira" w:hAnsi="GE Inspira" w:cs="Arial"/>
                <w:bCs/>
                <w:iCs/>
                <w:sz w:val="20"/>
                <w:szCs w:val="22"/>
              </w:rPr>
            </w:pPr>
            <w:r w:rsidRPr="009F335A">
              <w:rPr>
                <w:rFonts w:ascii="GE Inspira" w:hAnsi="GE Inspira" w:cs="Arial"/>
                <w:bCs/>
                <w:iCs/>
                <w:sz w:val="20"/>
                <w:szCs w:val="22"/>
              </w:rPr>
              <w:t xml:space="preserve">Section </w:t>
            </w:r>
            <w:r w:rsidR="00857B78" w:rsidRPr="00606374">
              <w:rPr>
                <w:rFonts w:ascii="GE Inspira" w:hAnsi="GE Inspira" w:cs="Arial"/>
                <w:bCs/>
                <w:iCs/>
                <w:sz w:val="20"/>
                <w:szCs w:val="22"/>
              </w:rPr>
              <w:t>9.3.6.14</w:t>
            </w:r>
          </w:p>
          <w:p w14:paraId="240A1A74" w14:textId="77777777" w:rsidR="009A5574" w:rsidRPr="009F335A" w:rsidRDefault="009A5574" w:rsidP="009A5574">
            <w:pPr>
              <w:rPr>
                <w:rFonts w:ascii="GE Inspira" w:hAnsi="GE Inspira" w:cs="Arial"/>
                <w:bCs/>
                <w:iCs/>
                <w:sz w:val="20"/>
                <w:szCs w:val="22"/>
              </w:rPr>
            </w:pPr>
            <w:r w:rsidRPr="009F335A">
              <w:rPr>
                <w:rFonts w:ascii="GE Inspira" w:hAnsi="GE Inspira" w:cs="Arial"/>
                <w:bCs/>
                <w:iCs/>
                <w:sz w:val="20"/>
                <w:szCs w:val="22"/>
              </w:rPr>
              <w:t>Section 9.3.6.15</w:t>
            </w:r>
          </w:p>
          <w:p w14:paraId="32A5AA89" w14:textId="77777777" w:rsidR="00F4304E" w:rsidRPr="00857B78" w:rsidRDefault="009A5574" w:rsidP="009A5574">
            <w:pPr>
              <w:rPr>
                <w:rFonts w:ascii="GE Inspira" w:hAnsi="GE Inspira" w:cs="Arial"/>
                <w:bCs/>
                <w:iCs/>
                <w:sz w:val="20"/>
                <w:szCs w:val="22"/>
              </w:rPr>
            </w:pPr>
            <w:r w:rsidRPr="009F335A">
              <w:rPr>
                <w:rFonts w:ascii="GE Inspira" w:hAnsi="GE Inspira" w:cs="Arial"/>
                <w:bCs/>
                <w:iCs/>
                <w:sz w:val="20"/>
                <w:szCs w:val="22"/>
              </w:rPr>
              <w:t>Section 9.3.6.16</w:t>
            </w:r>
          </w:p>
        </w:tc>
        <w:tc>
          <w:tcPr>
            <w:tcW w:w="2942" w:type="dxa"/>
            <w:tcBorders>
              <w:top w:val="single" w:sz="4" w:space="0" w:color="000000"/>
              <w:left w:val="single" w:sz="4" w:space="0" w:color="000000"/>
              <w:bottom w:val="single" w:sz="4" w:space="0" w:color="000000"/>
            </w:tcBorders>
            <w:shd w:val="clear" w:color="auto" w:fill="auto"/>
          </w:tcPr>
          <w:p w14:paraId="188C0DCF" w14:textId="77777777" w:rsidR="009A5574" w:rsidRPr="005D4B2A" w:rsidRDefault="009A5574" w:rsidP="009A5574">
            <w:pPr>
              <w:snapToGrid w:val="0"/>
              <w:rPr>
                <w:rFonts w:ascii="GE Inspira" w:hAnsi="GE Inspira" w:cs="Arial"/>
                <w:sz w:val="18"/>
                <w:szCs w:val="18"/>
              </w:rPr>
            </w:pPr>
            <w:r>
              <w:rPr>
                <w:rFonts w:ascii="GE Inspira" w:hAnsi="GE Inspira" w:cs="Arial"/>
                <w:sz w:val="18"/>
                <w:szCs w:val="18"/>
              </w:rPr>
              <w:t>Added logic to get demand for 12 months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4FFA6EFA" w14:textId="77777777" w:rsidR="009A5574" w:rsidRPr="00BD76FB" w:rsidRDefault="00F45FD9" w:rsidP="009A5574">
            <w:pPr>
              <w:rPr>
                <w:rFonts w:ascii="GE Inspira" w:hAnsi="GE Inspira" w:cs="Arial"/>
                <w:sz w:val="18"/>
                <w:szCs w:val="18"/>
              </w:rPr>
            </w:pPr>
            <w:r>
              <w:rPr>
                <w:rFonts w:ascii="GE Inspira Sans" w:hAnsi="GE Inspira Sans" w:cs="Arial"/>
                <w:sz w:val="18"/>
                <w:lang w:val="en-GB"/>
              </w:rPr>
              <w:t>SPE# 214228979</w:t>
            </w:r>
          </w:p>
        </w:tc>
      </w:tr>
      <w:tr w:rsidR="001428E1" w:rsidRPr="00481518" w14:paraId="158AE982"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3690A2A5" w14:textId="77777777" w:rsidR="001428E1" w:rsidRDefault="001428E1" w:rsidP="009A5574">
            <w:pPr>
              <w:snapToGrid w:val="0"/>
              <w:jc w:val="center"/>
              <w:rPr>
                <w:rFonts w:ascii="GE Inspira" w:hAnsi="GE Inspira" w:cs="Arial"/>
                <w:sz w:val="18"/>
                <w:szCs w:val="18"/>
              </w:rPr>
            </w:pPr>
            <w:r>
              <w:rPr>
                <w:rFonts w:ascii="GE Inspira" w:hAnsi="GE Inspira" w:cs="Arial"/>
                <w:sz w:val="18"/>
                <w:szCs w:val="18"/>
              </w:rPr>
              <w:t>17.0</w:t>
            </w:r>
          </w:p>
        </w:tc>
        <w:tc>
          <w:tcPr>
            <w:tcW w:w="1148" w:type="dxa"/>
            <w:tcBorders>
              <w:top w:val="single" w:sz="4" w:space="0" w:color="000000"/>
              <w:left w:val="single" w:sz="4" w:space="0" w:color="000000"/>
              <w:bottom w:val="single" w:sz="4" w:space="0" w:color="000000"/>
            </w:tcBorders>
            <w:shd w:val="clear" w:color="auto" w:fill="auto"/>
          </w:tcPr>
          <w:p w14:paraId="65BC54AD" w14:textId="77777777" w:rsidR="001428E1" w:rsidRDefault="001428E1" w:rsidP="009A5574">
            <w:pPr>
              <w:snapToGrid w:val="0"/>
              <w:rPr>
                <w:rFonts w:ascii="GE Inspira" w:hAnsi="GE Inspira" w:cs="Arial"/>
                <w:sz w:val="18"/>
                <w:szCs w:val="18"/>
              </w:rPr>
            </w:pPr>
            <w:r>
              <w:rPr>
                <w:rFonts w:ascii="GE Inspira" w:hAnsi="GE Inspira" w:cs="Arial"/>
                <w:sz w:val="18"/>
                <w:szCs w:val="18"/>
              </w:rPr>
              <w:t>19-Jul-2021</w:t>
            </w:r>
          </w:p>
        </w:tc>
        <w:tc>
          <w:tcPr>
            <w:tcW w:w="1224" w:type="dxa"/>
            <w:tcBorders>
              <w:top w:val="single" w:sz="4" w:space="0" w:color="000000"/>
              <w:left w:val="single" w:sz="4" w:space="0" w:color="000000"/>
              <w:bottom w:val="single" w:sz="4" w:space="0" w:color="000000"/>
            </w:tcBorders>
            <w:shd w:val="clear" w:color="auto" w:fill="auto"/>
          </w:tcPr>
          <w:p w14:paraId="05096EA8" w14:textId="77777777" w:rsidR="001428E1" w:rsidRDefault="001428E1" w:rsidP="009A5574">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55E6D588" w14:textId="77777777" w:rsidR="001428E1" w:rsidRPr="009F335A" w:rsidRDefault="00F34AD1" w:rsidP="009A5574">
            <w:pPr>
              <w:rPr>
                <w:rFonts w:ascii="GE Inspira" w:hAnsi="GE Inspira" w:cs="Arial"/>
                <w:bCs/>
                <w:iCs/>
                <w:sz w:val="20"/>
                <w:szCs w:val="22"/>
              </w:rPr>
            </w:pPr>
            <w:r>
              <w:rPr>
                <w:rFonts w:ascii="GE Inspira" w:hAnsi="GE Inspira" w:cs="Arial"/>
                <w:bCs/>
                <w:iCs/>
                <w:sz w:val="20"/>
                <w:szCs w:val="22"/>
              </w:rPr>
              <w:t xml:space="preserve">Section </w:t>
            </w:r>
            <w:r w:rsidRPr="00F34AD1">
              <w:rPr>
                <w:rFonts w:ascii="GE Inspira" w:hAnsi="GE Inspira" w:cs="Arial"/>
                <w:bCs/>
                <w:iCs/>
                <w:sz w:val="20"/>
                <w:szCs w:val="22"/>
              </w:rPr>
              <w:t>9.4.4.1.17,9.4.4.2.11,9.4.4.2.20,9.4.4.2.21</w:t>
            </w:r>
          </w:p>
        </w:tc>
        <w:tc>
          <w:tcPr>
            <w:tcW w:w="2942" w:type="dxa"/>
            <w:tcBorders>
              <w:top w:val="single" w:sz="4" w:space="0" w:color="000000"/>
              <w:left w:val="single" w:sz="4" w:space="0" w:color="000000"/>
              <w:bottom w:val="single" w:sz="4" w:space="0" w:color="000000"/>
            </w:tcBorders>
            <w:shd w:val="clear" w:color="auto" w:fill="auto"/>
          </w:tcPr>
          <w:p w14:paraId="139AAC95" w14:textId="77777777" w:rsidR="001428E1" w:rsidRDefault="00F34AD1" w:rsidP="009A5574">
            <w:pPr>
              <w:snapToGrid w:val="0"/>
              <w:rPr>
                <w:rFonts w:ascii="GE Inspira" w:hAnsi="GE Inspira" w:cs="Arial"/>
                <w:sz w:val="18"/>
                <w:szCs w:val="18"/>
              </w:rPr>
            </w:pPr>
            <w:r>
              <w:rPr>
                <w:rFonts w:ascii="GE Inspira" w:hAnsi="GE Inspira" w:cs="Arial"/>
                <w:sz w:val="18"/>
                <w:szCs w:val="18"/>
              </w:rPr>
              <w:t>Updated data entity for MOQ, Procurement lot size and supplier capacity for internal suppliers.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2FDB925E" w14:textId="77777777" w:rsidR="001428E1" w:rsidRDefault="00F34AD1" w:rsidP="009A5574">
            <w:pPr>
              <w:rPr>
                <w:rFonts w:ascii="GE Inspira Sans" w:hAnsi="GE Inspira Sans" w:cs="Arial"/>
                <w:sz w:val="18"/>
                <w:lang w:val="en-GB"/>
              </w:rPr>
            </w:pPr>
            <w:r w:rsidRPr="00B27E90">
              <w:rPr>
                <w:rFonts w:ascii="GE Inspira" w:hAnsi="GE Inspira" w:cs="Arial"/>
                <w:sz w:val="17"/>
                <w:szCs w:val="17"/>
                <w:lang w:val="en-GB"/>
              </w:rPr>
              <w:t xml:space="preserve">FCCC # </w:t>
            </w:r>
            <w:r w:rsidRPr="00C96007">
              <w:rPr>
                <w:rFonts w:ascii="GE Inspira" w:hAnsi="GE Inspira" w:cs="Arial"/>
                <w:sz w:val="17"/>
                <w:szCs w:val="17"/>
                <w:lang w:val="en-GB"/>
              </w:rPr>
              <w:t>GXPCHG0065416</w:t>
            </w:r>
          </w:p>
        </w:tc>
      </w:tr>
      <w:tr w:rsidR="00C7657B" w:rsidRPr="00481518" w14:paraId="05D11B8A"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227385E8" w14:textId="7DAB7663" w:rsidR="00C7657B" w:rsidRDefault="00C7657B" w:rsidP="00C7657B">
            <w:pPr>
              <w:snapToGrid w:val="0"/>
              <w:jc w:val="center"/>
              <w:rPr>
                <w:rFonts w:ascii="GE Inspira" w:hAnsi="GE Inspira" w:cs="Arial"/>
                <w:sz w:val="18"/>
                <w:szCs w:val="18"/>
              </w:rPr>
            </w:pPr>
            <w:r>
              <w:rPr>
                <w:rFonts w:ascii="GE Inspira" w:hAnsi="GE Inspira" w:cs="Arial"/>
                <w:sz w:val="18"/>
                <w:szCs w:val="18"/>
              </w:rPr>
              <w:t>18.0</w:t>
            </w:r>
          </w:p>
        </w:tc>
        <w:tc>
          <w:tcPr>
            <w:tcW w:w="1148" w:type="dxa"/>
            <w:tcBorders>
              <w:top w:val="single" w:sz="4" w:space="0" w:color="000000"/>
              <w:left w:val="single" w:sz="4" w:space="0" w:color="000000"/>
              <w:bottom w:val="single" w:sz="4" w:space="0" w:color="000000"/>
            </w:tcBorders>
            <w:shd w:val="clear" w:color="auto" w:fill="auto"/>
          </w:tcPr>
          <w:p w14:paraId="44E4E9A7" w14:textId="00714D1F" w:rsidR="00C7657B" w:rsidRDefault="00C7657B" w:rsidP="00C7657B">
            <w:pPr>
              <w:snapToGrid w:val="0"/>
              <w:rPr>
                <w:rFonts w:ascii="GE Inspira" w:hAnsi="GE Inspira" w:cs="Arial"/>
                <w:sz w:val="18"/>
                <w:szCs w:val="18"/>
              </w:rPr>
            </w:pPr>
            <w:r>
              <w:rPr>
                <w:rFonts w:ascii="GE Inspira" w:hAnsi="GE Inspira" w:cs="Arial"/>
                <w:sz w:val="18"/>
                <w:szCs w:val="18"/>
              </w:rPr>
              <w:t>06-Dec-2021</w:t>
            </w:r>
          </w:p>
        </w:tc>
        <w:tc>
          <w:tcPr>
            <w:tcW w:w="1224" w:type="dxa"/>
            <w:tcBorders>
              <w:top w:val="single" w:sz="4" w:space="0" w:color="000000"/>
              <w:left w:val="single" w:sz="4" w:space="0" w:color="000000"/>
              <w:bottom w:val="single" w:sz="4" w:space="0" w:color="000000"/>
            </w:tcBorders>
            <w:shd w:val="clear" w:color="auto" w:fill="auto"/>
          </w:tcPr>
          <w:p w14:paraId="1CE47360" w14:textId="0E05A4F4" w:rsidR="00C7657B" w:rsidRDefault="00C7657B" w:rsidP="00C7657B">
            <w:pPr>
              <w:snapToGrid w:val="0"/>
              <w:rPr>
                <w:rFonts w:ascii="GE Inspira" w:hAnsi="GE Inspira" w:cs="Arial"/>
                <w:sz w:val="18"/>
                <w:szCs w:val="18"/>
              </w:rPr>
            </w:pPr>
            <w:r>
              <w:rPr>
                <w:rFonts w:ascii="GE Inspira" w:hAnsi="GE Inspira" w:cs="Arial"/>
                <w:sz w:val="18"/>
                <w:szCs w:val="18"/>
              </w:rPr>
              <w:t>Ankur Vikas</w:t>
            </w:r>
          </w:p>
        </w:tc>
        <w:tc>
          <w:tcPr>
            <w:tcW w:w="1946" w:type="dxa"/>
            <w:tcBorders>
              <w:top w:val="single" w:sz="4" w:space="0" w:color="000000"/>
              <w:left w:val="single" w:sz="4" w:space="0" w:color="000000"/>
              <w:bottom w:val="single" w:sz="4" w:space="0" w:color="000000"/>
            </w:tcBorders>
            <w:shd w:val="clear" w:color="auto" w:fill="auto"/>
          </w:tcPr>
          <w:p w14:paraId="4379B3F8" w14:textId="437CB991" w:rsidR="00C7657B" w:rsidRDefault="00C7657B" w:rsidP="00C7657B">
            <w:pPr>
              <w:snapToGrid w:val="0"/>
              <w:rPr>
                <w:rFonts w:ascii="GE Inspira" w:hAnsi="GE Inspira" w:cs="Arial"/>
                <w:sz w:val="18"/>
                <w:szCs w:val="18"/>
              </w:rPr>
            </w:pPr>
            <w:r>
              <w:rPr>
                <w:rFonts w:ascii="GE Inspira" w:hAnsi="GE Inspira" w:cs="Arial"/>
                <w:sz w:val="18"/>
                <w:szCs w:val="18"/>
              </w:rPr>
              <w:t>Section 9.4.6</w:t>
            </w:r>
            <w:r w:rsidR="00956EF4">
              <w:rPr>
                <w:rFonts w:ascii="GE Inspira" w:hAnsi="GE Inspira" w:cs="Arial"/>
                <w:sz w:val="18"/>
                <w:szCs w:val="18"/>
              </w:rPr>
              <w:t>.</w:t>
            </w:r>
            <w:r w:rsidR="00956EF4" w:rsidRPr="00956EF4">
              <w:rPr>
                <w:rFonts w:ascii="GE Inspira" w:hAnsi="GE Inspira" w:cs="Arial"/>
                <w:sz w:val="18"/>
                <w:szCs w:val="18"/>
              </w:rPr>
              <w:t>12</w:t>
            </w:r>
            <w:r w:rsidR="00095571">
              <w:rPr>
                <w:rFonts w:ascii="GE Inspira" w:hAnsi="GE Inspira" w:cs="Arial"/>
                <w:sz w:val="18"/>
                <w:szCs w:val="18"/>
              </w:rPr>
              <w:t xml:space="preserve">, </w:t>
            </w:r>
            <w:r w:rsidR="006360F3" w:rsidRPr="006360F3">
              <w:rPr>
                <w:rFonts w:ascii="GE Inspira" w:hAnsi="GE Inspira" w:cs="Arial"/>
                <w:sz w:val="18"/>
                <w:szCs w:val="18"/>
              </w:rPr>
              <w:t>9.4.4.3.25</w:t>
            </w:r>
          </w:p>
          <w:p w14:paraId="2EF9FC81" w14:textId="77777777" w:rsidR="00C7657B" w:rsidRDefault="00C7657B" w:rsidP="00C7657B">
            <w:pPr>
              <w:snapToGrid w:val="0"/>
              <w:rPr>
                <w:rFonts w:ascii="GE Inspira" w:hAnsi="GE Inspira" w:cs="Arial"/>
                <w:sz w:val="18"/>
                <w:szCs w:val="18"/>
              </w:rPr>
            </w:pPr>
          </w:p>
          <w:p w14:paraId="39747426" w14:textId="77777777" w:rsidR="00956EF4" w:rsidRDefault="00956EF4" w:rsidP="00C7657B">
            <w:pPr>
              <w:rPr>
                <w:rFonts w:ascii="GE Inspira" w:hAnsi="GE Inspira" w:cs="Arial"/>
                <w:sz w:val="18"/>
                <w:szCs w:val="18"/>
              </w:rPr>
            </w:pPr>
          </w:p>
          <w:p w14:paraId="032AFD33" w14:textId="2F610E75" w:rsidR="00C7657B" w:rsidRDefault="00C7657B" w:rsidP="00C7657B">
            <w:pPr>
              <w:rPr>
                <w:rFonts w:ascii="GE Inspira" w:hAnsi="GE Inspira" w:cs="Arial"/>
                <w:bCs/>
                <w:iCs/>
                <w:sz w:val="20"/>
                <w:szCs w:val="22"/>
              </w:rPr>
            </w:pPr>
            <w:r>
              <w:rPr>
                <w:rFonts w:ascii="GE Inspira" w:hAnsi="GE Inspira" w:cs="Arial"/>
                <w:sz w:val="18"/>
                <w:szCs w:val="18"/>
              </w:rPr>
              <w:t>Section 9.6.</w:t>
            </w:r>
            <w:r w:rsidR="00956EF4">
              <w:rPr>
                <w:rFonts w:ascii="GE Inspira" w:hAnsi="GE Inspira" w:cs="Arial"/>
                <w:sz w:val="18"/>
                <w:szCs w:val="18"/>
              </w:rPr>
              <w:t>5.4</w:t>
            </w:r>
          </w:p>
        </w:tc>
        <w:tc>
          <w:tcPr>
            <w:tcW w:w="2942" w:type="dxa"/>
            <w:tcBorders>
              <w:top w:val="single" w:sz="4" w:space="0" w:color="000000"/>
              <w:left w:val="single" w:sz="4" w:space="0" w:color="000000"/>
              <w:bottom w:val="single" w:sz="4" w:space="0" w:color="000000"/>
            </w:tcBorders>
            <w:shd w:val="clear" w:color="auto" w:fill="auto"/>
          </w:tcPr>
          <w:p w14:paraId="5160D817" w14:textId="77777777" w:rsidR="00956EF4" w:rsidRDefault="00956EF4" w:rsidP="00C7657B">
            <w:pPr>
              <w:snapToGrid w:val="0"/>
              <w:rPr>
                <w:rFonts w:ascii="GE Inspira" w:hAnsi="GE Inspira" w:cs="Arial"/>
                <w:sz w:val="18"/>
                <w:szCs w:val="18"/>
              </w:rPr>
            </w:pPr>
            <w:r>
              <w:rPr>
                <w:rFonts w:ascii="GE Inspira" w:hAnsi="GE Inspira" w:cs="Arial"/>
                <w:sz w:val="18"/>
                <w:szCs w:val="18"/>
              </w:rPr>
              <w:t>Included Repair Supplier extract for Swap part routings with purpose Swap</w:t>
            </w:r>
          </w:p>
          <w:p w14:paraId="68A6D9E0" w14:textId="77777777" w:rsidR="00956EF4" w:rsidRDefault="00956EF4" w:rsidP="00C7657B">
            <w:pPr>
              <w:snapToGrid w:val="0"/>
              <w:rPr>
                <w:rFonts w:ascii="GE Inspira" w:hAnsi="GE Inspira" w:cs="Arial"/>
                <w:sz w:val="18"/>
                <w:szCs w:val="18"/>
              </w:rPr>
            </w:pPr>
          </w:p>
          <w:p w14:paraId="23404068" w14:textId="1F09C052" w:rsidR="00C7657B" w:rsidRDefault="00956EF4" w:rsidP="00C7657B">
            <w:pPr>
              <w:snapToGrid w:val="0"/>
              <w:rPr>
                <w:rFonts w:ascii="GE Inspira" w:hAnsi="GE Inspira" w:cs="Arial"/>
                <w:sz w:val="18"/>
                <w:szCs w:val="18"/>
              </w:rPr>
            </w:pPr>
            <w:r>
              <w:rPr>
                <w:rFonts w:ascii="GE Inspira" w:hAnsi="GE Inspira" w:cs="Arial"/>
                <w:sz w:val="18"/>
                <w:szCs w:val="18"/>
              </w:rPr>
              <w:t xml:space="preserve">Warranty status of defective swap </w:t>
            </w:r>
            <w:r w:rsidR="001C6647">
              <w:rPr>
                <w:rFonts w:ascii="GE Inspira" w:hAnsi="GE Inspira" w:cs="Arial"/>
                <w:sz w:val="18"/>
                <w:szCs w:val="18"/>
              </w:rPr>
              <w:t>onhands</w:t>
            </w:r>
            <w:r>
              <w:rPr>
                <w:rFonts w:ascii="GE Inspira" w:hAnsi="GE Inspira" w:cs="Arial"/>
                <w:sz w:val="18"/>
                <w:szCs w:val="18"/>
              </w:rPr>
              <w:t xml:space="preserve"> mapped to additional_info_9 column </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72F39612" w14:textId="32B474EB" w:rsidR="00C7657B" w:rsidRPr="00B27E90" w:rsidRDefault="00C7657B" w:rsidP="00C7657B">
            <w:pPr>
              <w:rPr>
                <w:rFonts w:ascii="GE Inspira" w:hAnsi="GE Inspira" w:cs="Arial"/>
                <w:sz w:val="17"/>
                <w:szCs w:val="17"/>
                <w:lang w:val="en-GB"/>
              </w:rPr>
            </w:pPr>
            <w:r>
              <w:rPr>
                <w:rFonts w:ascii="GE Inspira" w:hAnsi="GE Inspira" w:cs="Arial"/>
                <w:sz w:val="18"/>
                <w:szCs w:val="18"/>
              </w:rPr>
              <w:t xml:space="preserve">SPE # </w:t>
            </w:r>
            <w:r w:rsidRPr="00B22FFA">
              <w:rPr>
                <w:rFonts w:ascii="GE Inspira" w:hAnsi="GE Inspira" w:cs="Arial"/>
                <w:sz w:val="18"/>
                <w:szCs w:val="18"/>
              </w:rPr>
              <w:t>222882805</w:t>
            </w:r>
          </w:p>
        </w:tc>
      </w:tr>
      <w:tr w:rsidR="00AD1962" w:rsidRPr="00481518" w14:paraId="11B7084D"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599F1E14" w14:textId="0B38E0A8" w:rsidR="00AD1962" w:rsidRDefault="00AD1962" w:rsidP="00C7657B">
            <w:pPr>
              <w:snapToGrid w:val="0"/>
              <w:jc w:val="center"/>
              <w:rPr>
                <w:rFonts w:ascii="GE Inspira" w:hAnsi="GE Inspira" w:cs="Arial"/>
                <w:sz w:val="18"/>
                <w:szCs w:val="18"/>
              </w:rPr>
            </w:pPr>
            <w:r>
              <w:rPr>
                <w:rFonts w:ascii="GE Inspira" w:hAnsi="GE Inspira" w:cs="Arial"/>
                <w:sz w:val="18"/>
                <w:szCs w:val="18"/>
              </w:rPr>
              <w:t>19.0</w:t>
            </w:r>
          </w:p>
        </w:tc>
        <w:tc>
          <w:tcPr>
            <w:tcW w:w="1148" w:type="dxa"/>
            <w:tcBorders>
              <w:top w:val="single" w:sz="4" w:space="0" w:color="000000"/>
              <w:left w:val="single" w:sz="4" w:space="0" w:color="000000"/>
              <w:bottom w:val="single" w:sz="4" w:space="0" w:color="000000"/>
            </w:tcBorders>
            <w:shd w:val="clear" w:color="auto" w:fill="auto"/>
          </w:tcPr>
          <w:p w14:paraId="4851DD4D" w14:textId="3CB81D02" w:rsidR="00AD1962" w:rsidRDefault="00AD1962" w:rsidP="00C7657B">
            <w:pPr>
              <w:snapToGrid w:val="0"/>
              <w:rPr>
                <w:rFonts w:ascii="GE Inspira" w:hAnsi="GE Inspira" w:cs="Arial"/>
                <w:sz w:val="18"/>
                <w:szCs w:val="18"/>
              </w:rPr>
            </w:pPr>
            <w:r>
              <w:rPr>
                <w:rFonts w:ascii="GE Inspira" w:hAnsi="GE Inspira" w:cs="Arial"/>
                <w:sz w:val="18"/>
                <w:szCs w:val="18"/>
              </w:rPr>
              <w:t>29-May-2022</w:t>
            </w:r>
          </w:p>
        </w:tc>
        <w:tc>
          <w:tcPr>
            <w:tcW w:w="1224" w:type="dxa"/>
            <w:tcBorders>
              <w:top w:val="single" w:sz="4" w:space="0" w:color="000000"/>
              <w:left w:val="single" w:sz="4" w:space="0" w:color="000000"/>
              <w:bottom w:val="single" w:sz="4" w:space="0" w:color="000000"/>
            </w:tcBorders>
            <w:shd w:val="clear" w:color="auto" w:fill="auto"/>
          </w:tcPr>
          <w:p w14:paraId="07A3AC5E" w14:textId="190B2313" w:rsidR="00AD1962" w:rsidRDefault="00AD1962" w:rsidP="00C7657B">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558E7EB0" w14:textId="77777777" w:rsidR="00AD1962" w:rsidRDefault="003809CC" w:rsidP="00C7657B">
            <w:pPr>
              <w:snapToGrid w:val="0"/>
              <w:rPr>
                <w:rFonts w:ascii="GE Inspira" w:hAnsi="GE Inspira" w:cs="Arial"/>
                <w:sz w:val="18"/>
                <w:szCs w:val="18"/>
              </w:rPr>
            </w:pPr>
            <w:r>
              <w:rPr>
                <w:rFonts w:ascii="GE Inspira" w:hAnsi="GE Inspira" w:cs="Arial"/>
                <w:sz w:val="18"/>
                <w:szCs w:val="18"/>
              </w:rPr>
              <w:t xml:space="preserve">Section </w:t>
            </w:r>
            <w:r w:rsidRPr="003809CC">
              <w:rPr>
                <w:rFonts w:ascii="GE Inspira" w:hAnsi="GE Inspira" w:cs="Arial"/>
                <w:sz w:val="18"/>
                <w:szCs w:val="18"/>
              </w:rPr>
              <w:t>9.3.4.28</w:t>
            </w:r>
          </w:p>
          <w:p w14:paraId="2E0098DF" w14:textId="77777777" w:rsidR="003809CC" w:rsidRDefault="003809CC" w:rsidP="00C7657B">
            <w:pPr>
              <w:snapToGrid w:val="0"/>
              <w:rPr>
                <w:rFonts w:ascii="GE Inspira" w:hAnsi="GE Inspira" w:cs="Arial"/>
                <w:sz w:val="18"/>
                <w:szCs w:val="18"/>
              </w:rPr>
            </w:pPr>
          </w:p>
          <w:p w14:paraId="645B1A5C" w14:textId="77777777" w:rsidR="003809CC" w:rsidRDefault="003809CC" w:rsidP="00C7657B">
            <w:pPr>
              <w:snapToGrid w:val="0"/>
              <w:rPr>
                <w:rFonts w:ascii="GE Inspira" w:hAnsi="GE Inspira" w:cs="Arial"/>
                <w:sz w:val="18"/>
                <w:szCs w:val="18"/>
              </w:rPr>
            </w:pPr>
          </w:p>
          <w:p w14:paraId="5BAC9D24" w14:textId="77777777" w:rsidR="003809CC" w:rsidRDefault="003809CC" w:rsidP="00C7657B">
            <w:pPr>
              <w:snapToGrid w:val="0"/>
              <w:rPr>
                <w:rFonts w:ascii="GE Inspira" w:hAnsi="GE Inspira" w:cs="Arial"/>
                <w:sz w:val="18"/>
                <w:szCs w:val="18"/>
              </w:rPr>
            </w:pPr>
            <w:r>
              <w:rPr>
                <w:rFonts w:ascii="GE Inspira" w:hAnsi="GE Inspira" w:cs="Arial"/>
                <w:sz w:val="18"/>
                <w:szCs w:val="18"/>
              </w:rPr>
              <w:t xml:space="preserve">Section </w:t>
            </w:r>
            <w:r w:rsidRPr="003809CC">
              <w:rPr>
                <w:rFonts w:ascii="GE Inspira" w:hAnsi="GE Inspira" w:cs="Arial"/>
                <w:sz w:val="18"/>
                <w:szCs w:val="18"/>
              </w:rPr>
              <w:t>9.3.4.48</w:t>
            </w:r>
          </w:p>
          <w:p w14:paraId="3401ADB5" w14:textId="77777777" w:rsidR="003809CC" w:rsidRDefault="003809CC" w:rsidP="00C7657B">
            <w:pPr>
              <w:snapToGrid w:val="0"/>
              <w:rPr>
                <w:rFonts w:ascii="GE Inspira" w:hAnsi="GE Inspira" w:cs="Arial"/>
                <w:sz w:val="18"/>
                <w:szCs w:val="18"/>
              </w:rPr>
            </w:pPr>
          </w:p>
          <w:p w14:paraId="0B139521" w14:textId="77777777" w:rsidR="003809CC" w:rsidRDefault="003809CC" w:rsidP="00C7657B">
            <w:pPr>
              <w:snapToGrid w:val="0"/>
              <w:rPr>
                <w:rFonts w:ascii="GE Inspira" w:hAnsi="GE Inspira" w:cs="Arial"/>
                <w:sz w:val="18"/>
                <w:szCs w:val="18"/>
              </w:rPr>
            </w:pPr>
          </w:p>
          <w:p w14:paraId="53653E25" w14:textId="77777777" w:rsidR="003809CC" w:rsidRDefault="003809CC" w:rsidP="00C7657B">
            <w:pPr>
              <w:snapToGrid w:val="0"/>
              <w:rPr>
                <w:rFonts w:ascii="GE Inspira" w:hAnsi="GE Inspira" w:cs="Arial"/>
                <w:sz w:val="18"/>
                <w:szCs w:val="18"/>
              </w:rPr>
            </w:pPr>
            <w:r>
              <w:rPr>
                <w:rFonts w:ascii="GE Inspira" w:hAnsi="GE Inspira" w:cs="Arial"/>
                <w:sz w:val="18"/>
                <w:szCs w:val="18"/>
              </w:rPr>
              <w:t xml:space="preserve">Section </w:t>
            </w:r>
            <w:r w:rsidRPr="003809CC">
              <w:rPr>
                <w:rFonts w:ascii="GE Inspira" w:hAnsi="GE Inspira" w:cs="Arial"/>
                <w:sz w:val="18"/>
                <w:szCs w:val="18"/>
              </w:rPr>
              <w:t>9.3.4.71</w:t>
            </w:r>
          </w:p>
          <w:p w14:paraId="2860EB50" w14:textId="77777777" w:rsidR="003809CC" w:rsidRDefault="003809CC" w:rsidP="00C7657B">
            <w:pPr>
              <w:snapToGrid w:val="0"/>
              <w:rPr>
                <w:rFonts w:ascii="GE Inspira" w:hAnsi="GE Inspira" w:cs="Arial"/>
                <w:sz w:val="18"/>
                <w:szCs w:val="18"/>
              </w:rPr>
            </w:pPr>
          </w:p>
          <w:p w14:paraId="0C50CDFE" w14:textId="77777777" w:rsidR="003809CC" w:rsidRDefault="003809CC" w:rsidP="00C7657B">
            <w:pPr>
              <w:snapToGrid w:val="0"/>
              <w:rPr>
                <w:rFonts w:ascii="GE Inspira" w:hAnsi="GE Inspira" w:cs="Arial"/>
                <w:sz w:val="18"/>
                <w:szCs w:val="18"/>
              </w:rPr>
            </w:pPr>
            <w:r>
              <w:rPr>
                <w:rFonts w:ascii="GE Inspira" w:hAnsi="GE Inspira" w:cs="Arial"/>
                <w:sz w:val="18"/>
                <w:szCs w:val="18"/>
              </w:rPr>
              <w:t xml:space="preserve">Section </w:t>
            </w:r>
            <w:r w:rsidRPr="003809CC">
              <w:rPr>
                <w:rFonts w:ascii="GE Inspira" w:hAnsi="GE Inspira" w:cs="Arial"/>
                <w:sz w:val="18"/>
                <w:szCs w:val="18"/>
              </w:rPr>
              <w:t>9.3.6.17</w:t>
            </w:r>
          </w:p>
          <w:p w14:paraId="4AEC0835" w14:textId="77777777" w:rsidR="003809CC" w:rsidRDefault="003809CC" w:rsidP="00C7657B">
            <w:pPr>
              <w:snapToGrid w:val="0"/>
              <w:rPr>
                <w:rFonts w:ascii="GE Inspira" w:hAnsi="GE Inspira" w:cs="Arial"/>
                <w:sz w:val="18"/>
                <w:szCs w:val="18"/>
              </w:rPr>
            </w:pPr>
          </w:p>
          <w:p w14:paraId="2D183A03" w14:textId="3938C3EF" w:rsidR="003809CC" w:rsidRDefault="003809CC" w:rsidP="00C7657B">
            <w:pPr>
              <w:snapToGrid w:val="0"/>
              <w:rPr>
                <w:rFonts w:ascii="GE Inspira" w:hAnsi="GE Inspira" w:cs="Arial"/>
                <w:sz w:val="18"/>
                <w:szCs w:val="18"/>
              </w:rPr>
            </w:pPr>
            <w:r>
              <w:rPr>
                <w:rFonts w:ascii="GE Inspira" w:hAnsi="GE Inspira" w:cs="Arial"/>
                <w:sz w:val="18"/>
                <w:szCs w:val="18"/>
              </w:rPr>
              <w:t xml:space="preserve">Section </w:t>
            </w:r>
            <w:r w:rsidRPr="003809CC">
              <w:rPr>
                <w:rFonts w:ascii="GE Inspira" w:hAnsi="GE Inspira" w:cs="Arial"/>
                <w:sz w:val="18"/>
                <w:szCs w:val="18"/>
              </w:rPr>
              <w:t>9.3.6.18</w:t>
            </w:r>
          </w:p>
        </w:tc>
        <w:tc>
          <w:tcPr>
            <w:tcW w:w="2942" w:type="dxa"/>
            <w:tcBorders>
              <w:top w:val="single" w:sz="4" w:space="0" w:color="000000"/>
              <w:left w:val="single" w:sz="4" w:space="0" w:color="000000"/>
              <w:bottom w:val="single" w:sz="4" w:space="0" w:color="000000"/>
            </w:tcBorders>
            <w:shd w:val="clear" w:color="auto" w:fill="auto"/>
          </w:tcPr>
          <w:p w14:paraId="7C9671B0" w14:textId="3D7BEEBB" w:rsidR="00AD1962" w:rsidRDefault="003809CC" w:rsidP="00C7657B">
            <w:pPr>
              <w:snapToGrid w:val="0"/>
              <w:rPr>
                <w:rFonts w:ascii="GE Inspira" w:hAnsi="GE Inspira" w:cs="Arial"/>
                <w:sz w:val="18"/>
                <w:szCs w:val="18"/>
              </w:rPr>
            </w:pPr>
            <w:r w:rsidRPr="003809CC">
              <w:rPr>
                <w:rFonts w:ascii="GE Inspira" w:hAnsi="GE Inspira" w:cs="Arial"/>
                <w:sz w:val="18"/>
                <w:szCs w:val="18"/>
              </w:rPr>
              <w:t>Updated data entity for schedule ship date</w:t>
            </w:r>
          </w:p>
          <w:p w14:paraId="568248BC" w14:textId="77777777" w:rsidR="003809CC" w:rsidRDefault="003809CC" w:rsidP="00C7657B">
            <w:pPr>
              <w:snapToGrid w:val="0"/>
              <w:rPr>
                <w:rFonts w:ascii="GE Inspira" w:hAnsi="GE Inspira" w:cs="Arial"/>
                <w:sz w:val="18"/>
                <w:szCs w:val="18"/>
              </w:rPr>
            </w:pPr>
          </w:p>
          <w:p w14:paraId="1D98A29A" w14:textId="77777777" w:rsidR="003809CC" w:rsidRDefault="003809CC" w:rsidP="00C7657B">
            <w:pPr>
              <w:snapToGrid w:val="0"/>
              <w:rPr>
                <w:rFonts w:ascii="GE Inspira" w:hAnsi="GE Inspira" w:cs="Arial"/>
                <w:sz w:val="18"/>
                <w:szCs w:val="18"/>
              </w:rPr>
            </w:pPr>
            <w:r>
              <w:rPr>
                <w:rFonts w:ascii="GE Inspira" w:hAnsi="GE Inspira" w:cs="Arial"/>
                <w:sz w:val="18"/>
                <w:szCs w:val="18"/>
              </w:rPr>
              <w:t>U</w:t>
            </w:r>
            <w:r w:rsidRPr="003809CC">
              <w:rPr>
                <w:rFonts w:ascii="GE Inspira" w:hAnsi="GE Inspira" w:cs="Arial"/>
                <w:sz w:val="18"/>
                <w:szCs w:val="18"/>
              </w:rPr>
              <w:t>pdated data entity for sales validation organization</w:t>
            </w:r>
          </w:p>
          <w:p w14:paraId="14C093C0" w14:textId="77777777" w:rsidR="003809CC" w:rsidRDefault="003809CC" w:rsidP="00C7657B">
            <w:pPr>
              <w:snapToGrid w:val="0"/>
              <w:rPr>
                <w:rFonts w:ascii="GE Inspira" w:hAnsi="GE Inspira" w:cs="Arial"/>
                <w:sz w:val="18"/>
                <w:szCs w:val="18"/>
              </w:rPr>
            </w:pPr>
          </w:p>
          <w:p w14:paraId="5987C104" w14:textId="77777777" w:rsidR="003809CC" w:rsidRDefault="003809CC" w:rsidP="00C7657B">
            <w:pPr>
              <w:snapToGrid w:val="0"/>
              <w:rPr>
                <w:rFonts w:ascii="GE Inspira" w:hAnsi="GE Inspira" w:cs="Arial"/>
                <w:sz w:val="18"/>
                <w:szCs w:val="18"/>
              </w:rPr>
            </w:pPr>
            <w:r w:rsidRPr="003809CC">
              <w:rPr>
                <w:rFonts w:ascii="GE Inspira" w:hAnsi="GE Inspira" w:cs="Arial"/>
                <w:sz w:val="18"/>
                <w:szCs w:val="18"/>
              </w:rPr>
              <w:t>Updated data entity for SR type</w:t>
            </w:r>
          </w:p>
          <w:p w14:paraId="7270DB4B" w14:textId="77777777" w:rsidR="003809CC" w:rsidRDefault="003809CC" w:rsidP="00C7657B">
            <w:pPr>
              <w:snapToGrid w:val="0"/>
              <w:rPr>
                <w:rFonts w:ascii="GE Inspira" w:hAnsi="GE Inspira" w:cs="Arial"/>
                <w:sz w:val="18"/>
                <w:szCs w:val="18"/>
              </w:rPr>
            </w:pPr>
          </w:p>
          <w:p w14:paraId="0619D9A2" w14:textId="77777777" w:rsidR="003809CC" w:rsidRDefault="003809CC" w:rsidP="00C7657B">
            <w:pPr>
              <w:snapToGrid w:val="0"/>
              <w:rPr>
                <w:rFonts w:ascii="GE Inspira" w:hAnsi="GE Inspira" w:cs="Arial"/>
                <w:sz w:val="18"/>
                <w:szCs w:val="18"/>
              </w:rPr>
            </w:pPr>
            <w:r w:rsidRPr="003809CC">
              <w:rPr>
                <w:rFonts w:ascii="GE Inspira" w:hAnsi="GE Inspira" w:cs="Arial"/>
                <w:sz w:val="18"/>
                <w:szCs w:val="18"/>
              </w:rPr>
              <w:t>Updated logic for SR Type</w:t>
            </w:r>
          </w:p>
          <w:p w14:paraId="3CB9E8F4" w14:textId="77777777" w:rsidR="003809CC" w:rsidRDefault="003809CC" w:rsidP="00C7657B">
            <w:pPr>
              <w:snapToGrid w:val="0"/>
              <w:rPr>
                <w:rFonts w:ascii="GE Inspira" w:hAnsi="GE Inspira" w:cs="Arial"/>
                <w:sz w:val="18"/>
                <w:szCs w:val="18"/>
              </w:rPr>
            </w:pPr>
          </w:p>
          <w:p w14:paraId="157650D8" w14:textId="449CFD4E" w:rsidR="003809CC" w:rsidRDefault="003809CC" w:rsidP="00C7657B">
            <w:pPr>
              <w:snapToGrid w:val="0"/>
              <w:rPr>
                <w:rFonts w:ascii="GE Inspira" w:hAnsi="GE Inspira" w:cs="Arial"/>
                <w:sz w:val="18"/>
                <w:szCs w:val="18"/>
              </w:rPr>
            </w:pPr>
            <w:r w:rsidRPr="003809CC">
              <w:rPr>
                <w:rFonts w:ascii="GE Inspira" w:hAnsi="GE Inspira" w:cs="Arial"/>
                <w:sz w:val="18"/>
                <w:szCs w:val="18"/>
              </w:rPr>
              <w:t>Updated logic for Sales validation organization</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77083A71" w14:textId="3B3F39BD" w:rsidR="00AD1962" w:rsidRDefault="00AD1962" w:rsidP="00C7657B">
            <w:pPr>
              <w:rPr>
                <w:rFonts w:ascii="GE Inspira" w:hAnsi="GE Inspira" w:cs="Arial"/>
                <w:sz w:val="18"/>
                <w:szCs w:val="18"/>
              </w:rPr>
            </w:pPr>
            <w:r>
              <w:rPr>
                <w:rFonts w:ascii="GE Inspira" w:hAnsi="GE Inspira" w:cs="Arial"/>
                <w:sz w:val="17"/>
                <w:szCs w:val="17"/>
                <w:lang w:val="en-GB"/>
              </w:rPr>
              <w:t xml:space="preserve">SPE </w:t>
            </w:r>
            <w:r w:rsidRPr="009007E7">
              <w:rPr>
                <w:rFonts w:ascii="GE Inspira" w:hAnsi="GE Inspira" w:cs="Arial"/>
                <w:sz w:val="17"/>
                <w:szCs w:val="17"/>
                <w:lang w:val="en-GB"/>
              </w:rPr>
              <w:t>226608581</w:t>
            </w:r>
          </w:p>
        </w:tc>
      </w:tr>
      <w:tr w:rsidR="00043001" w:rsidRPr="00481518" w14:paraId="17E75909"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627ACF94" w14:textId="57CCF8BC" w:rsidR="00043001" w:rsidRDefault="00043001" w:rsidP="00C7657B">
            <w:pPr>
              <w:snapToGrid w:val="0"/>
              <w:jc w:val="center"/>
              <w:rPr>
                <w:rFonts w:ascii="GE Inspira" w:hAnsi="GE Inspira" w:cs="Arial"/>
                <w:sz w:val="18"/>
                <w:szCs w:val="18"/>
              </w:rPr>
            </w:pPr>
            <w:r>
              <w:rPr>
                <w:rFonts w:ascii="GE Inspira" w:hAnsi="GE Inspira" w:cs="Arial"/>
                <w:sz w:val="18"/>
                <w:szCs w:val="18"/>
              </w:rPr>
              <w:t>20.0</w:t>
            </w:r>
          </w:p>
        </w:tc>
        <w:tc>
          <w:tcPr>
            <w:tcW w:w="1148" w:type="dxa"/>
            <w:tcBorders>
              <w:top w:val="single" w:sz="4" w:space="0" w:color="000000"/>
              <w:left w:val="single" w:sz="4" w:space="0" w:color="000000"/>
              <w:bottom w:val="single" w:sz="4" w:space="0" w:color="000000"/>
            </w:tcBorders>
            <w:shd w:val="clear" w:color="auto" w:fill="auto"/>
          </w:tcPr>
          <w:p w14:paraId="1C7A3AFB" w14:textId="3DC41B04" w:rsidR="00043001" w:rsidRDefault="00043001" w:rsidP="00C7657B">
            <w:pPr>
              <w:snapToGrid w:val="0"/>
              <w:rPr>
                <w:rFonts w:ascii="GE Inspira" w:hAnsi="GE Inspira" w:cs="Arial"/>
                <w:sz w:val="18"/>
                <w:szCs w:val="18"/>
              </w:rPr>
            </w:pPr>
            <w:r>
              <w:rPr>
                <w:rFonts w:ascii="GE Inspira" w:hAnsi="GE Inspira" w:cs="Arial"/>
                <w:sz w:val="18"/>
                <w:szCs w:val="18"/>
              </w:rPr>
              <w:t>21-Jul-2022</w:t>
            </w:r>
          </w:p>
        </w:tc>
        <w:tc>
          <w:tcPr>
            <w:tcW w:w="1224" w:type="dxa"/>
            <w:tcBorders>
              <w:top w:val="single" w:sz="4" w:space="0" w:color="000000"/>
              <w:left w:val="single" w:sz="4" w:space="0" w:color="000000"/>
              <w:bottom w:val="single" w:sz="4" w:space="0" w:color="000000"/>
            </w:tcBorders>
            <w:shd w:val="clear" w:color="auto" w:fill="auto"/>
          </w:tcPr>
          <w:p w14:paraId="18357D56" w14:textId="4642DD98" w:rsidR="00043001" w:rsidRDefault="00043001" w:rsidP="00C7657B">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1996F107" w14:textId="77777777" w:rsidR="00043001" w:rsidRDefault="00157C44" w:rsidP="00C7657B">
            <w:pPr>
              <w:snapToGrid w:val="0"/>
              <w:rPr>
                <w:rFonts w:ascii="GE Inspira" w:hAnsi="GE Inspira" w:cs="Arial"/>
                <w:sz w:val="18"/>
                <w:szCs w:val="18"/>
              </w:rPr>
            </w:pPr>
            <w:r w:rsidRPr="00157C44">
              <w:rPr>
                <w:rFonts w:ascii="GE Inspira" w:hAnsi="GE Inspira" w:cs="Arial"/>
                <w:sz w:val="18"/>
                <w:szCs w:val="18"/>
              </w:rPr>
              <w:t>section 9.2.4.88 through 9.2.4.114</w:t>
            </w:r>
          </w:p>
          <w:p w14:paraId="53C53EE8" w14:textId="77777777" w:rsidR="00F303F9" w:rsidRDefault="00F303F9" w:rsidP="00C7657B">
            <w:pPr>
              <w:snapToGrid w:val="0"/>
              <w:rPr>
                <w:rFonts w:ascii="GE Inspira" w:hAnsi="GE Inspira" w:cs="Arial"/>
                <w:sz w:val="18"/>
                <w:szCs w:val="18"/>
              </w:rPr>
            </w:pPr>
          </w:p>
          <w:p w14:paraId="323C3908" w14:textId="77777777" w:rsidR="00F303F9" w:rsidRDefault="00F303F9" w:rsidP="00C7657B">
            <w:pPr>
              <w:snapToGrid w:val="0"/>
              <w:rPr>
                <w:rFonts w:ascii="GE Inspira" w:hAnsi="GE Inspira" w:cs="Arial"/>
                <w:sz w:val="18"/>
                <w:szCs w:val="18"/>
              </w:rPr>
            </w:pPr>
          </w:p>
          <w:p w14:paraId="71AC021A" w14:textId="77777777" w:rsidR="00F303F9" w:rsidRDefault="00F303F9" w:rsidP="00C7657B">
            <w:pPr>
              <w:snapToGrid w:val="0"/>
              <w:rPr>
                <w:rFonts w:ascii="GE Inspira" w:hAnsi="GE Inspira" w:cs="Arial"/>
                <w:sz w:val="18"/>
                <w:szCs w:val="18"/>
              </w:rPr>
            </w:pPr>
          </w:p>
          <w:p w14:paraId="2BBAAD0E" w14:textId="77777777" w:rsidR="00F303F9" w:rsidRDefault="00F303F9" w:rsidP="00C7657B">
            <w:pPr>
              <w:snapToGrid w:val="0"/>
              <w:rPr>
                <w:rFonts w:ascii="GE Inspira" w:hAnsi="GE Inspira" w:cs="Arial"/>
                <w:sz w:val="18"/>
                <w:szCs w:val="18"/>
              </w:rPr>
            </w:pPr>
          </w:p>
          <w:p w14:paraId="5D62C7FB" w14:textId="77777777" w:rsidR="00F303F9" w:rsidRDefault="00F303F9" w:rsidP="00C7657B">
            <w:pPr>
              <w:snapToGrid w:val="0"/>
              <w:rPr>
                <w:rFonts w:ascii="GE Inspira" w:hAnsi="GE Inspira" w:cs="Arial"/>
                <w:sz w:val="18"/>
                <w:szCs w:val="18"/>
              </w:rPr>
            </w:pPr>
          </w:p>
          <w:p w14:paraId="358E4EEF" w14:textId="77777777" w:rsidR="00F303F9" w:rsidRDefault="00F303F9" w:rsidP="00C7657B">
            <w:pPr>
              <w:snapToGrid w:val="0"/>
              <w:rPr>
                <w:rFonts w:ascii="GE Inspira" w:hAnsi="GE Inspira" w:cs="Arial"/>
                <w:sz w:val="18"/>
                <w:szCs w:val="18"/>
              </w:rPr>
            </w:pPr>
          </w:p>
          <w:p w14:paraId="034A4C78" w14:textId="77777777" w:rsidR="00F303F9" w:rsidRDefault="00F303F9" w:rsidP="00C7657B">
            <w:pPr>
              <w:snapToGrid w:val="0"/>
              <w:rPr>
                <w:rFonts w:ascii="GE Inspira" w:hAnsi="GE Inspira" w:cs="Arial"/>
                <w:sz w:val="18"/>
                <w:szCs w:val="18"/>
              </w:rPr>
            </w:pPr>
          </w:p>
          <w:p w14:paraId="25C08D4D" w14:textId="77777777" w:rsidR="00F303F9" w:rsidRDefault="00F303F9" w:rsidP="00C7657B">
            <w:pPr>
              <w:snapToGrid w:val="0"/>
              <w:rPr>
                <w:rFonts w:ascii="GE Inspira" w:hAnsi="GE Inspira" w:cs="Arial"/>
                <w:sz w:val="18"/>
                <w:szCs w:val="18"/>
              </w:rPr>
            </w:pPr>
          </w:p>
          <w:p w14:paraId="10D0CB70" w14:textId="77777777" w:rsidR="00F303F9" w:rsidRDefault="00F303F9" w:rsidP="00C7657B">
            <w:pPr>
              <w:snapToGrid w:val="0"/>
              <w:rPr>
                <w:rFonts w:ascii="GE Inspira" w:hAnsi="GE Inspira" w:cs="Arial"/>
                <w:sz w:val="18"/>
                <w:szCs w:val="18"/>
              </w:rPr>
            </w:pPr>
          </w:p>
          <w:p w14:paraId="22EE7838" w14:textId="77777777" w:rsidR="00F303F9" w:rsidRDefault="00F303F9" w:rsidP="00C7657B">
            <w:pPr>
              <w:snapToGrid w:val="0"/>
              <w:rPr>
                <w:rFonts w:ascii="GE Inspira" w:hAnsi="GE Inspira" w:cs="Arial"/>
                <w:sz w:val="18"/>
                <w:szCs w:val="18"/>
              </w:rPr>
            </w:pPr>
          </w:p>
          <w:p w14:paraId="18307029" w14:textId="77777777" w:rsidR="00F303F9" w:rsidRDefault="00F303F9" w:rsidP="00C7657B">
            <w:pPr>
              <w:snapToGrid w:val="0"/>
              <w:rPr>
                <w:rFonts w:ascii="GE Inspira" w:hAnsi="GE Inspira" w:cs="Arial"/>
                <w:sz w:val="18"/>
                <w:szCs w:val="18"/>
              </w:rPr>
            </w:pPr>
          </w:p>
          <w:p w14:paraId="0FC3BEC7" w14:textId="77777777" w:rsidR="00F303F9" w:rsidRDefault="00F303F9" w:rsidP="00C7657B">
            <w:pPr>
              <w:snapToGrid w:val="0"/>
              <w:rPr>
                <w:rFonts w:ascii="GE Inspira" w:hAnsi="GE Inspira" w:cs="Arial"/>
                <w:sz w:val="18"/>
                <w:szCs w:val="18"/>
              </w:rPr>
            </w:pPr>
          </w:p>
          <w:p w14:paraId="7272D227" w14:textId="77777777" w:rsidR="00F303F9" w:rsidRDefault="00F303F9" w:rsidP="00C7657B">
            <w:pPr>
              <w:snapToGrid w:val="0"/>
              <w:rPr>
                <w:rFonts w:ascii="GE Inspira" w:hAnsi="GE Inspira" w:cs="Arial"/>
                <w:sz w:val="18"/>
                <w:szCs w:val="18"/>
              </w:rPr>
            </w:pPr>
          </w:p>
          <w:p w14:paraId="0C4E4706" w14:textId="77777777" w:rsidR="00F303F9" w:rsidRDefault="00F303F9" w:rsidP="00C7657B">
            <w:pPr>
              <w:snapToGrid w:val="0"/>
              <w:rPr>
                <w:rFonts w:ascii="GE Inspira" w:hAnsi="GE Inspira" w:cs="Arial"/>
                <w:sz w:val="18"/>
                <w:szCs w:val="18"/>
              </w:rPr>
            </w:pPr>
          </w:p>
          <w:p w14:paraId="60CCF147" w14:textId="77777777" w:rsidR="00F303F9" w:rsidRDefault="00F303F9" w:rsidP="00C7657B">
            <w:pPr>
              <w:snapToGrid w:val="0"/>
              <w:rPr>
                <w:rFonts w:ascii="GE Inspira" w:hAnsi="GE Inspira" w:cs="Arial"/>
                <w:sz w:val="18"/>
                <w:szCs w:val="18"/>
              </w:rPr>
            </w:pPr>
          </w:p>
          <w:p w14:paraId="11B4E51D" w14:textId="77777777" w:rsidR="00F303F9" w:rsidRDefault="00F303F9" w:rsidP="00C7657B">
            <w:pPr>
              <w:snapToGrid w:val="0"/>
              <w:rPr>
                <w:rFonts w:ascii="GE Inspira" w:hAnsi="GE Inspira" w:cs="Arial"/>
                <w:sz w:val="18"/>
                <w:szCs w:val="18"/>
              </w:rPr>
            </w:pPr>
          </w:p>
          <w:p w14:paraId="4AB46482" w14:textId="77777777" w:rsidR="00F303F9" w:rsidRDefault="00F303F9" w:rsidP="00C7657B">
            <w:pPr>
              <w:snapToGrid w:val="0"/>
              <w:rPr>
                <w:rFonts w:ascii="GE Inspira" w:hAnsi="GE Inspira" w:cs="Arial"/>
                <w:sz w:val="18"/>
                <w:szCs w:val="18"/>
              </w:rPr>
            </w:pPr>
          </w:p>
          <w:p w14:paraId="57161106" w14:textId="1AE67CEB" w:rsidR="00F303F9" w:rsidRDefault="00F303F9" w:rsidP="00C7657B">
            <w:pPr>
              <w:snapToGrid w:val="0"/>
              <w:rPr>
                <w:rFonts w:ascii="GE Inspira" w:hAnsi="GE Inspira" w:cs="Arial"/>
                <w:sz w:val="18"/>
                <w:szCs w:val="18"/>
              </w:rPr>
            </w:pPr>
            <w:r w:rsidRPr="00C350C8">
              <w:rPr>
                <w:rFonts w:ascii="GE Inspira" w:hAnsi="GE Inspira" w:cs="Arial"/>
                <w:bCs/>
                <w:iCs/>
                <w:sz w:val="20"/>
                <w:szCs w:val="22"/>
              </w:rPr>
              <w:t>Section 9.5.6.18</w:t>
            </w:r>
          </w:p>
        </w:tc>
        <w:tc>
          <w:tcPr>
            <w:tcW w:w="2942" w:type="dxa"/>
            <w:tcBorders>
              <w:top w:val="single" w:sz="4" w:space="0" w:color="000000"/>
              <w:left w:val="single" w:sz="4" w:space="0" w:color="000000"/>
              <w:bottom w:val="single" w:sz="4" w:space="0" w:color="000000"/>
            </w:tcBorders>
            <w:shd w:val="clear" w:color="auto" w:fill="auto"/>
          </w:tcPr>
          <w:p w14:paraId="02D06BD1" w14:textId="77777777" w:rsidR="00043001" w:rsidRDefault="00157C44" w:rsidP="00C7657B">
            <w:pPr>
              <w:snapToGrid w:val="0"/>
              <w:rPr>
                <w:rFonts w:ascii="GE Inspira" w:hAnsi="GE Inspira" w:cs="Arial"/>
                <w:sz w:val="18"/>
                <w:szCs w:val="18"/>
              </w:rPr>
            </w:pPr>
            <w:r w:rsidRPr="00157C44">
              <w:rPr>
                <w:rFonts w:ascii="GE Inspira" w:hAnsi="GE Inspira" w:cs="Arial"/>
                <w:sz w:val="18"/>
                <w:szCs w:val="18"/>
              </w:rPr>
              <w:t>Addition of columns additional_info_26 to additional_info_45 and derivation logic for ADDITIONAL_INFO_19(Use Onhands),ADDITIONAL_INFO_20(Block Procurement From),ADDITIONAL_INFO_21(Block Procurement To),ADDITIONAL_INFO_22(Block Repair From),ADDITIONAL_INFO_23(Block Repair To),ADDITIONAL_INFO_24(Quality Hold Date),ADDITIONAL_INFO_25(Phase In Date),ADDITIONAL_INFO_26(C2R Date),ADDITIONAL_INFO_27(R2C Date)</w:t>
            </w:r>
          </w:p>
          <w:p w14:paraId="6E697ED8" w14:textId="77777777" w:rsidR="00F303F9" w:rsidRDefault="00F303F9" w:rsidP="00C7657B">
            <w:pPr>
              <w:snapToGrid w:val="0"/>
              <w:rPr>
                <w:rFonts w:ascii="GE Inspira" w:hAnsi="GE Inspira" w:cs="Arial"/>
                <w:sz w:val="18"/>
                <w:szCs w:val="18"/>
              </w:rPr>
            </w:pPr>
          </w:p>
          <w:p w14:paraId="049809A5" w14:textId="3B6266E1" w:rsidR="00F303F9" w:rsidRPr="003809CC" w:rsidRDefault="00F303F9" w:rsidP="00C7657B">
            <w:pPr>
              <w:snapToGrid w:val="0"/>
              <w:rPr>
                <w:rFonts w:ascii="GE Inspira" w:hAnsi="GE Inspira" w:cs="Arial"/>
                <w:sz w:val="18"/>
                <w:szCs w:val="18"/>
              </w:rPr>
            </w:pPr>
            <w:r>
              <w:rPr>
                <w:rFonts w:ascii="GE Inspira" w:hAnsi="GE Inspira" w:cs="Arial"/>
                <w:sz w:val="18"/>
                <w:szCs w:val="18"/>
              </w:rPr>
              <w:t xml:space="preserve">Updated logic for </w:t>
            </w:r>
            <w:r w:rsidRPr="00F303F9">
              <w:rPr>
                <w:rFonts w:ascii="GE Inspira" w:hAnsi="GE Inspira" w:cs="Arial"/>
                <w:sz w:val="18"/>
                <w:szCs w:val="18"/>
              </w:rPr>
              <w:t>PO LINE LOCATION CREATED BY and PO LINE LOCATION LAST UPDATED BY fields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57B6B916" w14:textId="430B0A69" w:rsidR="00043001" w:rsidRDefault="00043001" w:rsidP="00C7657B">
            <w:pPr>
              <w:rPr>
                <w:rFonts w:ascii="GE Inspira" w:hAnsi="GE Inspira" w:cs="Arial"/>
                <w:sz w:val="17"/>
                <w:szCs w:val="17"/>
                <w:lang w:val="en-GB"/>
              </w:rPr>
            </w:pPr>
            <w:r>
              <w:rPr>
                <w:rFonts w:ascii="GE Inspira" w:hAnsi="GE Inspira" w:cs="Arial"/>
                <w:sz w:val="17"/>
                <w:szCs w:val="17"/>
                <w:lang w:val="en-GB"/>
              </w:rPr>
              <w:t xml:space="preserve">SPE </w:t>
            </w:r>
            <w:r w:rsidR="00E2721C" w:rsidRPr="00E2721C">
              <w:rPr>
                <w:rFonts w:ascii="GE Inspira" w:hAnsi="GE Inspira" w:cs="Arial"/>
                <w:sz w:val="17"/>
                <w:szCs w:val="17"/>
                <w:lang w:val="en-GB"/>
              </w:rPr>
              <w:t>228125574</w:t>
            </w:r>
          </w:p>
        </w:tc>
      </w:tr>
      <w:tr w:rsidR="003806A2" w:rsidRPr="00481518" w14:paraId="7F51040F"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1A426E02" w14:textId="370F8CAC" w:rsidR="003806A2" w:rsidRDefault="003806A2" w:rsidP="00C7657B">
            <w:pPr>
              <w:snapToGrid w:val="0"/>
              <w:jc w:val="center"/>
              <w:rPr>
                <w:rFonts w:ascii="GE Inspira" w:hAnsi="GE Inspira" w:cs="Arial"/>
                <w:sz w:val="18"/>
                <w:szCs w:val="18"/>
              </w:rPr>
            </w:pPr>
            <w:r>
              <w:rPr>
                <w:rFonts w:ascii="GE Inspira" w:hAnsi="GE Inspira" w:cs="Arial"/>
                <w:sz w:val="18"/>
                <w:szCs w:val="18"/>
              </w:rPr>
              <w:t>21.0</w:t>
            </w:r>
          </w:p>
        </w:tc>
        <w:tc>
          <w:tcPr>
            <w:tcW w:w="1148" w:type="dxa"/>
            <w:tcBorders>
              <w:top w:val="single" w:sz="4" w:space="0" w:color="000000"/>
              <w:left w:val="single" w:sz="4" w:space="0" w:color="000000"/>
              <w:bottom w:val="single" w:sz="4" w:space="0" w:color="000000"/>
            </w:tcBorders>
            <w:shd w:val="clear" w:color="auto" w:fill="auto"/>
          </w:tcPr>
          <w:p w14:paraId="0182FE86" w14:textId="71CBB9B5" w:rsidR="003806A2" w:rsidRDefault="003806A2" w:rsidP="00C7657B">
            <w:pPr>
              <w:snapToGrid w:val="0"/>
              <w:rPr>
                <w:rFonts w:ascii="GE Inspira" w:hAnsi="GE Inspira" w:cs="Arial"/>
                <w:sz w:val="18"/>
                <w:szCs w:val="18"/>
              </w:rPr>
            </w:pPr>
            <w:r>
              <w:rPr>
                <w:rFonts w:ascii="GE Inspira" w:hAnsi="GE Inspira" w:cs="Arial"/>
                <w:sz w:val="18"/>
                <w:szCs w:val="18"/>
              </w:rPr>
              <w:t>4-Aug-2022</w:t>
            </w:r>
          </w:p>
        </w:tc>
        <w:tc>
          <w:tcPr>
            <w:tcW w:w="1224" w:type="dxa"/>
            <w:tcBorders>
              <w:top w:val="single" w:sz="4" w:space="0" w:color="000000"/>
              <w:left w:val="single" w:sz="4" w:space="0" w:color="000000"/>
              <w:bottom w:val="single" w:sz="4" w:space="0" w:color="000000"/>
            </w:tcBorders>
            <w:shd w:val="clear" w:color="auto" w:fill="auto"/>
          </w:tcPr>
          <w:p w14:paraId="196B0C36" w14:textId="46401BD9" w:rsidR="003806A2" w:rsidRDefault="003806A2" w:rsidP="00C7657B">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224FC1A9" w14:textId="77777777" w:rsidR="003806A2" w:rsidRDefault="003806A2" w:rsidP="00C7657B">
            <w:pPr>
              <w:snapToGrid w:val="0"/>
              <w:rPr>
                <w:rFonts w:ascii="GE Inspira" w:hAnsi="GE Inspira" w:cs="Arial"/>
                <w:bCs/>
                <w:sz w:val="20"/>
                <w:szCs w:val="22"/>
              </w:rPr>
            </w:pPr>
            <w:r>
              <w:rPr>
                <w:rFonts w:ascii="GE Inspira" w:hAnsi="GE Inspira" w:cs="Arial"/>
                <w:sz w:val="18"/>
                <w:szCs w:val="18"/>
              </w:rPr>
              <w:t xml:space="preserve">Section </w:t>
            </w:r>
            <w:r w:rsidRPr="00D84B34">
              <w:rPr>
                <w:rFonts w:ascii="GE Inspira" w:hAnsi="GE Inspira" w:cs="Arial"/>
                <w:bCs/>
                <w:sz w:val="20"/>
                <w:szCs w:val="22"/>
              </w:rPr>
              <w:t>9.2.4.89</w:t>
            </w:r>
            <w:r>
              <w:rPr>
                <w:rFonts w:ascii="GE Inspira" w:hAnsi="GE Inspira" w:cs="Arial"/>
                <w:bCs/>
                <w:sz w:val="20"/>
                <w:szCs w:val="22"/>
              </w:rPr>
              <w:t xml:space="preserve"> to </w:t>
            </w:r>
            <w:r w:rsidRPr="00D84B34">
              <w:rPr>
                <w:rFonts w:ascii="GE Inspira" w:hAnsi="GE Inspira" w:cs="Arial"/>
                <w:bCs/>
                <w:sz w:val="20"/>
                <w:szCs w:val="22"/>
              </w:rPr>
              <w:t>9.2.4.</w:t>
            </w:r>
            <w:r>
              <w:rPr>
                <w:rFonts w:ascii="GE Inspira" w:hAnsi="GE Inspira" w:cs="Arial"/>
                <w:bCs/>
                <w:sz w:val="20"/>
                <w:szCs w:val="22"/>
              </w:rPr>
              <w:t>92</w:t>
            </w:r>
          </w:p>
          <w:p w14:paraId="72B25D7E" w14:textId="77777777" w:rsidR="00F03D90" w:rsidRDefault="00F03D90" w:rsidP="00C7657B">
            <w:pPr>
              <w:snapToGrid w:val="0"/>
              <w:rPr>
                <w:rFonts w:ascii="GE Inspira" w:hAnsi="GE Inspira" w:cs="Arial"/>
                <w:bCs/>
                <w:sz w:val="20"/>
                <w:szCs w:val="22"/>
              </w:rPr>
            </w:pPr>
          </w:p>
          <w:p w14:paraId="3AC02991" w14:textId="54FE5BE0" w:rsidR="00F03D90" w:rsidRPr="00157C44" w:rsidRDefault="00F03D90" w:rsidP="00C7657B">
            <w:pPr>
              <w:snapToGrid w:val="0"/>
              <w:rPr>
                <w:rFonts w:ascii="GE Inspira" w:hAnsi="GE Inspira" w:cs="Arial"/>
                <w:sz w:val="18"/>
                <w:szCs w:val="18"/>
              </w:rPr>
            </w:pPr>
            <w:r>
              <w:rPr>
                <w:rFonts w:ascii="GE Inspira" w:hAnsi="GE Inspira" w:cs="Arial"/>
                <w:bCs/>
                <w:sz w:val="20"/>
                <w:szCs w:val="22"/>
              </w:rPr>
              <w:t xml:space="preserve">Section </w:t>
            </w:r>
            <w:r w:rsidRPr="00033D7C">
              <w:rPr>
                <w:rFonts w:ascii="GE Inspira" w:hAnsi="GE Inspira" w:cs="Arial"/>
                <w:bCs/>
                <w:iCs/>
                <w:sz w:val="20"/>
                <w:szCs w:val="22"/>
              </w:rPr>
              <w:t>9.2.5.</w:t>
            </w:r>
            <w:r>
              <w:rPr>
                <w:rFonts w:ascii="GE Inspira" w:hAnsi="GE Inspira" w:cs="Arial"/>
                <w:bCs/>
                <w:iCs/>
                <w:sz w:val="20"/>
                <w:szCs w:val="22"/>
              </w:rPr>
              <w:t>4</w:t>
            </w:r>
          </w:p>
        </w:tc>
        <w:tc>
          <w:tcPr>
            <w:tcW w:w="2942" w:type="dxa"/>
            <w:tcBorders>
              <w:top w:val="single" w:sz="4" w:space="0" w:color="000000"/>
              <w:left w:val="single" w:sz="4" w:space="0" w:color="000000"/>
              <w:bottom w:val="single" w:sz="4" w:space="0" w:color="000000"/>
            </w:tcBorders>
            <w:shd w:val="clear" w:color="auto" w:fill="auto"/>
          </w:tcPr>
          <w:p w14:paraId="4BC35E9B" w14:textId="77777777" w:rsidR="003806A2" w:rsidRDefault="003806A2" w:rsidP="00C7657B">
            <w:pPr>
              <w:snapToGrid w:val="0"/>
              <w:rPr>
                <w:rFonts w:ascii="GE Inspira" w:hAnsi="GE Inspira" w:cs="Arial"/>
                <w:sz w:val="18"/>
                <w:szCs w:val="18"/>
              </w:rPr>
            </w:pPr>
            <w:r>
              <w:rPr>
                <w:rFonts w:ascii="GE Inspira" w:hAnsi="GE Inspira" w:cs="Arial"/>
                <w:sz w:val="18"/>
                <w:szCs w:val="18"/>
              </w:rPr>
              <w:t>Updated the field type of APC attributes from character to date</w:t>
            </w:r>
          </w:p>
          <w:p w14:paraId="2C3B7DA0" w14:textId="77777777" w:rsidR="00F03D90" w:rsidRDefault="00F03D90" w:rsidP="00C7657B">
            <w:pPr>
              <w:snapToGrid w:val="0"/>
              <w:rPr>
                <w:rFonts w:ascii="GE Inspira" w:hAnsi="GE Inspira" w:cs="Arial"/>
                <w:sz w:val="18"/>
                <w:szCs w:val="18"/>
              </w:rPr>
            </w:pPr>
          </w:p>
          <w:p w14:paraId="79077C9F" w14:textId="261811D6" w:rsidR="00F03D90" w:rsidRPr="00157C44" w:rsidRDefault="00F03D90" w:rsidP="00C7657B">
            <w:pPr>
              <w:snapToGrid w:val="0"/>
              <w:rPr>
                <w:rFonts w:ascii="GE Inspira" w:hAnsi="GE Inspira" w:cs="Arial"/>
                <w:sz w:val="18"/>
                <w:szCs w:val="18"/>
              </w:rPr>
            </w:pPr>
            <w:r>
              <w:rPr>
                <w:rFonts w:ascii="GE Inspira" w:hAnsi="GE Inspira" w:cs="Arial"/>
                <w:sz w:val="18"/>
                <w:szCs w:val="18"/>
              </w:rPr>
              <w:t>Added the new responsibility name for APC attribute update and bulk upload</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2F44D94C" w14:textId="07131157" w:rsidR="003806A2" w:rsidRDefault="003806A2" w:rsidP="00C7657B">
            <w:pPr>
              <w:rPr>
                <w:rFonts w:ascii="GE Inspira" w:hAnsi="GE Inspira" w:cs="Arial"/>
                <w:sz w:val="17"/>
                <w:szCs w:val="17"/>
                <w:lang w:val="en-GB"/>
              </w:rPr>
            </w:pPr>
            <w:r>
              <w:rPr>
                <w:rFonts w:ascii="GE Inspira" w:hAnsi="GE Inspira" w:cs="Arial"/>
                <w:sz w:val="17"/>
                <w:szCs w:val="17"/>
                <w:lang w:val="en-GB"/>
              </w:rPr>
              <w:t xml:space="preserve">SPE </w:t>
            </w:r>
            <w:r w:rsidRPr="00E2721C">
              <w:rPr>
                <w:rFonts w:ascii="GE Inspira" w:hAnsi="GE Inspira" w:cs="Arial"/>
                <w:sz w:val="17"/>
                <w:szCs w:val="17"/>
                <w:lang w:val="en-GB"/>
              </w:rPr>
              <w:t>228125574</w:t>
            </w:r>
          </w:p>
        </w:tc>
      </w:tr>
      <w:tr w:rsidR="00E23D47" w:rsidRPr="00481518" w14:paraId="25C7740A"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75B30CE8" w14:textId="63BC6144" w:rsidR="00E23D47" w:rsidRDefault="00E23D47" w:rsidP="00C7657B">
            <w:pPr>
              <w:snapToGrid w:val="0"/>
              <w:jc w:val="center"/>
              <w:rPr>
                <w:rFonts w:ascii="GE Inspira" w:hAnsi="GE Inspira" w:cs="Arial"/>
                <w:sz w:val="18"/>
                <w:szCs w:val="18"/>
              </w:rPr>
            </w:pPr>
            <w:r>
              <w:rPr>
                <w:rFonts w:ascii="GE Inspira" w:hAnsi="GE Inspira" w:cs="Arial"/>
                <w:sz w:val="18"/>
                <w:szCs w:val="18"/>
              </w:rPr>
              <w:lastRenderedPageBreak/>
              <w:t>22</w:t>
            </w:r>
          </w:p>
        </w:tc>
        <w:tc>
          <w:tcPr>
            <w:tcW w:w="1148" w:type="dxa"/>
            <w:tcBorders>
              <w:top w:val="single" w:sz="4" w:space="0" w:color="000000"/>
              <w:left w:val="single" w:sz="4" w:space="0" w:color="000000"/>
              <w:bottom w:val="single" w:sz="4" w:space="0" w:color="000000"/>
            </w:tcBorders>
            <w:shd w:val="clear" w:color="auto" w:fill="auto"/>
          </w:tcPr>
          <w:p w14:paraId="710317F0" w14:textId="333B9D23" w:rsidR="00E23D47" w:rsidRDefault="00E23D47" w:rsidP="00C7657B">
            <w:pPr>
              <w:snapToGrid w:val="0"/>
              <w:rPr>
                <w:rFonts w:ascii="GE Inspira" w:hAnsi="GE Inspira" w:cs="Arial"/>
                <w:sz w:val="18"/>
                <w:szCs w:val="18"/>
              </w:rPr>
            </w:pPr>
            <w:r>
              <w:rPr>
                <w:rFonts w:ascii="GE Inspira" w:hAnsi="GE Inspira" w:cs="Arial"/>
                <w:sz w:val="18"/>
                <w:szCs w:val="18"/>
              </w:rPr>
              <w:t>9-Aug-2022</w:t>
            </w:r>
          </w:p>
        </w:tc>
        <w:tc>
          <w:tcPr>
            <w:tcW w:w="1224" w:type="dxa"/>
            <w:tcBorders>
              <w:top w:val="single" w:sz="4" w:space="0" w:color="000000"/>
              <w:left w:val="single" w:sz="4" w:space="0" w:color="000000"/>
              <w:bottom w:val="single" w:sz="4" w:space="0" w:color="000000"/>
            </w:tcBorders>
            <w:shd w:val="clear" w:color="auto" w:fill="auto"/>
          </w:tcPr>
          <w:p w14:paraId="1EBA558A" w14:textId="54F574DC" w:rsidR="00E23D47" w:rsidRDefault="00E23D47" w:rsidP="00C7657B">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5C056D35" w14:textId="77777777" w:rsidR="00E23D47" w:rsidRDefault="00E23D47" w:rsidP="00C7657B">
            <w:pPr>
              <w:snapToGrid w:val="0"/>
              <w:rPr>
                <w:rFonts w:ascii="GE Inspira" w:hAnsi="GE Inspira" w:cs="Arial"/>
                <w:sz w:val="18"/>
                <w:szCs w:val="18"/>
              </w:rPr>
            </w:pPr>
            <w:r w:rsidRPr="00E23D47">
              <w:rPr>
                <w:rFonts w:ascii="GE Inspira" w:hAnsi="GE Inspira" w:cs="Arial"/>
                <w:sz w:val="18"/>
                <w:szCs w:val="18"/>
              </w:rPr>
              <w:t>Section 9.2.4.89 through 9.2.4.96</w:t>
            </w:r>
          </w:p>
          <w:p w14:paraId="1D5354B2" w14:textId="77777777" w:rsidR="003C4EA2" w:rsidRDefault="003C4EA2" w:rsidP="00C7657B">
            <w:pPr>
              <w:snapToGrid w:val="0"/>
              <w:rPr>
                <w:rFonts w:ascii="GE Inspira" w:hAnsi="GE Inspira" w:cs="Arial"/>
                <w:sz w:val="18"/>
                <w:szCs w:val="18"/>
              </w:rPr>
            </w:pPr>
          </w:p>
          <w:p w14:paraId="6D7052A4" w14:textId="1CEE0B83" w:rsidR="003C4EA2" w:rsidRDefault="003C4EA2" w:rsidP="00C7657B">
            <w:pPr>
              <w:snapToGrid w:val="0"/>
              <w:rPr>
                <w:rFonts w:ascii="GE Inspira" w:hAnsi="GE Inspira" w:cs="Arial"/>
                <w:sz w:val="18"/>
                <w:szCs w:val="18"/>
              </w:rPr>
            </w:pPr>
            <w:r>
              <w:rPr>
                <w:rFonts w:ascii="GE Inspira" w:hAnsi="GE Inspira" w:cs="Arial"/>
                <w:bCs/>
                <w:sz w:val="20"/>
                <w:szCs w:val="20"/>
              </w:rPr>
              <w:t xml:space="preserve">Section </w:t>
            </w:r>
            <w:r w:rsidRPr="00033D7C">
              <w:rPr>
                <w:rFonts w:ascii="GE Inspira" w:hAnsi="GE Inspira" w:cs="Arial"/>
                <w:bCs/>
                <w:sz w:val="20"/>
                <w:szCs w:val="20"/>
              </w:rPr>
              <w:t>9.5.4.54</w:t>
            </w:r>
          </w:p>
        </w:tc>
        <w:tc>
          <w:tcPr>
            <w:tcW w:w="2942" w:type="dxa"/>
            <w:tcBorders>
              <w:top w:val="single" w:sz="4" w:space="0" w:color="000000"/>
              <w:left w:val="single" w:sz="4" w:space="0" w:color="000000"/>
              <w:bottom w:val="single" w:sz="4" w:space="0" w:color="000000"/>
            </w:tcBorders>
            <w:shd w:val="clear" w:color="auto" w:fill="auto"/>
          </w:tcPr>
          <w:p w14:paraId="6F829E8A" w14:textId="77777777" w:rsidR="00E23D47" w:rsidRDefault="00E23D47" w:rsidP="00C7657B">
            <w:pPr>
              <w:snapToGrid w:val="0"/>
              <w:rPr>
                <w:rFonts w:ascii="GE Inspira" w:hAnsi="GE Inspira" w:cs="Arial"/>
                <w:sz w:val="18"/>
                <w:szCs w:val="18"/>
              </w:rPr>
            </w:pPr>
            <w:r w:rsidRPr="00E23D47">
              <w:rPr>
                <w:rFonts w:ascii="GE Inspira" w:hAnsi="GE Inspira" w:cs="Arial"/>
                <w:sz w:val="18"/>
                <w:szCs w:val="18"/>
              </w:rPr>
              <w:t>Changed the Attribute group and columns mapping</w:t>
            </w:r>
          </w:p>
          <w:p w14:paraId="526F8F3B" w14:textId="77777777" w:rsidR="003C4EA2" w:rsidRDefault="003C4EA2" w:rsidP="00C7657B">
            <w:pPr>
              <w:snapToGrid w:val="0"/>
              <w:rPr>
                <w:rFonts w:ascii="GE Inspira" w:hAnsi="GE Inspira" w:cs="Arial"/>
                <w:sz w:val="18"/>
                <w:szCs w:val="18"/>
              </w:rPr>
            </w:pPr>
          </w:p>
          <w:p w14:paraId="091F50AC" w14:textId="4A3ADBF8" w:rsidR="003C4EA2" w:rsidRDefault="003C4EA2" w:rsidP="00C7657B">
            <w:pPr>
              <w:snapToGrid w:val="0"/>
              <w:rPr>
                <w:rFonts w:ascii="GE Inspira" w:hAnsi="GE Inspira" w:cs="Arial"/>
                <w:sz w:val="18"/>
                <w:szCs w:val="18"/>
              </w:rPr>
            </w:pPr>
            <w:r>
              <w:rPr>
                <w:rFonts w:ascii="GE Inspira" w:hAnsi="GE Inspira" w:cs="Arial"/>
                <w:sz w:val="18"/>
                <w:szCs w:val="18"/>
              </w:rPr>
              <w:t>Updated length for hold name field</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116689F7" w14:textId="604CEA88" w:rsidR="00E23D47" w:rsidRDefault="00E23D47" w:rsidP="00C7657B">
            <w:pPr>
              <w:rPr>
                <w:rFonts w:ascii="GE Inspira" w:hAnsi="GE Inspira" w:cs="Arial"/>
                <w:sz w:val="17"/>
                <w:szCs w:val="17"/>
                <w:lang w:val="en-GB"/>
              </w:rPr>
            </w:pPr>
            <w:r>
              <w:rPr>
                <w:rFonts w:ascii="GE Inspira" w:hAnsi="GE Inspira" w:cs="Arial"/>
                <w:sz w:val="17"/>
                <w:szCs w:val="17"/>
                <w:lang w:val="en-GB"/>
              </w:rPr>
              <w:t xml:space="preserve">SPE </w:t>
            </w:r>
            <w:r w:rsidRPr="00E2721C">
              <w:rPr>
                <w:rFonts w:ascii="GE Inspira" w:hAnsi="GE Inspira" w:cs="Arial"/>
                <w:sz w:val="17"/>
                <w:szCs w:val="17"/>
                <w:lang w:val="en-GB"/>
              </w:rPr>
              <w:t>228125574</w:t>
            </w:r>
          </w:p>
        </w:tc>
      </w:tr>
      <w:tr w:rsidR="00A17122" w:rsidRPr="00481518" w14:paraId="28EE6415"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3A8552D0" w14:textId="0AF1E080" w:rsidR="00A17122" w:rsidRDefault="00A17122" w:rsidP="00C7657B">
            <w:pPr>
              <w:snapToGrid w:val="0"/>
              <w:jc w:val="center"/>
              <w:rPr>
                <w:rFonts w:ascii="GE Inspira" w:hAnsi="GE Inspira" w:cs="Arial"/>
                <w:sz w:val="18"/>
                <w:szCs w:val="18"/>
              </w:rPr>
            </w:pPr>
            <w:r>
              <w:rPr>
                <w:rFonts w:ascii="GE Inspira" w:hAnsi="GE Inspira" w:cs="Arial"/>
                <w:sz w:val="18"/>
                <w:szCs w:val="18"/>
              </w:rPr>
              <w:t>23</w:t>
            </w:r>
          </w:p>
        </w:tc>
        <w:tc>
          <w:tcPr>
            <w:tcW w:w="1148" w:type="dxa"/>
            <w:tcBorders>
              <w:top w:val="single" w:sz="4" w:space="0" w:color="000000"/>
              <w:left w:val="single" w:sz="4" w:space="0" w:color="000000"/>
              <w:bottom w:val="single" w:sz="4" w:space="0" w:color="000000"/>
            </w:tcBorders>
            <w:shd w:val="clear" w:color="auto" w:fill="auto"/>
          </w:tcPr>
          <w:p w14:paraId="27C6CFA1" w14:textId="3FEF4331" w:rsidR="00A17122" w:rsidRDefault="00A17122" w:rsidP="00C7657B">
            <w:pPr>
              <w:snapToGrid w:val="0"/>
              <w:rPr>
                <w:rFonts w:ascii="GE Inspira" w:hAnsi="GE Inspira" w:cs="Arial"/>
                <w:sz w:val="18"/>
                <w:szCs w:val="18"/>
              </w:rPr>
            </w:pPr>
            <w:r>
              <w:rPr>
                <w:rFonts w:ascii="GE Inspira" w:hAnsi="GE Inspira" w:cs="Arial"/>
                <w:sz w:val="18"/>
                <w:szCs w:val="18"/>
              </w:rPr>
              <w:t>6-Sep-2022</w:t>
            </w:r>
          </w:p>
        </w:tc>
        <w:tc>
          <w:tcPr>
            <w:tcW w:w="1224" w:type="dxa"/>
            <w:tcBorders>
              <w:top w:val="single" w:sz="4" w:space="0" w:color="000000"/>
              <w:left w:val="single" w:sz="4" w:space="0" w:color="000000"/>
              <w:bottom w:val="single" w:sz="4" w:space="0" w:color="000000"/>
            </w:tcBorders>
            <w:shd w:val="clear" w:color="auto" w:fill="auto"/>
          </w:tcPr>
          <w:p w14:paraId="111813B4" w14:textId="470264CE" w:rsidR="00A17122" w:rsidRDefault="00A17122" w:rsidP="00C7657B">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7C1E3777" w14:textId="77777777" w:rsidR="00A17122" w:rsidRDefault="00E238A6" w:rsidP="00C7657B">
            <w:pPr>
              <w:snapToGrid w:val="0"/>
              <w:rPr>
                <w:rFonts w:ascii="GE Inspira" w:hAnsi="GE Inspira" w:cs="Arial"/>
                <w:sz w:val="18"/>
                <w:szCs w:val="18"/>
              </w:rPr>
            </w:pPr>
            <w:r w:rsidRPr="00E238A6">
              <w:rPr>
                <w:rFonts w:ascii="GE Inspira" w:hAnsi="GE Inspira" w:cs="Arial"/>
                <w:sz w:val="18"/>
                <w:szCs w:val="18"/>
              </w:rPr>
              <w:t>Section 9.2.4.32 through 9.2.4.46</w:t>
            </w:r>
          </w:p>
          <w:p w14:paraId="540986A8" w14:textId="77777777" w:rsidR="00E238A6" w:rsidRDefault="00E238A6" w:rsidP="00C7657B">
            <w:pPr>
              <w:snapToGrid w:val="0"/>
              <w:rPr>
                <w:rFonts w:ascii="GE Inspira" w:hAnsi="GE Inspira" w:cs="Arial"/>
                <w:sz w:val="18"/>
                <w:szCs w:val="18"/>
              </w:rPr>
            </w:pPr>
          </w:p>
          <w:p w14:paraId="1C1F2B9B" w14:textId="77777777" w:rsidR="00E238A6" w:rsidRDefault="00E238A6" w:rsidP="00C7657B">
            <w:pPr>
              <w:snapToGrid w:val="0"/>
              <w:rPr>
                <w:rFonts w:ascii="GE Inspira" w:hAnsi="GE Inspira" w:cs="Arial"/>
                <w:sz w:val="18"/>
                <w:szCs w:val="18"/>
              </w:rPr>
            </w:pPr>
          </w:p>
          <w:p w14:paraId="63B8AD6A" w14:textId="6225D2FA" w:rsidR="00E238A6" w:rsidRPr="00E23D47" w:rsidRDefault="00E238A6" w:rsidP="00C7657B">
            <w:pPr>
              <w:snapToGrid w:val="0"/>
              <w:rPr>
                <w:rFonts w:ascii="GE Inspira" w:hAnsi="GE Inspira" w:cs="Arial"/>
                <w:sz w:val="18"/>
                <w:szCs w:val="18"/>
              </w:rPr>
            </w:pPr>
            <w:r w:rsidRPr="00E238A6">
              <w:rPr>
                <w:rFonts w:ascii="GE Inspira" w:hAnsi="GE Inspira" w:cs="Arial"/>
                <w:sz w:val="18"/>
                <w:szCs w:val="18"/>
              </w:rPr>
              <w:t>Section 9.2.6.16</w:t>
            </w:r>
          </w:p>
        </w:tc>
        <w:tc>
          <w:tcPr>
            <w:tcW w:w="2942" w:type="dxa"/>
            <w:tcBorders>
              <w:top w:val="single" w:sz="4" w:space="0" w:color="000000"/>
              <w:left w:val="single" w:sz="4" w:space="0" w:color="000000"/>
              <w:bottom w:val="single" w:sz="4" w:space="0" w:color="000000"/>
            </w:tcBorders>
            <w:shd w:val="clear" w:color="auto" w:fill="auto"/>
          </w:tcPr>
          <w:p w14:paraId="1F9B84F7" w14:textId="77777777" w:rsidR="00A17122" w:rsidRDefault="00E238A6" w:rsidP="00C7657B">
            <w:pPr>
              <w:snapToGrid w:val="0"/>
              <w:rPr>
                <w:rFonts w:ascii="GE Inspira" w:hAnsi="GE Inspira" w:cs="Arial"/>
                <w:sz w:val="18"/>
                <w:szCs w:val="18"/>
              </w:rPr>
            </w:pPr>
            <w:r w:rsidRPr="00E238A6">
              <w:rPr>
                <w:rFonts w:ascii="GE Inspira" w:hAnsi="GE Inspira" w:cs="Arial"/>
                <w:sz w:val="18"/>
                <w:szCs w:val="18"/>
              </w:rPr>
              <w:t>Removed the logic of deriving the planning attributes from category set GE_GPO_SPM_PLN_DETAILS.</w:t>
            </w:r>
          </w:p>
          <w:p w14:paraId="7A922549" w14:textId="77777777" w:rsidR="00E238A6" w:rsidRDefault="00E238A6" w:rsidP="00C7657B">
            <w:pPr>
              <w:snapToGrid w:val="0"/>
              <w:rPr>
                <w:rFonts w:ascii="GE Inspira" w:hAnsi="GE Inspira" w:cs="Arial"/>
                <w:sz w:val="18"/>
                <w:szCs w:val="18"/>
              </w:rPr>
            </w:pPr>
          </w:p>
          <w:p w14:paraId="3EE1B138" w14:textId="5157683E" w:rsidR="00E238A6" w:rsidRPr="00E23D47" w:rsidRDefault="00E238A6" w:rsidP="00C7657B">
            <w:pPr>
              <w:snapToGrid w:val="0"/>
              <w:rPr>
                <w:rFonts w:ascii="GE Inspira" w:hAnsi="GE Inspira" w:cs="Arial"/>
                <w:sz w:val="18"/>
                <w:szCs w:val="18"/>
              </w:rPr>
            </w:pPr>
            <w:r w:rsidRPr="00E238A6">
              <w:rPr>
                <w:rFonts w:ascii="GE Inspira" w:hAnsi="GE Inspira" w:cs="Arial"/>
                <w:sz w:val="18"/>
                <w:szCs w:val="18"/>
              </w:rPr>
              <w:t>Removal of values from GE_GPO_SPM_PLN_DETAILS to derive planning attributes</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735898E4" w14:textId="324E3294" w:rsidR="00A17122" w:rsidRDefault="00A17122" w:rsidP="00C7657B">
            <w:pPr>
              <w:rPr>
                <w:rFonts w:ascii="GE Inspira" w:hAnsi="GE Inspira" w:cs="Arial"/>
                <w:sz w:val="17"/>
                <w:szCs w:val="17"/>
                <w:lang w:val="en-GB"/>
              </w:rPr>
            </w:pPr>
            <w:r>
              <w:rPr>
                <w:rFonts w:ascii="GE Inspira" w:hAnsi="GE Inspira" w:cs="Arial"/>
                <w:sz w:val="17"/>
                <w:szCs w:val="17"/>
                <w:lang w:val="en-GB"/>
              </w:rPr>
              <w:t>SPE</w:t>
            </w:r>
            <w:r w:rsidR="005036FA">
              <w:rPr>
                <w:rFonts w:ascii="GE Inspira" w:hAnsi="GE Inspira" w:cs="Arial"/>
                <w:sz w:val="17"/>
                <w:szCs w:val="17"/>
                <w:lang w:val="en-GB"/>
              </w:rPr>
              <w:t xml:space="preserve"> </w:t>
            </w:r>
            <w:r w:rsidR="005036FA" w:rsidRPr="005036FA">
              <w:rPr>
                <w:rFonts w:ascii="GE Inspira" w:hAnsi="GE Inspira" w:cs="Arial"/>
                <w:sz w:val="17"/>
                <w:szCs w:val="17"/>
                <w:lang w:val="en-GB"/>
              </w:rPr>
              <w:t>228885774</w:t>
            </w:r>
          </w:p>
        </w:tc>
      </w:tr>
      <w:tr w:rsidR="0052701B" w:rsidRPr="00481518" w14:paraId="138110FA"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3F55C625" w14:textId="7A4560AA" w:rsidR="0052701B" w:rsidRDefault="0052701B" w:rsidP="00C7657B">
            <w:pPr>
              <w:snapToGrid w:val="0"/>
              <w:jc w:val="center"/>
              <w:rPr>
                <w:rFonts w:ascii="GE Inspira" w:hAnsi="GE Inspira" w:cs="Arial"/>
                <w:sz w:val="18"/>
                <w:szCs w:val="18"/>
              </w:rPr>
            </w:pPr>
            <w:r>
              <w:rPr>
                <w:rFonts w:ascii="GE Inspira" w:hAnsi="GE Inspira" w:cs="Arial"/>
                <w:sz w:val="18"/>
                <w:szCs w:val="18"/>
              </w:rPr>
              <w:t>24</w:t>
            </w:r>
          </w:p>
        </w:tc>
        <w:tc>
          <w:tcPr>
            <w:tcW w:w="1148" w:type="dxa"/>
            <w:tcBorders>
              <w:top w:val="single" w:sz="4" w:space="0" w:color="000000"/>
              <w:left w:val="single" w:sz="4" w:space="0" w:color="000000"/>
              <w:bottom w:val="single" w:sz="4" w:space="0" w:color="000000"/>
            </w:tcBorders>
            <w:shd w:val="clear" w:color="auto" w:fill="auto"/>
          </w:tcPr>
          <w:p w14:paraId="589F53A7" w14:textId="218B54EE" w:rsidR="0052701B" w:rsidRDefault="0052701B" w:rsidP="00C7657B">
            <w:pPr>
              <w:snapToGrid w:val="0"/>
              <w:rPr>
                <w:rFonts w:ascii="GE Inspira" w:hAnsi="GE Inspira" w:cs="Arial"/>
                <w:sz w:val="18"/>
                <w:szCs w:val="18"/>
              </w:rPr>
            </w:pPr>
            <w:r>
              <w:rPr>
                <w:rFonts w:ascii="GE Inspira" w:hAnsi="GE Inspira" w:cs="Arial"/>
                <w:sz w:val="18"/>
                <w:szCs w:val="18"/>
              </w:rPr>
              <w:t>19-Oct-2022</w:t>
            </w:r>
          </w:p>
        </w:tc>
        <w:tc>
          <w:tcPr>
            <w:tcW w:w="1224" w:type="dxa"/>
            <w:tcBorders>
              <w:top w:val="single" w:sz="4" w:space="0" w:color="000000"/>
              <w:left w:val="single" w:sz="4" w:space="0" w:color="000000"/>
              <w:bottom w:val="single" w:sz="4" w:space="0" w:color="000000"/>
            </w:tcBorders>
            <w:shd w:val="clear" w:color="auto" w:fill="auto"/>
          </w:tcPr>
          <w:p w14:paraId="7359222E" w14:textId="00BAA6BD" w:rsidR="0052701B" w:rsidRDefault="0052701B" w:rsidP="00C7657B">
            <w:pPr>
              <w:snapToGrid w:val="0"/>
              <w:rPr>
                <w:rFonts w:ascii="GE Inspira" w:hAnsi="GE Inspira" w:cs="Arial"/>
                <w:sz w:val="18"/>
                <w:szCs w:val="18"/>
              </w:rPr>
            </w:pPr>
            <w:r>
              <w:rPr>
                <w:rFonts w:ascii="GE Inspira" w:hAnsi="GE Inspira" w:cs="Arial"/>
                <w:sz w:val="18"/>
                <w:szCs w:val="18"/>
              </w:rPr>
              <w:t>Akhilesh Jha</w:t>
            </w:r>
          </w:p>
        </w:tc>
        <w:tc>
          <w:tcPr>
            <w:tcW w:w="1946" w:type="dxa"/>
            <w:tcBorders>
              <w:top w:val="single" w:sz="4" w:space="0" w:color="000000"/>
              <w:left w:val="single" w:sz="4" w:space="0" w:color="000000"/>
              <w:bottom w:val="single" w:sz="4" w:space="0" w:color="000000"/>
            </w:tcBorders>
            <w:shd w:val="clear" w:color="auto" w:fill="auto"/>
          </w:tcPr>
          <w:p w14:paraId="3AA4663C" w14:textId="77777777" w:rsidR="0052701B" w:rsidRDefault="008A351C" w:rsidP="00C7657B">
            <w:pPr>
              <w:snapToGrid w:val="0"/>
              <w:rPr>
                <w:rFonts w:ascii="GE Inspira" w:hAnsi="GE Inspira" w:cs="Arial"/>
                <w:sz w:val="18"/>
                <w:szCs w:val="18"/>
              </w:rPr>
            </w:pPr>
            <w:r w:rsidRPr="008A351C">
              <w:rPr>
                <w:rFonts w:ascii="GE Inspira" w:hAnsi="GE Inspira" w:cs="Arial"/>
                <w:sz w:val="18"/>
                <w:szCs w:val="18"/>
              </w:rPr>
              <w:t>Section 9.4.4.5.1 through 9.4.4.5.9</w:t>
            </w:r>
          </w:p>
          <w:p w14:paraId="34D64A96" w14:textId="77777777" w:rsidR="008A351C" w:rsidRDefault="008A351C" w:rsidP="00C7657B">
            <w:pPr>
              <w:snapToGrid w:val="0"/>
              <w:rPr>
                <w:rFonts w:ascii="GE Inspira" w:hAnsi="GE Inspira" w:cs="Arial"/>
                <w:sz w:val="18"/>
                <w:szCs w:val="18"/>
              </w:rPr>
            </w:pPr>
          </w:p>
          <w:p w14:paraId="657CDDAD" w14:textId="77777777" w:rsidR="008A351C" w:rsidRDefault="008A351C" w:rsidP="00C7657B">
            <w:pPr>
              <w:snapToGrid w:val="0"/>
              <w:rPr>
                <w:rFonts w:ascii="GE Inspira" w:hAnsi="GE Inspira" w:cs="Arial"/>
                <w:sz w:val="18"/>
                <w:szCs w:val="18"/>
              </w:rPr>
            </w:pPr>
            <w:r w:rsidRPr="008A351C">
              <w:rPr>
                <w:rFonts w:ascii="GE Inspira" w:hAnsi="GE Inspira" w:cs="Arial"/>
                <w:sz w:val="18"/>
                <w:szCs w:val="18"/>
              </w:rPr>
              <w:t>Section 9.4.5.5</w:t>
            </w:r>
          </w:p>
          <w:p w14:paraId="7ECD36D3" w14:textId="77777777" w:rsidR="008A351C" w:rsidRDefault="008A351C" w:rsidP="00C7657B">
            <w:pPr>
              <w:snapToGrid w:val="0"/>
              <w:rPr>
                <w:rFonts w:ascii="GE Inspira" w:hAnsi="GE Inspira" w:cs="Arial"/>
                <w:sz w:val="18"/>
                <w:szCs w:val="18"/>
              </w:rPr>
            </w:pPr>
          </w:p>
          <w:p w14:paraId="739B08D1" w14:textId="77777777" w:rsidR="008A351C" w:rsidRDefault="008A351C" w:rsidP="00C7657B">
            <w:pPr>
              <w:snapToGrid w:val="0"/>
              <w:rPr>
                <w:rFonts w:ascii="GE Inspira" w:hAnsi="GE Inspira" w:cs="Arial"/>
                <w:sz w:val="18"/>
                <w:szCs w:val="18"/>
              </w:rPr>
            </w:pPr>
          </w:p>
          <w:p w14:paraId="3D8129DC" w14:textId="5022755C" w:rsidR="008A351C" w:rsidRPr="00E238A6" w:rsidRDefault="008A351C" w:rsidP="00C7657B">
            <w:pPr>
              <w:snapToGrid w:val="0"/>
              <w:rPr>
                <w:rFonts w:ascii="GE Inspira" w:hAnsi="GE Inspira" w:cs="Arial"/>
                <w:sz w:val="18"/>
                <w:szCs w:val="18"/>
              </w:rPr>
            </w:pPr>
            <w:r w:rsidRPr="008A351C">
              <w:rPr>
                <w:rFonts w:ascii="GE Inspira" w:hAnsi="GE Inspira" w:cs="Arial"/>
                <w:sz w:val="18"/>
                <w:szCs w:val="18"/>
              </w:rPr>
              <w:t>Section 14</w:t>
            </w:r>
          </w:p>
        </w:tc>
        <w:tc>
          <w:tcPr>
            <w:tcW w:w="2942" w:type="dxa"/>
            <w:tcBorders>
              <w:top w:val="single" w:sz="4" w:space="0" w:color="000000"/>
              <w:left w:val="single" w:sz="4" w:space="0" w:color="000000"/>
              <w:bottom w:val="single" w:sz="4" w:space="0" w:color="000000"/>
            </w:tcBorders>
            <w:shd w:val="clear" w:color="auto" w:fill="auto"/>
          </w:tcPr>
          <w:p w14:paraId="3D21AB92" w14:textId="77777777" w:rsidR="0052701B" w:rsidRDefault="008A351C" w:rsidP="00C7657B">
            <w:pPr>
              <w:snapToGrid w:val="0"/>
              <w:rPr>
                <w:rFonts w:ascii="GE Inspira" w:hAnsi="GE Inspira" w:cs="Arial"/>
                <w:sz w:val="18"/>
                <w:szCs w:val="18"/>
              </w:rPr>
            </w:pPr>
            <w:r w:rsidRPr="008A351C">
              <w:rPr>
                <w:rFonts w:ascii="GE Inspira" w:hAnsi="GE Inspira" w:cs="Arial"/>
                <w:sz w:val="18"/>
                <w:szCs w:val="18"/>
              </w:rPr>
              <w:t>Added data entity for Transfer routing</w:t>
            </w:r>
          </w:p>
          <w:p w14:paraId="0F60EF8A" w14:textId="77777777" w:rsidR="008A351C" w:rsidRDefault="008A351C" w:rsidP="00C7657B">
            <w:pPr>
              <w:snapToGrid w:val="0"/>
              <w:rPr>
                <w:rFonts w:ascii="GE Inspira" w:hAnsi="GE Inspira" w:cs="Arial"/>
                <w:sz w:val="18"/>
                <w:szCs w:val="18"/>
              </w:rPr>
            </w:pPr>
          </w:p>
          <w:p w14:paraId="62DF4C50" w14:textId="77777777" w:rsidR="008A351C" w:rsidRDefault="008A351C" w:rsidP="00C7657B">
            <w:pPr>
              <w:snapToGrid w:val="0"/>
              <w:rPr>
                <w:rFonts w:ascii="GE Inspira" w:hAnsi="GE Inspira" w:cs="Arial"/>
                <w:sz w:val="18"/>
                <w:szCs w:val="18"/>
              </w:rPr>
            </w:pPr>
          </w:p>
          <w:p w14:paraId="0F8A22D3" w14:textId="77777777" w:rsidR="008A351C" w:rsidRDefault="008A351C" w:rsidP="00C7657B">
            <w:pPr>
              <w:snapToGrid w:val="0"/>
              <w:rPr>
                <w:rFonts w:ascii="GE Inspira" w:hAnsi="GE Inspira" w:cs="Arial"/>
                <w:sz w:val="18"/>
                <w:szCs w:val="18"/>
              </w:rPr>
            </w:pPr>
            <w:r w:rsidRPr="008A351C">
              <w:rPr>
                <w:rFonts w:ascii="GE Inspira" w:hAnsi="GE Inspira" w:cs="Arial"/>
                <w:sz w:val="18"/>
                <w:szCs w:val="18"/>
              </w:rPr>
              <w:t>Added process flow for data extraction of transfer routing data</w:t>
            </w:r>
          </w:p>
          <w:p w14:paraId="1B143D98" w14:textId="77777777" w:rsidR="008A351C" w:rsidRDefault="008A351C" w:rsidP="00C7657B">
            <w:pPr>
              <w:snapToGrid w:val="0"/>
              <w:rPr>
                <w:rFonts w:ascii="GE Inspira" w:hAnsi="GE Inspira" w:cs="Arial"/>
                <w:sz w:val="18"/>
                <w:szCs w:val="18"/>
              </w:rPr>
            </w:pPr>
          </w:p>
          <w:p w14:paraId="1F2FAD2C" w14:textId="6B15928A" w:rsidR="008A351C" w:rsidRPr="00E238A6" w:rsidRDefault="008A351C" w:rsidP="00C7657B">
            <w:pPr>
              <w:snapToGrid w:val="0"/>
              <w:rPr>
                <w:rFonts w:ascii="GE Inspira" w:hAnsi="GE Inspira" w:cs="Arial"/>
                <w:sz w:val="18"/>
                <w:szCs w:val="18"/>
              </w:rPr>
            </w:pPr>
            <w:r w:rsidRPr="008A351C">
              <w:rPr>
                <w:rFonts w:ascii="GE Inspira" w:hAnsi="GE Inspira" w:cs="Arial"/>
                <w:sz w:val="18"/>
                <w:szCs w:val="18"/>
              </w:rPr>
              <w:t>Added screenshot of defective routing form in appendix</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03133912" w14:textId="02DB0392" w:rsidR="0052701B" w:rsidRDefault="0052701B" w:rsidP="00C7657B">
            <w:pPr>
              <w:rPr>
                <w:rFonts w:ascii="GE Inspira" w:hAnsi="GE Inspira" w:cs="Arial"/>
                <w:sz w:val="17"/>
                <w:szCs w:val="17"/>
                <w:lang w:val="en-GB"/>
              </w:rPr>
            </w:pPr>
            <w:r w:rsidRPr="0052701B">
              <w:rPr>
                <w:rFonts w:ascii="GE Inspira" w:hAnsi="GE Inspira" w:cs="Arial"/>
                <w:sz w:val="17"/>
                <w:szCs w:val="17"/>
                <w:lang w:val="en-GB"/>
              </w:rPr>
              <w:t>229583613</w:t>
            </w:r>
          </w:p>
        </w:tc>
      </w:tr>
      <w:tr w:rsidR="0094450E" w:rsidRPr="00481518" w14:paraId="0B24DC4C"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0561CB39" w14:textId="2EB7A429" w:rsidR="0094450E" w:rsidRDefault="0094450E" w:rsidP="0094450E">
            <w:pPr>
              <w:snapToGrid w:val="0"/>
              <w:jc w:val="center"/>
              <w:rPr>
                <w:rFonts w:ascii="GE Inspira" w:hAnsi="GE Inspira" w:cs="Arial"/>
                <w:sz w:val="18"/>
                <w:szCs w:val="18"/>
              </w:rPr>
            </w:pPr>
            <w:r>
              <w:rPr>
                <w:rFonts w:ascii="GE Inspira" w:hAnsi="GE Inspira" w:cs="Arial"/>
                <w:sz w:val="18"/>
                <w:szCs w:val="18"/>
              </w:rPr>
              <w:t>25</w:t>
            </w:r>
          </w:p>
        </w:tc>
        <w:tc>
          <w:tcPr>
            <w:tcW w:w="1148" w:type="dxa"/>
            <w:tcBorders>
              <w:top w:val="single" w:sz="4" w:space="0" w:color="000000"/>
              <w:left w:val="single" w:sz="4" w:space="0" w:color="000000"/>
              <w:bottom w:val="single" w:sz="4" w:space="0" w:color="000000"/>
            </w:tcBorders>
            <w:shd w:val="clear" w:color="auto" w:fill="auto"/>
          </w:tcPr>
          <w:p w14:paraId="13BDEAC1" w14:textId="562190C9" w:rsidR="0094450E" w:rsidRDefault="0094450E" w:rsidP="0094450E">
            <w:pPr>
              <w:snapToGrid w:val="0"/>
              <w:rPr>
                <w:rFonts w:ascii="GE Inspira" w:hAnsi="GE Inspira" w:cs="Arial"/>
                <w:sz w:val="18"/>
                <w:szCs w:val="18"/>
              </w:rPr>
            </w:pPr>
            <w:r>
              <w:rPr>
                <w:rFonts w:ascii="GE Inspira" w:hAnsi="GE Inspira" w:cs="Arial"/>
                <w:sz w:val="18"/>
                <w:szCs w:val="18"/>
              </w:rPr>
              <w:t>08-Dec-2022</w:t>
            </w:r>
          </w:p>
        </w:tc>
        <w:tc>
          <w:tcPr>
            <w:tcW w:w="1224" w:type="dxa"/>
            <w:tcBorders>
              <w:top w:val="single" w:sz="4" w:space="0" w:color="000000"/>
              <w:left w:val="single" w:sz="4" w:space="0" w:color="000000"/>
              <w:bottom w:val="single" w:sz="4" w:space="0" w:color="000000"/>
            </w:tcBorders>
            <w:shd w:val="clear" w:color="auto" w:fill="auto"/>
          </w:tcPr>
          <w:p w14:paraId="77E3A58F" w14:textId="60BC4B54" w:rsidR="0094450E" w:rsidRDefault="0094450E" w:rsidP="0094450E">
            <w:pPr>
              <w:snapToGrid w:val="0"/>
              <w:rPr>
                <w:rFonts w:ascii="GE Inspira" w:hAnsi="GE Inspira" w:cs="Arial"/>
                <w:sz w:val="18"/>
                <w:szCs w:val="18"/>
              </w:rPr>
            </w:pPr>
            <w:r>
              <w:rPr>
                <w:rFonts w:ascii="GE Inspira" w:hAnsi="GE Inspira" w:cs="Arial"/>
                <w:sz w:val="18"/>
                <w:szCs w:val="18"/>
              </w:rPr>
              <w:t>Saurav Pawar</w:t>
            </w:r>
          </w:p>
        </w:tc>
        <w:tc>
          <w:tcPr>
            <w:tcW w:w="1946" w:type="dxa"/>
            <w:tcBorders>
              <w:top w:val="single" w:sz="4" w:space="0" w:color="000000"/>
              <w:left w:val="single" w:sz="4" w:space="0" w:color="000000"/>
              <w:bottom w:val="single" w:sz="4" w:space="0" w:color="000000"/>
            </w:tcBorders>
            <w:shd w:val="clear" w:color="auto" w:fill="auto"/>
          </w:tcPr>
          <w:p w14:paraId="32A2CD54" w14:textId="77777777" w:rsidR="0094450E" w:rsidRPr="004A70A1" w:rsidRDefault="0094450E" w:rsidP="0094450E">
            <w:pPr>
              <w:snapToGrid w:val="0"/>
              <w:rPr>
                <w:rFonts w:ascii="GE Inspira" w:hAnsi="GE Inspira" w:cs="Arial"/>
                <w:sz w:val="18"/>
                <w:szCs w:val="18"/>
              </w:rPr>
            </w:pPr>
            <w:r w:rsidRPr="008A351C">
              <w:rPr>
                <w:rFonts w:ascii="GE Inspira" w:hAnsi="GE Inspira" w:cs="Arial"/>
                <w:sz w:val="18"/>
                <w:szCs w:val="18"/>
              </w:rPr>
              <w:t xml:space="preserve">Section </w:t>
            </w:r>
            <w:r w:rsidRPr="004A70A1">
              <w:rPr>
                <w:rFonts w:ascii="GE Inspira" w:hAnsi="GE Inspira" w:cs="Arial"/>
                <w:sz w:val="18"/>
                <w:szCs w:val="18"/>
              </w:rPr>
              <w:t>9.4.4.3.19</w:t>
            </w:r>
            <w:r>
              <w:rPr>
                <w:rFonts w:ascii="GE Inspira" w:hAnsi="GE Inspira" w:cs="Arial"/>
                <w:sz w:val="18"/>
                <w:szCs w:val="18"/>
              </w:rPr>
              <w:t xml:space="preserve"> and </w:t>
            </w:r>
          </w:p>
          <w:p w14:paraId="2AABD400" w14:textId="77777777" w:rsidR="0094450E" w:rsidRDefault="0094450E" w:rsidP="0094450E">
            <w:pPr>
              <w:snapToGrid w:val="0"/>
              <w:rPr>
                <w:rFonts w:ascii="GE Inspira" w:hAnsi="GE Inspira" w:cs="Arial"/>
                <w:sz w:val="18"/>
                <w:szCs w:val="18"/>
              </w:rPr>
            </w:pPr>
            <w:r w:rsidRPr="004A70A1">
              <w:rPr>
                <w:rFonts w:ascii="GE Inspira" w:hAnsi="GE Inspira" w:cs="Arial"/>
                <w:sz w:val="18"/>
                <w:szCs w:val="18"/>
              </w:rPr>
              <w:t>9.4.4.3.20</w:t>
            </w:r>
          </w:p>
          <w:p w14:paraId="1CF0DE97" w14:textId="77777777" w:rsidR="0094450E" w:rsidRDefault="0094450E" w:rsidP="0094450E">
            <w:pPr>
              <w:snapToGrid w:val="0"/>
              <w:rPr>
                <w:rFonts w:ascii="GE Inspira" w:hAnsi="GE Inspira" w:cs="Arial"/>
                <w:sz w:val="18"/>
                <w:szCs w:val="18"/>
              </w:rPr>
            </w:pPr>
          </w:p>
          <w:p w14:paraId="5F98117C" w14:textId="77777777" w:rsidR="0094450E" w:rsidRPr="0095095F" w:rsidRDefault="0094450E" w:rsidP="0094450E">
            <w:pPr>
              <w:snapToGrid w:val="0"/>
              <w:rPr>
                <w:rFonts w:ascii="GE Inspira" w:hAnsi="GE Inspira" w:cs="Arial"/>
                <w:sz w:val="18"/>
                <w:szCs w:val="18"/>
              </w:rPr>
            </w:pPr>
            <w:r w:rsidRPr="008A351C">
              <w:rPr>
                <w:rFonts w:ascii="GE Inspira" w:hAnsi="GE Inspira" w:cs="Arial"/>
                <w:sz w:val="18"/>
                <w:szCs w:val="18"/>
              </w:rPr>
              <w:t>Section</w:t>
            </w:r>
            <w:r w:rsidRPr="0095095F">
              <w:rPr>
                <w:rFonts w:ascii="GE Inspira" w:hAnsi="GE Inspira" w:cs="Arial"/>
                <w:sz w:val="18"/>
                <w:szCs w:val="18"/>
              </w:rPr>
              <w:t xml:space="preserve"> </w:t>
            </w:r>
            <w:r>
              <w:rPr>
                <w:rFonts w:ascii="GE Inspira" w:hAnsi="GE Inspira" w:cs="Arial"/>
                <w:sz w:val="18"/>
                <w:szCs w:val="18"/>
              </w:rPr>
              <w:t xml:space="preserve">9.4.6.13 and </w:t>
            </w:r>
          </w:p>
          <w:p w14:paraId="67E39896" w14:textId="77777777" w:rsidR="0094450E" w:rsidRDefault="0094450E" w:rsidP="0094450E">
            <w:pPr>
              <w:snapToGrid w:val="0"/>
              <w:rPr>
                <w:rFonts w:ascii="GE Inspira" w:hAnsi="GE Inspira" w:cs="Arial"/>
                <w:sz w:val="18"/>
                <w:szCs w:val="18"/>
              </w:rPr>
            </w:pPr>
            <w:r w:rsidRPr="0095095F">
              <w:rPr>
                <w:rFonts w:ascii="GE Inspira" w:hAnsi="GE Inspira" w:cs="Arial"/>
                <w:sz w:val="18"/>
                <w:szCs w:val="18"/>
              </w:rPr>
              <w:t>9.4.6.14</w:t>
            </w:r>
          </w:p>
          <w:p w14:paraId="2161AAD4" w14:textId="77777777" w:rsidR="0094450E" w:rsidRDefault="0094450E" w:rsidP="0094450E">
            <w:pPr>
              <w:snapToGrid w:val="0"/>
              <w:rPr>
                <w:rFonts w:ascii="GE Inspira" w:hAnsi="GE Inspira" w:cs="Arial"/>
                <w:sz w:val="18"/>
                <w:szCs w:val="18"/>
              </w:rPr>
            </w:pPr>
          </w:p>
          <w:p w14:paraId="735348AC" w14:textId="3AE355EA" w:rsidR="0094450E" w:rsidRPr="008A351C" w:rsidRDefault="0094450E" w:rsidP="0094450E">
            <w:pPr>
              <w:snapToGrid w:val="0"/>
              <w:rPr>
                <w:rFonts w:ascii="GE Inspira" w:hAnsi="GE Inspira" w:cs="Arial"/>
                <w:sz w:val="18"/>
                <w:szCs w:val="18"/>
              </w:rPr>
            </w:pPr>
            <w:r w:rsidRPr="008A351C">
              <w:rPr>
                <w:rFonts w:ascii="GE Inspira" w:hAnsi="GE Inspira" w:cs="Arial"/>
                <w:sz w:val="18"/>
                <w:szCs w:val="18"/>
              </w:rPr>
              <w:t>Section 14</w:t>
            </w:r>
          </w:p>
        </w:tc>
        <w:tc>
          <w:tcPr>
            <w:tcW w:w="2942" w:type="dxa"/>
            <w:tcBorders>
              <w:top w:val="single" w:sz="4" w:space="0" w:color="000000"/>
              <w:left w:val="single" w:sz="4" w:space="0" w:color="000000"/>
              <w:bottom w:val="single" w:sz="4" w:space="0" w:color="000000"/>
            </w:tcBorders>
            <w:shd w:val="clear" w:color="auto" w:fill="auto"/>
          </w:tcPr>
          <w:p w14:paraId="3E63D61D" w14:textId="77777777" w:rsidR="0094450E" w:rsidRDefault="0094450E" w:rsidP="0094450E">
            <w:pPr>
              <w:snapToGrid w:val="0"/>
              <w:rPr>
                <w:rFonts w:ascii="GE Inspira" w:hAnsi="GE Inspira" w:cs="Arial"/>
                <w:sz w:val="18"/>
                <w:szCs w:val="18"/>
              </w:rPr>
            </w:pPr>
            <w:r w:rsidRPr="008A351C">
              <w:rPr>
                <w:rFonts w:ascii="GE Inspira" w:hAnsi="GE Inspira" w:cs="Arial"/>
                <w:sz w:val="18"/>
                <w:szCs w:val="18"/>
              </w:rPr>
              <w:t xml:space="preserve">Added data entity for </w:t>
            </w:r>
            <w:r>
              <w:rPr>
                <w:rFonts w:ascii="GE Inspira" w:hAnsi="GE Inspira" w:cs="Arial"/>
                <w:sz w:val="18"/>
                <w:szCs w:val="18"/>
              </w:rPr>
              <w:t>Purpose and Supplier city of the repair supplier</w:t>
            </w:r>
          </w:p>
          <w:p w14:paraId="1719E3CA" w14:textId="77777777" w:rsidR="0094450E" w:rsidRDefault="0094450E" w:rsidP="0094450E">
            <w:pPr>
              <w:snapToGrid w:val="0"/>
              <w:rPr>
                <w:rFonts w:ascii="GE Inspira" w:hAnsi="GE Inspira" w:cs="Arial"/>
                <w:sz w:val="18"/>
                <w:szCs w:val="18"/>
              </w:rPr>
            </w:pPr>
          </w:p>
          <w:p w14:paraId="57447A46" w14:textId="77777777" w:rsidR="0094450E" w:rsidRDefault="0094450E" w:rsidP="0094450E">
            <w:pPr>
              <w:snapToGrid w:val="0"/>
              <w:rPr>
                <w:rFonts w:ascii="GE Inspira" w:hAnsi="GE Inspira" w:cs="Arial"/>
                <w:sz w:val="18"/>
                <w:szCs w:val="18"/>
              </w:rPr>
            </w:pPr>
            <w:r w:rsidRPr="008A351C">
              <w:rPr>
                <w:rFonts w:ascii="GE Inspira" w:hAnsi="GE Inspira" w:cs="Arial"/>
                <w:sz w:val="18"/>
                <w:szCs w:val="18"/>
              </w:rPr>
              <w:t xml:space="preserve">Added </w:t>
            </w:r>
            <w:r>
              <w:rPr>
                <w:rFonts w:ascii="GE Inspira" w:hAnsi="GE Inspira" w:cs="Arial"/>
                <w:sz w:val="18"/>
                <w:szCs w:val="18"/>
              </w:rPr>
              <w:t>Business rule</w:t>
            </w:r>
            <w:r w:rsidRPr="008A351C">
              <w:rPr>
                <w:rFonts w:ascii="GE Inspira" w:hAnsi="GE Inspira" w:cs="Arial"/>
                <w:sz w:val="18"/>
                <w:szCs w:val="18"/>
              </w:rPr>
              <w:t xml:space="preserve"> for data extraction of </w:t>
            </w:r>
            <w:r>
              <w:rPr>
                <w:rFonts w:ascii="GE Inspira" w:hAnsi="GE Inspira" w:cs="Arial"/>
                <w:sz w:val="18"/>
                <w:szCs w:val="18"/>
              </w:rPr>
              <w:t xml:space="preserve">Purpose and Supplier city </w:t>
            </w:r>
          </w:p>
          <w:p w14:paraId="5D17D3B6" w14:textId="7913AA9D" w:rsidR="0094450E" w:rsidRPr="008A351C" w:rsidRDefault="0094450E" w:rsidP="0094450E">
            <w:pPr>
              <w:snapToGrid w:val="0"/>
              <w:rPr>
                <w:rFonts w:ascii="GE Inspira" w:hAnsi="GE Inspira" w:cs="Arial"/>
                <w:sz w:val="18"/>
                <w:szCs w:val="18"/>
              </w:rPr>
            </w:pPr>
            <w:r>
              <w:rPr>
                <w:rFonts w:ascii="GE Inspira" w:hAnsi="GE Inspira" w:cs="Arial"/>
                <w:sz w:val="18"/>
                <w:szCs w:val="18"/>
              </w:rPr>
              <w:br/>
            </w:r>
            <w:r w:rsidRPr="008A351C">
              <w:rPr>
                <w:rFonts w:ascii="GE Inspira" w:hAnsi="GE Inspira" w:cs="Arial"/>
                <w:sz w:val="18"/>
                <w:szCs w:val="18"/>
              </w:rPr>
              <w:t xml:space="preserve">Added screenshot of defective routing </w:t>
            </w:r>
            <w:r>
              <w:rPr>
                <w:rFonts w:ascii="GE Inspira" w:hAnsi="GE Inspira" w:cs="Arial"/>
                <w:sz w:val="18"/>
                <w:szCs w:val="18"/>
              </w:rPr>
              <w:t xml:space="preserve">and </w:t>
            </w:r>
            <w:r>
              <w:rPr>
                <w:rFonts w:ascii="GE Inspira" w:hAnsi="GE Inspira"/>
                <w:sz w:val="20"/>
                <w:szCs w:val="20"/>
              </w:rPr>
              <w:t xml:space="preserve">Supply base </w:t>
            </w:r>
            <w:r w:rsidRPr="008A351C">
              <w:rPr>
                <w:rFonts w:ascii="GE Inspira" w:hAnsi="GE Inspira" w:cs="Arial"/>
                <w:sz w:val="18"/>
                <w:szCs w:val="18"/>
              </w:rPr>
              <w:t>form in appendix</w:t>
            </w:r>
            <w:r>
              <w:rPr>
                <w:rFonts w:ascii="GE Inspira" w:hAnsi="GE Inspira" w:cs="Arial"/>
                <w:sz w:val="18"/>
                <w:szCs w:val="18"/>
              </w:rPr>
              <w:t>.</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7621D63D" w14:textId="1628C094" w:rsidR="0094450E" w:rsidRPr="0052701B" w:rsidRDefault="0094450E" w:rsidP="0094450E">
            <w:pPr>
              <w:rPr>
                <w:rFonts w:ascii="GE Inspira" w:hAnsi="GE Inspira" w:cs="Arial"/>
                <w:sz w:val="17"/>
                <w:szCs w:val="17"/>
                <w:lang w:val="en-GB"/>
              </w:rPr>
            </w:pPr>
            <w:r>
              <w:rPr>
                <w:rFonts w:ascii="GE Inspira" w:hAnsi="GE Inspira" w:cs="Arial"/>
                <w:sz w:val="17"/>
                <w:szCs w:val="17"/>
                <w:lang w:val="en-GB"/>
              </w:rPr>
              <w:t>SPE</w:t>
            </w:r>
            <w:r w:rsidRPr="0094450E">
              <w:rPr>
                <w:rFonts w:ascii="GE Inspira" w:hAnsi="GE Inspira" w:cs="Arial"/>
                <w:sz w:val="17"/>
                <w:szCs w:val="17"/>
                <w:lang w:val="en-GB"/>
              </w:rPr>
              <w:t xml:space="preserve"> 230378112</w:t>
            </w:r>
          </w:p>
        </w:tc>
      </w:tr>
      <w:tr w:rsidR="00D74B9C" w:rsidRPr="00481518" w14:paraId="6B2247BB" w14:textId="77777777" w:rsidTr="009A5574">
        <w:trPr>
          <w:trHeight w:val="375"/>
          <w:jc w:val="center"/>
        </w:trPr>
        <w:tc>
          <w:tcPr>
            <w:tcW w:w="875" w:type="dxa"/>
            <w:tcBorders>
              <w:top w:val="single" w:sz="4" w:space="0" w:color="000000"/>
              <w:left w:val="single" w:sz="4" w:space="0" w:color="000000"/>
              <w:bottom w:val="single" w:sz="4" w:space="0" w:color="000000"/>
            </w:tcBorders>
            <w:shd w:val="clear" w:color="auto" w:fill="auto"/>
          </w:tcPr>
          <w:p w14:paraId="4938AB66" w14:textId="72EC974C" w:rsidR="00D74B9C" w:rsidRPr="00D74B9C" w:rsidRDefault="00D74B9C" w:rsidP="00D74B9C">
            <w:pPr>
              <w:snapToGrid w:val="0"/>
              <w:jc w:val="center"/>
              <w:rPr>
                <w:rFonts w:ascii="GE Inspira" w:hAnsi="GE Inspira" w:cs="Arial"/>
                <w:sz w:val="18"/>
                <w:szCs w:val="18"/>
                <w:highlight w:val="yellow"/>
              </w:rPr>
            </w:pPr>
            <w:r w:rsidRPr="00F301C2">
              <w:rPr>
                <w:rFonts w:ascii="GE Inspira" w:hAnsi="GE Inspira" w:cs="Arial"/>
                <w:sz w:val="18"/>
                <w:szCs w:val="18"/>
              </w:rPr>
              <w:t>26</w:t>
            </w:r>
          </w:p>
        </w:tc>
        <w:tc>
          <w:tcPr>
            <w:tcW w:w="1148" w:type="dxa"/>
            <w:tcBorders>
              <w:top w:val="single" w:sz="4" w:space="0" w:color="000000"/>
              <w:left w:val="single" w:sz="4" w:space="0" w:color="000000"/>
              <w:bottom w:val="single" w:sz="4" w:space="0" w:color="000000"/>
            </w:tcBorders>
            <w:shd w:val="clear" w:color="auto" w:fill="auto"/>
          </w:tcPr>
          <w:p w14:paraId="1E144485" w14:textId="7C8C3BD2"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14-Feb-2023</w:t>
            </w:r>
          </w:p>
        </w:tc>
        <w:tc>
          <w:tcPr>
            <w:tcW w:w="1224" w:type="dxa"/>
            <w:tcBorders>
              <w:top w:val="single" w:sz="4" w:space="0" w:color="000000"/>
              <w:left w:val="single" w:sz="4" w:space="0" w:color="000000"/>
              <w:bottom w:val="single" w:sz="4" w:space="0" w:color="000000"/>
            </w:tcBorders>
            <w:shd w:val="clear" w:color="auto" w:fill="auto"/>
          </w:tcPr>
          <w:p w14:paraId="0A955B57" w14:textId="5EC447C0"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Saurav Pawar</w:t>
            </w:r>
          </w:p>
        </w:tc>
        <w:tc>
          <w:tcPr>
            <w:tcW w:w="1946" w:type="dxa"/>
            <w:tcBorders>
              <w:top w:val="single" w:sz="4" w:space="0" w:color="000000"/>
              <w:left w:val="single" w:sz="4" w:space="0" w:color="000000"/>
              <w:bottom w:val="single" w:sz="4" w:space="0" w:color="000000"/>
            </w:tcBorders>
            <w:shd w:val="clear" w:color="auto" w:fill="auto"/>
          </w:tcPr>
          <w:p w14:paraId="29CA4D20" w14:textId="77777777"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Section 9.5.4.3,</w:t>
            </w:r>
          </w:p>
          <w:p w14:paraId="50FD8091" w14:textId="77777777"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9.5.4.63,</w:t>
            </w:r>
          </w:p>
          <w:p w14:paraId="283A2081" w14:textId="77777777"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9.5.4.66,</w:t>
            </w:r>
          </w:p>
          <w:p w14:paraId="1EDDD4DA" w14:textId="58FDC8EE"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9.5.4.67</w:t>
            </w:r>
          </w:p>
        </w:tc>
        <w:tc>
          <w:tcPr>
            <w:tcW w:w="2942" w:type="dxa"/>
            <w:tcBorders>
              <w:top w:val="single" w:sz="4" w:space="0" w:color="000000"/>
              <w:left w:val="single" w:sz="4" w:space="0" w:color="000000"/>
              <w:bottom w:val="single" w:sz="4" w:space="0" w:color="000000"/>
            </w:tcBorders>
            <w:shd w:val="clear" w:color="auto" w:fill="auto"/>
          </w:tcPr>
          <w:p w14:paraId="3F3B642C" w14:textId="31E2B9BE" w:rsidR="00D74B9C" w:rsidRPr="00F301C2" w:rsidRDefault="00D74B9C" w:rsidP="00D74B9C">
            <w:pPr>
              <w:snapToGrid w:val="0"/>
              <w:rPr>
                <w:rFonts w:ascii="GE Inspira" w:hAnsi="GE Inspira" w:cs="Arial"/>
                <w:sz w:val="18"/>
                <w:szCs w:val="18"/>
              </w:rPr>
            </w:pPr>
            <w:r w:rsidRPr="00F301C2">
              <w:rPr>
                <w:rFonts w:ascii="GE Inspira" w:hAnsi="GE Inspira" w:cs="Arial"/>
                <w:sz w:val="18"/>
                <w:szCs w:val="18"/>
              </w:rPr>
              <w:t>Added data entry for RMA data set</w:t>
            </w:r>
            <w:r w:rsidR="00280C38" w:rsidRPr="00F301C2">
              <w:rPr>
                <w:rFonts w:ascii="GE Inspira" w:hAnsi="GE Inspira" w:cs="Arial"/>
                <w:sz w:val="18"/>
                <w:szCs w:val="18"/>
              </w:rPr>
              <w:t xml:space="preserve"> as part of Supply </w:t>
            </w:r>
            <w:r w:rsidR="00F301C2" w:rsidRPr="00F301C2">
              <w:rPr>
                <w:rFonts w:ascii="GE Inspira" w:hAnsi="GE Inspira" w:cs="Arial"/>
                <w:sz w:val="18"/>
                <w:szCs w:val="18"/>
              </w:rPr>
              <w:t>extract, to</w:t>
            </w:r>
            <w:r w:rsidRPr="00F301C2">
              <w:rPr>
                <w:rFonts w:ascii="GE Inspira" w:hAnsi="GE Inspira" w:cs="Arial"/>
                <w:sz w:val="18"/>
                <w:szCs w:val="18"/>
              </w:rPr>
              <w:t xml:space="preserve"> get all type of R</w:t>
            </w:r>
            <w:r w:rsidR="00280C38" w:rsidRPr="00F301C2">
              <w:rPr>
                <w:rFonts w:ascii="GE Inspira" w:hAnsi="GE Inspira" w:cs="Arial"/>
                <w:sz w:val="18"/>
                <w:szCs w:val="18"/>
              </w:rPr>
              <w:t>M</w:t>
            </w:r>
            <w:r w:rsidRPr="00F301C2">
              <w:rPr>
                <w:rFonts w:ascii="GE Inspira" w:hAnsi="GE Inspira" w:cs="Arial"/>
                <w:sz w:val="18"/>
                <w:szCs w:val="18"/>
              </w:rPr>
              <w:t xml:space="preserve">A returns with </w:t>
            </w:r>
            <w:r w:rsidR="006453F2" w:rsidRPr="00F301C2">
              <w:rPr>
                <w:rFonts w:ascii="GE Inspira" w:hAnsi="GE Inspira" w:cs="Arial"/>
                <w:sz w:val="18"/>
                <w:szCs w:val="18"/>
              </w:rPr>
              <w:t>sub Inventory</w:t>
            </w:r>
            <w:r w:rsidRPr="00F301C2">
              <w:rPr>
                <w:rFonts w:ascii="GE Inspira" w:hAnsi="GE Inspira" w:cs="Arial"/>
                <w:sz w:val="18"/>
                <w:szCs w:val="18"/>
              </w:rPr>
              <w:t xml:space="preserve"> code and </w:t>
            </w:r>
            <w:r w:rsidR="006453F2" w:rsidRPr="00F301C2">
              <w:rPr>
                <w:rFonts w:ascii="GE Inspira" w:hAnsi="GE Inspira" w:cs="Arial"/>
                <w:sz w:val="18"/>
                <w:szCs w:val="18"/>
              </w:rPr>
              <w:t>sub Inventory</w:t>
            </w:r>
            <w:r w:rsidRPr="00F301C2">
              <w:rPr>
                <w:rFonts w:ascii="GE Inspira" w:hAnsi="GE Inspira" w:cs="Arial"/>
                <w:sz w:val="18"/>
                <w:szCs w:val="18"/>
              </w:rPr>
              <w:t xml:space="preserve"> classification details </w:t>
            </w:r>
          </w:p>
        </w:tc>
        <w:tc>
          <w:tcPr>
            <w:tcW w:w="2401" w:type="dxa"/>
            <w:tcBorders>
              <w:top w:val="single" w:sz="4" w:space="0" w:color="000000"/>
              <w:left w:val="single" w:sz="4" w:space="0" w:color="000000"/>
              <w:bottom w:val="single" w:sz="4" w:space="0" w:color="000000"/>
              <w:right w:val="single" w:sz="4" w:space="0" w:color="000000"/>
            </w:tcBorders>
            <w:shd w:val="clear" w:color="auto" w:fill="auto"/>
          </w:tcPr>
          <w:p w14:paraId="647EAF91" w14:textId="4DD449C7" w:rsidR="00D74B9C" w:rsidRPr="00F301C2" w:rsidRDefault="00D74B9C" w:rsidP="00D74B9C">
            <w:pPr>
              <w:rPr>
                <w:rFonts w:ascii="GE Inspira" w:hAnsi="GE Inspira" w:cs="Arial"/>
                <w:sz w:val="17"/>
                <w:szCs w:val="17"/>
                <w:lang w:val="en-GB"/>
              </w:rPr>
            </w:pPr>
            <w:r w:rsidRPr="00F301C2">
              <w:rPr>
                <w:rFonts w:ascii="GE Inspira" w:hAnsi="GE Inspira" w:cs="Arial"/>
                <w:sz w:val="17"/>
                <w:szCs w:val="17"/>
                <w:lang w:val="en-GB"/>
              </w:rPr>
              <w:t>SPE</w:t>
            </w:r>
            <w:r w:rsidR="00713F88">
              <w:rPr>
                <w:rFonts w:ascii="GE Inspira" w:hAnsi="GE Inspira" w:cs="Arial"/>
                <w:sz w:val="17"/>
                <w:szCs w:val="17"/>
                <w:lang w:val="en-GB"/>
              </w:rPr>
              <w:t xml:space="preserve"> </w:t>
            </w:r>
            <w:r w:rsidR="00713F88" w:rsidRPr="00713F88">
              <w:rPr>
                <w:rFonts w:ascii="GE Inspira" w:hAnsi="GE Inspira" w:cs="Arial"/>
                <w:sz w:val="17"/>
                <w:szCs w:val="17"/>
                <w:lang w:val="en-GB"/>
              </w:rPr>
              <w:t>11617578366</w:t>
            </w:r>
          </w:p>
        </w:tc>
      </w:tr>
    </w:tbl>
    <w:p w14:paraId="0D2CCD0A" w14:textId="77777777" w:rsidR="00CF21A8" w:rsidRDefault="00CF21A8" w:rsidP="00CF21A8">
      <w:pPr>
        <w:pStyle w:val="TOC1"/>
        <w:tabs>
          <w:tab w:val="left" w:pos="1646"/>
          <w:tab w:val="center" w:pos="3960"/>
        </w:tabs>
        <w:jc w:val="left"/>
        <w:rPr>
          <w:rFonts w:ascii="GE Inspira" w:hAnsi="GE Inspira"/>
        </w:rPr>
      </w:pPr>
      <w:r w:rsidRPr="00033D7C">
        <w:rPr>
          <w:rFonts w:ascii="GE Inspira" w:hAnsi="GE Inspira"/>
        </w:rPr>
        <w:tab/>
      </w:r>
      <w:r w:rsidRPr="00033D7C">
        <w:rPr>
          <w:rFonts w:ascii="GE Inspira" w:hAnsi="GE Inspira"/>
        </w:rPr>
        <w:tab/>
      </w:r>
    </w:p>
    <w:p w14:paraId="0AC29D93" w14:textId="77777777" w:rsidR="00CF21A8" w:rsidRDefault="00CF21A8" w:rsidP="00CF21A8"/>
    <w:p w14:paraId="6723D8EE" w14:textId="77777777" w:rsidR="00CF21A8" w:rsidRDefault="00CF21A8" w:rsidP="00CF21A8"/>
    <w:p w14:paraId="65461C11" w14:textId="77777777" w:rsidR="00CF21A8" w:rsidRDefault="00CF21A8" w:rsidP="00CF21A8"/>
    <w:p w14:paraId="4DAFB0CF" w14:textId="77777777" w:rsidR="00A616E0" w:rsidRDefault="00A616E0" w:rsidP="00CF21A8"/>
    <w:p w14:paraId="681EDFF8" w14:textId="77777777" w:rsidR="00A616E0" w:rsidRPr="00B41AAA" w:rsidRDefault="00A616E0" w:rsidP="00CF21A8">
      <w:pPr>
        <w:rPr>
          <w:lang w:val="en-IN"/>
        </w:rPr>
      </w:pPr>
    </w:p>
    <w:p w14:paraId="03832715" w14:textId="77777777" w:rsidR="00A616E0" w:rsidRDefault="00A616E0" w:rsidP="00CF21A8"/>
    <w:p w14:paraId="597EF904" w14:textId="77777777" w:rsidR="00A616E0" w:rsidRDefault="00A616E0" w:rsidP="00CF21A8"/>
    <w:p w14:paraId="7723E49E" w14:textId="77777777" w:rsidR="00A616E0" w:rsidRDefault="00A616E0" w:rsidP="00CF21A8"/>
    <w:p w14:paraId="37067D41" w14:textId="77777777" w:rsidR="00A616E0" w:rsidRDefault="00A616E0" w:rsidP="00CF21A8"/>
    <w:p w14:paraId="0F000A32" w14:textId="77777777" w:rsidR="00A616E0" w:rsidRDefault="00A616E0" w:rsidP="00CF21A8"/>
    <w:p w14:paraId="0F93E301" w14:textId="77777777" w:rsidR="00A616E0" w:rsidRDefault="00A616E0" w:rsidP="00CF21A8"/>
    <w:p w14:paraId="377851BD" w14:textId="77777777" w:rsidR="00A616E0" w:rsidRDefault="00A616E0" w:rsidP="00CF21A8"/>
    <w:p w14:paraId="1DE4983A" w14:textId="77777777" w:rsidR="00A616E0" w:rsidRDefault="00A616E0" w:rsidP="00CF21A8"/>
    <w:p w14:paraId="65B0B75E" w14:textId="77777777" w:rsidR="00A616E0" w:rsidRDefault="00A616E0" w:rsidP="00CF21A8"/>
    <w:p w14:paraId="47778A3C" w14:textId="77777777" w:rsidR="00A616E0" w:rsidRDefault="00A616E0" w:rsidP="00CF21A8"/>
    <w:p w14:paraId="4FFEE7A7" w14:textId="77777777" w:rsidR="00A616E0" w:rsidRDefault="00A616E0" w:rsidP="00CF21A8"/>
    <w:p w14:paraId="0109D2EE" w14:textId="4FF61750" w:rsidR="00A616E0" w:rsidRDefault="00A616E0" w:rsidP="00CF21A8"/>
    <w:p w14:paraId="2EE93DE4" w14:textId="44F827E6" w:rsidR="00C7657B" w:rsidRDefault="00C7657B" w:rsidP="00CF21A8"/>
    <w:p w14:paraId="7F1F74BF" w14:textId="74CECD8D" w:rsidR="00C7657B" w:rsidRDefault="00C7657B" w:rsidP="00CF21A8"/>
    <w:p w14:paraId="3CB09854" w14:textId="5DD09CF7" w:rsidR="00C7657B" w:rsidRDefault="00C7657B" w:rsidP="00CF21A8"/>
    <w:p w14:paraId="27229064" w14:textId="740A0BF0" w:rsidR="00C7657B" w:rsidRDefault="00C7657B" w:rsidP="00CF21A8"/>
    <w:p w14:paraId="4078FE8F" w14:textId="7CCA7DE6" w:rsidR="00C7657B" w:rsidRDefault="00C7657B" w:rsidP="00CF21A8"/>
    <w:p w14:paraId="7F4CEB78" w14:textId="44F251CE" w:rsidR="00C7657B" w:rsidRDefault="00C7657B" w:rsidP="00CF21A8"/>
    <w:p w14:paraId="1F392561" w14:textId="6E5BB009" w:rsidR="00C7657B" w:rsidRDefault="00C7657B" w:rsidP="00CF21A8"/>
    <w:p w14:paraId="4E7D3325" w14:textId="341FDF3E" w:rsidR="00C7657B" w:rsidRDefault="00C7657B" w:rsidP="00CF21A8"/>
    <w:p w14:paraId="45C42E55" w14:textId="1232406F" w:rsidR="00C7657B" w:rsidRDefault="00C7657B" w:rsidP="00CF21A8"/>
    <w:p w14:paraId="2CDE95BA" w14:textId="7222CB45" w:rsidR="00C7657B" w:rsidRDefault="00C7657B" w:rsidP="00CF21A8"/>
    <w:p w14:paraId="3BDD19F1" w14:textId="2C390067" w:rsidR="00C7657B" w:rsidRDefault="00C7657B" w:rsidP="00CF21A8"/>
    <w:p w14:paraId="21D13EB2" w14:textId="735EECE1" w:rsidR="00C7657B" w:rsidRDefault="00C7657B" w:rsidP="00CF21A8"/>
    <w:p w14:paraId="1BB2791D" w14:textId="77777777" w:rsidR="00C7657B" w:rsidRDefault="00C7657B" w:rsidP="00CF21A8"/>
    <w:p w14:paraId="70ED9F18" w14:textId="77777777" w:rsidR="00CF21A8" w:rsidRPr="00033D7C" w:rsidRDefault="00CF21A8" w:rsidP="007E67C2">
      <w:pPr>
        <w:pStyle w:val="TOC1"/>
        <w:tabs>
          <w:tab w:val="left" w:pos="1646"/>
          <w:tab w:val="center" w:pos="3960"/>
        </w:tabs>
        <w:rPr>
          <w:rFonts w:ascii="GE Inspira" w:hAnsi="GE Inspira"/>
        </w:rPr>
      </w:pPr>
      <w:r w:rsidRPr="00033D7C">
        <w:rPr>
          <w:rFonts w:ascii="GE Inspira" w:hAnsi="GE Inspira"/>
        </w:rPr>
        <w:t>Table of Contents</w:t>
      </w:r>
    </w:p>
    <w:p w14:paraId="66FD431E" w14:textId="77777777" w:rsidR="00CF21A8" w:rsidRPr="00033D7C" w:rsidRDefault="00CF21A8" w:rsidP="00CF21A8">
      <w:pPr>
        <w:pStyle w:val="TOC1"/>
        <w:rPr>
          <w:rFonts w:ascii="GE Inspira" w:hAnsi="GE Inspira"/>
        </w:rPr>
      </w:pPr>
    </w:p>
    <w:p w14:paraId="1D04D4C1" w14:textId="02701525" w:rsidR="00CF21A8" w:rsidRPr="00033D7C" w:rsidRDefault="00CF21A8" w:rsidP="00CF21A8">
      <w:pPr>
        <w:pStyle w:val="TOC1"/>
        <w:rPr>
          <w:rFonts w:ascii="GE Inspira" w:eastAsia="Times New Roman" w:hAnsi="GE Inspira" w:cs="Times New Roman"/>
          <w:b w:val="0"/>
          <w:bCs w:val="0"/>
          <w:noProof/>
          <w:sz w:val="22"/>
          <w:szCs w:val="22"/>
          <w:lang w:eastAsia="en-US"/>
        </w:rPr>
      </w:pPr>
      <w:r w:rsidRPr="00033D7C">
        <w:rPr>
          <w:rFonts w:ascii="GE Inspira" w:hAnsi="GE Inspira"/>
          <w:sz w:val="22"/>
          <w:szCs w:val="22"/>
        </w:rPr>
        <w:fldChar w:fldCharType="begin"/>
      </w:r>
      <w:r w:rsidRPr="00033D7C">
        <w:rPr>
          <w:rFonts w:ascii="GE Inspira" w:hAnsi="GE Inspira"/>
          <w:sz w:val="22"/>
          <w:szCs w:val="22"/>
        </w:rPr>
        <w:instrText xml:space="preserve"> TOC \o "1-3" \h \z </w:instrText>
      </w:r>
      <w:r w:rsidRPr="00033D7C">
        <w:rPr>
          <w:rFonts w:ascii="GE Inspira" w:hAnsi="GE Inspira"/>
          <w:sz w:val="22"/>
          <w:szCs w:val="22"/>
        </w:rPr>
        <w:fldChar w:fldCharType="separate"/>
      </w:r>
      <w:hyperlink w:anchor="_Toc494102653" w:history="1">
        <w:r w:rsidRPr="00033D7C">
          <w:rPr>
            <w:rStyle w:val="Hyperlink"/>
            <w:rFonts w:ascii="GE Inspira" w:hAnsi="GE Inspira"/>
            <w:noProof/>
          </w:rPr>
          <w:t>1.</w:t>
        </w:r>
        <w:r w:rsidRPr="00033D7C">
          <w:rPr>
            <w:rFonts w:ascii="GE Inspira" w:eastAsia="Times New Roman" w:hAnsi="GE Inspira" w:cs="Times New Roman"/>
            <w:b w:val="0"/>
            <w:bCs w:val="0"/>
            <w:noProof/>
            <w:sz w:val="22"/>
            <w:szCs w:val="22"/>
            <w:lang w:eastAsia="en-US"/>
          </w:rPr>
          <w:tab/>
        </w:r>
        <w:r w:rsidRPr="00033D7C">
          <w:rPr>
            <w:rStyle w:val="Hyperlink"/>
            <w:rFonts w:ascii="GE Inspira" w:hAnsi="GE Inspira"/>
            <w:noProof/>
          </w:rPr>
          <w:t>Introduction</w:t>
        </w:r>
        <w:r w:rsidRPr="00033D7C">
          <w:rPr>
            <w:rFonts w:ascii="GE Inspira" w:hAnsi="GE Inspira"/>
            <w:noProof/>
            <w:webHidden/>
          </w:rPr>
          <w:tab/>
        </w:r>
        <w:r w:rsidRPr="00033D7C">
          <w:rPr>
            <w:rFonts w:ascii="GE Inspira" w:hAnsi="GE Inspira"/>
            <w:noProof/>
            <w:webHidden/>
          </w:rPr>
          <w:fldChar w:fldCharType="begin"/>
        </w:r>
        <w:r w:rsidRPr="00033D7C">
          <w:rPr>
            <w:rFonts w:ascii="GE Inspira" w:hAnsi="GE Inspira"/>
            <w:noProof/>
            <w:webHidden/>
          </w:rPr>
          <w:instrText xml:space="preserve"> PAGEREF _Toc494102653 \h </w:instrText>
        </w:r>
        <w:r w:rsidRPr="00033D7C">
          <w:rPr>
            <w:rFonts w:ascii="GE Inspira" w:hAnsi="GE Inspira"/>
            <w:noProof/>
            <w:webHidden/>
          </w:rPr>
        </w:r>
        <w:r w:rsidRPr="00033D7C">
          <w:rPr>
            <w:rFonts w:ascii="GE Inspira" w:hAnsi="GE Inspira"/>
            <w:noProof/>
            <w:webHidden/>
          </w:rPr>
          <w:fldChar w:fldCharType="separate"/>
        </w:r>
        <w:r w:rsidR="00D750EA">
          <w:rPr>
            <w:rFonts w:ascii="GE Inspira" w:hAnsi="GE Inspira"/>
            <w:noProof/>
            <w:webHidden/>
          </w:rPr>
          <w:t>12</w:t>
        </w:r>
        <w:r w:rsidRPr="00033D7C">
          <w:rPr>
            <w:rFonts w:ascii="GE Inspira" w:hAnsi="GE Inspira"/>
            <w:noProof/>
            <w:webHidden/>
          </w:rPr>
          <w:fldChar w:fldCharType="end"/>
        </w:r>
      </w:hyperlink>
    </w:p>
    <w:p w14:paraId="5D62B772" w14:textId="1399DEA7"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54" w:history="1">
        <w:r w:rsidR="00CF21A8" w:rsidRPr="00033D7C">
          <w:rPr>
            <w:rStyle w:val="Hyperlink"/>
            <w:rFonts w:ascii="GE Inspira" w:hAnsi="GE Inspira"/>
            <w:noProof/>
          </w:rPr>
          <w:t>2.</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Scope</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_Toc494102654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12</w:t>
        </w:r>
        <w:r w:rsidR="00CF21A8" w:rsidRPr="00033D7C">
          <w:rPr>
            <w:rFonts w:ascii="GE Inspira" w:hAnsi="GE Inspira"/>
            <w:noProof/>
            <w:webHidden/>
          </w:rPr>
          <w:fldChar w:fldCharType="end"/>
        </w:r>
      </w:hyperlink>
    </w:p>
    <w:p w14:paraId="2F246742" w14:textId="2145C854" w:rsidR="00CF21A8" w:rsidRPr="00033D7C" w:rsidRDefault="00000000" w:rsidP="00CF21A8">
      <w:pPr>
        <w:pStyle w:val="TOC2"/>
        <w:rPr>
          <w:rFonts w:eastAsia="Times New Roman" w:cs="Times New Roman"/>
          <w:b/>
          <w:noProof/>
          <w:sz w:val="22"/>
          <w:szCs w:val="22"/>
          <w:lang w:eastAsia="en-US"/>
        </w:rPr>
      </w:pPr>
      <w:hyperlink w:anchor="_Toc494102655" w:history="1">
        <w:r w:rsidR="00CF21A8" w:rsidRPr="00033D7C">
          <w:rPr>
            <w:rStyle w:val="Hyperlink"/>
            <w:noProof/>
          </w:rPr>
          <w:t>2.1.</w:t>
        </w:r>
        <w:r w:rsidR="00CF21A8" w:rsidRPr="00033D7C">
          <w:rPr>
            <w:rFonts w:eastAsia="Times New Roman" w:cs="Times New Roman"/>
            <w:b/>
            <w:noProof/>
            <w:sz w:val="22"/>
            <w:szCs w:val="22"/>
            <w:lang w:eastAsia="en-US"/>
          </w:rPr>
          <w:tab/>
        </w:r>
        <w:r w:rsidR="00CF21A8" w:rsidRPr="00033D7C">
          <w:rPr>
            <w:rStyle w:val="Hyperlink"/>
            <w:noProof/>
          </w:rPr>
          <w:t>In Scope</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_Toc494102655 \h </w:instrText>
        </w:r>
        <w:r w:rsidR="00CF21A8" w:rsidRPr="00033D7C">
          <w:rPr>
            <w:noProof/>
            <w:webHidden/>
          </w:rPr>
        </w:r>
        <w:r w:rsidR="00CF21A8" w:rsidRPr="00033D7C">
          <w:rPr>
            <w:noProof/>
            <w:webHidden/>
          </w:rPr>
          <w:fldChar w:fldCharType="separate"/>
        </w:r>
        <w:r w:rsidR="00D750EA">
          <w:rPr>
            <w:noProof/>
            <w:webHidden/>
          </w:rPr>
          <w:t>12</w:t>
        </w:r>
        <w:r w:rsidR="00CF21A8" w:rsidRPr="00033D7C">
          <w:rPr>
            <w:noProof/>
            <w:webHidden/>
          </w:rPr>
          <w:fldChar w:fldCharType="end"/>
        </w:r>
      </w:hyperlink>
    </w:p>
    <w:p w14:paraId="229A1676" w14:textId="102EA94F" w:rsidR="00CF21A8" w:rsidRPr="00033D7C" w:rsidRDefault="00000000" w:rsidP="00CF21A8">
      <w:pPr>
        <w:pStyle w:val="TOC2"/>
        <w:rPr>
          <w:rFonts w:eastAsia="Times New Roman" w:cs="Times New Roman"/>
          <w:b/>
          <w:noProof/>
          <w:sz w:val="22"/>
          <w:szCs w:val="22"/>
          <w:lang w:eastAsia="en-US"/>
        </w:rPr>
      </w:pPr>
      <w:hyperlink w:anchor="_Toc494102656" w:history="1">
        <w:r w:rsidR="00CF21A8" w:rsidRPr="00033D7C">
          <w:rPr>
            <w:rStyle w:val="Hyperlink"/>
            <w:noProof/>
          </w:rPr>
          <w:t>2.2.</w:t>
        </w:r>
        <w:r w:rsidR="00CF21A8" w:rsidRPr="00033D7C">
          <w:rPr>
            <w:rFonts w:eastAsia="Times New Roman" w:cs="Times New Roman"/>
            <w:b/>
            <w:noProof/>
            <w:sz w:val="22"/>
            <w:szCs w:val="22"/>
            <w:lang w:eastAsia="en-US"/>
          </w:rPr>
          <w:tab/>
        </w:r>
        <w:r w:rsidR="00CF21A8" w:rsidRPr="00033D7C">
          <w:rPr>
            <w:rStyle w:val="Hyperlink"/>
            <w:noProof/>
          </w:rPr>
          <w:t>Out of Scope</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_Toc494102656 \h </w:instrText>
        </w:r>
        <w:r w:rsidR="00CF21A8" w:rsidRPr="00033D7C">
          <w:rPr>
            <w:noProof/>
            <w:webHidden/>
          </w:rPr>
        </w:r>
        <w:r w:rsidR="00CF21A8" w:rsidRPr="00033D7C">
          <w:rPr>
            <w:noProof/>
            <w:webHidden/>
          </w:rPr>
          <w:fldChar w:fldCharType="separate"/>
        </w:r>
        <w:r w:rsidR="00D750EA">
          <w:rPr>
            <w:noProof/>
            <w:webHidden/>
          </w:rPr>
          <w:t>12</w:t>
        </w:r>
        <w:r w:rsidR="00CF21A8" w:rsidRPr="00033D7C">
          <w:rPr>
            <w:noProof/>
            <w:webHidden/>
          </w:rPr>
          <w:fldChar w:fldCharType="end"/>
        </w:r>
      </w:hyperlink>
    </w:p>
    <w:p w14:paraId="0C5C6B49" w14:textId="506D4114"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57" w:history="1">
        <w:r w:rsidR="00CF21A8" w:rsidRPr="00033D7C">
          <w:rPr>
            <w:rStyle w:val="Hyperlink"/>
            <w:rFonts w:ascii="GE Inspira" w:hAnsi="GE Inspira"/>
            <w:noProof/>
          </w:rPr>
          <w:t>3.</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Documentation References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_Toc494102657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12</w:t>
        </w:r>
        <w:r w:rsidR="00CF21A8" w:rsidRPr="00033D7C">
          <w:rPr>
            <w:rFonts w:ascii="GE Inspira" w:hAnsi="GE Inspira"/>
            <w:noProof/>
            <w:webHidden/>
          </w:rPr>
          <w:fldChar w:fldCharType="end"/>
        </w:r>
      </w:hyperlink>
    </w:p>
    <w:p w14:paraId="508C8EC2" w14:textId="57CF566A"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58" w:history="1">
        <w:r w:rsidR="00CF21A8" w:rsidRPr="00033D7C">
          <w:rPr>
            <w:rStyle w:val="Hyperlink"/>
            <w:rFonts w:ascii="GE Inspira" w:hAnsi="GE Inspira"/>
            <w:noProof/>
          </w:rPr>
          <w:t>4.</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Prerequisites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_Toc494102658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13</w:t>
        </w:r>
        <w:r w:rsidR="00CF21A8" w:rsidRPr="00033D7C">
          <w:rPr>
            <w:rFonts w:ascii="GE Inspira" w:hAnsi="GE Inspira"/>
            <w:noProof/>
            <w:webHidden/>
          </w:rPr>
          <w:fldChar w:fldCharType="end"/>
        </w:r>
      </w:hyperlink>
    </w:p>
    <w:p w14:paraId="3B4D8E01" w14:textId="04EDF959"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59" w:history="1">
        <w:r w:rsidR="00CF21A8" w:rsidRPr="00033D7C">
          <w:rPr>
            <w:rStyle w:val="Hyperlink"/>
            <w:rFonts w:ascii="GE Inspira" w:hAnsi="GE Inspira"/>
            <w:noProof/>
          </w:rPr>
          <w:t>5.</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Terminology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_Toc494102659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13</w:t>
        </w:r>
        <w:r w:rsidR="00CF21A8" w:rsidRPr="00033D7C">
          <w:rPr>
            <w:rFonts w:ascii="GE Inspira" w:hAnsi="GE Inspira"/>
            <w:noProof/>
            <w:webHidden/>
          </w:rPr>
          <w:fldChar w:fldCharType="end"/>
        </w:r>
      </w:hyperlink>
    </w:p>
    <w:p w14:paraId="294D9AED" w14:textId="6B8D6150"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60" w:history="1">
        <w:r w:rsidR="00CF21A8" w:rsidRPr="00033D7C">
          <w:rPr>
            <w:rStyle w:val="Hyperlink"/>
            <w:rFonts w:ascii="GE Inspira" w:hAnsi="GE Inspira"/>
            <w:noProof/>
          </w:rPr>
          <w:t>6.</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As Is Process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_Toc494102660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14</w:t>
        </w:r>
        <w:r w:rsidR="00CF21A8" w:rsidRPr="00033D7C">
          <w:rPr>
            <w:rFonts w:ascii="GE Inspira" w:hAnsi="GE Inspira"/>
            <w:noProof/>
            <w:webHidden/>
          </w:rPr>
          <w:fldChar w:fldCharType="end"/>
        </w:r>
      </w:hyperlink>
    </w:p>
    <w:p w14:paraId="213D326B" w14:textId="12D207B3" w:rsidR="00CF21A8" w:rsidRPr="00033D7C" w:rsidRDefault="00000000" w:rsidP="00CF21A8">
      <w:pPr>
        <w:pStyle w:val="TOC2"/>
        <w:rPr>
          <w:rFonts w:eastAsia="Times New Roman" w:cs="Times New Roman"/>
          <w:b/>
          <w:noProof/>
          <w:sz w:val="22"/>
          <w:szCs w:val="22"/>
          <w:lang w:eastAsia="en-US"/>
        </w:rPr>
      </w:pPr>
      <w:hyperlink w:anchor="_Toc494102661" w:history="1">
        <w:r w:rsidR="00CF21A8" w:rsidRPr="00033D7C">
          <w:rPr>
            <w:rStyle w:val="Hyperlink"/>
            <w:noProof/>
          </w:rPr>
          <w:t>6.1.</w:t>
        </w:r>
        <w:r w:rsidR="00CF21A8" w:rsidRPr="00033D7C">
          <w:rPr>
            <w:rFonts w:eastAsia="Times New Roman" w:cs="Times New Roman"/>
            <w:b/>
            <w:noProof/>
            <w:sz w:val="22"/>
            <w:szCs w:val="22"/>
            <w:lang w:eastAsia="en-US"/>
          </w:rPr>
          <w:tab/>
        </w:r>
        <w:r w:rsidR="00CF21A8" w:rsidRPr="00033D7C">
          <w:rPr>
            <w:rStyle w:val="Hyperlink"/>
            <w:noProof/>
          </w:rPr>
          <w:t>Process Flow Diagram</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_Toc494102661 \h </w:instrText>
        </w:r>
        <w:r w:rsidR="00CF21A8" w:rsidRPr="00033D7C">
          <w:rPr>
            <w:noProof/>
            <w:webHidden/>
          </w:rPr>
        </w:r>
        <w:r w:rsidR="00CF21A8" w:rsidRPr="00033D7C">
          <w:rPr>
            <w:noProof/>
            <w:webHidden/>
          </w:rPr>
          <w:fldChar w:fldCharType="separate"/>
        </w:r>
        <w:r w:rsidR="00D750EA">
          <w:rPr>
            <w:noProof/>
            <w:webHidden/>
          </w:rPr>
          <w:t>14</w:t>
        </w:r>
        <w:r w:rsidR="00CF21A8" w:rsidRPr="00033D7C">
          <w:rPr>
            <w:noProof/>
            <w:webHidden/>
          </w:rPr>
          <w:fldChar w:fldCharType="end"/>
        </w:r>
      </w:hyperlink>
    </w:p>
    <w:p w14:paraId="43C3EED0" w14:textId="228CB8F4" w:rsidR="00CF21A8" w:rsidRPr="00033D7C" w:rsidRDefault="00000000" w:rsidP="00CF21A8">
      <w:pPr>
        <w:pStyle w:val="TOC2"/>
        <w:rPr>
          <w:rFonts w:eastAsia="Times New Roman" w:cs="Times New Roman"/>
          <w:b/>
          <w:noProof/>
          <w:sz w:val="22"/>
          <w:szCs w:val="22"/>
          <w:lang w:eastAsia="en-US"/>
        </w:rPr>
      </w:pPr>
      <w:hyperlink w:anchor="_Toc494102662" w:history="1">
        <w:r w:rsidR="00CF21A8" w:rsidRPr="00033D7C">
          <w:rPr>
            <w:rStyle w:val="Hyperlink"/>
            <w:noProof/>
          </w:rPr>
          <w:t>6.2.</w:t>
        </w:r>
        <w:r w:rsidR="00CF21A8" w:rsidRPr="00033D7C">
          <w:rPr>
            <w:rFonts w:eastAsia="Times New Roman" w:cs="Times New Roman"/>
            <w:b/>
            <w:noProof/>
            <w:sz w:val="22"/>
            <w:szCs w:val="22"/>
            <w:lang w:eastAsia="en-US"/>
          </w:rPr>
          <w:tab/>
        </w:r>
        <w:r w:rsidR="00CF21A8" w:rsidRPr="00033D7C">
          <w:rPr>
            <w:rStyle w:val="Hyperlink"/>
            <w:noProof/>
          </w:rPr>
          <w:t>Process Flow Narrative</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_Toc494102662 \h </w:instrText>
        </w:r>
        <w:r w:rsidR="00CF21A8" w:rsidRPr="00033D7C">
          <w:rPr>
            <w:noProof/>
            <w:webHidden/>
          </w:rPr>
        </w:r>
        <w:r w:rsidR="00CF21A8" w:rsidRPr="00033D7C">
          <w:rPr>
            <w:noProof/>
            <w:webHidden/>
          </w:rPr>
          <w:fldChar w:fldCharType="separate"/>
        </w:r>
        <w:r w:rsidR="00D750EA">
          <w:rPr>
            <w:noProof/>
            <w:webHidden/>
          </w:rPr>
          <w:t>14</w:t>
        </w:r>
        <w:r w:rsidR="00CF21A8" w:rsidRPr="00033D7C">
          <w:rPr>
            <w:noProof/>
            <w:webHidden/>
          </w:rPr>
          <w:fldChar w:fldCharType="end"/>
        </w:r>
      </w:hyperlink>
    </w:p>
    <w:p w14:paraId="4EAD8764" w14:textId="643B0D4D"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63" w:history="1">
        <w:r w:rsidR="00CF21A8" w:rsidRPr="00033D7C">
          <w:rPr>
            <w:rStyle w:val="Hyperlink"/>
            <w:rFonts w:ascii="GE Inspira" w:hAnsi="GE Inspira"/>
            <w:noProof/>
          </w:rPr>
          <w:t>7.</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To Be Process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_Toc494102663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15</w:t>
        </w:r>
        <w:r w:rsidR="00CF21A8" w:rsidRPr="00033D7C">
          <w:rPr>
            <w:rFonts w:ascii="GE Inspira" w:hAnsi="GE Inspira"/>
            <w:noProof/>
            <w:webHidden/>
          </w:rPr>
          <w:fldChar w:fldCharType="end"/>
        </w:r>
      </w:hyperlink>
    </w:p>
    <w:p w14:paraId="722FDB65" w14:textId="53CAA974" w:rsidR="00CF21A8" w:rsidRPr="00033D7C" w:rsidRDefault="00000000" w:rsidP="00CF21A8">
      <w:pPr>
        <w:pStyle w:val="TOC2"/>
        <w:rPr>
          <w:rFonts w:eastAsia="Times New Roman" w:cs="Times New Roman"/>
          <w:b/>
          <w:noProof/>
          <w:sz w:val="22"/>
          <w:szCs w:val="22"/>
          <w:lang w:eastAsia="en-US"/>
        </w:rPr>
      </w:pPr>
      <w:hyperlink w:anchor="_Toc494102664" w:history="1">
        <w:r w:rsidR="00CF21A8" w:rsidRPr="00033D7C">
          <w:rPr>
            <w:rStyle w:val="Hyperlink"/>
            <w:noProof/>
          </w:rPr>
          <w:t>7.1.</w:t>
        </w:r>
        <w:r w:rsidR="00CF21A8" w:rsidRPr="00033D7C">
          <w:rPr>
            <w:rFonts w:eastAsia="Times New Roman" w:cs="Times New Roman"/>
            <w:b/>
            <w:noProof/>
            <w:sz w:val="22"/>
            <w:szCs w:val="22"/>
            <w:lang w:eastAsia="en-US"/>
          </w:rPr>
          <w:tab/>
        </w:r>
        <w:r w:rsidR="00CF21A8" w:rsidRPr="00033D7C">
          <w:rPr>
            <w:rStyle w:val="Hyperlink"/>
            <w:bCs/>
            <w:noProof/>
          </w:rPr>
          <w:t>Process Flow Diagram</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_Toc494102664 \h </w:instrText>
        </w:r>
        <w:r w:rsidR="00CF21A8" w:rsidRPr="00033D7C">
          <w:rPr>
            <w:noProof/>
            <w:webHidden/>
          </w:rPr>
        </w:r>
        <w:r w:rsidR="00CF21A8" w:rsidRPr="00033D7C">
          <w:rPr>
            <w:noProof/>
            <w:webHidden/>
          </w:rPr>
          <w:fldChar w:fldCharType="separate"/>
        </w:r>
        <w:r w:rsidR="00D750EA">
          <w:rPr>
            <w:noProof/>
            <w:webHidden/>
          </w:rPr>
          <w:t>15</w:t>
        </w:r>
        <w:r w:rsidR="00CF21A8" w:rsidRPr="00033D7C">
          <w:rPr>
            <w:noProof/>
            <w:webHidden/>
          </w:rPr>
          <w:fldChar w:fldCharType="end"/>
        </w:r>
      </w:hyperlink>
    </w:p>
    <w:p w14:paraId="3100AA41" w14:textId="424AA628" w:rsidR="00CF21A8" w:rsidRPr="00033D7C" w:rsidRDefault="00000000" w:rsidP="00CF21A8">
      <w:pPr>
        <w:pStyle w:val="TOC2"/>
        <w:rPr>
          <w:rFonts w:eastAsia="Times New Roman" w:cs="Times New Roman"/>
          <w:b/>
          <w:noProof/>
          <w:sz w:val="22"/>
          <w:szCs w:val="22"/>
          <w:lang w:eastAsia="en-US"/>
        </w:rPr>
      </w:pPr>
      <w:hyperlink w:anchor="_Toc494102665" w:history="1">
        <w:r w:rsidR="00CF21A8" w:rsidRPr="00033D7C">
          <w:rPr>
            <w:rStyle w:val="Hyperlink"/>
            <w:noProof/>
          </w:rPr>
          <w:t>7.2.</w:t>
        </w:r>
        <w:r w:rsidR="00CF21A8" w:rsidRPr="00033D7C">
          <w:rPr>
            <w:rFonts w:eastAsia="Times New Roman" w:cs="Times New Roman"/>
            <w:b/>
            <w:noProof/>
            <w:sz w:val="22"/>
            <w:szCs w:val="22"/>
            <w:lang w:eastAsia="en-US"/>
          </w:rPr>
          <w:tab/>
        </w:r>
        <w:r w:rsidR="00CF21A8" w:rsidRPr="00033D7C">
          <w:rPr>
            <w:rStyle w:val="Hyperlink"/>
            <w:bCs/>
            <w:noProof/>
          </w:rPr>
          <w:t>Process Flow Narrative</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_Toc494102665 \h </w:instrText>
        </w:r>
        <w:r w:rsidR="00CF21A8" w:rsidRPr="00033D7C">
          <w:rPr>
            <w:noProof/>
            <w:webHidden/>
          </w:rPr>
        </w:r>
        <w:r w:rsidR="00CF21A8" w:rsidRPr="00033D7C">
          <w:rPr>
            <w:noProof/>
            <w:webHidden/>
          </w:rPr>
          <w:fldChar w:fldCharType="separate"/>
        </w:r>
        <w:r w:rsidR="00D750EA">
          <w:rPr>
            <w:noProof/>
            <w:webHidden/>
          </w:rPr>
          <w:t>15</w:t>
        </w:r>
        <w:r w:rsidR="00CF21A8" w:rsidRPr="00033D7C">
          <w:rPr>
            <w:noProof/>
            <w:webHidden/>
          </w:rPr>
          <w:fldChar w:fldCharType="end"/>
        </w:r>
      </w:hyperlink>
    </w:p>
    <w:p w14:paraId="01903D22" w14:textId="4463B936" w:rsidR="00CF21A8" w:rsidRPr="00033D7C" w:rsidRDefault="00000000" w:rsidP="00CF21A8">
      <w:pPr>
        <w:pStyle w:val="TOC2"/>
        <w:rPr>
          <w:rFonts w:eastAsia="Times New Roman" w:cs="Times New Roman"/>
          <w:b/>
          <w:noProof/>
          <w:sz w:val="22"/>
          <w:szCs w:val="22"/>
          <w:lang w:eastAsia="en-US"/>
        </w:rPr>
      </w:pPr>
      <w:hyperlink w:anchor="_Toc494102666" w:history="1">
        <w:r w:rsidR="00CF21A8" w:rsidRPr="00033D7C">
          <w:rPr>
            <w:rStyle w:val="Hyperlink"/>
            <w:noProof/>
          </w:rPr>
          <w:t>7.3.</w:t>
        </w:r>
        <w:r w:rsidR="00CF21A8" w:rsidRPr="00033D7C">
          <w:rPr>
            <w:rFonts w:eastAsia="Times New Roman" w:cs="Times New Roman"/>
            <w:b/>
            <w:noProof/>
            <w:sz w:val="22"/>
            <w:szCs w:val="22"/>
            <w:lang w:eastAsia="en-US"/>
          </w:rPr>
          <w:tab/>
        </w:r>
        <w:r w:rsidR="00CF21A8" w:rsidRPr="00033D7C">
          <w:rPr>
            <w:rStyle w:val="Hyperlink"/>
            <w:bCs/>
            <w:noProof/>
          </w:rPr>
          <w:t>Performance &amp; Volume</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_Toc494102666 \h </w:instrText>
        </w:r>
        <w:r w:rsidR="00CF21A8" w:rsidRPr="00033D7C">
          <w:rPr>
            <w:noProof/>
            <w:webHidden/>
          </w:rPr>
        </w:r>
        <w:r w:rsidR="00CF21A8" w:rsidRPr="00033D7C">
          <w:rPr>
            <w:noProof/>
            <w:webHidden/>
          </w:rPr>
          <w:fldChar w:fldCharType="separate"/>
        </w:r>
        <w:r w:rsidR="00D750EA">
          <w:rPr>
            <w:noProof/>
            <w:webHidden/>
          </w:rPr>
          <w:t>16</w:t>
        </w:r>
        <w:r w:rsidR="00CF21A8" w:rsidRPr="00033D7C">
          <w:rPr>
            <w:noProof/>
            <w:webHidden/>
          </w:rPr>
          <w:fldChar w:fldCharType="end"/>
        </w:r>
      </w:hyperlink>
    </w:p>
    <w:p w14:paraId="1585F9B3" w14:textId="327B5671" w:rsidR="00CF21A8" w:rsidRPr="00033D7C" w:rsidRDefault="00000000" w:rsidP="00CF21A8">
      <w:pPr>
        <w:pStyle w:val="TOC2"/>
        <w:rPr>
          <w:rFonts w:eastAsia="Times New Roman" w:cs="Times New Roman"/>
          <w:b/>
          <w:noProof/>
          <w:sz w:val="22"/>
          <w:szCs w:val="22"/>
          <w:lang w:eastAsia="en-US"/>
        </w:rPr>
      </w:pPr>
      <w:hyperlink w:anchor="_Toc494102667" w:history="1">
        <w:r w:rsidR="00CF21A8" w:rsidRPr="00033D7C">
          <w:rPr>
            <w:rStyle w:val="Hyperlink"/>
            <w:noProof/>
          </w:rPr>
          <w:t>7.4.</w:t>
        </w:r>
        <w:r w:rsidR="00CF21A8" w:rsidRPr="00033D7C">
          <w:rPr>
            <w:rFonts w:eastAsia="Times New Roman" w:cs="Times New Roman"/>
            <w:b/>
            <w:noProof/>
            <w:sz w:val="22"/>
            <w:szCs w:val="22"/>
            <w:lang w:eastAsia="en-US"/>
          </w:rPr>
          <w:tab/>
        </w:r>
        <w:r w:rsidR="00CF21A8" w:rsidRPr="00033D7C">
          <w:rPr>
            <w:rStyle w:val="Hyperlink"/>
            <w:noProof/>
          </w:rPr>
          <w:t>Security (Encryption &amp; Authorization)</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_Toc494102667 \h </w:instrText>
        </w:r>
        <w:r w:rsidR="00CF21A8" w:rsidRPr="00033D7C">
          <w:rPr>
            <w:noProof/>
            <w:webHidden/>
          </w:rPr>
        </w:r>
        <w:r w:rsidR="00CF21A8" w:rsidRPr="00033D7C">
          <w:rPr>
            <w:noProof/>
            <w:webHidden/>
          </w:rPr>
          <w:fldChar w:fldCharType="separate"/>
        </w:r>
        <w:r w:rsidR="00D750EA">
          <w:rPr>
            <w:noProof/>
            <w:webHidden/>
          </w:rPr>
          <w:t>17</w:t>
        </w:r>
        <w:r w:rsidR="00CF21A8" w:rsidRPr="00033D7C">
          <w:rPr>
            <w:noProof/>
            <w:webHidden/>
          </w:rPr>
          <w:fldChar w:fldCharType="end"/>
        </w:r>
      </w:hyperlink>
    </w:p>
    <w:p w14:paraId="4FC91248" w14:textId="4B773E58"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68" w:history="1">
        <w:r w:rsidR="00CF21A8" w:rsidRPr="00033D7C">
          <w:rPr>
            <w:rStyle w:val="Hyperlink"/>
            <w:rFonts w:ascii="GE Inspira" w:hAnsi="GE Inspira"/>
            <w:noProof/>
          </w:rPr>
          <w:t>8.</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Critical to Quality and or GxP</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_Toc494102668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17</w:t>
        </w:r>
        <w:r w:rsidR="00CF21A8" w:rsidRPr="00033D7C">
          <w:rPr>
            <w:rFonts w:ascii="GE Inspira" w:hAnsi="GE Inspira"/>
            <w:noProof/>
            <w:webHidden/>
          </w:rPr>
          <w:fldChar w:fldCharType="end"/>
        </w:r>
      </w:hyperlink>
    </w:p>
    <w:p w14:paraId="6FCF39B8" w14:textId="748D12B2"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669" w:history="1">
        <w:r w:rsidR="00CF21A8" w:rsidRPr="00033D7C">
          <w:rPr>
            <w:rStyle w:val="Hyperlink"/>
            <w:rFonts w:ascii="GE Inspira" w:hAnsi="GE Inspira"/>
            <w:noProof/>
          </w:rPr>
          <w:t>9.</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Functions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_Toc494102669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17</w:t>
        </w:r>
        <w:r w:rsidR="00CF21A8" w:rsidRPr="00033D7C">
          <w:rPr>
            <w:rFonts w:ascii="GE Inspira" w:hAnsi="GE Inspira"/>
            <w:noProof/>
            <w:webHidden/>
          </w:rPr>
          <w:fldChar w:fldCharType="end"/>
        </w:r>
      </w:hyperlink>
    </w:p>
    <w:p w14:paraId="7BE63D07" w14:textId="6D92387D" w:rsidR="00CF21A8" w:rsidRPr="00033D7C" w:rsidRDefault="00000000" w:rsidP="00CF21A8">
      <w:pPr>
        <w:pStyle w:val="TOC2"/>
        <w:rPr>
          <w:rFonts w:eastAsia="Times New Roman" w:cs="Times New Roman"/>
          <w:b/>
          <w:noProof/>
          <w:sz w:val="22"/>
          <w:szCs w:val="22"/>
          <w:lang w:eastAsia="en-US"/>
        </w:rPr>
      </w:pPr>
      <w:hyperlink w:anchor="_Toc494102670" w:history="1">
        <w:r w:rsidR="00CF21A8" w:rsidRPr="00033D7C">
          <w:rPr>
            <w:rStyle w:val="Hyperlink"/>
            <w:noProof/>
          </w:rPr>
          <w:t>9.1.</w:t>
        </w:r>
        <w:r w:rsidR="00CF21A8" w:rsidRPr="00033D7C">
          <w:rPr>
            <w:rFonts w:eastAsia="Times New Roman" w:cs="Times New Roman"/>
            <w:b/>
            <w:noProof/>
            <w:sz w:val="22"/>
            <w:szCs w:val="22"/>
            <w:lang w:eastAsia="en-US"/>
          </w:rPr>
          <w:tab/>
        </w:r>
        <w:r w:rsidR="00CF21A8" w:rsidRPr="00033D7C">
          <w:rPr>
            <w:rStyle w:val="Hyperlink"/>
            <w:bCs/>
            <w:noProof/>
          </w:rPr>
          <w:t>Function: SPM Recommendation feedback.</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_Toc494102670 \h </w:instrText>
        </w:r>
        <w:r w:rsidR="00CF21A8" w:rsidRPr="00033D7C">
          <w:rPr>
            <w:noProof/>
            <w:webHidden/>
          </w:rPr>
        </w:r>
        <w:r w:rsidR="00CF21A8" w:rsidRPr="00033D7C">
          <w:rPr>
            <w:noProof/>
            <w:webHidden/>
          </w:rPr>
          <w:fldChar w:fldCharType="separate"/>
        </w:r>
        <w:r w:rsidR="00D750EA">
          <w:rPr>
            <w:noProof/>
            <w:webHidden/>
          </w:rPr>
          <w:t>17</w:t>
        </w:r>
        <w:r w:rsidR="00CF21A8" w:rsidRPr="00033D7C">
          <w:rPr>
            <w:noProof/>
            <w:webHidden/>
          </w:rPr>
          <w:fldChar w:fldCharType="end"/>
        </w:r>
      </w:hyperlink>
    </w:p>
    <w:p w14:paraId="4AC0390B" w14:textId="367D01F0" w:rsidR="00CF21A8" w:rsidRPr="00033D7C" w:rsidRDefault="00000000" w:rsidP="00CF21A8">
      <w:pPr>
        <w:pStyle w:val="TOC3"/>
        <w:rPr>
          <w:rFonts w:ascii="GE Inspira" w:eastAsia="Times New Roman" w:hAnsi="GE Inspira"/>
          <w:noProof/>
          <w:sz w:val="22"/>
          <w:lang w:eastAsia="en-US"/>
        </w:rPr>
      </w:pPr>
      <w:hyperlink w:anchor="_Toc494102671" w:history="1">
        <w:r w:rsidR="00CF21A8" w:rsidRPr="00033D7C">
          <w:rPr>
            <w:rStyle w:val="Hyperlink"/>
            <w:rFonts w:ascii="GE Inspira" w:hAnsi="GE Inspira"/>
            <w:noProof/>
          </w:rPr>
          <w:t>9.1.1.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17</w:t>
        </w:r>
        <w:r w:rsidR="00CF21A8" w:rsidRPr="00033D7C">
          <w:rPr>
            <w:rFonts w:ascii="GE Inspira" w:hAnsi="GE Inspira"/>
            <w:noProof/>
            <w:webHidden/>
          </w:rPr>
          <w:fldChar w:fldCharType="end"/>
        </w:r>
      </w:hyperlink>
    </w:p>
    <w:p w14:paraId="4B592C71" w14:textId="00DC7C05" w:rsidR="00CF21A8" w:rsidRPr="00033D7C" w:rsidRDefault="00000000" w:rsidP="00CF21A8">
      <w:pPr>
        <w:pStyle w:val="TOC3"/>
        <w:rPr>
          <w:rFonts w:ascii="GE Inspira" w:eastAsia="Times New Roman" w:hAnsi="GE Inspira"/>
          <w:noProof/>
          <w:sz w:val="22"/>
          <w:lang w:eastAsia="en-US"/>
        </w:rPr>
      </w:pPr>
      <w:hyperlink w:anchor="_Toc494102672" w:history="1">
        <w:r w:rsidR="00CF21A8" w:rsidRPr="00033D7C">
          <w:rPr>
            <w:rStyle w:val="Hyperlink"/>
            <w:rFonts w:ascii="GE Inspira" w:hAnsi="GE Inspira"/>
            <w:noProof/>
          </w:rPr>
          <w:t>9.1.2.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18</w:t>
        </w:r>
        <w:r w:rsidR="00CF21A8" w:rsidRPr="00033D7C">
          <w:rPr>
            <w:rFonts w:ascii="GE Inspira" w:hAnsi="GE Inspira"/>
            <w:noProof/>
            <w:webHidden/>
          </w:rPr>
          <w:fldChar w:fldCharType="end"/>
        </w:r>
      </w:hyperlink>
    </w:p>
    <w:p w14:paraId="370AD5E6" w14:textId="0C2D4781" w:rsidR="00CF21A8" w:rsidRPr="00033D7C" w:rsidRDefault="00000000" w:rsidP="00CF21A8">
      <w:pPr>
        <w:pStyle w:val="TOC3"/>
        <w:rPr>
          <w:rFonts w:ascii="GE Inspira" w:eastAsia="Times New Roman" w:hAnsi="GE Inspira"/>
          <w:noProof/>
          <w:sz w:val="22"/>
          <w:lang w:eastAsia="en-US"/>
        </w:rPr>
      </w:pPr>
      <w:hyperlink w:anchor="_Toc494102673" w:history="1">
        <w:r w:rsidR="00CF21A8" w:rsidRPr="00033D7C">
          <w:rPr>
            <w:rStyle w:val="Hyperlink"/>
            <w:rFonts w:ascii="GE Inspira" w:hAnsi="GE Inspira"/>
            <w:noProof/>
          </w:rPr>
          <w:t>9.1.3.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18</w:t>
        </w:r>
        <w:r w:rsidR="00CF21A8" w:rsidRPr="00033D7C">
          <w:rPr>
            <w:rFonts w:ascii="GE Inspira" w:hAnsi="GE Inspira"/>
            <w:noProof/>
            <w:webHidden/>
          </w:rPr>
          <w:fldChar w:fldCharType="end"/>
        </w:r>
      </w:hyperlink>
    </w:p>
    <w:p w14:paraId="35BCB325" w14:textId="6F3851F9" w:rsidR="00CF21A8" w:rsidRPr="00033D7C" w:rsidRDefault="00000000" w:rsidP="00CF21A8">
      <w:pPr>
        <w:pStyle w:val="TOC3"/>
        <w:rPr>
          <w:rFonts w:ascii="GE Inspira" w:eastAsia="Times New Roman" w:hAnsi="GE Inspira"/>
          <w:noProof/>
          <w:sz w:val="22"/>
          <w:lang w:eastAsia="en-US"/>
        </w:rPr>
      </w:pPr>
      <w:hyperlink w:anchor="_Toc494102674" w:history="1">
        <w:r w:rsidR="00CF21A8" w:rsidRPr="00033D7C">
          <w:rPr>
            <w:rStyle w:val="Hyperlink"/>
            <w:rFonts w:ascii="GE Inspira" w:hAnsi="GE Inspira"/>
            <w:noProof/>
          </w:rPr>
          <w:t>9.1.4.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18</w:t>
        </w:r>
        <w:r w:rsidR="00CF21A8" w:rsidRPr="00033D7C">
          <w:rPr>
            <w:rFonts w:ascii="GE Inspira" w:hAnsi="GE Inspira"/>
            <w:noProof/>
            <w:webHidden/>
          </w:rPr>
          <w:fldChar w:fldCharType="end"/>
        </w:r>
      </w:hyperlink>
    </w:p>
    <w:p w14:paraId="23315D12" w14:textId="08A7CC5E" w:rsidR="00CF21A8" w:rsidRPr="00033D7C" w:rsidRDefault="00000000" w:rsidP="00CF21A8">
      <w:pPr>
        <w:pStyle w:val="TOC3"/>
        <w:rPr>
          <w:rFonts w:ascii="GE Inspira" w:eastAsia="Times New Roman" w:hAnsi="GE Inspira"/>
          <w:noProof/>
          <w:sz w:val="22"/>
          <w:lang w:eastAsia="en-US"/>
        </w:rPr>
      </w:pPr>
      <w:hyperlink w:anchor="_Toc494102675" w:history="1">
        <w:r w:rsidR="00CF21A8" w:rsidRPr="00033D7C">
          <w:rPr>
            <w:rStyle w:val="Hyperlink"/>
            <w:rFonts w:ascii="GE Inspira" w:hAnsi="GE Inspira"/>
            <w:noProof/>
          </w:rPr>
          <w:t>9.1.5.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20</w:t>
        </w:r>
        <w:r w:rsidR="00CF21A8" w:rsidRPr="00033D7C">
          <w:rPr>
            <w:rFonts w:ascii="GE Inspira" w:hAnsi="GE Inspira"/>
            <w:noProof/>
            <w:webHidden/>
          </w:rPr>
          <w:fldChar w:fldCharType="end"/>
        </w:r>
      </w:hyperlink>
    </w:p>
    <w:p w14:paraId="37CC5215" w14:textId="78E7E729" w:rsidR="00CF21A8" w:rsidRPr="00033D7C" w:rsidRDefault="00000000" w:rsidP="00CF21A8">
      <w:pPr>
        <w:pStyle w:val="TOC3"/>
        <w:rPr>
          <w:rFonts w:ascii="GE Inspira" w:eastAsia="Times New Roman" w:hAnsi="GE Inspira"/>
          <w:noProof/>
          <w:sz w:val="22"/>
          <w:lang w:eastAsia="en-US"/>
        </w:rPr>
      </w:pPr>
      <w:hyperlink w:anchor="_Toc494102676" w:history="1">
        <w:r w:rsidR="00CF21A8" w:rsidRPr="00033D7C">
          <w:rPr>
            <w:rStyle w:val="Hyperlink"/>
            <w:rFonts w:ascii="GE Inspira" w:hAnsi="GE Inspira"/>
            <w:noProof/>
          </w:rPr>
          <w:t>9.1.6.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21</w:t>
        </w:r>
        <w:r w:rsidR="00CF21A8" w:rsidRPr="00033D7C">
          <w:rPr>
            <w:rFonts w:ascii="GE Inspira" w:hAnsi="GE Inspira"/>
            <w:noProof/>
            <w:webHidden/>
          </w:rPr>
          <w:fldChar w:fldCharType="end"/>
        </w:r>
      </w:hyperlink>
    </w:p>
    <w:p w14:paraId="3475C19A" w14:textId="106F668C" w:rsidR="00CF21A8" w:rsidRPr="00033D7C" w:rsidRDefault="00000000" w:rsidP="00CF21A8">
      <w:pPr>
        <w:pStyle w:val="TOC3"/>
        <w:rPr>
          <w:rFonts w:ascii="GE Inspira" w:eastAsia="Times New Roman" w:hAnsi="GE Inspira"/>
          <w:noProof/>
          <w:sz w:val="22"/>
          <w:lang w:eastAsia="en-US"/>
        </w:rPr>
      </w:pPr>
      <w:hyperlink w:anchor="_Toc494102677" w:history="1">
        <w:r w:rsidR="00CF21A8" w:rsidRPr="00033D7C">
          <w:rPr>
            <w:rStyle w:val="Hyperlink"/>
            <w:rFonts w:ascii="GE Inspira" w:hAnsi="GE Inspira"/>
            <w:noProof/>
          </w:rPr>
          <w:t>9.1.7.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22</w:t>
        </w:r>
        <w:r w:rsidR="00CF21A8" w:rsidRPr="00033D7C">
          <w:rPr>
            <w:rFonts w:ascii="GE Inspira" w:hAnsi="GE Inspira"/>
            <w:noProof/>
            <w:webHidden/>
          </w:rPr>
          <w:fldChar w:fldCharType="end"/>
        </w:r>
      </w:hyperlink>
    </w:p>
    <w:p w14:paraId="2490FFD9" w14:textId="6FBE2362" w:rsidR="00CF21A8" w:rsidRPr="00033D7C" w:rsidRDefault="00000000" w:rsidP="00CF21A8">
      <w:pPr>
        <w:pStyle w:val="TOC3"/>
        <w:rPr>
          <w:rFonts w:ascii="GE Inspira" w:eastAsia="Times New Roman" w:hAnsi="GE Inspira"/>
          <w:noProof/>
          <w:sz w:val="22"/>
          <w:lang w:eastAsia="en-US"/>
        </w:rPr>
      </w:pPr>
      <w:hyperlink w:anchor="_Toc494102678" w:history="1">
        <w:r w:rsidR="00CF21A8" w:rsidRPr="00033D7C">
          <w:rPr>
            <w:rStyle w:val="Hyperlink"/>
            <w:rFonts w:ascii="GE Inspira" w:hAnsi="GE Inspira"/>
            <w:noProof/>
            <w:lang w:val="en-GB"/>
          </w:rPr>
          <w:t>9.1.8.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22</w:t>
        </w:r>
        <w:r w:rsidR="00CF21A8" w:rsidRPr="00033D7C">
          <w:rPr>
            <w:rFonts w:ascii="GE Inspira" w:hAnsi="GE Inspira"/>
            <w:noProof/>
            <w:webHidden/>
          </w:rPr>
          <w:fldChar w:fldCharType="end"/>
        </w:r>
      </w:hyperlink>
    </w:p>
    <w:p w14:paraId="69B3E592" w14:textId="4F52726F" w:rsidR="00CF21A8" w:rsidRPr="00033D7C" w:rsidRDefault="00000000" w:rsidP="00CF21A8">
      <w:pPr>
        <w:pStyle w:val="TOC3"/>
        <w:rPr>
          <w:rFonts w:ascii="GE Inspira" w:eastAsia="Times New Roman" w:hAnsi="GE Inspira"/>
          <w:noProof/>
          <w:sz w:val="22"/>
          <w:lang w:eastAsia="en-US"/>
        </w:rPr>
      </w:pPr>
      <w:hyperlink w:anchor="_Toc494102679" w:history="1">
        <w:r w:rsidR="00CF21A8" w:rsidRPr="00033D7C">
          <w:rPr>
            <w:rStyle w:val="Hyperlink"/>
            <w:rFonts w:ascii="GE Inspira" w:hAnsi="GE Inspira"/>
            <w:noProof/>
            <w:lang w:val="en-GB"/>
          </w:rPr>
          <w:t>9.1.9.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_Toc494102679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22</w:t>
        </w:r>
        <w:r w:rsidR="00CF21A8" w:rsidRPr="00033D7C">
          <w:rPr>
            <w:rFonts w:ascii="GE Inspira" w:hAnsi="GE Inspira"/>
            <w:noProof/>
            <w:webHidden/>
          </w:rPr>
          <w:fldChar w:fldCharType="end"/>
        </w:r>
      </w:hyperlink>
    </w:p>
    <w:p w14:paraId="357B05A8" w14:textId="5948C006" w:rsidR="00CF21A8" w:rsidRPr="00033D7C" w:rsidRDefault="00000000" w:rsidP="00CF21A8">
      <w:pPr>
        <w:pStyle w:val="TOC2"/>
        <w:rPr>
          <w:rFonts w:eastAsia="Times New Roman" w:cs="Times New Roman"/>
          <w:b/>
          <w:noProof/>
          <w:sz w:val="22"/>
          <w:szCs w:val="22"/>
          <w:lang w:eastAsia="en-US"/>
        </w:rPr>
      </w:pPr>
      <w:hyperlink w:anchor="_Toc494102680" w:history="1">
        <w:r w:rsidR="00CF21A8" w:rsidRPr="00033D7C">
          <w:rPr>
            <w:rStyle w:val="Hyperlink"/>
            <w:noProof/>
          </w:rPr>
          <w:t>9.2.</w:t>
        </w:r>
        <w:r w:rsidR="00CF21A8" w:rsidRPr="00033D7C">
          <w:rPr>
            <w:rFonts w:eastAsia="Times New Roman" w:cs="Times New Roman"/>
            <w:b/>
            <w:noProof/>
            <w:sz w:val="22"/>
            <w:szCs w:val="22"/>
            <w:lang w:eastAsia="en-US"/>
          </w:rPr>
          <w:tab/>
        </w:r>
        <w:r w:rsidR="00CF21A8" w:rsidRPr="00033D7C">
          <w:rPr>
            <w:rStyle w:val="Hyperlink"/>
            <w:bCs/>
            <w:noProof/>
          </w:rPr>
          <w:t xml:space="preserve">Function: </w:t>
        </w:r>
        <w:r w:rsidR="00CF21A8" w:rsidRPr="00033D7C">
          <w:rPr>
            <w:rStyle w:val="Hyperlink"/>
            <w:noProof/>
          </w:rPr>
          <w:t>Part master Data</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_Toc494102680 \h </w:instrText>
        </w:r>
        <w:r w:rsidR="00CF21A8" w:rsidRPr="00033D7C">
          <w:rPr>
            <w:noProof/>
            <w:webHidden/>
          </w:rPr>
        </w:r>
        <w:r w:rsidR="00CF21A8" w:rsidRPr="00033D7C">
          <w:rPr>
            <w:noProof/>
            <w:webHidden/>
          </w:rPr>
          <w:fldChar w:fldCharType="separate"/>
        </w:r>
        <w:r w:rsidR="00D750EA">
          <w:rPr>
            <w:noProof/>
            <w:webHidden/>
          </w:rPr>
          <w:t>22</w:t>
        </w:r>
        <w:r w:rsidR="00CF21A8" w:rsidRPr="00033D7C">
          <w:rPr>
            <w:noProof/>
            <w:webHidden/>
          </w:rPr>
          <w:fldChar w:fldCharType="end"/>
        </w:r>
      </w:hyperlink>
    </w:p>
    <w:p w14:paraId="4B94BBEC" w14:textId="090B079E" w:rsidR="00CF21A8" w:rsidRPr="00033D7C" w:rsidRDefault="00000000" w:rsidP="00CF21A8">
      <w:pPr>
        <w:pStyle w:val="TOC3"/>
        <w:rPr>
          <w:rFonts w:ascii="GE Inspira" w:eastAsia="Times New Roman" w:hAnsi="GE Inspira"/>
          <w:noProof/>
          <w:sz w:val="22"/>
          <w:lang w:eastAsia="en-US"/>
        </w:rPr>
      </w:pPr>
      <w:hyperlink w:anchor="_Toc494102681" w:history="1">
        <w:r w:rsidR="00CF21A8" w:rsidRPr="00033D7C">
          <w:rPr>
            <w:rStyle w:val="Hyperlink"/>
            <w:rFonts w:ascii="GE Inspira" w:hAnsi="GE Inspira"/>
            <w:noProof/>
          </w:rPr>
          <w:t>9.2.1.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22</w:t>
        </w:r>
        <w:r w:rsidR="00CF21A8" w:rsidRPr="00033D7C">
          <w:rPr>
            <w:rFonts w:ascii="GE Inspira" w:hAnsi="GE Inspira"/>
            <w:noProof/>
            <w:webHidden/>
          </w:rPr>
          <w:fldChar w:fldCharType="end"/>
        </w:r>
      </w:hyperlink>
    </w:p>
    <w:p w14:paraId="23FA27ED" w14:textId="06985FC4" w:rsidR="00CF21A8" w:rsidRPr="00033D7C" w:rsidRDefault="00000000" w:rsidP="00CF21A8">
      <w:pPr>
        <w:pStyle w:val="TOC3"/>
        <w:rPr>
          <w:rFonts w:ascii="GE Inspira" w:eastAsia="Times New Roman" w:hAnsi="GE Inspira"/>
          <w:noProof/>
          <w:sz w:val="22"/>
          <w:lang w:eastAsia="en-US"/>
        </w:rPr>
      </w:pPr>
      <w:hyperlink w:anchor="_Toc494102682" w:history="1">
        <w:r w:rsidR="00CF21A8" w:rsidRPr="00033D7C">
          <w:rPr>
            <w:rStyle w:val="Hyperlink"/>
            <w:rFonts w:ascii="GE Inspira" w:hAnsi="GE Inspira"/>
            <w:noProof/>
          </w:rPr>
          <w:t>9.2.2.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23</w:t>
        </w:r>
        <w:r w:rsidR="00CF21A8" w:rsidRPr="00033D7C">
          <w:rPr>
            <w:rFonts w:ascii="GE Inspira" w:hAnsi="GE Inspira"/>
            <w:noProof/>
            <w:webHidden/>
          </w:rPr>
          <w:fldChar w:fldCharType="end"/>
        </w:r>
      </w:hyperlink>
    </w:p>
    <w:p w14:paraId="4EDA64BF" w14:textId="5A397386" w:rsidR="00CF21A8" w:rsidRPr="00033D7C" w:rsidRDefault="00000000" w:rsidP="00CF21A8">
      <w:pPr>
        <w:pStyle w:val="TOC3"/>
        <w:rPr>
          <w:rFonts w:ascii="GE Inspira" w:eastAsia="Times New Roman" w:hAnsi="GE Inspira"/>
          <w:noProof/>
          <w:sz w:val="22"/>
          <w:lang w:eastAsia="en-US"/>
        </w:rPr>
      </w:pPr>
      <w:hyperlink w:anchor="_Toc494102683" w:history="1">
        <w:r w:rsidR="00CF21A8" w:rsidRPr="00033D7C">
          <w:rPr>
            <w:rStyle w:val="Hyperlink"/>
            <w:rFonts w:ascii="GE Inspira" w:hAnsi="GE Inspira"/>
            <w:noProof/>
          </w:rPr>
          <w:t>9.2.3.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23</w:t>
        </w:r>
        <w:r w:rsidR="00CF21A8" w:rsidRPr="00033D7C">
          <w:rPr>
            <w:rFonts w:ascii="GE Inspira" w:hAnsi="GE Inspira"/>
            <w:noProof/>
            <w:webHidden/>
          </w:rPr>
          <w:fldChar w:fldCharType="end"/>
        </w:r>
      </w:hyperlink>
    </w:p>
    <w:p w14:paraId="2B57CF53" w14:textId="471DBD6B" w:rsidR="00CF21A8" w:rsidRPr="00033D7C" w:rsidRDefault="00000000" w:rsidP="00CF21A8">
      <w:pPr>
        <w:pStyle w:val="TOC3"/>
        <w:rPr>
          <w:rFonts w:ascii="GE Inspira" w:eastAsia="Times New Roman" w:hAnsi="GE Inspira"/>
          <w:noProof/>
          <w:sz w:val="22"/>
          <w:lang w:eastAsia="en-US"/>
        </w:rPr>
      </w:pPr>
      <w:hyperlink w:anchor="_Toc494102684" w:history="1">
        <w:r w:rsidR="00CF21A8" w:rsidRPr="00033D7C">
          <w:rPr>
            <w:rStyle w:val="Hyperlink"/>
            <w:rFonts w:ascii="GE Inspira" w:hAnsi="GE Inspira"/>
            <w:noProof/>
          </w:rPr>
          <w:t>9.2.4.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23</w:t>
        </w:r>
        <w:r w:rsidR="00CF21A8" w:rsidRPr="00033D7C">
          <w:rPr>
            <w:rFonts w:ascii="GE Inspira" w:hAnsi="GE Inspira"/>
            <w:noProof/>
            <w:webHidden/>
          </w:rPr>
          <w:fldChar w:fldCharType="end"/>
        </w:r>
      </w:hyperlink>
    </w:p>
    <w:p w14:paraId="62B9781F" w14:textId="67515246" w:rsidR="00CF21A8" w:rsidRPr="00033D7C" w:rsidRDefault="00000000" w:rsidP="00CF21A8">
      <w:pPr>
        <w:pStyle w:val="TOC3"/>
        <w:rPr>
          <w:rFonts w:ascii="GE Inspira" w:eastAsia="Times New Roman" w:hAnsi="GE Inspira"/>
          <w:noProof/>
          <w:sz w:val="22"/>
          <w:lang w:eastAsia="en-US"/>
        </w:rPr>
      </w:pPr>
      <w:hyperlink w:anchor="_Toc494102685" w:history="1">
        <w:r w:rsidR="00CF21A8" w:rsidRPr="00033D7C">
          <w:rPr>
            <w:rStyle w:val="Hyperlink"/>
            <w:rFonts w:ascii="GE Inspira" w:hAnsi="GE Inspira"/>
            <w:noProof/>
          </w:rPr>
          <w:t>9.2.5.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35</w:t>
        </w:r>
        <w:r w:rsidR="00CF21A8" w:rsidRPr="00033D7C">
          <w:rPr>
            <w:rFonts w:ascii="GE Inspira" w:hAnsi="GE Inspira"/>
            <w:noProof/>
            <w:webHidden/>
          </w:rPr>
          <w:fldChar w:fldCharType="end"/>
        </w:r>
      </w:hyperlink>
    </w:p>
    <w:p w14:paraId="0042165B" w14:textId="6E1C0B83" w:rsidR="00CF21A8" w:rsidRPr="00033D7C" w:rsidRDefault="00000000" w:rsidP="00CF21A8">
      <w:pPr>
        <w:pStyle w:val="TOC3"/>
        <w:rPr>
          <w:rFonts w:ascii="GE Inspira" w:eastAsia="Times New Roman" w:hAnsi="GE Inspira"/>
          <w:noProof/>
          <w:sz w:val="22"/>
          <w:lang w:eastAsia="en-US"/>
        </w:rPr>
      </w:pPr>
      <w:hyperlink w:anchor="_Toc494102686" w:history="1">
        <w:r w:rsidR="00CF21A8" w:rsidRPr="00033D7C">
          <w:rPr>
            <w:rStyle w:val="Hyperlink"/>
            <w:rFonts w:ascii="GE Inspira" w:hAnsi="GE Inspira"/>
            <w:noProof/>
          </w:rPr>
          <w:t>9.2.6.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35</w:t>
        </w:r>
        <w:r w:rsidR="00CF21A8" w:rsidRPr="00033D7C">
          <w:rPr>
            <w:rFonts w:ascii="GE Inspira" w:hAnsi="GE Inspira"/>
            <w:noProof/>
            <w:webHidden/>
          </w:rPr>
          <w:fldChar w:fldCharType="end"/>
        </w:r>
      </w:hyperlink>
    </w:p>
    <w:p w14:paraId="0260536A" w14:textId="195B3E5A" w:rsidR="00CF21A8" w:rsidRPr="00033D7C" w:rsidRDefault="00000000" w:rsidP="00CF21A8">
      <w:pPr>
        <w:pStyle w:val="TOC3"/>
        <w:rPr>
          <w:rFonts w:ascii="GE Inspira" w:eastAsia="Times New Roman" w:hAnsi="GE Inspira"/>
          <w:noProof/>
          <w:sz w:val="22"/>
          <w:lang w:eastAsia="en-US"/>
        </w:rPr>
      </w:pPr>
      <w:hyperlink w:anchor="_Toc494102687" w:history="1">
        <w:r w:rsidR="00CF21A8" w:rsidRPr="00033D7C">
          <w:rPr>
            <w:rStyle w:val="Hyperlink"/>
            <w:rFonts w:ascii="GE Inspira" w:hAnsi="GE Inspira"/>
            <w:noProof/>
          </w:rPr>
          <w:t>9.2.7.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37</w:t>
        </w:r>
        <w:r w:rsidR="00CF21A8" w:rsidRPr="00033D7C">
          <w:rPr>
            <w:rFonts w:ascii="GE Inspira" w:hAnsi="GE Inspira"/>
            <w:noProof/>
            <w:webHidden/>
          </w:rPr>
          <w:fldChar w:fldCharType="end"/>
        </w:r>
      </w:hyperlink>
    </w:p>
    <w:p w14:paraId="446CBF62" w14:textId="114D7C7C" w:rsidR="00CF21A8" w:rsidRPr="00033D7C" w:rsidRDefault="00000000" w:rsidP="00CF21A8">
      <w:pPr>
        <w:pStyle w:val="TOC3"/>
        <w:rPr>
          <w:rFonts w:ascii="GE Inspira" w:eastAsia="Times New Roman" w:hAnsi="GE Inspira"/>
          <w:noProof/>
          <w:sz w:val="22"/>
          <w:lang w:eastAsia="en-US"/>
        </w:rPr>
      </w:pPr>
      <w:hyperlink w:anchor="_Toc494102688" w:history="1">
        <w:r w:rsidR="00CF21A8" w:rsidRPr="00033D7C">
          <w:rPr>
            <w:rStyle w:val="Hyperlink"/>
            <w:rFonts w:ascii="GE Inspira" w:hAnsi="GE Inspira"/>
            <w:noProof/>
            <w:lang w:val="en-GB"/>
          </w:rPr>
          <w:t>9.2.8.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37</w:t>
        </w:r>
        <w:r w:rsidR="00CF21A8" w:rsidRPr="00033D7C">
          <w:rPr>
            <w:rFonts w:ascii="GE Inspira" w:hAnsi="GE Inspira"/>
            <w:noProof/>
            <w:webHidden/>
          </w:rPr>
          <w:fldChar w:fldCharType="end"/>
        </w:r>
      </w:hyperlink>
    </w:p>
    <w:p w14:paraId="1AF6EB75" w14:textId="00FC9A5D" w:rsidR="00CF21A8" w:rsidRPr="00033D7C" w:rsidRDefault="00000000" w:rsidP="00CF21A8">
      <w:pPr>
        <w:pStyle w:val="TOC3"/>
        <w:rPr>
          <w:rFonts w:ascii="GE Inspira" w:eastAsia="Times New Roman" w:hAnsi="GE Inspira"/>
          <w:noProof/>
          <w:sz w:val="22"/>
          <w:lang w:eastAsia="en-US"/>
        </w:rPr>
      </w:pPr>
      <w:hyperlink w:anchor="_Toc494102689" w:history="1">
        <w:r w:rsidR="00CF21A8" w:rsidRPr="00033D7C">
          <w:rPr>
            <w:rStyle w:val="Hyperlink"/>
            <w:rFonts w:ascii="GE Inspira" w:hAnsi="GE Inspira"/>
            <w:noProof/>
            <w:lang w:val="en-GB"/>
          </w:rPr>
          <w:t>9.2.9.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_Toc494102689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37</w:t>
        </w:r>
        <w:r w:rsidR="00CF21A8" w:rsidRPr="00033D7C">
          <w:rPr>
            <w:rFonts w:ascii="GE Inspira" w:hAnsi="GE Inspira"/>
            <w:noProof/>
            <w:webHidden/>
          </w:rPr>
          <w:fldChar w:fldCharType="end"/>
        </w:r>
      </w:hyperlink>
    </w:p>
    <w:p w14:paraId="0DB3AB64" w14:textId="10353315" w:rsidR="00CF21A8" w:rsidRPr="00033D7C" w:rsidRDefault="00000000" w:rsidP="00CF21A8">
      <w:pPr>
        <w:pStyle w:val="TOC2"/>
        <w:rPr>
          <w:rFonts w:eastAsia="Times New Roman" w:cs="Times New Roman"/>
          <w:b/>
          <w:noProof/>
          <w:sz w:val="22"/>
          <w:szCs w:val="22"/>
          <w:lang w:eastAsia="en-US"/>
        </w:rPr>
      </w:pPr>
      <w:hyperlink w:anchor="_Toc494102690" w:history="1">
        <w:r w:rsidR="00CF21A8" w:rsidRPr="00033D7C">
          <w:rPr>
            <w:rStyle w:val="Hyperlink"/>
            <w:noProof/>
          </w:rPr>
          <w:t>9.3.</w:t>
        </w:r>
        <w:r w:rsidR="00CF21A8" w:rsidRPr="00033D7C">
          <w:rPr>
            <w:rFonts w:eastAsia="Times New Roman" w:cs="Times New Roman"/>
            <w:b/>
            <w:noProof/>
            <w:sz w:val="22"/>
            <w:szCs w:val="22"/>
            <w:lang w:eastAsia="en-US"/>
          </w:rPr>
          <w:tab/>
        </w:r>
        <w:r w:rsidR="00CF21A8" w:rsidRPr="00033D7C">
          <w:rPr>
            <w:rStyle w:val="Hyperlink"/>
            <w:noProof/>
          </w:rPr>
          <w:t>Function: Part Demand Data</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_Toc494102690 \h </w:instrText>
        </w:r>
        <w:r w:rsidR="00CF21A8" w:rsidRPr="00033D7C">
          <w:rPr>
            <w:noProof/>
            <w:webHidden/>
          </w:rPr>
        </w:r>
        <w:r w:rsidR="00CF21A8" w:rsidRPr="00033D7C">
          <w:rPr>
            <w:noProof/>
            <w:webHidden/>
          </w:rPr>
          <w:fldChar w:fldCharType="separate"/>
        </w:r>
        <w:r w:rsidR="00D750EA">
          <w:rPr>
            <w:noProof/>
            <w:webHidden/>
          </w:rPr>
          <w:t>37</w:t>
        </w:r>
        <w:r w:rsidR="00CF21A8" w:rsidRPr="00033D7C">
          <w:rPr>
            <w:noProof/>
            <w:webHidden/>
          </w:rPr>
          <w:fldChar w:fldCharType="end"/>
        </w:r>
      </w:hyperlink>
    </w:p>
    <w:p w14:paraId="40C2E489" w14:textId="4E678BDD" w:rsidR="00CF21A8" w:rsidRPr="00033D7C" w:rsidRDefault="00000000" w:rsidP="00CF21A8">
      <w:pPr>
        <w:pStyle w:val="TOC3"/>
        <w:rPr>
          <w:rFonts w:ascii="GE Inspira" w:eastAsia="Times New Roman" w:hAnsi="GE Inspira"/>
          <w:noProof/>
          <w:sz w:val="22"/>
          <w:lang w:eastAsia="en-US"/>
        </w:rPr>
      </w:pPr>
      <w:hyperlink w:anchor="_Toc494102691" w:history="1">
        <w:r w:rsidR="00CF21A8" w:rsidRPr="00033D7C">
          <w:rPr>
            <w:rStyle w:val="Hyperlink"/>
            <w:rFonts w:ascii="GE Inspira" w:hAnsi="GE Inspira"/>
            <w:noProof/>
          </w:rPr>
          <w:t>9.3.1.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37</w:t>
        </w:r>
        <w:r w:rsidR="00CF21A8" w:rsidRPr="00033D7C">
          <w:rPr>
            <w:rFonts w:ascii="GE Inspira" w:hAnsi="GE Inspira"/>
            <w:noProof/>
            <w:webHidden/>
          </w:rPr>
          <w:fldChar w:fldCharType="end"/>
        </w:r>
      </w:hyperlink>
    </w:p>
    <w:p w14:paraId="0FC62102" w14:textId="30B72E19" w:rsidR="00CF21A8" w:rsidRPr="00033D7C" w:rsidRDefault="00000000" w:rsidP="00CF21A8">
      <w:pPr>
        <w:pStyle w:val="TOC3"/>
        <w:rPr>
          <w:rFonts w:ascii="GE Inspira" w:eastAsia="Times New Roman" w:hAnsi="GE Inspira"/>
          <w:noProof/>
          <w:sz w:val="22"/>
          <w:lang w:eastAsia="en-US"/>
        </w:rPr>
      </w:pPr>
      <w:hyperlink w:anchor="_Toc494102692" w:history="1">
        <w:r w:rsidR="00CF21A8" w:rsidRPr="00033D7C">
          <w:rPr>
            <w:rStyle w:val="Hyperlink"/>
            <w:rFonts w:ascii="GE Inspira" w:hAnsi="GE Inspira"/>
            <w:noProof/>
          </w:rPr>
          <w:t>9.3.2.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38</w:t>
        </w:r>
        <w:r w:rsidR="00CF21A8" w:rsidRPr="00033D7C">
          <w:rPr>
            <w:rFonts w:ascii="GE Inspira" w:hAnsi="GE Inspira"/>
            <w:noProof/>
            <w:webHidden/>
          </w:rPr>
          <w:fldChar w:fldCharType="end"/>
        </w:r>
      </w:hyperlink>
    </w:p>
    <w:p w14:paraId="3EECF6E9" w14:textId="66F9978A" w:rsidR="00CF21A8" w:rsidRPr="00033D7C" w:rsidRDefault="00000000" w:rsidP="00CF21A8">
      <w:pPr>
        <w:pStyle w:val="TOC3"/>
        <w:rPr>
          <w:rFonts w:ascii="GE Inspira" w:eastAsia="Times New Roman" w:hAnsi="GE Inspira"/>
          <w:noProof/>
          <w:sz w:val="22"/>
          <w:lang w:eastAsia="en-US"/>
        </w:rPr>
      </w:pPr>
      <w:hyperlink w:anchor="_Toc494102693" w:history="1">
        <w:r w:rsidR="00CF21A8" w:rsidRPr="00033D7C">
          <w:rPr>
            <w:rStyle w:val="Hyperlink"/>
            <w:rFonts w:ascii="GE Inspira" w:hAnsi="GE Inspira"/>
            <w:noProof/>
          </w:rPr>
          <w:t>9.3.3.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38</w:t>
        </w:r>
        <w:r w:rsidR="00CF21A8" w:rsidRPr="00033D7C">
          <w:rPr>
            <w:rFonts w:ascii="GE Inspira" w:hAnsi="GE Inspira"/>
            <w:noProof/>
            <w:webHidden/>
          </w:rPr>
          <w:fldChar w:fldCharType="end"/>
        </w:r>
      </w:hyperlink>
    </w:p>
    <w:p w14:paraId="23C9106E" w14:textId="6F0A6EA4" w:rsidR="00CF21A8" w:rsidRPr="00033D7C" w:rsidRDefault="00000000" w:rsidP="00CF21A8">
      <w:pPr>
        <w:pStyle w:val="TOC3"/>
        <w:rPr>
          <w:rFonts w:ascii="GE Inspira" w:eastAsia="Times New Roman" w:hAnsi="GE Inspira"/>
          <w:noProof/>
          <w:sz w:val="22"/>
          <w:lang w:eastAsia="en-US"/>
        </w:rPr>
      </w:pPr>
      <w:hyperlink w:anchor="_Toc494102694" w:history="1">
        <w:r w:rsidR="00CF21A8" w:rsidRPr="00033D7C">
          <w:rPr>
            <w:rStyle w:val="Hyperlink"/>
            <w:rFonts w:ascii="GE Inspira" w:hAnsi="GE Inspira"/>
            <w:noProof/>
          </w:rPr>
          <w:t>9.3.4.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38</w:t>
        </w:r>
        <w:r w:rsidR="00CF21A8" w:rsidRPr="00033D7C">
          <w:rPr>
            <w:rFonts w:ascii="GE Inspira" w:hAnsi="GE Inspira"/>
            <w:noProof/>
            <w:webHidden/>
          </w:rPr>
          <w:fldChar w:fldCharType="end"/>
        </w:r>
      </w:hyperlink>
    </w:p>
    <w:p w14:paraId="7387FFE2" w14:textId="1D8EDA22" w:rsidR="00CF21A8" w:rsidRPr="00033D7C" w:rsidRDefault="00000000" w:rsidP="00CF21A8">
      <w:pPr>
        <w:pStyle w:val="TOC3"/>
        <w:rPr>
          <w:rFonts w:ascii="GE Inspira" w:eastAsia="Times New Roman" w:hAnsi="GE Inspira"/>
          <w:noProof/>
          <w:sz w:val="22"/>
          <w:lang w:eastAsia="en-US"/>
        </w:rPr>
      </w:pPr>
      <w:hyperlink w:anchor="_Toc494102695" w:history="1">
        <w:r w:rsidR="00CF21A8" w:rsidRPr="00033D7C">
          <w:rPr>
            <w:rStyle w:val="Hyperlink"/>
            <w:rFonts w:ascii="GE Inspira" w:hAnsi="GE Inspira"/>
            <w:noProof/>
          </w:rPr>
          <w:t>9.3.5.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45</w:t>
        </w:r>
        <w:r w:rsidR="00CF21A8" w:rsidRPr="00033D7C">
          <w:rPr>
            <w:rFonts w:ascii="GE Inspira" w:hAnsi="GE Inspira"/>
            <w:noProof/>
            <w:webHidden/>
          </w:rPr>
          <w:fldChar w:fldCharType="end"/>
        </w:r>
      </w:hyperlink>
    </w:p>
    <w:p w14:paraId="43707C95" w14:textId="45391D6E" w:rsidR="00CF21A8" w:rsidRPr="00033D7C" w:rsidRDefault="00000000" w:rsidP="00CF21A8">
      <w:pPr>
        <w:pStyle w:val="TOC3"/>
        <w:rPr>
          <w:rFonts w:ascii="GE Inspira" w:eastAsia="Times New Roman" w:hAnsi="GE Inspira"/>
          <w:noProof/>
          <w:sz w:val="22"/>
          <w:lang w:eastAsia="en-US"/>
        </w:rPr>
      </w:pPr>
      <w:hyperlink w:anchor="_Toc494102696" w:history="1">
        <w:r w:rsidR="00CF21A8" w:rsidRPr="00033D7C">
          <w:rPr>
            <w:rStyle w:val="Hyperlink"/>
            <w:rFonts w:ascii="GE Inspira" w:hAnsi="GE Inspira"/>
            <w:noProof/>
          </w:rPr>
          <w:t>9.3.6.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46</w:t>
        </w:r>
        <w:r w:rsidR="00CF21A8" w:rsidRPr="00033D7C">
          <w:rPr>
            <w:rFonts w:ascii="GE Inspira" w:hAnsi="GE Inspira"/>
            <w:noProof/>
            <w:webHidden/>
          </w:rPr>
          <w:fldChar w:fldCharType="end"/>
        </w:r>
      </w:hyperlink>
    </w:p>
    <w:p w14:paraId="4D684728" w14:textId="24F4ED42" w:rsidR="00CF21A8" w:rsidRPr="00033D7C" w:rsidRDefault="00000000" w:rsidP="00CF21A8">
      <w:pPr>
        <w:pStyle w:val="TOC3"/>
        <w:rPr>
          <w:rFonts w:ascii="GE Inspira" w:eastAsia="Times New Roman" w:hAnsi="GE Inspira"/>
          <w:noProof/>
          <w:sz w:val="22"/>
          <w:lang w:eastAsia="en-US"/>
        </w:rPr>
      </w:pPr>
      <w:hyperlink w:anchor="_Toc494102697" w:history="1">
        <w:r w:rsidR="00CF21A8" w:rsidRPr="00033D7C">
          <w:rPr>
            <w:rStyle w:val="Hyperlink"/>
            <w:rFonts w:ascii="GE Inspira" w:hAnsi="GE Inspira"/>
            <w:noProof/>
          </w:rPr>
          <w:t>9.3.7.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49</w:t>
        </w:r>
        <w:r w:rsidR="00CF21A8" w:rsidRPr="00033D7C">
          <w:rPr>
            <w:rFonts w:ascii="GE Inspira" w:hAnsi="GE Inspira"/>
            <w:noProof/>
            <w:webHidden/>
          </w:rPr>
          <w:fldChar w:fldCharType="end"/>
        </w:r>
      </w:hyperlink>
    </w:p>
    <w:p w14:paraId="347E9A01" w14:textId="08601906" w:rsidR="00CF21A8" w:rsidRPr="00033D7C" w:rsidRDefault="00000000" w:rsidP="00CF21A8">
      <w:pPr>
        <w:pStyle w:val="TOC3"/>
        <w:rPr>
          <w:rFonts w:ascii="GE Inspira" w:eastAsia="Times New Roman" w:hAnsi="GE Inspira"/>
          <w:noProof/>
          <w:sz w:val="22"/>
          <w:lang w:eastAsia="en-US"/>
        </w:rPr>
      </w:pPr>
      <w:hyperlink w:anchor="_Toc494102698" w:history="1">
        <w:r w:rsidR="00CF21A8" w:rsidRPr="00033D7C">
          <w:rPr>
            <w:rStyle w:val="Hyperlink"/>
            <w:rFonts w:ascii="GE Inspira" w:hAnsi="GE Inspira"/>
            <w:noProof/>
            <w:lang w:val="en-GB"/>
          </w:rPr>
          <w:t>9.3.8.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49</w:t>
        </w:r>
        <w:r w:rsidR="00CF21A8" w:rsidRPr="00033D7C">
          <w:rPr>
            <w:rFonts w:ascii="GE Inspira" w:hAnsi="GE Inspira"/>
            <w:noProof/>
            <w:webHidden/>
          </w:rPr>
          <w:fldChar w:fldCharType="end"/>
        </w:r>
      </w:hyperlink>
    </w:p>
    <w:p w14:paraId="77E6F559" w14:textId="610B0CEE" w:rsidR="00CF21A8" w:rsidRPr="00033D7C" w:rsidRDefault="00000000" w:rsidP="00CF21A8">
      <w:pPr>
        <w:pStyle w:val="TOC3"/>
        <w:rPr>
          <w:rFonts w:ascii="GE Inspira" w:eastAsia="Times New Roman" w:hAnsi="GE Inspira"/>
          <w:noProof/>
          <w:sz w:val="22"/>
          <w:lang w:eastAsia="en-US"/>
        </w:rPr>
      </w:pPr>
      <w:hyperlink w:anchor="_Toc494102699" w:history="1">
        <w:r w:rsidR="00CF21A8" w:rsidRPr="00033D7C">
          <w:rPr>
            <w:rStyle w:val="Hyperlink"/>
            <w:rFonts w:ascii="GE Inspira" w:hAnsi="GE Inspira"/>
            <w:noProof/>
            <w:lang w:val="en-GB"/>
          </w:rPr>
          <w:t>9.3.9.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_Toc494102699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49</w:t>
        </w:r>
        <w:r w:rsidR="00CF21A8" w:rsidRPr="00033D7C">
          <w:rPr>
            <w:rFonts w:ascii="GE Inspira" w:hAnsi="GE Inspira"/>
            <w:noProof/>
            <w:webHidden/>
          </w:rPr>
          <w:fldChar w:fldCharType="end"/>
        </w:r>
      </w:hyperlink>
    </w:p>
    <w:p w14:paraId="725F4121" w14:textId="6E5DA424" w:rsidR="00CF21A8" w:rsidRPr="00033D7C" w:rsidRDefault="00000000" w:rsidP="00CF21A8">
      <w:pPr>
        <w:pStyle w:val="TOC2"/>
        <w:rPr>
          <w:rFonts w:eastAsia="Times New Roman" w:cs="Times New Roman"/>
          <w:b/>
          <w:noProof/>
          <w:sz w:val="22"/>
          <w:szCs w:val="22"/>
          <w:lang w:eastAsia="en-US"/>
        </w:rPr>
      </w:pPr>
      <w:hyperlink w:anchor="_Toc494102700" w:history="1">
        <w:r w:rsidR="00CF21A8" w:rsidRPr="00033D7C">
          <w:rPr>
            <w:rStyle w:val="Hyperlink"/>
            <w:noProof/>
          </w:rPr>
          <w:t>9.4.</w:t>
        </w:r>
        <w:r w:rsidR="00CF21A8" w:rsidRPr="00033D7C">
          <w:rPr>
            <w:rFonts w:eastAsia="Times New Roman" w:cs="Times New Roman"/>
            <w:b/>
            <w:noProof/>
            <w:sz w:val="22"/>
            <w:szCs w:val="22"/>
            <w:lang w:eastAsia="en-US"/>
          </w:rPr>
          <w:tab/>
        </w:r>
        <w:r w:rsidR="00CF21A8" w:rsidRPr="00033D7C">
          <w:rPr>
            <w:rStyle w:val="Hyperlink"/>
            <w:bCs/>
            <w:noProof/>
          </w:rPr>
          <w:t>Function: Part Source Data</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_Toc494102700 \h </w:instrText>
        </w:r>
        <w:r w:rsidR="00CF21A8" w:rsidRPr="00033D7C">
          <w:rPr>
            <w:noProof/>
            <w:webHidden/>
          </w:rPr>
        </w:r>
        <w:r w:rsidR="00CF21A8" w:rsidRPr="00033D7C">
          <w:rPr>
            <w:noProof/>
            <w:webHidden/>
          </w:rPr>
          <w:fldChar w:fldCharType="separate"/>
        </w:r>
        <w:r w:rsidR="00D750EA">
          <w:rPr>
            <w:noProof/>
            <w:webHidden/>
          </w:rPr>
          <w:t>50</w:t>
        </w:r>
        <w:r w:rsidR="00CF21A8" w:rsidRPr="00033D7C">
          <w:rPr>
            <w:noProof/>
            <w:webHidden/>
          </w:rPr>
          <w:fldChar w:fldCharType="end"/>
        </w:r>
      </w:hyperlink>
    </w:p>
    <w:p w14:paraId="4B527B1C" w14:textId="4CC2F39B" w:rsidR="00CF21A8" w:rsidRPr="00033D7C" w:rsidRDefault="00000000" w:rsidP="00CF21A8">
      <w:pPr>
        <w:pStyle w:val="TOC3"/>
        <w:rPr>
          <w:rFonts w:ascii="GE Inspira" w:eastAsia="Times New Roman" w:hAnsi="GE Inspira"/>
          <w:noProof/>
          <w:sz w:val="22"/>
          <w:lang w:eastAsia="en-US"/>
        </w:rPr>
      </w:pPr>
      <w:hyperlink w:anchor="_Toc494102701" w:history="1">
        <w:r w:rsidR="00CF21A8" w:rsidRPr="00033D7C">
          <w:rPr>
            <w:rStyle w:val="Hyperlink"/>
            <w:rFonts w:ascii="GE Inspira" w:hAnsi="GE Inspira"/>
            <w:noProof/>
          </w:rPr>
          <w:t>9.4.1.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50</w:t>
        </w:r>
        <w:r w:rsidR="00CF21A8" w:rsidRPr="00033D7C">
          <w:rPr>
            <w:rFonts w:ascii="GE Inspira" w:hAnsi="GE Inspira"/>
            <w:noProof/>
            <w:webHidden/>
          </w:rPr>
          <w:fldChar w:fldCharType="end"/>
        </w:r>
      </w:hyperlink>
    </w:p>
    <w:p w14:paraId="3649BF35" w14:textId="3EBBA98C" w:rsidR="00CF21A8" w:rsidRPr="00033D7C" w:rsidRDefault="00000000" w:rsidP="00CF21A8">
      <w:pPr>
        <w:pStyle w:val="TOC3"/>
        <w:rPr>
          <w:rFonts w:ascii="GE Inspira" w:eastAsia="Times New Roman" w:hAnsi="GE Inspira"/>
          <w:noProof/>
          <w:sz w:val="22"/>
          <w:lang w:eastAsia="en-US"/>
        </w:rPr>
      </w:pPr>
      <w:hyperlink w:anchor="_Toc494102702" w:history="1">
        <w:r w:rsidR="00CF21A8" w:rsidRPr="00033D7C">
          <w:rPr>
            <w:rStyle w:val="Hyperlink"/>
            <w:rFonts w:ascii="GE Inspira" w:hAnsi="GE Inspira"/>
            <w:noProof/>
          </w:rPr>
          <w:t>9.4.2.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50</w:t>
        </w:r>
        <w:r w:rsidR="00CF21A8" w:rsidRPr="00033D7C">
          <w:rPr>
            <w:rFonts w:ascii="GE Inspira" w:hAnsi="GE Inspira"/>
            <w:noProof/>
            <w:webHidden/>
          </w:rPr>
          <w:fldChar w:fldCharType="end"/>
        </w:r>
      </w:hyperlink>
    </w:p>
    <w:p w14:paraId="46392C85" w14:textId="49AF4874" w:rsidR="00CF21A8" w:rsidRPr="00033D7C" w:rsidRDefault="00000000" w:rsidP="00CF21A8">
      <w:pPr>
        <w:pStyle w:val="TOC3"/>
        <w:rPr>
          <w:rFonts w:ascii="GE Inspira" w:eastAsia="Times New Roman" w:hAnsi="GE Inspira"/>
          <w:noProof/>
          <w:sz w:val="22"/>
          <w:lang w:eastAsia="en-US"/>
        </w:rPr>
      </w:pPr>
      <w:hyperlink w:anchor="_Toc494102703" w:history="1">
        <w:r w:rsidR="00CF21A8" w:rsidRPr="00033D7C">
          <w:rPr>
            <w:rStyle w:val="Hyperlink"/>
            <w:rFonts w:ascii="GE Inspira" w:hAnsi="GE Inspira"/>
            <w:noProof/>
          </w:rPr>
          <w:t>9.4.3.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50</w:t>
        </w:r>
        <w:r w:rsidR="00CF21A8" w:rsidRPr="00033D7C">
          <w:rPr>
            <w:rFonts w:ascii="GE Inspira" w:hAnsi="GE Inspira"/>
            <w:noProof/>
            <w:webHidden/>
          </w:rPr>
          <w:fldChar w:fldCharType="end"/>
        </w:r>
      </w:hyperlink>
    </w:p>
    <w:p w14:paraId="1A6DC31C" w14:textId="7BB4FA24" w:rsidR="00CF21A8" w:rsidRPr="00033D7C" w:rsidRDefault="00000000" w:rsidP="00CF21A8">
      <w:pPr>
        <w:pStyle w:val="TOC3"/>
        <w:rPr>
          <w:rFonts w:ascii="GE Inspira" w:eastAsia="Times New Roman" w:hAnsi="GE Inspira"/>
          <w:noProof/>
          <w:sz w:val="22"/>
          <w:lang w:eastAsia="en-US"/>
        </w:rPr>
      </w:pPr>
      <w:hyperlink w:anchor="_Toc494102704" w:history="1">
        <w:r w:rsidR="00CF21A8" w:rsidRPr="00033D7C">
          <w:rPr>
            <w:rStyle w:val="Hyperlink"/>
            <w:rFonts w:ascii="GE Inspira" w:hAnsi="GE Inspira"/>
            <w:noProof/>
          </w:rPr>
          <w:t>9.4.4.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50</w:t>
        </w:r>
        <w:r w:rsidR="00CF21A8" w:rsidRPr="00033D7C">
          <w:rPr>
            <w:rFonts w:ascii="GE Inspira" w:hAnsi="GE Inspira"/>
            <w:noProof/>
            <w:webHidden/>
          </w:rPr>
          <w:fldChar w:fldCharType="end"/>
        </w:r>
      </w:hyperlink>
    </w:p>
    <w:p w14:paraId="7FE2C603" w14:textId="5D2CD00E" w:rsidR="00CF21A8" w:rsidRPr="00033D7C" w:rsidRDefault="00000000" w:rsidP="00CF21A8">
      <w:pPr>
        <w:pStyle w:val="TOC3"/>
        <w:rPr>
          <w:rFonts w:ascii="GE Inspira" w:eastAsia="Times New Roman" w:hAnsi="GE Inspira"/>
          <w:noProof/>
          <w:sz w:val="22"/>
          <w:lang w:eastAsia="en-US"/>
        </w:rPr>
      </w:pPr>
      <w:hyperlink w:anchor="_Toc494102705" w:history="1">
        <w:r w:rsidR="00CF21A8" w:rsidRPr="00033D7C">
          <w:rPr>
            <w:rStyle w:val="Hyperlink"/>
            <w:rFonts w:ascii="GE Inspira" w:hAnsi="GE Inspira"/>
            <w:noProof/>
          </w:rPr>
          <w:t>9.4.5.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60</w:t>
        </w:r>
        <w:r w:rsidR="00CF21A8" w:rsidRPr="00033D7C">
          <w:rPr>
            <w:rFonts w:ascii="GE Inspira" w:hAnsi="GE Inspira"/>
            <w:noProof/>
            <w:webHidden/>
          </w:rPr>
          <w:fldChar w:fldCharType="end"/>
        </w:r>
      </w:hyperlink>
    </w:p>
    <w:p w14:paraId="39D34DD0" w14:textId="27EE5FD8" w:rsidR="00CF21A8" w:rsidRPr="00033D7C" w:rsidRDefault="00000000" w:rsidP="00CF21A8">
      <w:pPr>
        <w:pStyle w:val="TOC3"/>
        <w:rPr>
          <w:rFonts w:ascii="GE Inspira" w:eastAsia="Times New Roman" w:hAnsi="GE Inspira"/>
          <w:noProof/>
          <w:sz w:val="22"/>
          <w:lang w:eastAsia="en-US"/>
        </w:rPr>
      </w:pPr>
      <w:hyperlink w:anchor="_Toc494102706" w:history="1">
        <w:r w:rsidR="00CF21A8" w:rsidRPr="00033D7C">
          <w:rPr>
            <w:rStyle w:val="Hyperlink"/>
            <w:rFonts w:ascii="GE Inspira" w:hAnsi="GE Inspira"/>
            <w:noProof/>
          </w:rPr>
          <w:t>9.4.6.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60</w:t>
        </w:r>
        <w:r w:rsidR="00CF21A8" w:rsidRPr="00033D7C">
          <w:rPr>
            <w:rFonts w:ascii="GE Inspira" w:hAnsi="GE Inspira"/>
            <w:noProof/>
            <w:webHidden/>
          </w:rPr>
          <w:fldChar w:fldCharType="end"/>
        </w:r>
      </w:hyperlink>
    </w:p>
    <w:p w14:paraId="7A5CED9D" w14:textId="7DB0C14C" w:rsidR="00CF21A8" w:rsidRPr="00033D7C" w:rsidRDefault="00000000" w:rsidP="00CF21A8">
      <w:pPr>
        <w:pStyle w:val="TOC3"/>
        <w:rPr>
          <w:rFonts w:ascii="GE Inspira" w:eastAsia="Times New Roman" w:hAnsi="GE Inspira"/>
          <w:noProof/>
          <w:sz w:val="22"/>
          <w:lang w:eastAsia="en-US"/>
        </w:rPr>
      </w:pPr>
      <w:hyperlink w:anchor="_Toc494102707" w:history="1">
        <w:r w:rsidR="00CF21A8" w:rsidRPr="00033D7C">
          <w:rPr>
            <w:rStyle w:val="Hyperlink"/>
            <w:rFonts w:ascii="GE Inspira" w:hAnsi="GE Inspira"/>
            <w:noProof/>
          </w:rPr>
          <w:t>9.4.7.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63</w:t>
        </w:r>
        <w:r w:rsidR="00CF21A8" w:rsidRPr="00033D7C">
          <w:rPr>
            <w:rFonts w:ascii="GE Inspira" w:hAnsi="GE Inspira"/>
            <w:noProof/>
            <w:webHidden/>
          </w:rPr>
          <w:fldChar w:fldCharType="end"/>
        </w:r>
      </w:hyperlink>
    </w:p>
    <w:p w14:paraId="5A14A40F" w14:textId="75BA3457" w:rsidR="00CF21A8" w:rsidRPr="00033D7C" w:rsidRDefault="00000000" w:rsidP="00CF21A8">
      <w:pPr>
        <w:pStyle w:val="TOC3"/>
        <w:rPr>
          <w:rFonts w:ascii="GE Inspira" w:eastAsia="Times New Roman" w:hAnsi="GE Inspira"/>
          <w:noProof/>
          <w:sz w:val="22"/>
          <w:lang w:eastAsia="en-US"/>
        </w:rPr>
      </w:pPr>
      <w:hyperlink w:anchor="_Toc494102708" w:history="1">
        <w:r w:rsidR="00CF21A8" w:rsidRPr="00033D7C">
          <w:rPr>
            <w:rStyle w:val="Hyperlink"/>
            <w:rFonts w:ascii="GE Inspira" w:hAnsi="GE Inspira"/>
            <w:noProof/>
            <w:lang w:val="en-GB"/>
          </w:rPr>
          <w:t>9.4.8.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63</w:t>
        </w:r>
        <w:r w:rsidR="00CF21A8" w:rsidRPr="00033D7C">
          <w:rPr>
            <w:rFonts w:ascii="GE Inspira" w:hAnsi="GE Inspira"/>
            <w:noProof/>
            <w:webHidden/>
          </w:rPr>
          <w:fldChar w:fldCharType="end"/>
        </w:r>
      </w:hyperlink>
    </w:p>
    <w:p w14:paraId="64E6AF62" w14:textId="27291980" w:rsidR="00CF21A8" w:rsidRPr="00033D7C" w:rsidRDefault="00000000" w:rsidP="00CF21A8">
      <w:pPr>
        <w:pStyle w:val="TOC3"/>
        <w:rPr>
          <w:rFonts w:ascii="GE Inspira" w:eastAsia="Times New Roman" w:hAnsi="GE Inspira"/>
          <w:noProof/>
          <w:sz w:val="22"/>
          <w:lang w:eastAsia="en-US"/>
        </w:rPr>
      </w:pPr>
      <w:hyperlink w:anchor="_Toc494102709" w:history="1">
        <w:r w:rsidR="00CF21A8" w:rsidRPr="00033D7C">
          <w:rPr>
            <w:rStyle w:val="Hyperlink"/>
            <w:rFonts w:ascii="GE Inspira" w:hAnsi="GE Inspira"/>
            <w:noProof/>
            <w:lang w:val="en-GB"/>
          </w:rPr>
          <w:t>9.4.9.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_Toc494102709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63</w:t>
        </w:r>
        <w:r w:rsidR="00CF21A8" w:rsidRPr="00033D7C">
          <w:rPr>
            <w:rFonts w:ascii="GE Inspira" w:hAnsi="GE Inspira"/>
            <w:noProof/>
            <w:webHidden/>
          </w:rPr>
          <w:fldChar w:fldCharType="end"/>
        </w:r>
      </w:hyperlink>
    </w:p>
    <w:p w14:paraId="00E33DF0" w14:textId="365CC053" w:rsidR="00CF21A8" w:rsidRPr="00033D7C" w:rsidRDefault="00000000" w:rsidP="00CF21A8">
      <w:pPr>
        <w:pStyle w:val="TOC2"/>
        <w:rPr>
          <w:rFonts w:eastAsia="Times New Roman" w:cs="Times New Roman"/>
          <w:b/>
          <w:noProof/>
          <w:sz w:val="22"/>
          <w:szCs w:val="22"/>
          <w:lang w:eastAsia="en-US"/>
        </w:rPr>
      </w:pPr>
      <w:hyperlink w:anchor="_Toc494102710" w:history="1">
        <w:r w:rsidR="00CF21A8" w:rsidRPr="00033D7C">
          <w:rPr>
            <w:rStyle w:val="Hyperlink"/>
            <w:noProof/>
          </w:rPr>
          <w:t>9.5.</w:t>
        </w:r>
        <w:r w:rsidR="00CF21A8" w:rsidRPr="00033D7C">
          <w:rPr>
            <w:rFonts w:eastAsia="Times New Roman" w:cs="Times New Roman"/>
            <w:b/>
            <w:noProof/>
            <w:sz w:val="22"/>
            <w:szCs w:val="22"/>
            <w:lang w:eastAsia="en-US"/>
          </w:rPr>
          <w:tab/>
        </w:r>
        <w:r w:rsidR="00CF21A8" w:rsidRPr="00033D7C">
          <w:rPr>
            <w:rStyle w:val="Hyperlink"/>
            <w:bCs/>
            <w:noProof/>
          </w:rPr>
          <w:t>Function: Parts Supply</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_Toc494102710 \h </w:instrText>
        </w:r>
        <w:r w:rsidR="00CF21A8" w:rsidRPr="00033D7C">
          <w:rPr>
            <w:noProof/>
            <w:webHidden/>
          </w:rPr>
        </w:r>
        <w:r w:rsidR="00CF21A8" w:rsidRPr="00033D7C">
          <w:rPr>
            <w:noProof/>
            <w:webHidden/>
          </w:rPr>
          <w:fldChar w:fldCharType="separate"/>
        </w:r>
        <w:r w:rsidR="00D750EA">
          <w:rPr>
            <w:noProof/>
            <w:webHidden/>
          </w:rPr>
          <w:t>63</w:t>
        </w:r>
        <w:r w:rsidR="00CF21A8" w:rsidRPr="00033D7C">
          <w:rPr>
            <w:noProof/>
            <w:webHidden/>
          </w:rPr>
          <w:fldChar w:fldCharType="end"/>
        </w:r>
      </w:hyperlink>
    </w:p>
    <w:p w14:paraId="28CBD2EA" w14:textId="6C06E6AC" w:rsidR="00CF21A8" w:rsidRPr="00033D7C" w:rsidRDefault="00000000" w:rsidP="00CF21A8">
      <w:pPr>
        <w:pStyle w:val="TOC3"/>
        <w:rPr>
          <w:rFonts w:ascii="GE Inspira" w:eastAsia="Times New Roman" w:hAnsi="GE Inspira"/>
          <w:noProof/>
          <w:sz w:val="22"/>
          <w:lang w:eastAsia="en-US"/>
        </w:rPr>
      </w:pPr>
      <w:hyperlink w:anchor="_Toc494102711" w:history="1">
        <w:r w:rsidR="00CF21A8" w:rsidRPr="00033D7C">
          <w:rPr>
            <w:rStyle w:val="Hyperlink"/>
            <w:rFonts w:ascii="GE Inspira" w:hAnsi="GE Inspira"/>
            <w:noProof/>
          </w:rPr>
          <w:t>9.5.1.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63</w:t>
        </w:r>
        <w:r w:rsidR="00CF21A8" w:rsidRPr="00033D7C">
          <w:rPr>
            <w:rFonts w:ascii="GE Inspira" w:hAnsi="GE Inspira"/>
            <w:noProof/>
            <w:webHidden/>
          </w:rPr>
          <w:fldChar w:fldCharType="end"/>
        </w:r>
      </w:hyperlink>
    </w:p>
    <w:p w14:paraId="2E6733BA" w14:textId="50438EE2" w:rsidR="00CF21A8" w:rsidRPr="00033D7C" w:rsidRDefault="00000000" w:rsidP="00CF21A8">
      <w:pPr>
        <w:pStyle w:val="TOC3"/>
        <w:rPr>
          <w:rFonts w:ascii="GE Inspira" w:eastAsia="Times New Roman" w:hAnsi="GE Inspira"/>
          <w:noProof/>
          <w:sz w:val="22"/>
          <w:lang w:eastAsia="en-US"/>
        </w:rPr>
      </w:pPr>
      <w:hyperlink w:anchor="_Toc494102712" w:history="1">
        <w:r w:rsidR="00CF21A8" w:rsidRPr="00033D7C">
          <w:rPr>
            <w:rStyle w:val="Hyperlink"/>
            <w:rFonts w:ascii="GE Inspira" w:hAnsi="GE Inspira"/>
            <w:noProof/>
          </w:rPr>
          <w:t>9.5.2.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64</w:t>
        </w:r>
        <w:r w:rsidR="00CF21A8" w:rsidRPr="00033D7C">
          <w:rPr>
            <w:rFonts w:ascii="GE Inspira" w:hAnsi="GE Inspira"/>
            <w:noProof/>
            <w:webHidden/>
          </w:rPr>
          <w:fldChar w:fldCharType="end"/>
        </w:r>
      </w:hyperlink>
    </w:p>
    <w:p w14:paraId="483827F2" w14:textId="423B0231" w:rsidR="00CF21A8" w:rsidRPr="00033D7C" w:rsidRDefault="00000000" w:rsidP="00CF21A8">
      <w:pPr>
        <w:pStyle w:val="TOC3"/>
        <w:rPr>
          <w:rFonts w:ascii="GE Inspira" w:eastAsia="Times New Roman" w:hAnsi="GE Inspira"/>
          <w:noProof/>
          <w:sz w:val="22"/>
          <w:lang w:eastAsia="en-US"/>
        </w:rPr>
      </w:pPr>
      <w:hyperlink w:anchor="_Toc494102713" w:history="1">
        <w:r w:rsidR="00CF21A8" w:rsidRPr="00033D7C">
          <w:rPr>
            <w:rStyle w:val="Hyperlink"/>
            <w:rFonts w:ascii="GE Inspira" w:hAnsi="GE Inspira"/>
            <w:noProof/>
          </w:rPr>
          <w:t>9.5.3.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64</w:t>
        </w:r>
        <w:r w:rsidR="00CF21A8" w:rsidRPr="00033D7C">
          <w:rPr>
            <w:rFonts w:ascii="GE Inspira" w:hAnsi="GE Inspira"/>
            <w:noProof/>
            <w:webHidden/>
          </w:rPr>
          <w:fldChar w:fldCharType="end"/>
        </w:r>
      </w:hyperlink>
    </w:p>
    <w:p w14:paraId="2D61480B" w14:textId="530A3624" w:rsidR="00CF21A8" w:rsidRPr="00033D7C" w:rsidRDefault="00000000" w:rsidP="00CF21A8">
      <w:pPr>
        <w:pStyle w:val="TOC3"/>
        <w:rPr>
          <w:rFonts w:ascii="GE Inspira" w:eastAsia="Times New Roman" w:hAnsi="GE Inspira"/>
          <w:noProof/>
          <w:sz w:val="22"/>
          <w:lang w:eastAsia="en-US"/>
        </w:rPr>
      </w:pPr>
      <w:hyperlink w:anchor="_Toc494102714" w:history="1">
        <w:r w:rsidR="00CF21A8" w:rsidRPr="00033D7C">
          <w:rPr>
            <w:rStyle w:val="Hyperlink"/>
            <w:rFonts w:ascii="GE Inspira" w:hAnsi="GE Inspira"/>
            <w:noProof/>
          </w:rPr>
          <w:t>9.5.4.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65</w:t>
        </w:r>
        <w:r w:rsidR="00CF21A8" w:rsidRPr="00033D7C">
          <w:rPr>
            <w:rFonts w:ascii="GE Inspira" w:hAnsi="GE Inspira"/>
            <w:noProof/>
            <w:webHidden/>
          </w:rPr>
          <w:fldChar w:fldCharType="end"/>
        </w:r>
      </w:hyperlink>
    </w:p>
    <w:p w14:paraId="081596FB" w14:textId="2351B67E" w:rsidR="00CF21A8" w:rsidRPr="00033D7C" w:rsidRDefault="00000000" w:rsidP="00CF21A8">
      <w:pPr>
        <w:pStyle w:val="TOC3"/>
        <w:rPr>
          <w:rFonts w:ascii="GE Inspira" w:eastAsia="Times New Roman" w:hAnsi="GE Inspira"/>
          <w:noProof/>
          <w:sz w:val="22"/>
          <w:lang w:eastAsia="en-US"/>
        </w:rPr>
      </w:pPr>
      <w:hyperlink w:anchor="_Toc494102715" w:history="1">
        <w:r w:rsidR="00CF21A8" w:rsidRPr="00033D7C">
          <w:rPr>
            <w:rStyle w:val="Hyperlink"/>
            <w:rFonts w:ascii="GE Inspira" w:hAnsi="GE Inspira"/>
            <w:noProof/>
          </w:rPr>
          <w:t>9.5.5.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91</w:t>
        </w:r>
        <w:r w:rsidR="00CF21A8" w:rsidRPr="00033D7C">
          <w:rPr>
            <w:rFonts w:ascii="GE Inspira" w:hAnsi="GE Inspira"/>
            <w:noProof/>
            <w:webHidden/>
          </w:rPr>
          <w:fldChar w:fldCharType="end"/>
        </w:r>
      </w:hyperlink>
    </w:p>
    <w:p w14:paraId="3F4DCB83" w14:textId="769508EC" w:rsidR="00CF21A8" w:rsidRPr="00033D7C" w:rsidRDefault="00000000" w:rsidP="00CF21A8">
      <w:pPr>
        <w:pStyle w:val="TOC3"/>
        <w:rPr>
          <w:rFonts w:ascii="GE Inspira" w:eastAsia="Times New Roman" w:hAnsi="GE Inspira"/>
          <w:noProof/>
          <w:sz w:val="22"/>
          <w:lang w:eastAsia="en-US"/>
        </w:rPr>
      </w:pPr>
      <w:hyperlink w:anchor="_Toc494102716" w:history="1">
        <w:r w:rsidR="00CF21A8" w:rsidRPr="00033D7C">
          <w:rPr>
            <w:rStyle w:val="Hyperlink"/>
            <w:rFonts w:ascii="GE Inspira" w:hAnsi="GE Inspira"/>
            <w:noProof/>
          </w:rPr>
          <w:t>9.5.6.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91</w:t>
        </w:r>
        <w:r w:rsidR="00CF21A8" w:rsidRPr="00033D7C">
          <w:rPr>
            <w:rFonts w:ascii="GE Inspira" w:hAnsi="GE Inspira"/>
            <w:noProof/>
            <w:webHidden/>
          </w:rPr>
          <w:fldChar w:fldCharType="end"/>
        </w:r>
      </w:hyperlink>
    </w:p>
    <w:p w14:paraId="26854080" w14:textId="11181B20" w:rsidR="00CF21A8" w:rsidRPr="00033D7C" w:rsidRDefault="00000000" w:rsidP="00CF21A8">
      <w:pPr>
        <w:pStyle w:val="TOC3"/>
        <w:rPr>
          <w:rFonts w:ascii="GE Inspira" w:eastAsia="Times New Roman" w:hAnsi="GE Inspira"/>
          <w:noProof/>
          <w:sz w:val="22"/>
          <w:lang w:eastAsia="en-US"/>
        </w:rPr>
      </w:pPr>
      <w:hyperlink w:anchor="_Toc494102717" w:history="1">
        <w:r w:rsidR="00CF21A8" w:rsidRPr="00033D7C">
          <w:rPr>
            <w:rStyle w:val="Hyperlink"/>
            <w:rFonts w:ascii="GE Inspira" w:hAnsi="GE Inspira"/>
            <w:noProof/>
          </w:rPr>
          <w:t>9.5.7.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96</w:t>
        </w:r>
        <w:r w:rsidR="00CF21A8" w:rsidRPr="00033D7C">
          <w:rPr>
            <w:rFonts w:ascii="GE Inspira" w:hAnsi="GE Inspira"/>
            <w:noProof/>
            <w:webHidden/>
          </w:rPr>
          <w:fldChar w:fldCharType="end"/>
        </w:r>
      </w:hyperlink>
    </w:p>
    <w:p w14:paraId="61083528" w14:textId="1C1D1CF2" w:rsidR="00CF21A8" w:rsidRPr="00033D7C" w:rsidRDefault="00000000" w:rsidP="00CF21A8">
      <w:pPr>
        <w:pStyle w:val="TOC3"/>
        <w:rPr>
          <w:rFonts w:ascii="GE Inspira" w:eastAsia="Times New Roman" w:hAnsi="GE Inspira"/>
          <w:noProof/>
          <w:sz w:val="22"/>
          <w:lang w:eastAsia="en-US"/>
        </w:rPr>
      </w:pPr>
      <w:hyperlink w:anchor="_Toc494102718" w:history="1">
        <w:r w:rsidR="00CF21A8" w:rsidRPr="00033D7C">
          <w:rPr>
            <w:rStyle w:val="Hyperlink"/>
            <w:rFonts w:ascii="GE Inspira" w:hAnsi="GE Inspira"/>
            <w:noProof/>
            <w:lang w:val="en-GB"/>
          </w:rPr>
          <w:t>9.5.8.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96</w:t>
        </w:r>
        <w:r w:rsidR="00CF21A8" w:rsidRPr="00033D7C">
          <w:rPr>
            <w:rFonts w:ascii="GE Inspira" w:hAnsi="GE Inspira"/>
            <w:noProof/>
            <w:webHidden/>
          </w:rPr>
          <w:fldChar w:fldCharType="end"/>
        </w:r>
      </w:hyperlink>
    </w:p>
    <w:p w14:paraId="12EC2463" w14:textId="3FE60FA0" w:rsidR="00CF21A8" w:rsidRPr="00033D7C" w:rsidRDefault="00000000" w:rsidP="00CF21A8">
      <w:pPr>
        <w:pStyle w:val="TOC3"/>
        <w:rPr>
          <w:rFonts w:ascii="GE Inspira" w:eastAsia="Times New Roman" w:hAnsi="GE Inspira"/>
          <w:noProof/>
          <w:sz w:val="22"/>
          <w:lang w:eastAsia="en-US"/>
        </w:rPr>
      </w:pPr>
      <w:hyperlink w:anchor="_Toc494102719" w:history="1">
        <w:r w:rsidR="00CF21A8" w:rsidRPr="00033D7C">
          <w:rPr>
            <w:rStyle w:val="Hyperlink"/>
            <w:rFonts w:ascii="GE Inspira" w:hAnsi="GE Inspira"/>
            <w:noProof/>
            <w:lang w:val="en-GB"/>
          </w:rPr>
          <w:t>9.5.9.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_Toc494102719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96</w:t>
        </w:r>
        <w:r w:rsidR="00CF21A8" w:rsidRPr="00033D7C">
          <w:rPr>
            <w:rFonts w:ascii="GE Inspira" w:hAnsi="GE Inspira"/>
            <w:noProof/>
            <w:webHidden/>
          </w:rPr>
          <w:fldChar w:fldCharType="end"/>
        </w:r>
      </w:hyperlink>
    </w:p>
    <w:p w14:paraId="083CB02D" w14:textId="75B9FD13" w:rsidR="00CF21A8" w:rsidRPr="00033D7C" w:rsidRDefault="00000000" w:rsidP="00CF21A8">
      <w:pPr>
        <w:pStyle w:val="TOC2"/>
        <w:rPr>
          <w:rFonts w:eastAsia="Times New Roman" w:cs="Times New Roman"/>
          <w:b/>
          <w:noProof/>
          <w:sz w:val="22"/>
          <w:szCs w:val="22"/>
          <w:lang w:eastAsia="en-US"/>
        </w:rPr>
      </w:pPr>
      <w:hyperlink w:anchor="_Toc494102720" w:history="1">
        <w:r w:rsidR="00CF21A8" w:rsidRPr="00033D7C">
          <w:rPr>
            <w:rStyle w:val="Hyperlink"/>
            <w:noProof/>
          </w:rPr>
          <w:t>9.6.</w:t>
        </w:r>
        <w:r w:rsidR="00CF21A8" w:rsidRPr="00033D7C">
          <w:rPr>
            <w:rFonts w:eastAsia="Times New Roman" w:cs="Times New Roman"/>
            <w:b/>
            <w:noProof/>
            <w:sz w:val="22"/>
            <w:szCs w:val="22"/>
            <w:lang w:eastAsia="en-US"/>
          </w:rPr>
          <w:tab/>
        </w:r>
        <w:r w:rsidR="00CF21A8" w:rsidRPr="00033D7C">
          <w:rPr>
            <w:rStyle w:val="Hyperlink"/>
            <w:bCs/>
            <w:noProof/>
          </w:rPr>
          <w:t>Function: Extract Onhand Information</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_Toc494102720 \h </w:instrText>
        </w:r>
        <w:r w:rsidR="00CF21A8" w:rsidRPr="00033D7C">
          <w:rPr>
            <w:noProof/>
            <w:webHidden/>
          </w:rPr>
        </w:r>
        <w:r w:rsidR="00CF21A8" w:rsidRPr="00033D7C">
          <w:rPr>
            <w:noProof/>
            <w:webHidden/>
          </w:rPr>
          <w:fldChar w:fldCharType="separate"/>
        </w:r>
        <w:r w:rsidR="00D750EA">
          <w:rPr>
            <w:noProof/>
            <w:webHidden/>
          </w:rPr>
          <w:t>97</w:t>
        </w:r>
        <w:r w:rsidR="00CF21A8" w:rsidRPr="00033D7C">
          <w:rPr>
            <w:noProof/>
            <w:webHidden/>
          </w:rPr>
          <w:fldChar w:fldCharType="end"/>
        </w:r>
      </w:hyperlink>
    </w:p>
    <w:p w14:paraId="1B3F6965" w14:textId="5E560F1F" w:rsidR="00CF21A8" w:rsidRPr="00033D7C" w:rsidRDefault="00000000" w:rsidP="00CF21A8">
      <w:pPr>
        <w:pStyle w:val="TOC3"/>
        <w:rPr>
          <w:rFonts w:ascii="GE Inspira" w:eastAsia="Times New Roman" w:hAnsi="GE Inspira"/>
          <w:noProof/>
          <w:sz w:val="22"/>
          <w:lang w:eastAsia="en-US"/>
        </w:rPr>
      </w:pPr>
      <w:hyperlink w:anchor="_Toc494102721" w:history="1">
        <w:r w:rsidR="00CF21A8" w:rsidRPr="00033D7C">
          <w:rPr>
            <w:rStyle w:val="Hyperlink"/>
            <w:rFonts w:ascii="GE Inspira" w:hAnsi="GE Inspira"/>
            <w:noProof/>
          </w:rPr>
          <w:t>9.6.1.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97</w:t>
        </w:r>
        <w:r w:rsidR="00CF21A8" w:rsidRPr="00033D7C">
          <w:rPr>
            <w:rFonts w:ascii="GE Inspira" w:hAnsi="GE Inspira"/>
            <w:noProof/>
            <w:webHidden/>
          </w:rPr>
          <w:fldChar w:fldCharType="end"/>
        </w:r>
      </w:hyperlink>
    </w:p>
    <w:p w14:paraId="6ABB0043" w14:textId="79549545" w:rsidR="00CF21A8" w:rsidRPr="00033D7C" w:rsidRDefault="00000000" w:rsidP="00CF21A8">
      <w:pPr>
        <w:pStyle w:val="TOC3"/>
        <w:rPr>
          <w:rFonts w:ascii="GE Inspira" w:eastAsia="Times New Roman" w:hAnsi="GE Inspira"/>
          <w:noProof/>
          <w:sz w:val="22"/>
          <w:lang w:eastAsia="en-US"/>
        </w:rPr>
      </w:pPr>
      <w:hyperlink w:anchor="_Toc494102722" w:history="1">
        <w:r w:rsidR="00CF21A8" w:rsidRPr="00033D7C">
          <w:rPr>
            <w:rStyle w:val="Hyperlink"/>
            <w:rFonts w:ascii="GE Inspira" w:hAnsi="GE Inspira"/>
            <w:noProof/>
          </w:rPr>
          <w:t>9.6.2.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97</w:t>
        </w:r>
        <w:r w:rsidR="00CF21A8" w:rsidRPr="00033D7C">
          <w:rPr>
            <w:rFonts w:ascii="GE Inspira" w:hAnsi="GE Inspira"/>
            <w:noProof/>
            <w:webHidden/>
          </w:rPr>
          <w:fldChar w:fldCharType="end"/>
        </w:r>
      </w:hyperlink>
    </w:p>
    <w:p w14:paraId="2305E980" w14:textId="3F246ECD" w:rsidR="00CF21A8" w:rsidRPr="00033D7C" w:rsidRDefault="00000000" w:rsidP="00CF21A8">
      <w:pPr>
        <w:pStyle w:val="TOC3"/>
        <w:rPr>
          <w:rFonts w:ascii="GE Inspira" w:eastAsia="Times New Roman" w:hAnsi="GE Inspira"/>
          <w:noProof/>
          <w:sz w:val="22"/>
          <w:lang w:eastAsia="en-US"/>
        </w:rPr>
      </w:pPr>
      <w:hyperlink w:anchor="_Toc494102723" w:history="1">
        <w:r w:rsidR="00CF21A8" w:rsidRPr="00033D7C">
          <w:rPr>
            <w:rStyle w:val="Hyperlink"/>
            <w:rFonts w:ascii="GE Inspira" w:hAnsi="GE Inspira"/>
            <w:noProof/>
          </w:rPr>
          <w:t>9.6.3.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97</w:t>
        </w:r>
        <w:r w:rsidR="00CF21A8" w:rsidRPr="00033D7C">
          <w:rPr>
            <w:rFonts w:ascii="GE Inspira" w:hAnsi="GE Inspira"/>
            <w:noProof/>
            <w:webHidden/>
          </w:rPr>
          <w:fldChar w:fldCharType="end"/>
        </w:r>
      </w:hyperlink>
    </w:p>
    <w:p w14:paraId="34DBA134" w14:textId="5DD72D06" w:rsidR="00CF21A8" w:rsidRPr="00033D7C" w:rsidRDefault="00000000" w:rsidP="00CF21A8">
      <w:pPr>
        <w:pStyle w:val="TOC3"/>
        <w:rPr>
          <w:rFonts w:ascii="GE Inspira" w:eastAsia="Times New Roman" w:hAnsi="GE Inspira"/>
          <w:noProof/>
          <w:sz w:val="22"/>
          <w:lang w:eastAsia="en-US"/>
        </w:rPr>
      </w:pPr>
      <w:hyperlink w:anchor="_Toc494102724" w:history="1">
        <w:r w:rsidR="00CF21A8" w:rsidRPr="00033D7C">
          <w:rPr>
            <w:rStyle w:val="Hyperlink"/>
            <w:rFonts w:ascii="GE Inspira" w:hAnsi="GE Inspira"/>
            <w:noProof/>
          </w:rPr>
          <w:t>9.6.4.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97</w:t>
        </w:r>
        <w:r w:rsidR="00CF21A8" w:rsidRPr="00033D7C">
          <w:rPr>
            <w:rFonts w:ascii="GE Inspira" w:hAnsi="GE Inspira"/>
            <w:noProof/>
            <w:webHidden/>
          </w:rPr>
          <w:fldChar w:fldCharType="end"/>
        </w:r>
      </w:hyperlink>
    </w:p>
    <w:p w14:paraId="68C4093A" w14:textId="1DFE6E60" w:rsidR="00CF21A8" w:rsidRPr="00033D7C" w:rsidRDefault="00000000" w:rsidP="00CF21A8">
      <w:pPr>
        <w:pStyle w:val="TOC3"/>
        <w:rPr>
          <w:rFonts w:ascii="GE Inspira" w:eastAsia="Times New Roman" w:hAnsi="GE Inspira"/>
          <w:noProof/>
          <w:sz w:val="22"/>
          <w:lang w:eastAsia="en-US"/>
        </w:rPr>
      </w:pPr>
      <w:hyperlink w:anchor="_Toc494102725" w:history="1">
        <w:r w:rsidR="00CF21A8" w:rsidRPr="00033D7C">
          <w:rPr>
            <w:rStyle w:val="Hyperlink"/>
            <w:rFonts w:ascii="GE Inspira" w:hAnsi="GE Inspira"/>
            <w:noProof/>
          </w:rPr>
          <w:t>9.6.5.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103</w:t>
        </w:r>
        <w:r w:rsidR="00CF21A8" w:rsidRPr="00033D7C">
          <w:rPr>
            <w:rFonts w:ascii="GE Inspira" w:hAnsi="GE Inspira"/>
            <w:noProof/>
            <w:webHidden/>
          </w:rPr>
          <w:fldChar w:fldCharType="end"/>
        </w:r>
      </w:hyperlink>
    </w:p>
    <w:p w14:paraId="43A2DEE5" w14:textId="31EFBE4F" w:rsidR="00CF21A8" w:rsidRPr="00033D7C" w:rsidRDefault="00000000" w:rsidP="00CF21A8">
      <w:pPr>
        <w:pStyle w:val="TOC3"/>
        <w:rPr>
          <w:rFonts w:ascii="GE Inspira" w:eastAsia="Times New Roman" w:hAnsi="GE Inspira"/>
          <w:noProof/>
          <w:sz w:val="22"/>
          <w:lang w:eastAsia="en-US"/>
        </w:rPr>
      </w:pPr>
      <w:hyperlink w:anchor="_Toc494102726" w:history="1">
        <w:r w:rsidR="00CF21A8" w:rsidRPr="00033D7C">
          <w:rPr>
            <w:rStyle w:val="Hyperlink"/>
            <w:rFonts w:ascii="GE Inspira" w:hAnsi="GE Inspira"/>
            <w:noProof/>
          </w:rPr>
          <w:t>9.6.6.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104</w:t>
        </w:r>
        <w:r w:rsidR="00CF21A8" w:rsidRPr="00033D7C">
          <w:rPr>
            <w:rFonts w:ascii="GE Inspira" w:hAnsi="GE Inspira"/>
            <w:noProof/>
            <w:webHidden/>
          </w:rPr>
          <w:fldChar w:fldCharType="end"/>
        </w:r>
      </w:hyperlink>
    </w:p>
    <w:p w14:paraId="5A4DD573" w14:textId="4720EFC9" w:rsidR="00CF21A8" w:rsidRPr="00033D7C" w:rsidRDefault="00000000" w:rsidP="00CF21A8">
      <w:pPr>
        <w:pStyle w:val="TOC3"/>
        <w:rPr>
          <w:rFonts w:ascii="GE Inspira" w:eastAsia="Times New Roman" w:hAnsi="GE Inspira"/>
          <w:noProof/>
          <w:sz w:val="22"/>
          <w:lang w:eastAsia="en-US"/>
        </w:rPr>
      </w:pPr>
      <w:hyperlink w:anchor="_Toc494102727" w:history="1">
        <w:r w:rsidR="00CF21A8" w:rsidRPr="00033D7C">
          <w:rPr>
            <w:rStyle w:val="Hyperlink"/>
            <w:rFonts w:ascii="GE Inspira" w:hAnsi="GE Inspira"/>
            <w:noProof/>
          </w:rPr>
          <w:t>9.6.7.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106</w:t>
        </w:r>
        <w:r w:rsidR="00CF21A8" w:rsidRPr="00033D7C">
          <w:rPr>
            <w:rFonts w:ascii="GE Inspira" w:hAnsi="GE Inspira"/>
            <w:noProof/>
            <w:webHidden/>
          </w:rPr>
          <w:fldChar w:fldCharType="end"/>
        </w:r>
      </w:hyperlink>
    </w:p>
    <w:p w14:paraId="770289F2" w14:textId="057A9C61" w:rsidR="00CF21A8" w:rsidRPr="00033D7C" w:rsidRDefault="00000000" w:rsidP="00CF21A8">
      <w:pPr>
        <w:pStyle w:val="TOC3"/>
        <w:rPr>
          <w:rFonts w:ascii="GE Inspira" w:eastAsia="Times New Roman" w:hAnsi="GE Inspira"/>
          <w:noProof/>
          <w:sz w:val="22"/>
          <w:lang w:eastAsia="en-US"/>
        </w:rPr>
      </w:pPr>
      <w:hyperlink w:anchor="_Toc494102728" w:history="1">
        <w:r w:rsidR="00CF21A8" w:rsidRPr="00033D7C">
          <w:rPr>
            <w:rStyle w:val="Hyperlink"/>
            <w:rFonts w:ascii="GE Inspira" w:hAnsi="GE Inspira"/>
            <w:noProof/>
            <w:lang w:val="en-GB"/>
          </w:rPr>
          <w:t>9.6.8.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106</w:t>
        </w:r>
        <w:r w:rsidR="00CF21A8" w:rsidRPr="00033D7C">
          <w:rPr>
            <w:rFonts w:ascii="GE Inspira" w:hAnsi="GE Inspira"/>
            <w:noProof/>
            <w:webHidden/>
          </w:rPr>
          <w:fldChar w:fldCharType="end"/>
        </w:r>
      </w:hyperlink>
    </w:p>
    <w:p w14:paraId="3772FBB4" w14:textId="129A2559" w:rsidR="00CF21A8" w:rsidRPr="00033D7C" w:rsidRDefault="00000000" w:rsidP="00CF21A8">
      <w:pPr>
        <w:pStyle w:val="TOC3"/>
        <w:rPr>
          <w:rFonts w:ascii="GE Inspira" w:eastAsia="Times New Roman" w:hAnsi="GE Inspira"/>
          <w:noProof/>
          <w:sz w:val="22"/>
          <w:lang w:eastAsia="en-US"/>
        </w:rPr>
      </w:pPr>
      <w:hyperlink w:anchor="_Toc494102729" w:history="1">
        <w:r w:rsidR="00CF21A8" w:rsidRPr="00033D7C">
          <w:rPr>
            <w:rStyle w:val="Hyperlink"/>
            <w:rFonts w:ascii="GE Inspira" w:hAnsi="GE Inspira"/>
            <w:noProof/>
            <w:lang w:val="en-GB"/>
          </w:rPr>
          <w:t>9.6.9.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_Toc494102729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106</w:t>
        </w:r>
        <w:r w:rsidR="00CF21A8" w:rsidRPr="00033D7C">
          <w:rPr>
            <w:rFonts w:ascii="GE Inspira" w:hAnsi="GE Inspira"/>
            <w:noProof/>
            <w:webHidden/>
          </w:rPr>
          <w:fldChar w:fldCharType="end"/>
        </w:r>
      </w:hyperlink>
    </w:p>
    <w:p w14:paraId="512F0CB8" w14:textId="2932C443" w:rsidR="00CF21A8" w:rsidRPr="00033D7C" w:rsidRDefault="00000000" w:rsidP="00CF21A8">
      <w:pPr>
        <w:pStyle w:val="TOC2"/>
        <w:rPr>
          <w:rFonts w:eastAsia="Times New Roman" w:cs="Times New Roman"/>
          <w:b/>
          <w:noProof/>
          <w:sz w:val="22"/>
          <w:szCs w:val="22"/>
          <w:lang w:eastAsia="en-US"/>
        </w:rPr>
      </w:pPr>
      <w:hyperlink w:anchor="_Toc494102730" w:history="1">
        <w:r w:rsidR="00CF21A8" w:rsidRPr="00033D7C">
          <w:rPr>
            <w:rStyle w:val="Hyperlink"/>
            <w:noProof/>
          </w:rPr>
          <w:t>9.7.</w:t>
        </w:r>
        <w:r w:rsidR="00CF21A8" w:rsidRPr="00033D7C">
          <w:rPr>
            <w:rFonts w:eastAsia="Times New Roman" w:cs="Times New Roman"/>
            <w:b/>
            <w:noProof/>
            <w:sz w:val="22"/>
            <w:szCs w:val="22"/>
            <w:lang w:eastAsia="en-US"/>
          </w:rPr>
          <w:tab/>
        </w:r>
        <w:r w:rsidR="00CF21A8" w:rsidRPr="00033D7C">
          <w:rPr>
            <w:rStyle w:val="Hyperlink"/>
            <w:bCs/>
            <w:noProof/>
          </w:rPr>
          <w:t>Function: Extract Part Transactions Information</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_Toc494102730 \h </w:instrText>
        </w:r>
        <w:r w:rsidR="00CF21A8" w:rsidRPr="00033D7C">
          <w:rPr>
            <w:noProof/>
            <w:webHidden/>
          </w:rPr>
        </w:r>
        <w:r w:rsidR="00CF21A8" w:rsidRPr="00033D7C">
          <w:rPr>
            <w:noProof/>
            <w:webHidden/>
          </w:rPr>
          <w:fldChar w:fldCharType="separate"/>
        </w:r>
        <w:r w:rsidR="00D750EA">
          <w:rPr>
            <w:noProof/>
            <w:webHidden/>
          </w:rPr>
          <w:t>107</w:t>
        </w:r>
        <w:r w:rsidR="00CF21A8" w:rsidRPr="00033D7C">
          <w:rPr>
            <w:noProof/>
            <w:webHidden/>
          </w:rPr>
          <w:fldChar w:fldCharType="end"/>
        </w:r>
      </w:hyperlink>
    </w:p>
    <w:p w14:paraId="1507D101" w14:textId="46B0393B" w:rsidR="00CF21A8" w:rsidRPr="00033D7C" w:rsidRDefault="00000000" w:rsidP="00CF21A8">
      <w:pPr>
        <w:pStyle w:val="TOC3"/>
        <w:rPr>
          <w:rFonts w:ascii="GE Inspira" w:eastAsia="Times New Roman" w:hAnsi="GE Inspira"/>
          <w:noProof/>
          <w:sz w:val="22"/>
          <w:lang w:eastAsia="en-US"/>
        </w:rPr>
      </w:pPr>
      <w:hyperlink w:anchor="_Toc494102731" w:history="1">
        <w:r w:rsidR="00CF21A8" w:rsidRPr="00033D7C">
          <w:rPr>
            <w:rStyle w:val="Hyperlink"/>
            <w:rFonts w:ascii="GE Inspira" w:hAnsi="GE Inspira"/>
            <w:noProof/>
          </w:rPr>
          <w:t>9.7.1.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 / 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107</w:t>
        </w:r>
        <w:r w:rsidR="00CF21A8" w:rsidRPr="00033D7C">
          <w:rPr>
            <w:rFonts w:ascii="GE Inspira" w:hAnsi="GE Inspira"/>
            <w:noProof/>
            <w:webHidden/>
          </w:rPr>
          <w:fldChar w:fldCharType="end"/>
        </w:r>
      </w:hyperlink>
    </w:p>
    <w:p w14:paraId="67E9C4E4" w14:textId="3FB9661F" w:rsidR="00CF21A8" w:rsidRPr="00033D7C" w:rsidRDefault="00000000" w:rsidP="00CF21A8">
      <w:pPr>
        <w:pStyle w:val="TOC3"/>
        <w:rPr>
          <w:rFonts w:ascii="GE Inspira" w:eastAsia="Times New Roman" w:hAnsi="GE Inspira"/>
          <w:noProof/>
          <w:sz w:val="22"/>
          <w:lang w:eastAsia="en-US"/>
        </w:rPr>
      </w:pPr>
      <w:hyperlink w:anchor="_Toc494102732" w:history="1">
        <w:r w:rsidR="00CF21A8" w:rsidRPr="00033D7C">
          <w:rPr>
            <w:rStyle w:val="Hyperlink"/>
            <w:rFonts w:ascii="GE Inspira" w:hAnsi="GE Inspira"/>
            <w:noProof/>
          </w:rPr>
          <w:t>9.7.2.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107</w:t>
        </w:r>
        <w:r w:rsidR="00CF21A8" w:rsidRPr="00033D7C">
          <w:rPr>
            <w:rFonts w:ascii="GE Inspira" w:hAnsi="GE Inspira"/>
            <w:noProof/>
            <w:webHidden/>
          </w:rPr>
          <w:fldChar w:fldCharType="end"/>
        </w:r>
      </w:hyperlink>
    </w:p>
    <w:p w14:paraId="0E333B25" w14:textId="0853AA15" w:rsidR="00CF21A8" w:rsidRPr="00033D7C" w:rsidRDefault="00000000" w:rsidP="00CF21A8">
      <w:pPr>
        <w:pStyle w:val="TOC3"/>
        <w:rPr>
          <w:rFonts w:ascii="GE Inspira" w:eastAsia="Times New Roman" w:hAnsi="GE Inspira"/>
          <w:noProof/>
          <w:sz w:val="22"/>
          <w:lang w:eastAsia="en-US"/>
        </w:rPr>
      </w:pPr>
      <w:hyperlink w:anchor="_Toc494102733" w:history="1">
        <w:r w:rsidR="00CF21A8" w:rsidRPr="00033D7C">
          <w:rPr>
            <w:rStyle w:val="Hyperlink"/>
            <w:rFonts w:ascii="GE Inspira" w:hAnsi="GE Inspira"/>
            <w:noProof/>
          </w:rPr>
          <w:t>9.7.3.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107</w:t>
        </w:r>
        <w:r w:rsidR="00CF21A8" w:rsidRPr="00033D7C">
          <w:rPr>
            <w:rFonts w:ascii="GE Inspira" w:hAnsi="GE Inspira"/>
            <w:noProof/>
            <w:webHidden/>
          </w:rPr>
          <w:fldChar w:fldCharType="end"/>
        </w:r>
      </w:hyperlink>
    </w:p>
    <w:p w14:paraId="5E70A586" w14:textId="6D3F6002" w:rsidR="00CF21A8" w:rsidRPr="00033D7C" w:rsidRDefault="00000000" w:rsidP="00CF21A8">
      <w:pPr>
        <w:pStyle w:val="TOC3"/>
        <w:rPr>
          <w:rFonts w:ascii="GE Inspira" w:eastAsia="Times New Roman" w:hAnsi="GE Inspira"/>
          <w:noProof/>
          <w:sz w:val="22"/>
          <w:lang w:eastAsia="en-US"/>
        </w:rPr>
      </w:pPr>
      <w:hyperlink w:anchor="_Toc494102734" w:history="1">
        <w:r w:rsidR="00CF21A8" w:rsidRPr="00033D7C">
          <w:rPr>
            <w:rStyle w:val="Hyperlink"/>
            <w:rFonts w:ascii="GE Inspira" w:hAnsi="GE Inspira"/>
            <w:noProof/>
          </w:rPr>
          <w:t>9.7.4.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107</w:t>
        </w:r>
        <w:r w:rsidR="00CF21A8" w:rsidRPr="00033D7C">
          <w:rPr>
            <w:rFonts w:ascii="GE Inspira" w:hAnsi="GE Inspira"/>
            <w:noProof/>
            <w:webHidden/>
          </w:rPr>
          <w:fldChar w:fldCharType="end"/>
        </w:r>
      </w:hyperlink>
    </w:p>
    <w:p w14:paraId="228AF088" w14:textId="56054221" w:rsidR="00CF21A8" w:rsidRPr="00033D7C" w:rsidRDefault="00000000" w:rsidP="00CF21A8">
      <w:pPr>
        <w:pStyle w:val="TOC3"/>
        <w:rPr>
          <w:rFonts w:ascii="GE Inspira" w:eastAsia="Times New Roman" w:hAnsi="GE Inspira"/>
          <w:noProof/>
          <w:sz w:val="22"/>
          <w:lang w:eastAsia="en-US"/>
        </w:rPr>
      </w:pPr>
      <w:hyperlink w:anchor="_Toc494102735" w:history="1">
        <w:r w:rsidR="00CF21A8" w:rsidRPr="00033D7C">
          <w:rPr>
            <w:rStyle w:val="Hyperlink"/>
            <w:rFonts w:ascii="GE Inspira" w:hAnsi="GE Inspira"/>
            <w:noProof/>
          </w:rPr>
          <w:t>9.7.5.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113</w:t>
        </w:r>
        <w:r w:rsidR="00CF21A8" w:rsidRPr="00033D7C">
          <w:rPr>
            <w:rFonts w:ascii="GE Inspira" w:hAnsi="GE Inspira"/>
            <w:noProof/>
            <w:webHidden/>
          </w:rPr>
          <w:fldChar w:fldCharType="end"/>
        </w:r>
      </w:hyperlink>
    </w:p>
    <w:p w14:paraId="473A45A2" w14:textId="7F54E1F4" w:rsidR="00CF21A8" w:rsidRPr="00033D7C" w:rsidRDefault="00000000" w:rsidP="00CF21A8">
      <w:pPr>
        <w:pStyle w:val="TOC3"/>
        <w:rPr>
          <w:rFonts w:ascii="GE Inspira" w:eastAsia="Times New Roman" w:hAnsi="GE Inspira"/>
          <w:noProof/>
          <w:sz w:val="22"/>
          <w:lang w:eastAsia="en-US"/>
        </w:rPr>
      </w:pPr>
      <w:hyperlink w:anchor="_Toc494102736" w:history="1">
        <w:r w:rsidR="00CF21A8" w:rsidRPr="00033D7C">
          <w:rPr>
            <w:rStyle w:val="Hyperlink"/>
            <w:rFonts w:ascii="GE Inspira" w:hAnsi="GE Inspira"/>
            <w:noProof/>
          </w:rPr>
          <w:t>9.7.6.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113</w:t>
        </w:r>
        <w:r w:rsidR="00CF21A8" w:rsidRPr="00033D7C">
          <w:rPr>
            <w:rFonts w:ascii="GE Inspira" w:hAnsi="GE Inspira"/>
            <w:noProof/>
            <w:webHidden/>
          </w:rPr>
          <w:fldChar w:fldCharType="end"/>
        </w:r>
      </w:hyperlink>
    </w:p>
    <w:p w14:paraId="218E227B" w14:textId="55DCB2A0" w:rsidR="00CF21A8" w:rsidRPr="00033D7C" w:rsidRDefault="00000000" w:rsidP="00CF21A8">
      <w:pPr>
        <w:pStyle w:val="TOC3"/>
        <w:rPr>
          <w:rFonts w:ascii="GE Inspira" w:eastAsia="Times New Roman" w:hAnsi="GE Inspira"/>
          <w:noProof/>
          <w:sz w:val="22"/>
          <w:lang w:eastAsia="en-US"/>
        </w:rPr>
      </w:pPr>
      <w:hyperlink w:anchor="_Toc494102737" w:history="1">
        <w:r w:rsidR="00CF21A8" w:rsidRPr="00033D7C">
          <w:rPr>
            <w:rStyle w:val="Hyperlink"/>
            <w:rFonts w:ascii="GE Inspira" w:hAnsi="GE Inspira"/>
            <w:noProof/>
          </w:rPr>
          <w:t>9.7.7.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64CD9F39" w14:textId="76EF2CFD" w:rsidR="00CF21A8" w:rsidRPr="00033D7C" w:rsidRDefault="00000000" w:rsidP="00CF21A8">
      <w:pPr>
        <w:pStyle w:val="TOC3"/>
        <w:rPr>
          <w:rFonts w:ascii="GE Inspira" w:eastAsia="Times New Roman" w:hAnsi="GE Inspira"/>
          <w:noProof/>
          <w:sz w:val="22"/>
          <w:lang w:eastAsia="en-US"/>
        </w:rPr>
      </w:pPr>
      <w:hyperlink w:anchor="_Toc494102738" w:history="1">
        <w:r w:rsidR="00CF21A8" w:rsidRPr="00033D7C">
          <w:rPr>
            <w:rStyle w:val="Hyperlink"/>
            <w:rFonts w:ascii="GE Inspira" w:hAnsi="GE Inspira"/>
            <w:noProof/>
            <w:lang w:val="en-GB"/>
          </w:rPr>
          <w:t>9.7.8.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3F62460B" w14:textId="4C6DE451" w:rsidR="00CF21A8" w:rsidRPr="00033D7C" w:rsidRDefault="00000000" w:rsidP="00CF21A8">
      <w:pPr>
        <w:pStyle w:val="TOC3"/>
        <w:rPr>
          <w:rFonts w:ascii="GE Inspira" w:eastAsia="Times New Roman" w:hAnsi="GE Inspira"/>
          <w:noProof/>
          <w:sz w:val="22"/>
          <w:lang w:eastAsia="en-US"/>
        </w:rPr>
      </w:pPr>
      <w:hyperlink w:anchor="_Toc494102739" w:history="1">
        <w:r w:rsidR="00CF21A8" w:rsidRPr="00033D7C">
          <w:rPr>
            <w:rStyle w:val="Hyperlink"/>
            <w:rFonts w:ascii="GE Inspira" w:hAnsi="GE Inspira"/>
            <w:noProof/>
            <w:lang w:val="en-GB"/>
          </w:rPr>
          <w:t>9.7.9.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_Toc494102739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3825E2E5" w14:textId="0198734E" w:rsidR="00CF21A8" w:rsidRPr="00033D7C" w:rsidRDefault="00000000" w:rsidP="00CF21A8">
      <w:pPr>
        <w:pStyle w:val="TOC2"/>
        <w:rPr>
          <w:rFonts w:eastAsia="Times New Roman" w:cs="Times New Roman"/>
          <w:b/>
          <w:noProof/>
          <w:sz w:val="22"/>
          <w:szCs w:val="22"/>
          <w:lang w:eastAsia="en-US"/>
        </w:rPr>
      </w:pPr>
      <w:hyperlink w:anchor="_Toc494102740" w:history="1">
        <w:r w:rsidR="00CF21A8" w:rsidRPr="00033D7C">
          <w:rPr>
            <w:rStyle w:val="Hyperlink"/>
            <w:noProof/>
          </w:rPr>
          <w:t>9.8.</w:t>
        </w:r>
        <w:r w:rsidR="00CF21A8" w:rsidRPr="00033D7C">
          <w:rPr>
            <w:rFonts w:eastAsia="Times New Roman" w:cs="Times New Roman"/>
            <w:b/>
            <w:noProof/>
            <w:sz w:val="22"/>
            <w:szCs w:val="22"/>
            <w:lang w:eastAsia="en-US"/>
          </w:rPr>
          <w:tab/>
        </w:r>
        <w:r w:rsidR="00CF21A8" w:rsidRPr="00033D7C">
          <w:rPr>
            <w:rStyle w:val="Hyperlink"/>
            <w:iCs/>
            <w:noProof/>
          </w:rPr>
          <w:t>Function: Purging of the recommendations staging table</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_Toc494102740 \h </w:instrText>
        </w:r>
        <w:r w:rsidR="00CF21A8" w:rsidRPr="00033D7C">
          <w:rPr>
            <w:noProof/>
            <w:webHidden/>
          </w:rPr>
        </w:r>
        <w:r w:rsidR="00CF21A8" w:rsidRPr="00033D7C">
          <w:rPr>
            <w:noProof/>
            <w:webHidden/>
          </w:rPr>
          <w:fldChar w:fldCharType="separate"/>
        </w:r>
        <w:r w:rsidR="00D750EA">
          <w:rPr>
            <w:noProof/>
            <w:webHidden/>
          </w:rPr>
          <w:t>117</w:t>
        </w:r>
        <w:r w:rsidR="00CF21A8" w:rsidRPr="00033D7C">
          <w:rPr>
            <w:noProof/>
            <w:webHidden/>
          </w:rPr>
          <w:fldChar w:fldCharType="end"/>
        </w:r>
      </w:hyperlink>
    </w:p>
    <w:p w14:paraId="207E4F4C" w14:textId="3401D4C3" w:rsidR="00CF21A8" w:rsidRPr="00033D7C" w:rsidRDefault="00000000" w:rsidP="00CF21A8">
      <w:pPr>
        <w:pStyle w:val="TOC3"/>
        <w:rPr>
          <w:rFonts w:ascii="GE Inspira" w:eastAsia="Times New Roman" w:hAnsi="GE Inspira"/>
          <w:noProof/>
          <w:sz w:val="22"/>
          <w:lang w:eastAsia="en-US"/>
        </w:rPr>
      </w:pPr>
      <w:hyperlink w:anchor="_Toc494102741" w:history="1">
        <w:r w:rsidR="00CF21A8" w:rsidRPr="00033D7C">
          <w:rPr>
            <w:rStyle w:val="Hyperlink"/>
            <w:rFonts w:ascii="GE Inspira" w:hAnsi="GE Inspira"/>
            <w:noProof/>
          </w:rPr>
          <w:t>9.8.1.</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Approach/Description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28B4E3DD" w14:textId="11B6BDB3" w:rsidR="00CF21A8" w:rsidRPr="00033D7C" w:rsidRDefault="00000000" w:rsidP="00CF21A8">
      <w:pPr>
        <w:pStyle w:val="TOC3"/>
        <w:rPr>
          <w:rFonts w:ascii="GE Inspira" w:eastAsia="Times New Roman" w:hAnsi="GE Inspira"/>
          <w:noProof/>
          <w:sz w:val="22"/>
          <w:lang w:eastAsia="en-US"/>
        </w:rPr>
      </w:pPr>
      <w:hyperlink w:anchor="_Toc494102742" w:history="1">
        <w:r w:rsidR="00CF21A8" w:rsidRPr="00033D7C">
          <w:rPr>
            <w:rStyle w:val="Hyperlink"/>
            <w:rFonts w:ascii="GE Inspira" w:hAnsi="GE Inspira"/>
            <w:noProof/>
          </w:rPr>
          <w:t>9.8.2.</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3E96532D" w14:textId="7AE49621" w:rsidR="00CF21A8" w:rsidRPr="00033D7C" w:rsidRDefault="00000000" w:rsidP="00CF21A8">
      <w:pPr>
        <w:pStyle w:val="TOC3"/>
        <w:rPr>
          <w:rFonts w:ascii="GE Inspira" w:eastAsia="Times New Roman" w:hAnsi="GE Inspira"/>
          <w:noProof/>
          <w:sz w:val="22"/>
          <w:lang w:eastAsia="en-US"/>
        </w:rPr>
      </w:pPr>
      <w:hyperlink w:anchor="_Toc494102743" w:history="1">
        <w:r w:rsidR="00CF21A8" w:rsidRPr="00033D7C">
          <w:rPr>
            <w:rStyle w:val="Hyperlink"/>
            <w:rFonts w:ascii="GE Inspira" w:hAnsi="GE Inspira"/>
            <w:noProof/>
          </w:rPr>
          <w:t>9.8.3.</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Outputs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2801C08A" w14:textId="35C72AE2" w:rsidR="00CF21A8" w:rsidRPr="00033D7C" w:rsidRDefault="00000000" w:rsidP="00CF21A8">
      <w:pPr>
        <w:pStyle w:val="TOC3"/>
        <w:rPr>
          <w:rFonts w:ascii="GE Inspira" w:eastAsia="Times New Roman" w:hAnsi="GE Inspira"/>
          <w:noProof/>
          <w:sz w:val="22"/>
          <w:lang w:eastAsia="en-US"/>
        </w:rPr>
      </w:pPr>
      <w:hyperlink w:anchor="_Toc494102744" w:history="1">
        <w:r w:rsidR="00CF21A8" w:rsidRPr="00033D7C">
          <w:rPr>
            <w:rStyle w:val="Hyperlink"/>
            <w:rFonts w:ascii="GE Inspira" w:hAnsi="GE Inspira"/>
            <w:noProof/>
          </w:rPr>
          <w:t>9.8.4.</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Data Entity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_Toc494102744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664423C8" w14:textId="47DAE90D" w:rsidR="00CF21A8" w:rsidRPr="00033D7C" w:rsidRDefault="00000000" w:rsidP="00CF21A8">
      <w:pPr>
        <w:pStyle w:val="TOC3"/>
        <w:rPr>
          <w:rFonts w:ascii="GE Inspira" w:eastAsia="Times New Roman" w:hAnsi="GE Inspira"/>
          <w:noProof/>
          <w:sz w:val="22"/>
          <w:lang w:eastAsia="en-US"/>
        </w:rPr>
      </w:pPr>
      <w:hyperlink w:anchor="_Toc494102745" w:history="1">
        <w:r w:rsidR="00CF21A8" w:rsidRPr="00033D7C">
          <w:rPr>
            <w:rStyle w:val="Hyperlink"/>
            <w:rFonts w:ascii="GE Inspira" w:hAnsi="GE Inspira"/>
            <w:noProof/>
          </w:rPr>
          <w:t>9.8.5.</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Process Flow</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_Toc494102745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117</w:t>
        </w:r>
        <w:r w:rsidR="00CF21A8" w:rsidRPr="00033D7C">
          <w:rPr>
            <w:rFonts w:ascii="GE Inspira" w:hAnsi="GE Inspira"/>
            <w:noProof/>
            <w:webHidden/>
          </w:rPr>
          <w:fldChar w:fldCharType="end"/>
        </w:r>
      </w:hyperlink>
    </w:p>
    <w:p w14:paraId="5F1D8B97" w14:textId="495468A2" w:rsidR="00CF21A8" w:rsidRPr="00033D7C" w:rsidRDefault="00000000" w:rsidP="00CF21A8">
      <w:pPr>
        <w:pStyle w:val="TOC3"/>
        <w:rPr>
          <w:rFonts w:ascii="GE Inspira" w:eastAsia="Times New Roman" w:hAnsi="GE Inspira"/>
          <w:noProof/>
          <w:sz w:val="22"/>
          <w:lang w:eastAsia="en-US"/>
        </w:rPr>
      </w:pPr>
      <w:hyperlink w:anchor="_Toc494102746" w:history="1">
        <w:r w:rsidR="00CF21A8" w:rsidRPr="00033D7C">
          <w:rPr>
            <w:rStyle w:val="Hyperlink"/>
            <w:rFonts w:ascii="GE Inspira" w:hAnsi="GE Inspira"/>
            <w:noProof/>
          </w:rPr>
          <w:t>9.8.6.</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Business Rule</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118</w:t>
        </w:r>
        <w:r w:rsidR="00CF21A8" w:rsidRPr="00033D7C">
          <w:rPr>
            <w:rFonts w:ascii="GE Inspira" w:hAnsi="GE Inspira"/>
            <w:noProof/>
            <w:webHidden/>
          </w:rPr>
          <w:fldChar w:fldCharType="end"/>
        </w:r>
      </w:hyperlink>
    </w:p>
    <w:p w14:paraId="0B811B31" w14:textId="0257283C" w:rsidR="00CF21A8" w:rsidRPr="00033D7C" w:rsidRDefault="00000000" w:rsidP="00CF21A8">
      <w:pPr>
        <w:pStyle w:val="TOC3"/>
        <w:rPr>
          <w:rFonts w:ascii="GE Inspira" w:eastAsia="Times New Roman" w:hAnsi="GE Inspira"/>
          <w:noProof/>
          <w:sz w:val="22"/>
          <w:lang w:eastAsia="en-US"/>
        </w:rPr>
      </w:pPr>
      <w:hyperlink w:anchor="_Toc494102747" w:history="1">
        <w:r w:rsidR="00CF21A8" w:rsidRPr="00033D7C">
          <w:rPr>
            <w:rStyle w:val="Hyperlink"/>
            <w:rFonts w:ascii="GE Inspira" w:hAnsi="GE Inspira"/>
            <w:noProof/>
          </w:rPr>
          <w:t>9.8.7.</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Translations/Transformations (Interfaces Only)</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_Toc494102747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118</w:t>
        </w:r>
        <w:r w:rsidR="00CF21A8" w:rsidRPr="00033D7C">
          <w:rPr>
            <w:rFonts w:ascii="GE Inspira" w:hAnsi="GE Inspira"/>
            <w:noProof/>
            <w:webHidden/>
          </w:rPr>
          <w:fldChar w:fldCharType="end"/>
        </w:r>
      </w:hyperlink>
    </w:p>
    <w:p w14:paraId="72FCD986" w14:textId="16D2B988" w:rsidR="00CF21A8" w:rsidRPr="00033D7C" w:rsidRDefault="00000000" w:rsidP="00CF21A8">
      <w:pPr>
        <w:pStyle w:val="TOC3"/>
        <w:rPr>
          <w:rFonts w:ascii="GE Inspira" w:eastAsia="Times New Roman" w:hAnsi="GE Inspira"/>
          <w:noProof/>
          <w:sz w:val="22"/>
          <w:lang w:eastAsia="en-US"/>
        </w:rPr>
      </w:pPr>
      <w:hyperlink w:anchor="_Toc494102748" w:history="1">
        <w:r w:rsidR="00CF21A8" w:rsidRPr="00033D7C">
          <w:rPr>
            <w:rStyle w:val="Hyperlink"/>
            <w:rFonts w:ascii="GE Inspira" w:hAnsi="GE Inspira"/>
            <w:noProof/>
          </w:rPr>
          <w:t>9.8.8.</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rPr>
          <w:t>Initiation</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_Toc494102748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118</w:t>
        </w:r>
        <w:r w:rsidR="00CF21A8" w:rsidRPr="00033D7C">
          <w:rPr>
            <w:rFonts w:ascii="GE Inspira" w:hAnsi="GE Inspira"/>
            <w:noProof/>
            <w:webHidden/>
          </w:rPr>
          <w:fldChar w:fldCharType="end"/>
        </w:r>
      </w:hyperlink>
    </w:p>
    <w:p w14:paraId="6931E8C2" w14:textId="68176DF2" w:rsidR="00CF21A8" w:rsidRPr="00033D7C" w:rsidRDefault="00000000" w:rsidP="00CF21A8">
      <w:pPr>
        <w:pStyle w:val="TOC3"/>
        <w:rPr>
          <w:rFonts w:ascii="GE Inspira" w:eastAsia="Times New Roman" w:hAnsi="GE Inspira"/>
          <w:noProof/>
          <w:sz w:val="22"/>
          <w:lang w:eastAsia="en-US"/>
        </w:rPr>
      </w:pPr>
      <w:hyperlink w:anchor="_Toc494102749" w:history="1">
        <w:r w:rsidR="00CF21A8" w:rsidRPr="00033D7C">
          <w:rPr>
            <w:rStyle w:val="Hyperlink"/>
            <w:rFonts w:ascii="GE Inspira" w:hAnsi="GE Inspira"/>
            <w:noProof/>
            <w:lang w:val="en-GB"/>
          </w:rPr>
          <w:t>9.8.9.</w:t>
        </w:r>
        <w:r w:rsidR="00CF21A8" w:rsidRPr="00033D7C">
          <w:rPr>
            <w:rFonts w:ascii="GE Inspira" w:eastAsia="Times New Roman" w:hAnsi="GE Inspira"/>
            <w:noProof/>
            <w:sz w:val="22"/>
            <w:lang w:eastAsia="en-US"/>
          </w:rPr>
          <w:tab/>
        </w:r>
        <w:r w:rsidR="00CF21A8" w:rsidRPr="00033D7C">
          <w:rPr>
            <w:rStyle w:val="Hyperlink"/>
            <w:rFonts w:ascii="GE Inspira" w:hAnsi="GE Inspira"/>
            <w:noProof/>
            <w:lang w:val="en-GB"/>
          </w:rPr>
          <w:t>Error Handling, Reprocessing / Rollback &amp; Error Messaging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_Toc494102749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118</w:t>
        </w:r>
        <w:r w:rsidR="00CF21A8" w:rsidRPr="00033D7C">
          <w:rPr>
            <w:rFonts w:ascii="GE Inspira" w:hAnsi="GE Inspira"/>
            <w:noProof/>
            <w:webHidden/>
          </w:rPr>
          <w:fldChar w:fldCharType="end"/>
        </w:r>
      </w:hyperlink>
    </w:p>
    <w:p w14:paraId="3ABB36B7" w14:textId="515D8180"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750" w:history="1">
        <w:r w:rsidR="00CF21A8" w:rsidRPr="00033D7C">
          <w:rPr>
            <w:rStyle w:val="Hyperlink"/>
            <w:rFonts w:ascii="GE Inspira" w:hAnsi="GE Inspira"/>
            <w:noProof/>
          </w:rPr>
          <w:t>10.</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Scheduling</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_Toc494102750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118</w:t>
        </w:r>
        <w:r w:rsidR="00CF21A8" w:rsidRPr="00033D7C">
          <w:rPr>
            <w:rFonts w:ascii="GE Inspira" w:hAnsi="GE Inspira"/>
            <w:noProof/>
            <w:webHidden/>
          </w:rPr>
          <w:fldChar w:fldCharType="end"/>
        </w:r>
      </w:hyperlink>
    </w:p>
    <w:p w14:paraId="3B2ED4F6" w14:textId="63834688"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751" w:history="1">
        <w:r w:rsidR="00CF21A8" w:rsidRPr="00033D7C">
          <w:rPr>
            <w:rStyle w:val="Hyperlink"/>
            <w:rFonts w:ascii="GE Inspira" w:hAnsi="GE Inspira"/>
            <w:noProof/>
          </w:rPr>
          <w:t>11.</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Dependent Programs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_Toc494102751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118</w:t>
        </w:r>
        <w:r w:rsidR="00CF21A8" w:rsidRPr="00033D7C">
          <w:rPr>
            <w:rFonts w:ascii="GE Inspira" w:hAnsi="GE Inspira"/>
            <w:noProof/>
            <w:webHidden/>
          </w:rPr>
          <w:fldChar w:fldCharType="end"/>
        </w:r>
      </w:hyperlink>
    </w:p>
    <w:p w14:paraId="0EACA9FA" w14:textId="17BE3003"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752" w:history="1">
        <w:r w:rsidR="00CF21A8" w:rsidRPr="00033D7C">
          <w:rPr>
            <w:rStyle w:val="Hyperlink"/>
            <w:rFonts w:ascii="GE Inspira" w:hAnsi="GE Inspira"/>
            <w:noProof/>
          </w:rPr>
          <w:t>12.</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Additional Testing Requirements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_Toc494102752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120</w:t>
        </w:r>
        <w:r w:rsidR="00CF21A8" w:rsidRPr="00033D7C">
          <w:rPr>
            <w:rFonts w:ascii="GE Inspira" w:hAnsi="GE Inspira"/>
            <w:noProof/>
            <w:webHidden/>
          </w:rPr>
          <w:fldChar w:fldCharType="end"/>
        </w:r>
      </w:hyperlink>
    </w:p>
    <w:p w14:paraId="11018FAD" w14:textId="3E58B133"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753" w:history="1">
        <w:r w:rsidR="00CF21A8" w:rsidRPr="00033D7C">
          <w:rPr>
            <w:rStyle w:val="Hyperlink"/>
            <w:rFonts w:ascii="GE Inspira" w:hAnsi="GE Inspira"/>
            <w:noProof/>
          </w:rPr>
          <w:t>13.</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Issues, Risks &amp; Decisions</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_Toc494102753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120</w:t>
        </w:r>
        <w:r w:rsidR="00CF21A8" w:rsidRPr="00033D7C">
          <w:rPr>
            <w:rFonts w:ascii="GE Inspira" w:hAnsi="GE Inspira"/>
            <w:noProof/>
            <w:webHidden/>
          </w:rPr>
          <w:fldChar w:fldCharType="end"/>
        </w:r>
      </w:hyperlink>
    </w:p>
    <w:p w14:paraId="03F187A3" w14:textId="1C2DAEEC" w:rsidR="00CF21A8" w:rsidRPr="00033D7C" w:rsidRDefault="00000000" w:rsidP="00CF21A8">
      <w:pPr>
        <w:pStyle w:val="TOC2"/>
        <w:rPr>
          <w:rFonts w:eastAsia="Times New Roman" w:cs="Times New Roman"/>
          <w:b/>
          <w:noProof/>
          <w:sz w:val="22"/>
          <w:szCs w:val="22"/>
          <w:lang w:eastAsia="en-US"/>
        </w:rPr>
      </w:pPr>
      <w:hyperlink w:anchor="_Toc494102754" w:history="1">
        <w:r w:rsidR="00CF21A8" w:rsidRPr="00033D7C">
          <w:rPr>
            <w:rStyle w:val="Hyperlink"/>
            <w:noProof/>
          </w:rPr>
          <w:t>13.1.</w:t>
        </w:r>
        <w:r w:rsidR="00CF21A8" w:rsidRPr="00033D7C">
          <w:rPr>
            <w:rFonts w:eastAsia="Times New Roman" w:cs="Times New Roman"/>
            <w:b/>
            <w:noProof/>
            <w:sz w:val="22"/>
            <w:szCs w:val="22"/>
            <w:lang w:eastAsia="en-US"/>
          </w:rPr>
          <w:tab/>
        </w:r>
        <w:r w:rsidR="00CF21A8" w:rsidRPr="00033D7C">
          <w:rPr>
            <w:rStyle w:val="Hyperlink"/>
            <w:iCs/>
            <w:noProof/>
          </w:rPr>
          <w:t>Issues/Risks Identified</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_Toc494102754 \h </w:instrText>
        </w:r>
        <w:r w:rsidR="00CF21A8" w:rsidRPr="00033D7C">
          <w:rPr>
            <w:noProof/>
            <w:webHidden/>
          </w:rPr>
        </w:r>
        <w:r w:rsidR="00CF21A8" w:rsidRPr="00033D7C">
          <w:rPr>
            <w:noProof/>
            <w:webHidden/>
          </w:rPr>
          <w:fldChar w:fldCharType="separate"/>
        </w:r>
        <w:r w:rsidR="00D750EA">
          <w:rPr>
            <w:noProof/>
            <w:webHidden/>
          </w:rPr>
          <w:t>120</w:t>
        </w:r>
        <w:r w:rsidR="00CF21A8" w:rsidRPr="00033D7C">
          <w:rPr>
            <w:noProof/>
            <w:webHidden/>
          </w:rPr>
          <w:fldChar w:fldCharType="end"/>
        </w:r>
      </w:hyperlink>
    </w:p>
    <w:p w14:paraId="63ED3CFF" w14:textId="645AF4CF" w:rsidR="00CF21A8" w:rsidRPr="00033D7C" w:rsidRDefault="00000000" w:rsidP="00CF21A8">
      <w:pPr>
        <w:pStyle w:val="TOC2"/>
        <w:rPr>
          <w:rFonts w:eastAsia="Times New Roman" w:cs="Times New Roman"/>
          <w:b/>
          <w:noProof/>
          <w:sz w:val="22"/>
          <w:szCs w:val="22"/>
          <w:lang w:eastAsia="en-US"/>
        </w:rPr>
      </w:pPr>
      <w:hyperlink w:anchor="_Toc494102755" w:history="1">
        <w:r w:rsidR="00CF21A8" w:rsidRPr="00033D7C">
          <w:rPr>
            <w:rStyle w:val="Hyperlink"/>
            <w:noProof/>
          </w:rPr>
          <w:t>13.2.</w:t>
        </w:r>
        <w:r w:rsidR="00CF21A8" w:rsidRPr="00033D7C">
          <w:rPr>
            <w:rFonts w:eastAsia="Times New Roman" w:cs="Times New Roman"/>
            <w:b/>
            <w:noProof/>
            <w:sz w:val="22"/>
            <w:szCs w:val="22"/>
            <w:lang w:eastAsia="en-US"/>
          </w:rPr>
          <w:tab/>
        </w:r>
        <w:r w:rsidR="00CF21A8" w:rsidRPr="00033D7C">
          <w:rPr>
            <w:rStyle w:val="Hyperlink"/>
            <w:iCs/>
            <w:noProof/>
          </w:rPr>
          <w:t>Response / Resolution to Issues</w:t>
        </w:r>
        <w:r w:rsidR="00CF21A8" w:rsidRPr="00033D7C">
          <w:rPr>
            <w:noProof/>
            <w:webHidden/>
          </w:rPr>
          <w:tab/>
        </w:r>
        <w:r w:rsidR="00CF21A8" w:rsidRPr="00033D7C">
          <w:rPr>
            <w:noProof/>
            <w:webHidden/>
          </w:rPr>
          <w:fldChar w:fldCharType="begin"/>
        </w:r>
        <w:r w:rsidR="00CF21A8" w:rsidRPr="00033D7C">
          <w:rPr>
            <w:noProof/>
            <w:webHidden/>
          </w:rPr>
          <w:instrText xml:space="preserve"> PAGEREF _Toc494102755 \h </w:instrText>
        </w:r>
        <w:r w:rsidR="00CF21A8" w:rsidRPr="00033D7C">
          <w:rPr>
            <w:noProof/>
            <w:webHidden/>
          </w:rPr>
        </w:r>
        <w:r w:rsidR="00CF21A8" w:rsidRPr="00033D7C">
          <w:rPr>
            <w:noProof/>
            <w:webHidden/>
          </w:rPr>
          <w:fldChar w:fldCharType="separate"/>
        </w:r>
        <w:r w:rsidR="00D750EA">
          <w:rPr>
            <w:noProof/>
            <w:webHidden/>
          </w:rPr>
          <w:t>120</w:t>
        </w:r>
        <w:r w:rsidR="00CF21A8" w:rsidRPr="00033D7C">
          <w:rPr>
            <w:noProof/>
            <w:webHidden/>
          </w:rPr>
          <w:fldChar w:fldCharType="end"/>
        </w:r>
      </w:hyperlink>
    </w:p>
    <w:p w14:paraId="1F49F91A" w14:textId="59240F58" w:rsidR="00CF21A8" w:rsidRPr="00033D7C" w:rsidRDefault="00000000" w:rsidP="00CF21A8">
      <w:pPr>
        <w:pStyle w:val="TOC1"/>
        <w:rPr>
          <w:rFonts w:ascii="GE Inspira" w:eastAsia="Times New Roman" w:hAnsi="GE Inspira" w:cs="Times New Roman"/>
          <w:b w:val="0"/>
          <w:bCs w:val="0"/>
          <w:noProof/>
          <w:sz w:val="22"/>
          <w:szCs w:val="22"/>
          <w:lang w:eastAsia="en-US"/>
        </w:rPr>
      </w:pPr>
      <w:hyperlink w:anchor="_Toc494102756" w:history="1">
        <w:r w:rsidR="00CF21A8" w:rsidRPr="00033D7C">
          <w:rPr>
            <w:rStyle w:val="Hyperlink"/>
            <w:rFonts w:ascii="GE Inspira" w:hAnsi="GE Inspira"/>
            <w:noProof/>
          </w:rPr>
          <w:t>14.</w:t>
        </w:r>
        <w:r w:rsidR="00CF21A8" w:rsidRPr="00033D7C">
          <w:rPr>
            <w:rFonts w:ascii="GE Inspira" w:eastAsia="Times New Roman" w:hAnsi="GE Inspira" w:cs="Times New Roman"/>
            <w:b w:val="0"/>
            <w:bCs w:val="0"/>
            <w:noProof/>
            <w:sz w:val="22"/>
            <w:szCs w:val="22"/>
            <w:lang w:eastAsia="en-US"/>
          </w:rPr>
          <w:tab/>
        </w:r>
        <w:r w:rsidR="00CF21A8" w:rsidRPr="00033D7C">
          <w:rPr>
            <w:rStyle w:val="Hyperlink"/>
            <w:rFonts w:ascii="GE Inspira" w:hAnsi="GE Inspira"/>
            <w:noProof/>
          </w:rPr>
          <w:t>Appendix</w:t>
        </w:r>
        <w:r w:rsidR="00CF21A8" w:rsidRPr="00033D7C">
          <w:rPr>
            <w:rFonts w:ascii="GE Inspira" w:hAnsi="GE Inspira"/>
            <w:noProof/>
            <w:webHidden/>
          </w:rPr>
          <w:tab/>
        </w:r>
        <w:r w:rsidR="00CF21A8" w:rsidRPr="00033D7C">
          <w:rPr>
            <w:rFonts w:ascii="GE Inspira" w:hAnsi="GE Inspira"/>
            <w:noProof/>
            <w:webHidden/>
          </w:rPr>
          <w:fldChar w:fldCharType="begin"/>
        </w:r>
        <w:r w:rsidR="00CF21A8" w:rsidRPr="00033D7C">
          <w:rPr>
            <w:rFonts w:ascii="GE Inspira" w:hAnsi="GE Inspira"/>
            <w:noProof/>
            <w:webHidden/>
          </w:rPr>
          <w:instrText xml:space="preserve"> PAGEREF _Toc494102756 \h </w:instrText>
        </w:r>
        <w:r w:rsidR="00CF21A8" w:rsidRPr="00033D7C">
          <w:rPr>
            <w:rFonts w:ascii="GE Inspira" w:hAnsi="GE Inspira"/>
            <w:noProof/>
            <w:webHidden/>
          </w:rPr>
        </w:r>
        <w:r w:rsidR="00CF21A8" w:rsidRPr="00033D7C">
          <w:rPr>
            <w:rFonts w:ascii="GE Inspira" w:hAnsi="GE Inspira"/>
            <w:noProof/>
            <w:webHidden/>
          </w:rPr>
          <w:fldChar w:fldCharType="separate"/>
        </w:r>
        <w:r w:rsidR="00D750EA">
          <w:rPr>
            <w:rFonts w:ascii="GE Inspira" w:hAnsi="GE Inspira"/>
            <w:noProof/>
            <w:webHidden/>
          </w:rPr>
          <w:t>121</w:t>
        </w:r>
        <w:r w:rsidR="00CF21A8" w:rsidRPr="00033D7C">
          <w:rPr>
            <w:rFonts w:ascii="GE Inspira" w:hAnsi="GE Inspira"/>
            <w:noProof/>
            <w:webHidden/>
          </w:rPr>
          <w:fldChar w:fldCharType="end"/>
        </w:r>
      </w:hyperlink>
    </w:p>
    <w:p w14:paraId="73E61496" w14:textId="77777777" w:rsidR="00CF21A8" w:rsidRPr="00033D7C" w:rsidRDefault="00CF21A8" w:rsidP="00CF21A8">
      <w:pPr>
        <w:rPr>
          <w:rFonts w:ascii="GE Inspira" w:hAnsi="GE Inspira"/>
        </w:rPr>
      </w:pPr>
      <w:r w:rsidRPr="00033D7C">
        <w:rPr>
          <w:rFonts w:ascii="GE Inspira" w:hAnsi="GE Inspira"/>
        </w:rPr>
        <w:fldChar w:fldCharType="end"/>
      </w:r>
    </w:p>
    <w:p w14:paraId="5CB0BCE5" w14:textId="77777777" w:rsidR="00CF21A8" w:rsidRPr="00033D7C" w:rsidRDefault="00CF21A8" w:rsidP="00CF21A8">
      <w:pPr>
        <w:pStyle w:val="Heading1"/>
        <w:numPr>
          <w:ilvl w:val="0"/>
          <w:numId w:val="22"/>
        </w:numPr>
        <w:suppressAutoHyphens w:val="0"/>
        <w:rPr>
          <w:rFonts w:ascii="GE Inspira" w:hAnsi="GE Inspira"/>
        </w:rPr>
      </w:pPr>
      <w:r w:rsidRPr="00033D7C">
        <w:rPr>
          <w:rFonts w:ascii="GE Inspira" w:hAnsi="GE Inspira"/>
        </w:rPr>
        <w:br w:type="page"/>
      </w:r>
      <w:bookmarkStart w:id="0" w:name="_Toc494102653"/>
      <w:r w:rsidRPr="00033D7C">
        <w:rPr>
          <w:rFonts w:ascii="GE Inspira" w:hAnsi="GE Inspira"/>
        </w:rPr>
        <w:lastRenderedPageBreak/>
        <w:t>Introduction</w:t>
      </w:r>
      <w:bookmarkEnd w:id="0"/>
    </w:p>
    <w:p w14:paraId="034B8785" w14:textId="77777777" w:rsidR="00CF21A8" w:rsidRPr="00033D7C" w:rsidRDefault="00CF21A8" w:rsidP="00CF21A8">
      <w:pPr>
        <w:ind w:left="540"/>
        <w:jc w:val="both"/>
        <w:rPr>
          <w:rFonts w:ascii="GE Inspira" w:hAnsi="GE Inspira" w:cs="Arial"/>
          <w:bCs/>
          <w:sz w:val="20"/>
          <w:szCs w:val="20"/>
        </w:rPr>
      </w:pPr>
      <w:r w:rsidRPr="00033D7C">
        <w:rPr>
          <w:rFonts w:ascii="GE Inspira" w:hAnsi="GE Inspira" w:cs="Arial"/>
          <w:bCs/>
          <w:sz w:val="20"/>
          <w:szCs w:val="20"/>
        </w:rPr>
        <w:t>Service Parts Management (SPM) is the tool to be used for planning of parts across the GE Healthcare Service organizations. This will primarily replace XELUS and other small home grown tools used across the Globe.</w:t>
      </w:r>
    </w:p>
    <w:p w14:paraId="039AA321" w14:textId="77777777" w:rsidR="00CF21A8" w:rsidRPr="00033D7C" w:rsidRDefault="00CF21A8" w:rsidP="00CF21A8">
      <w:pPr>
        <w:ind w:left="540"/>
        <w:jc w:val="both"/>
        <w:rPr>
          <w:rFonts w:ascii="GE Inspira" w:hAnsi="GE Inspira"/>
        </w:rPr>
      </w:pPr>
      <w:r w:rsidRPr="00033D7C">
        <w:rPr>
          <w:rFonts w:ascii="GE Inspira" w:hAnsi="GE Inspira" w:cs="Arial"/>
          <w:bCs/>
          <w:sz w:val="20"/>
          <w:szCs w:val="20"/>
        </w:rPr>
        <w:t>SPM will run its forecasting engine based on the historic demand placed in Oracle considering the incoming supplies and existing item onhand across the warehouse in the globe and its network. The forecasting engine will also consider the existing part sources and item master information to make appropriate recommendations.</w:t>
      </w:r>
    </w:p>
    <w:p w14:paraId="5E70EA1A" w14:textId="77777777" w:rsidR="00CF21A8" w:rsidRPr="00033D7C" w:rsidRDefault="00CF21A8" w:rsidP="00CF21A8">
      <w:pPr>
        <w:ind w:left="1305"/>
        <w:jc w:val="both"/>
        <w:rPr>
          <w:rFonts w:ascii="GE Inspira" w:hAnsi="GE Inspira" w:cs="Arial"/>
          <w:bCs/>
          <w:sz w:val="20"/>
          <w:szCs w:val="20"/>
        </w:rPr>
      </w:pPr>
    </w:p>
    <w:p w14:paraId="2CD1D25C" w14:textId="77777777" w:rsidR="00CF21A8" w:rsidRPr="00033D7C" w:rsidRDefault="00CF21A8" w:rsidP="00CF21A8">
      <w:pPr>
        <w:ind w:left="540"/>
        <w:jc w:val="both"/>
        <w:rPr>
          <w:rFonts w:ascii="GE Inspira" w:hAnsi="GE Inspira" w:cs="Arial"/>
          <w:bCs/>
          <w:sz w:val="20"/>
          <w:szCs w:val="20"/>
        </w:rPr>
      </w:pPr>
      <w:r w:rsidRPr="00033D7C">
        <w:rPr>
          <w:rFonts w:ascii="GE Inspira" w:hAnsi="GE Inspira" w:cs="Arial"/>
          <w:bCs/>
          <w:sz w:val="20"/>
          <w:szCs w:val="20"/>
        </w:rPr>
        <w:t>The below document describes the data extraction from Oracle to SPM that will serve as input to the forecasting engine for generating plan levels and recommendations.</w:t>
      </w:r>
    </w:p>
    <w:p w14:paraId="087FE5B2" w14:textId="77777777" w:rsidR="00CF21A8" w:rsidRPr="00033D7C" w:rsidRDefault="00CF21A8" w:rsidP="00CF21A8">
      <w:pPr>
        <w:ind w:left="540"/>
        <w:jc w:val="both"/>
        <w:rPr>
          <w:rFonts w:ascii="GE Inspira" w:hAnsi="GE Inspira" w:cs="Arial"/>
          <w:bCs/>
          <w:sz w:val="20"/>
          <w:szCs w:val="20"/>
        </w:rPr>
      </w:pPr>
    </w:p>
    <w:p w14:paraId="2D9BA213" w14:textId="77777777" w:rsidR="00CF21A8" w:rsidRPr="00033D7C" w:rsidRDefault="00CF21A8" w:rsidP="00CF21A8">
      <w:pPr>
        <w:ind w:left="540"/>
        <w:jc w:val="both"/>
        <w:rPr>
          <w:rFonts w:ascii="GE Inspira" w:hAnsi="GE Inspira" w:cs="Arial"/>
          <w:sz w:val="20"/>
          <w:szCs w:val="22"/>
        </w:rPr>
      </w:pPr>
      <w:r w:rsidRPr="00033D7C">
        <w:rPr>
          <w:rFonts w:ascii="GE Inspira" w:hAnsi="GE Inspira" w:cs="Arial"/>
          <w:bCs/>
          <w:sz w:val="20"/>
          <w:szCs w:val="20"/>
        </w:rPr>
        <w:t>The other processes shall be referred to in different design documents.</w:t>
      </w:r>
    </w:p>
    <w:p w14:paraId="46A58686" w14:textId="77777777" w:rsidR="00CF21A8" w:rsidRPr="00033D7C" w:rsidRDefault="00CF21A8" w:rsidP="00CF21A8">
      <w:pPr>
        <w:ind w:left="360"/>
        <w:jc w:val="both"/>
        <w:rPr>
          <w:rFonts w:ascii="GE Inspira" w:hAnsi="GE Inspira" w:cs="Arial"/>
          <w:sz w:val="20"/>
          <w:szCs w:val="22"/>
        </w:rPr>
      </w:pPr>
    </w:p>
    <w:p w14:paraId="5726916E" w14:textId="77777777" w:rsidR="00CF21A8" w:rsidRPr="00033D7C" w:rsidRDefault="00CF21A8" w:rsidP="00CF21A8">
      <w:pPr>
        <w:pStyle w:val="Heading1"/>
        <w:numPr>
          <w:ilvl w:val="0"/>
          <w:numId w:val="22"/>
        </w:numPr>
        <w:suppressAutoHyphens w:val="0"/>
        <w:rPr>
          <w:rFonts w:ascii="GE Inspira" w:hAnsi="GE Inspira"/>
        </w:rPr>
      </w:pPr>
      <w:bookmarkStart w:id="1" w:name="_Toc494102654"/>
      <w:r w:rsidRPr="00033D7C">
        <w:rPr>
          <w:rFonts w:ascii="GE Inspira" w:hAnsi="GE Inspira"/>
        </w:rPr>
        <w:t>Scope</w:t>
      </w:r>
      <w:bookmarkEnd w:id="1"/>
    </w:p>
    <w:p w14:paraId="7DA5FF20" w14:textId="77777777" w:rsidR="00CF21A8" w:rsidRPr="00033D7C" w:rsidRDefault="00CF21A8" w:rsidP="00CF21A8">
      <w:pPr>
        <w:pStyle w:val="Heading2"/>
        <w:numPr>
          <w:ilvl w:val="1"/>
          <w:numId w:val="22"/>
        </w:numPr>
        <w:suppressAutoHyphens w:val="0"/>
        <w:rPr>
          <w:rFonts w:ascii="GE Inspira" w:hAnsi="GE Inspira"/>
        </w:rPr>
      </w:pPr>
      <w:bookmarkStart w:id="2" w:name="_Toc494102655"/>
      <w:r w:rsidRPr="00033D7C">
        <w:rPr>
          <w:rFonts w:ascii="GE Inspira" w:hAnsi="GE Inspira"/>
        </w:rPr>
        <w:t>In Scope</w:t>
      </w:r>
      <w:bookmarkEnd w:id="2"/>
    </w:p>
    <w:p w14:paraId="64396A7B" w14:textId="77777777" w:rsidR="00CF21A8" w:rsidRPr="00033D7C" w:rsidRDefault="00CF21A8" w:rsidP="00CF21A8">
      <w:pPr>
        <w:pStyle w:val="NormalWeb"/>
        <w:spacing w:after="0"/>
        <w:ind w:left="1083"/>
        <w:rPr>
          <w:rFonts w:ascii="GE Inspira" w:hAnsi="GE Inspira" w:cs="Arial"/>
          <w:sz w:val="20"/>
          <w:szCs w:val="22"/>
        </w:rPr>
      </w:pPr>
      <w:r w:rsidRPr="00033D7C">
        <w:rPr>
          <w:rFonts w:ascii="GE Inspira" w:hAnsi="GE Inspira" w:cs="Arial"/>
          <w:sz w:val="20"/>
          <w:szCs w:val="22"/>
        </w:rPr>
        <w:t>Oracle Data will be extracted for all the SPM planning enabled warehouses. The data to be pulled essentially includes:</w:t>
      </w:r>
    </w:p>
    <w:p w14:paraId="09B6D444" w14:textId="77777777" w:rsidR="00CF21A8" w:rsidRPr="00033D7C" w:rsidRDefault="00CF21A8" w:rsidP="00CF21A8">
      <w:pPr>
        <w:pStyle w:val="NormalWeb"/>
        <w:numPr>
          <w:ilvl w:val="3"/>
          <w:numId w:val="27"/>
        </w:numPr>
        <w:spacing w:after="0"/>
        <w:ind w:left="1800"/>
        <w:rPr>
          <w:rFonts w:ascii="GE Inspira" w:hAnsi="GE Inspira" w:cs="Arial"/>
          <w:sz w:val="20"/>
          <w:szCs w:val="22"/>
        </w:rPr>
      </w:pPr>
      <w:r w:rsidRPr="00033D7C">
        <w:rPr>
          <w:rFonts w:ascii="GE Inspira" w:hAnsi="GE Inspira" w:cs="Arial"/>
          <w:sz w:val="20"/>
          <w:szCs w:val="22"/>
        </w:rPr>
        <w:t>Part master information</w:t>
      </w:r>
    </w:p>
    <w:p w14:paraId="45F9F78A" w14:textId="77777777" w:rsidR="00CF21A8" w:rsidRPr="00033D7C" w:rsidRDefault="00CF21A8" w:rsidP="00CF21A8">
      <w:pPr>
        <w:pStyle w:val="NormalWeb"/>
        <w:numPr>
          <w:ilvl w:val="0"/>
          <w:numId w:val="27"/>
        </w:numPr>
        <w:spacing w:after="0"/>
        <w:rPr>
          <w:rFonts w:ascii="GE Inspira" w:hAnsi="GE Inspira" w:cs="Arial"/>
          <w:sz w:val="20"/>
          <w:szCs w:val="22"/>
        </w:rPr>
      </w:pPr>
      <w:r w:rsidRPr="00033D7C">
        <w:rPr>
          <w:rFonts w:ascii="GE Inspira" w:hAnsi="GE Inspira" w:cs="Arial"/>
          <w:sz w:val="20"/>
          <w:szCs w:val="22"/>
        </w:rPr>
        <w:t>Demand information</w:t>
      </w:r>
    </w:p>
    <w:p w14:paraId="219A43E0" w14:textId="77777777" w:rsidR="00CF21A8" w:rsidRPr="00033D7C" w:rsidRDefault="00CF21A8" w:rsidP="00CF21A8">
      <w:pPr>
        <w:pStyle w:val="NormalWeb"/>
        <w:numPr>
          <w:ilvl w:val="0"/>
          <w:numId w:val="27"/>
        </w:numPr>
        <w:spacing w:after="0"/>
        <w:rPr>
          <w:rFonts w:ascii="GE Inspira" w:hAnsi="GE Inspira" w:cs="Arial"/>
          <w:sz w:val="20"/>
          <w:szCs w:val="22"/>
        </w:rPr>
      </w:pPr>
      <w:r w:rsidRPr="00033D7C">
        <w:rPr>
          <w:rFonts w:ascii="GE Inspira" w:hAnsi="GE Inspira" w:cs="Arial"/>
          <w:sz w:val="20"/>
          <w:szCs w:val="22"/>
        </w:rPr>
        <w:t>Supply information</w:t>
      </w:r>
    </w:p>
    <w:p w14:paraId="362A9A94" w14:textId="77777777" w:rsidR="00CF21A8" w:rsidRPr="00033D7C" w:rsidRDefault="00CF21A8" w:rsidP="00CF21A8">
      <w:pPr>
        <w:pStyle w:val="NormalWeb"/>
        <w:numPr>
          <w:ilvl w:val="0"/>
          <w:numId w:val="27"/>
        </w:numPr>
        <w:spacing w:after="0"/>
        <w:rPr>
          <w:rFonts w:ascii="GE Inspira" w:hAnsi="GE Inspira" w:cs="Arial"/>
          <w:sz w:val="20"/>
          <w:szCs w:val="22"/>
        </w:rPr>
      </w:pPr>
      <w:r w:rsidRPr="00033D7C">
        <w:rPr>
          <w:rFonts w:ascii="GE Inspira" w:hAnsi="GE Inspira" w:cs="Arial"/>
          <w:sz w:val="20"/>
          <w:szCs w:val="22"/>
        </w:rPr>
        <w:t>Part source information</w:t>
      </w:r>
    </w:p>
    <w:p w14:paraId="1B78EE11" w14:textId="77777777" w:rsidR="00CF21A8" w:rsidRPr="00033D7C" w:rsidRDefault="00CF21A8" w:rsidP="00CF21A8">
      <w:pPr>
        <w:pStyle w:val="NormalWeb"/>
        <w:numPr>
          <w:ilvl w:val="0"/>
          <w:numId w:val="27"/>
        </w:numPr>
        <w:spacing w:after="0"/>
        <w:rPr>
          <w:rFonts w:ascii="GE Inspira" w:hAnsi="GE Inspira" w:cs="Arial"/>
          <w:sz w:val="20"/>
          <w:szCs w:val="22"/>
        </w:rPr>
      </w:pPr>
      <w:r w:rsidRPr="00033D7C">
        <w:rPr>
          <w:rFonts w:ascii="GE Inspira" w:hAnsi="GE Inspira" w:cs="Arial"/>
          <w:sz w:val="20"/>
          <w:szCs w:val="22"/>
        </w:rPr>
        <w:t>Part transactions information</w:t>
      </w:r>
    </w:p>
    <w:p w14:paraId="0951D4E6" w14:textId="77777777" w:rsidR="00CF21A8" w:rsidRPr="00033D7C" w:rsidRDefault="00CF21A8" w:rsidP="00CF21A8">
      <w:pPr>
        <w:pStyle w:val="NormalWeb"/>
        <w:numPr>
          <w:ilvl w:val="0"/>
          <w:numId w:val="27"/>
        </w:numPr>
        <w:spacing w:after="0"/>
        <w:rPr>
          <w:rFonts w:ascii="GE Inspira" w:hAnsi="GE Inspira" w:cs="Arial"/>
          <w:sz w:val="20"/>
          <w:szCs w:val="22"/>
        </w:rPr>
      </w:pPr>
      <w:r w:rsidRPr="00033D7C">
        <w:rPr>
          <w:rFonts w:ascii="GE Inspira" w:hAnsi="GE Inspira" w:cs="Arial"/>
          <w:sz w:val="20"/>
          <w:szCs w:val="22"/>
        </w:rPr>
        <w:t>SPM Recommendation results</w:t>
      </w:r>
    </w:p>
    <w:p w14:paraId="2361436A" w14:textId="77777777" w:rsidR="00CF21A8" w:rsidRPr="00033D7C" w:rsidRDefault="00CF21A8" w:rsidP="00CF21A8">
      <w:pPr>
        <w:ind w:left="1080"/>
        <w:jc w:val="both"/>
        <w:rPr>
          <w:rFonts w:ascii="GE Inspira" w:hAnsi="GE Inspira" w:cs="Arial"/>
          <w:sz w:val="20"/>
          <w:szCs w:val="22"/>
        </w:rPr>
      </w:pPr>
    </w:p>
    <w:p w14:paraId="6563F466" w14:textId="77777777" w:rsidR="00CF21A8" w:rsidRPr="00033D7C" w:rsidRDefault="00CF21A8" w:rsidP="00CF21A8">
      <w:pPr>
        <w:pStyle w:val="Heading2"/>
        <w:numPr>
          <w:ilvl w:val="1"/>
          <w:numId w:val="22"/>
        </w:numPr>
        <w:suppressAutoHyphens w:val="0"/>
        <w:rPr>
          <w:rFonts w:ascii="GE Inspira" w:hAnsi="GE Inspira"/>
        </w:rPr>
      </w:pPr>
      <w:bookmarkStart w:id="3" w:name="_Toc494102656"/>
      <w:r w:rsidRPr="00033D7C">
        <w:rPr>
          <w:rFonts w:ascii="GE Inspira" w:hAnsi="GE Inspira"/>
        </w:rPr>
        <w:t>Out of Scope</w:t>
      </w:r>
      <w:bookmarkEnd w:id="3"/>
    </w:p>
    <w:p w14:paraId="46A3E46A" w14:textId="77777777" w:rsidR="00CF21A8" w:rsidRPr="00033D7C" w:rsidRDefault="00CF21A8" w:rsidP="00CF21A8">
      <w:pPr>
        <w:ind w:left="1260" w:hanging="180"/>
        <w:jc w:val="both"/>
        <w:rPr>
          <w:rFonts w:ascii="GE Inspira" w:hAnsi="GE Inspira" w:cs="Arial"/>
          <w:bCs/>
          <w:sz w:val="20"/>
          <w:szCs w:val="20"/>
        </w:rPr>
      </w:pPr>
      <w:r w:rsidRPr="00033D7C">
        <w:rPr>
          <w:rFonts w:ascii="GE Inspira" w:hAnsi="GE Inspira" w:cs="Arial"/>
          <w:bCs/>
          <w:sz w:val="20"/>
          <w:szCs w:val="20"/>
        </w:rPr>
        <w:t>All process unrelated to the extraction of data from Oracle for SPM.</w:t>
      </w:r>
    </w:p>
    <w:p w14:paraId="187E9DE9" w14:textId="77777777" w:rsidR="00CF21A8" w:rsidRPr="00033D7C" w:rsidRDefault="00CF21A8" w:rsidP="00CF21A8">
      <w:pPr>
        <w:ind w:left="1260" w:hanging="180"/>
        <w:jc w:val="both"/>
        <w:rPr>
          <w:rFonts w:ascii="GE Inspira" w:hAnsi="GE Inspira" w:cs="Arial"/>
          <w:bCs/>
          <w:sz w:val="20"/>
          <w:szCs w:val="20"/>
        </w:rPr>
      </w:pPr>
    </w:p>
    <w:p w14:paraId="4C7CC098" w14:textId="77777777" w:rsidR="00CF21A8" w:rsidRPr="00033D7C" w:rsidRDefault="00CF21A8" w:rsidP="00CF21A8">
      <w:pPr>
        <w:ind w:left="1260" w:hanging="180"/>
        <w:jc w:val="both"/>
        <w:rPr>
          <w:rFonts w:ascii="GE Inspira" w:eastAsia="Times New Roman" w:hAnsi="GE Inspira" w:cs="Arial"/>
          <w:iCs/>
          <w:sz w:val="20"/>
          <w:szCs w:val="20"/>
          <w:lang w:eastAsia="en-US"/>
        </w:rPr>
      </w:pPr>
    </w:p>
    <w:p w14:paraId="68F575F6" w14:textId="77777777" w:rsidR="00CF21A8" w:rsidRPr="00033D7C" w:rsidRDefault="00CF21A8" w:rsidP="00CF21A8">
      <w:pPr>
        <w:pStyle w:val="Heading1"/>
        <w:numPr>
          <w:ilvl w:val="0"/>
          <w:numId w:val="22"/>
        </w:numPr>
        <w:suppressAutoHyphens w:val="0"/>
        <w:rPr>
          <w:rFonts w:ascii="GE Inspira" w:hAnsi="GE Inspira"/>
        </w:rPr>
      </w:pPr>
      <w:bookmarkStart w:id="4" w:name="_Toc494102657"/>
      <w:r w:rsidRPr="00033D7C">
        <w:rPr>
          <w:rFonts w:ascii="GE Inspira" w:hAnsi="GE Inspira"/>
        </w:rPr>
        <w:t>Documentation References</w:t>
      </w:r>
      <w:bookmarkEnd w:id="4"/>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1"/>
        <w:gridCol w:w="6454"/>
      </w:tblGrid>
      <w:tr w:rsidR="00CF21A8" w:rsidRPr="00033D7C" w14:paraId="62544177" w14:textId="77777777" w:rsidTr="007F2735">
        <w:trPr>
          <w:trHeight w:val="305"/>
        </w:trPr>
        <w:tc>
          <w:tcPr>
            <w:tcW w:w="1711" w:type="dxa"/>
            <w:tcBorders>
              <w:top w:val="single" w:sz="4" w:space="0" w:color="auto"/>
              <w:left w:val="single" w:sz="4" w:space="0" w:color="auto"/>
              <w:bottom w:val="single" w:sz="4" w:space="0" w:color="auto"/>
              <w:right w:val="single" w:sz="4" w:space="0" w:color="auto"/>
            </w:tcBorders>
            <w:shd w:val="clear" w:color="auto" w:fill="D9D9D9"/>
            <w:vAlign w:val="center"/>
          </w:tcPr>
          <w:p w14:paraId="2BBB4A0A" w14:textId="77777777" w:rsidR="00CF21A8" w:rsidRPr="00033D7C" w:rsidRDefault="00CF21A8" w:rsidP="00A8739C">
            <w:pPr>
              <w:rPr>
                <w:rFonts w:ascii="GE Inspira" w:hAnsi="GE Inspira" w:cs="Arial"/>
                <w:b/>
                <w:sz w:val="20"/>
                <w:szCs w:val="22"/>
                <w:lang w:val="fr-FR"/>
              </w:rPr>
            </w:pPr>
            <w:r w:rsidRPr="00033D7C">
              <w:rPr>
                <w:rFonts w:ascii="GE Inspira" w:hAnsi="GE Inspira" w:cs="Arial"/>
                <w:b/>
                <w:sz w:val="20"/>
                <w:szCs w:val="22"/>
                <w:lang w:val="fr-FR"/>
              </w:rPr>
              <w:t>Doc ID</w:t>
            </w:r>
          </w:p>
        </w:tc>
        <w:tc>
          <w:tcPr>
            <w:tcW w:w="6454" w:type="dxa"/>
            <w:tcBorders>
              <w:top w:val="single" w:sz="4" w:space="0" w:color="auto"/>
              <w:left w:val="single" w:sz="4" w:space="0" w:color="auto"/>
              <w:bottom w:val="single" w:sz="4" w:space="0" w:color="auto"/>
              <w:right w:val="single" w:sz="4" w:space="0" w:color="auto"/>
            </w:tcBorders>
            <w:shd w:val="clear" w:color="auto" w:fill="D9D9D9"/>
            <w:vAlign w:val="center"/>
          </w:tcPr>
          <w:p w14:paraId="4B143C25" w14:textId="77777777" w:rsidR="00CF21A8" w:rsidRPr="00033D7C" w:rsidRDefault="00CF21A8" w:rsidP="00A8739C">
            <w:pPr>
              <w:rPr>
                <w:rFonts w:ascii="GE Inspira" w:hAnsi="GE Inspira" w:cs="Arial"/>
                <w:b/>
                <w:sz w:val="20"/>
                <w:szCs w:val="22"/>
                <w:lang w:val="fr-FR"/>
              </w:rPr>
            </w:pPr>
            <w:r w:rsidRPr="00033D7C">
              <w:rPr>
                <w:rFonts w:ascii="GE Inspira" w:hAnsi="GE Inspira" w:cs="Arial"/>
                <w:b/>
                <w:sz w:val="20"/>
                <w:szCs w:val="22"/>
                <w:lang w:val="fr-FR"/>
              </w:rPr>
              <w:t>Document Name</w:t>
            </w:r>
          </w:p>
        </w:tc>
      </w:tr>
      <w:tr w:rsidR="00CF21A8" w:rsidRPr="00033D7C" w14:paraId="4F0E1DCE" w14:textId="77777777" w:rsidTr="007F2735">
        <w:trPr>
          <w:trHeight w:val="422"/>
        </w:trPr>
        <w:tc>
          <w:tcPr>
            <w:tcW w:w="1711" w:type="dxa"/>
            <w:tcBorders>
              <w:top w:val="single" w:sz="4" w:space="0" w:color="auto"/>
              <w:left w:val="single" w:sz="4" w:space="0" w:color="auto"/>
              <w:bottom w:val="single" w:sz="4" w:space="0" w:color="auto"/>
              <w:right w:val="single" w:sz="4" w:space="0" w:color="auto"/>
            </w:tcBorders>
          </w:tcPr>
          <w:p w14:paraId="55604CE5" w14:textId="77777777" w:rsidR="00CF21A8" w:rsidRPr="00033D7C" w:rsidRDefault="00CF21A8" w:rsidP="00A8739C">
            <w:pPr>
              <w:snapToGrid w:val="0"/>
              <w:rPr>
                <w:rFonts w:ascii="GE Inspira" w:hAnsi="GE Inspira" w:cs="Arial"/>
                <w:sz w:val="20"/>
                <w:szCs w:val="20"/>
                <w:lang w:val="en-GB"/>
              </w:rPr>
            </w:pPr>
            <w:r w:rsidRPr="00033D7C">
              <w:rPr>
                <w:rFonts w:ascii="GE Inspira" w:hAnsi="GE Inspira" w:cs="Arial"/>
                <w:sz w:val="20"/>
                <w:szCs w:val="20"/>
                <w:lang w:val="en-GB"/>
              </w:rPr>
              <w:t xml:space="preserve">Requirement ID : </w:t>
            </w:r>
            <w:r w:rsidR="00A616E0" w:rsidRPr="00A616E0">
              <w:rPr>
                <w:rFonts w:ascii="GE Inspira" w:hAnsi="GE Inspira" w:cs="Arial"/>
                <w:sz w:val="20"/>
                <w:szCs w:val="20"/>
                <w:lang w:val="en-GB"/>
              </w:rPr>
              <w:t>105941</w:t>
            </w:r>
          </w:p>
        </w:tc>
        <w:tc>
          <w:tcPr>
            <w:tcW w:w="6454" w:type="dxa"/>
            <w:tcBorders>
              <w:top w:val="single" w:sz="4" w:space="0" w:color="auto"/>
              <w:left w:val="single" w:sz="4" w:space="0" w:color="auto"/>
              <w:bottom w:val="single" w:sz="4" w:space="0" w:color="auto"/>
              <w:right w:val="single" w:sz="4" w:space="0" w:color="auto"/>
            </w:tcBorders>
          </w:tcPr>
          <w:p w14:paraId="6A72BEC9" w14:textId="77777777" w:rsidR="00CF21A8" w:rsidRPr="00033D7C" w:rsidRDefault="00CF21A8" w:rsidP="00A8739C">
            <w:pPr>
              <w:snapToGrid w:val="0"/>
              <w:rPr>
                <w:rFonts w:ascii="GE Inspira" w:hAnsi="GE Inspira" w:cs="Arial"/>
                <w:sz w:val="20"/>
                <w:szCs w:val="20"/>
              </w:rPr>
            </w:pPr>
            <w:r w:rsidRPr="00033D7C">
              <w:rPr>
                <w:rFonts w:ascii="GE Inspira" w:hAnsi="GE Inspira" w:cs="Arial"/>
                <w:sz w:val="20"/>
                <w:szCs w:val="20"/>
              </w:rPr>
              <w:t xml:space="preserve">Requirement Name : </w:t>
            </w:r>
            <w:r w:rsidR="00A616E0" w:rsidRPr="00A616E0">
              <w:rPr>
                <w:rFonts w:ascii="GE Inspira" w:hAnsi="GE Inspira" w:cs="Arial"/>
                <w:sz w:val="20"/>
                <w:szCs w:val="20"/>
              </w:rPr>
              <w:t>URS-003_Revision_104410_Revision_2</w:t>
            </w:r>
          </w:p>
        </w:tc>
      </w:tr>
      <w:tr w:rsidR="009A48CD" w:rsidRPr="00033D7C" w14:paraId="6D137B62" w14:textId="77777777" w:rsidTr="007F2735">
        <w:trPr>
          <w:trHeight w:val="422"/>
        </w:trPr>
        <w:tc>
          <w:tcPr>
            <w:tcW w:w="1711" w:type="dxa"/>
            <w:tcBorders>
              <w:top w:val="single" w:sz="4" w:space="0" w:color="auto"/>
              <w:left w:val="single" w:sz="4" w:space="0" w:color="auto"/>
              <w:bottom w:val="single" w:sz="4" w:space="0" w:color="auto"/>
              <w:right w:val="single" w:sz="4" w:space="0" w:color="auto"/>
            </w:tcBorders>
          </w:tcPr>
          <w:p w14:paraId="6918A37B" w14:textId="12F37655" w:rsidR="009A48CD" w:rsidRPr="00033D7C" w:rsidRDefault="009A48CD" w:rsidP="00A8739C">
            <w:pPr>
              <w:snapToGrid w:val="0"/>
              <w:rPr>
                <w:rFonts w:ascii="GE Inspira" w:hAnsi="GE Inspira" w:cs="Arial"/>
                <w:sz w:val="20"/>
                <w:szCs w:val="20"/>
                <w:lang w:val="en-GB"/>
              </w:rPr>
            </w:pPr>
            <w:r w:rsidRPr="00033D7C">
              <w:rPr>
                <w:rFonts w:ascii="GE Inspira" w:hAnsi="GE Inspira" w:cs="Arial"/>
                <w:sz w:val="20"/>
                <w:szCs w:val="20"/>
                <w:lang w:val="en-GB"/>
              </w:rPr>
              <w:t xml:space="preserve">Requirement ID : </w:t>
            </w:r>
            <w:r w:rsidR="00951491" w:rsidRPr="00951491">
              <w:rPr>
                <w:rFonts w:ascii="GE Inspira" w:hAnsi="GE Inspira" w:cs="Arial"/>
                <w:sz w:val="20"/>
                <w:szCs w:val="20"/>
                <w:lang w:val="en-GB"/>
              </w:rPr>
              <w:t>104457</w:t>
            </w:r>
          </w:p>
        </w:tc>
        <w:tc>
          <w:tcPr>
            <w:tcW w:w="6454" w:type="dxa"/>
            <w:tcBorders>
              <w:top w:val="single" w:sz="4" w:space="0" w:color="auto"/>
              <w:left w:val="single" w:sz="4" w:space="0" w:color="auto"/>
              <w:bottom w:val="single" w:sz="4" w:space="0" w:color="auto"/>
              <w:right w:val="single" w:sz="4" w:space="0" w:color="auto"/>
            </w:tcBorders>
          </w:tcPr>
          <w:p w14:paraId="7144879D" w14:textId="2CDA47E9" w:rsidR="009A48CD" w:rsidRPr="00033D7C" w:rsidRDefault="009A48CD" w:rsidP="00A8739C">
            <w:pPr>
              <w:snapToGrid w:val="0"/>
              <w:rPr>
                <w:rFonts w:ascii="GE Inspira" w:hAnsi="GE Inspira" w:cs="Arial"/>
                <w:sz w:val="20"/>
                <w:szCs w:val="20"/>
              </w:rPr>
            </w:pPr>
            <w:r>
              <w:rPr>
                <w:rFonts w:ascii="GE Inspira" w:hAnsi="GE Inspira" w:cs="Arial"/>
                <w:sz w:val="20"/>
                <w:szCs w:val="20"/>
              </w:rPr>
              <w:t xml:space="preserve">Requirement Name: </w:t>
            </w:r>
            <w:r w:rsidRPr="009A48CD">
              <w:rPr>
                <w:rFonts w:ascii="GE Inspira" w:hAnsi="GE Inspira" w:cs="Arial"/>
                <w:sz w:val="20"/>
                <w:szCs w:val="20"/>
              </w:rPr>
              <w:t>URS-004_Revision_104411</w:t>
            </w:r>
          </w:p>
        </w:tc>
      </w:tr>
      <w:tr w:rsidR="007F2735" w:rsidRPr="00033D7C" w14:paraId="22D9B213" w14:textId="77777777" w:rsidTr="007F2735">
        <w:trPr>
          <w:trHeight w:val="422"/>
        </w:trPr>
        <w:tc>
          <w:tcPr>
            <w:tcW w:w="1711" w:type="dxa"/>
            <w:tcBorders>
              <w:top w:val="single" w:sz="4" w:space="0" w:color="auto"/>
              <w:left w:val="single" w:sz="4" w:space="0" w:color="auto"/>
              <w:bottom w:val="single" w:sz="4" w:space="0" w:color="auto"/>
              <w:right w:val="single" w:sz="4" w:space="0" w:color="auto"/>
            </w:tcBorders>
          </w:tcPr>
          <w:p w14:paraId="36E7700C" w14:textId="4C6B6D15" w:rsidR="007F2735" w:rsidRPr="00033D7C" w:rsidRDefault="007F2735" w:rsidP="007F2735">
            <w:pPr>
              <w:snapToGrid w:val="0"/>
              <w:rPr>
                <w:rFonts w:ascii="GE Inspira" w:hAnsi="GE Inspira" w:cs="Arial"/>
                <w:sz w:val="20"/>
                <w:szCs w:val="20"/>
                <w:lang w:val="en-GB"/>
              </w:rPr>
            </w:pPr>
            <w:r w:rsidRPr="00033D7C">
              <w:rPr>
                <w:rFonts w:ascii="GE Inspira" w:hAnsi="GE Inspira" w:cs="Arial"/>
                <w:sz w:val="20"/>
                <w:szCs w:val="20"/>
                <w:lang w:val="en-GB"/>
              </w:rPr>
              <w:t xml:space="preserve">Requirement ID : </w:t>
            </w:r>
            <w:r w:rsidRPr="007F2735">
              <w:rPr>
                <w:rFonts w:ascii="GE Inspira" w:hAnsi="GE Inspira" w:cs="Arial"/>
                <w:sz w:val="20"/>
                <w:szCs w:val="20"/>
                <w:lang w:val="en-GB"/>
              </w:rPr>
              <w:t>104459</w:t>
            </w:r>
          </w:p>
        </w:tc>
        <w:tc>
          <w:tcPr>
            <w:tcW w:w="6454" w:type="dxa"/>
            <w:tcBorders>
              <w:top w:val="single" w:sz="4" w:space="0" w:color="auto"/>
              <w:left w:val="single" w:sz="4" w:space="0" w:color="auto"/>
              <w:bottom w:val="single" w:sz="4" w:space="0" w:color="auto"/>
              <w:right w:val="single" w:sz="4" w:space="0" w:color="auto"/>
            </w:tcBorders>
          </w:tcPr>
          <w:p w14:paraId="67C244E3" w14:textId="60C983B9" w:rsidR="007F2735" w:rsidRDefault="007F2735" w:rsidP="007F2735">
            <w:pPr>
              <w:snapToGrid w:val="0"/>
              <w:rPr>
                <w:rFonts w:ascii="GE Inspira" w:hAnsi="GE Inspira" w:cs="Arial"/>
                <w:sz w:val="20"/>
                <w:szCs w:val="20"/>
              </w:rPr>
            </w:pPr>
            <w:r>
              <w:rPr>
                <w:rFonts w:ascii="GE Inspira" w:hAnsi="GE Inspira" w:cs="Arial"/>
                <w:sz w:val="20"/>
                <w:szCs w:val="20"/>
              </w:rPr>
              <w:t xml:space="preserve">Requirement Name: </w:t>
            </w:r>
            <w:r w:rsidRPr="007F2735">
              <w:rPr>
                <w:rFonts w:ascii="GE Inspira" w:hAnsi="GE Inspira" w:cs="Arial"/>
                <w:sz w:val="20"/>
                <w:szCs w:val="20"/>
              </w:rPr>
              <w:t>URS-007_Revision_104414</w:t>
            </w:r>
          </w:p>
        </w:tc>
      </w:tr>
      <w:tr w:rsidR="007F2735" w:rsidRPr="00033D7C" w14:paraId="020079CB" w14:textId="77777777" w:rsidTr="007F2735">
        <w:trPr>
          <w:trHeight w:val="422"/>
        </w:trPr>
        <w:tc>
          <w:tcPr>
            <w:tcW w:w="1711" w:type="dxa"/>
            <w:tcBorders>
              <w:top w:val="single" w:sz="4" w:space="0" w:color="auto"/>
              <w:left w:val="single" w:sz="4" w:space="0" w:color="auto"/>
              <w:bottom w:val="single" w:sz="4" w:space="0" w:color="auto"/>
              <w:right w:val="single" w:sz="4" w:space="0" w:color="auto"/>
            </w:tcBorders>
          </w:tcPr>
          <w:p w14:paraId="6B9A3A2E" w14:textId="77777777" w:rsidR="007F2735" w:rsidRPr="00033D7C" w:rsidRDefault="007F2735" w:rsidP="007F2735">
            <w:pPr>
              <w:snapToGrid w:val="0"/>
              <w:rPr>
                <w:rFonts w:ascii="GE Inspira" w:hAnsi="GE Inspira" w:cs="Arial"/>
                <w:sz w:val="20"/>
                <w:szCs w:val="20"/>
                <w:lang w:val="en-GB"/>
              </w:rPr>
            </w:pPr>
            <w:r w:rsidRPr="00512420">
              <w:rPr>
                <w:rFonts w:ascii="GE Inspira" w:hAnsi="GE Inspira" w:cs="Arial"/>
                <w:bCs/>
                <w:iCs/>
                <w:sz w:val="20"/>
                <w:szCs w:val="22"/>
              </w:rPr>
              <w:t>DOC0098982</w:t>
            </w:r>
          </w:p>
        </w:tc>
        <w:tc>
          <w:tcPr>
            <w:tcW w:w="6454" w:type="dxa"/>
            <w:tcBorders>
              <w:top w:val="single" w:sz="4" w:space="0" w:color="auto"/>
              <w:left w:val="single" w:sz="4" w:space="0" w:color="auto"/>
              <w:bottom w:val="single" w:sz="4" w:space="0" w:color="auto"/>
              <w:right w:val="single" w:sz="4" w:space="0" w:color="auto"/>
            </w:tcBorders>
          </w:tcPr>
          <w:p w14:paraId="16B6E874" w14:textId="77777777" w:rsidR="007F2735" w:rsidRPr="00033D7C" w:rsidRDefault="007F2735" w:rsidP="007F2735">
            <w:pPr>
              <w:snapToGrid w:val="0"/>
              <w:rPr>
                <w:rFonts w:ascii="GE Inspira" w:hAnsi="GE Inspira" w:cs="Arial"/>
                <w:sz w:val="20"/>
                <w:szCs w:val="20"/>
              </w:rPr>
            </w:pPr>
            <w:r w:rsidRPr="00294DF3">
              <w:rPr>
                <w:rFonts w:ascii="GE Inspira" w:hAnsi="GE Inspira" w:cs="Arial"/>
                <w:sz w:val="20"/>
                <w:szCs w:val="20"/>
              </w:rPr>
              <w:t>GLPROD_MD60_LOG_DEFECTIVE_SHIPMENT_PROCESS</w:t>
            </w:r>
          </w:p>
        </w:tc>
      </w:tr>
      <w:tr w:rsidR="007F2735" w:rsidRPr="00033D7C" w14:paraId="12A262EF" w14:textId="77777777" w:rsidTr="007F2735">
        <w:trPr>
          <w:trHeight w:val="422"/>
        </w:trPr>
        <w:tc>
          <w:tcPr>
            <w:tcW w:w="1711" w:type="dxa"/>
            <w:tcBorders>
              <w:top w:val="single" w:sz="4" w:space="0" w:color="auto"/>
              <w:left w:val="single" w:sz="4" w:space="0" w:color="auto"/>
              <w:bottom w:val="single" w:sz="4" w:space="0" w:color="auto"/>
              <w:right w:val="single" w:sz="4" w:space="0" w:color="auto"/>
            </w:tcBorders>
          </w:tcPr>
          <w:p w14:paraId="674D1771" w14:textId="77777777" w:rsidR="007F2735" w:rsidRPr="005669E1" w:rsidRDefault="007F2735" w:rsidP="007F2735">
            <w:pPr>
              <w:suppressAutoHyphens w:val="0"/>
              <w:rPr>
                <w:rFonts w:ascii="Segoe UI" w:eastAsia="Times New Roman" w:hAnsi="Segoe UI" w:cs="Segoe UI"/>
                <w:sz w:val="21"/>
                <w:szCs w:val="21"/>
                <w:lang w:eastAsia="en-US"/>
              </w:rPr>
            </w:pPr>
            <w:r>
              <w:rPr>
                <w:rFonts w:ascii="GE Inspira" w:hAnsi="GE Inspira" w:cs="Arial"/>
                <w:bCs/>
                <w:iCs/>
                <w:sz w:val="20"/>
                <w:szCs w:val="22"/>
              </w:rPr>
              <w:t>Requirement ID:</w:t>
            </w:r>
            <w:r>
              <w:rPr>
                <w:rFonts w:ascii="Segoe UI" w:hAnsi="Segoe UI" w:cs="Segoe UI"/>
                <w:sz w:val="21"/>
                <w:szCs w:val="21"/>
              </w:rPr>
              <w:t xml:space="preserve"> </w:t>
            </w:r>
            <w:r w:rsidRPr="005669E1">
              <w:rPr>
                <w:rFonts w:ascii="Segoe UI" w:eastAsia="Times New Roman" w:hAnsi="Segoe UI" w:cs="Segoe UI"/>
                <w:sz w:val="21"/>
                <w:szCs w:val="21"/>
                <w:lang w:eastAsia="en-US"/>
              </w:rPr>
              <w:t xml:space="preserve">106053 </w:t>
            </w:r>
          </w:p>
        </w:tc>
        <w:tc>
          <w:tcPr>
            <w:tcW w:w="6454" w:type="dxa"/>
            <w:tcBorders>
              <w:top w:val="single" w:sz="4" w:space="0" w:color="auto"/>
              <w:left w:val="single" w:sz="4" w:space="0" w:color="auto"/>
              <w:bottom w:val="single" w:sz="4" w:space="0" w:color="auto"/>
              <w:right w:val="single" w:sz="4" w:space="0" w:color="auto"/>
            </w:tcBorders>
          </w:tcPr>
          <w:p w14:paraId="13893AD3" w14:textId="77777777" w:rsidR="007F2735" w:rsidRPr="005669E1" w:rsidRDefault="007F2735" w:rsidP="007F2735">
            <w:pPr>
              <w:suppressAutoHyphens w:val="0"/>
              <w:rPr>
                <w:rFonts w:ascii="Segoe UI" w:eastAsia="Times New Roman" w:hAnsi="Segoe UI" w:cs="Segoe UI"/>
                <w:sz w:val="21"/>
                <w:szCs w:val="21"/>
                <w:lang w:eastAsia="en-US"/>
              </w:rPr>
            </w:pPr>
            <w:r w:rsidRPr="005669E1">
              <w:rPr>
                <w:rFonts w:ascii="Segoe UI" w:eastAsia="Times New Roman" w:hAnsi="Segoe UI" w:cs="Segoe UI"/>
                <w:sz w:val="21"/>
                <w:szCs w:val="21"/>
                <w:lang w:eastAsia="en-US"/>
              </w:rPr>
              <w:t>Extract Demand Information of sales Order lines for past 12 months</w:t>
            </w:r>
          </w:p>
        </w:tc>
      </w:tr>
    </w:tbl>
    <w:p w14:paraId="7ABA19BA" w14:textId="77777777" w:rsidR="00CF21A8" w:rsidRPr="00033D7C" w:rsidRDefault="00CF21A8" w:rsidP="00CF21A8">
      <w:pPr>
        <w:pStyle w:val="heading1text"/>
        <w:rPr>
          <w:rFonts w:ascii="GE Inspira" w:hAnsi="GE Inspira" w:cs="Arial"/>
          <w:lang w:val="fr-FR"/>
        </w:rPr>
      </w:pPr>
    </w:p>
    <w:p w14:paraId="5079E988" w14:textId="77777777" w:rsidR="00CF21A8" w:rsidRPr="00033D7C" w:rsidRDefault="00CF21A8" w:rsidP="00CF21A8">
      <w:pPr>
        <w:pStyle w:val="heading1text"/>
        <w:rPr>
          <w:rFonts w:ascii="GE Inspira" w:hAnsi="GE Inspira" w:cs="Arial"/>
          <w:lang w:val="fr-FR"/>
        </w:rPr>
      </w:pPr>
    </w:p>
    <w:p w14:paraId="7000F513" w14:textId="77777777" w:rsidR="00CF21A8" w:rsidRPr="00033D7C" w:rsidRDefault="00CF21A8" w:rsidP="00CF21A8">
      <w:pPr>
        <w:pStyle w:val="heading1text"/>
        <w:rPr>
          <w:rFonts w:ascii="GE Inspira" w:hAnsi="GE Inspira" w:cs="Arial"/>
          <w:lang w:val="fr-FR"/>
        </w:rPr>
      </w:pPr>
    </w:p>
    <w:p w14:paraId="6FC6BE9A" w14:textId="77777777" w:rsidR="00CF21A8" w:rsidRPr="00033D7C" w:rsidRDefault="00CF21A8" w:rsidP="00CF21A8">
      <w:pPr>
        <w:pStyle w:val="Heading1"/>
        <w:numPr>
          <w:ilvl w:val="0"/>
          <w:numId w:val="22"/>
        </w:numPr>
        <w:suppressAutoHyphens w:val="0"/>
        <w:rPr>
          <w:rFonts w:ascii="GE Inspira" w:hAnsi="GE Inspira"/>
        </w:rPr>
      </w:pPr>
      <w:bookmarkStart w:id="5" w:name="_Toc494102658"/>
      <w:r w:rsidRPr="00033D7C">
        <w:rPr>
          <w:rFonts w:ascii="GE Inspira" w:hAnsi="GE Inspira"/>
        </w:rPr>
        <w:t>Prerequisites</w:t>
      </w:r>
      <w:bookmarkEnd w:id="5"/>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7456"/>
      </w:tblGrid>
      <w:tr w:rsidR="00CF21A8" w:rsidRPr="00033D7C" w14:paraId="2D517B96" w14:textId="77777777" w:rsidTr="00A8739C">
        <w:tc>
          <w:tcPr>
            <w:tcW w:w="720" w:type="dxa"/>
            <w:tcBorders>
              <w:top w:val="single" w:sz="4" w:space="0" w:color="auto"/>
              <w:left w:val="single" w:sz="4" w:space="0" w:color="auto"/>
              <w:bottom w:val="single" w:sz="4" w:space="0" w:color="auto"/>
              <w:right w:val="single" w:sz="4" w:space="0" w:color="auto"/>
            </w:tcBorders>
            <w:vAlign w:val="center"/>
          </w:tcPr>
          <w:p w14:paraId="368B1EF2"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1</w:t>
            </w:r>
          </w:p>
        </w:tc>
        <w:tc>
          <w:tcPr>
            <w:tcW w:w="7560" w:type="dxa"/>
            <w:tcBorders>
              <w:top w:val="single" w:sz="4" w:space="0" w:color="auto"/>
              <w:left w:val="single" w:sz="4" w:space="0" w:color="auto"/>
              <w:bottom w:val="single" w:sz="4" w:space="0" w:color="auto"/>
              <w:right w:val="single" w:sz="4" w:space="0" w:color="auto"/>
            </w:tcBorders>
            <w:vAlign w:val="center"/>
          </w:tcPr>
          <w:p w14:paraId="122EED47" w14:textId="77777777" w:rsidR="00CF21A8" w:rsidRPr="00033D7C" w:rsidRDefault="00CF21A8" w:rsidP="00A8739C">
            <w:pPr>
              <w:rPr>
                <w:rFonts w:ascii="GE Inspira" w:hAnsi="GE Inspira" w:cs="Arial"/>
                <w:sz w:val="20"/>
                <w:szCs w:val="22"/>
                <w:lang w:val="en-GB"/>
              </w:rPr>
            </w:pPr>
            <w:r w:rsidRPr="00033D7C">
              <w:rPr>
                <w:rFonts w:ascii="GE Inspira" w:hAnsi="GE Inspira" w:cs="Arial"/>
                <w:bCs/>
                <w:sz w:val="20"/>
                <w:szCs w:val="20"/>
              </w:rPr>
              <w:t>Value ‘ORACLE_TO_SPM_INTERFACE’ should be enabled in the value set ‘GEMS_GLP_INTERFACE_VALUESET’ for the interface to process recommendations.</w:t>
            </w:r>
          </w:p>
        </w:tc>
      </w:tr>
      <w:tr w:rsidR="00CF21A8" w:rsidRPr="00033D7C" w14:paraId="0F5CA392" w14:textId="77777777" w:rsidTr="00A8739C">
        <w:tc>
          <w:tcPr>
            <w:tcW w:w="720" w:type="dxa"/>
            <w:tcBorders>
              <w:top w:val="single" w:sz="4" w:space="0" w:color="auto"/>
              <w:left w:val="single" w:sz="4" w:space="0" w:color="auto"/>
              <w:bottom w:val="single" w:sz="4" w:space="0" w:color="auto"/>
              <w:right w:val="single" w:sz="4" w:space="0" w:color="auto"/>
            </w:tcBorders>
            <w:vAlign w:val="center"/>
          </w:tcPr>
          <w:p w14:paraId="29FEE536"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2</w:t>
            </w:r>
          </w:p>
        </w:tc>
        <w:tc>
          <w:tcPr>
            <w:tcW w:w="7560" w:type="dxa"/>
            <w:tcBorders>
              <w:top w:val="single" w:sz="4" w:space="0" w:color="auto"/>
              <w:left w:val="single" w:sz="4" w:space="0" w:color="auto"/>
              <w:bottom w:val="single" w:sz="4" w:space="0" w:color="auto"/>
              <w:right w:val="single" w:sz="4" w:space="0" w:color="auto"/>
            </w:tcBorders>
            <w:vAlign w:val="center"/>
          </w:tcPr>
          <w:p w14:paraId="32AC198A" w14:textId="77777777" w:rsidR="00CF21A8" w:rsidRPr="00033D7C" w:rsidRDefault="00CF21A8" w:rsidP="00A8739C">
            <w:pPr>
              <w:rPr>
                <w:rFonts w:ascii="GE Inspira" w:hAnsi="GE Inspira" w:cs="Arial"/>
                <w:sz w:val="20"/>
                <w:szCs w:val="22"/>
                <w:lang w:val="en-GB"/>
              </w:rPr>
            </w:pPr>
            <w:r w:rsidRPr="00033D7C">
              <w:rPr>
                <w:rFonts w:ascii="GE Inspira" w:hAnsi="GE Inspira" w:cs="Arial"/>
                <w:bCs/>
                <w:sz w:val="20"/>
                <w:szCs w:val="20"/>
              </w:rPr>
              <w:t>GEHC_SVC_SPM_ENABLED_WAREHOUSE is a value set created to hold all organizations in scope for the SPM integration with Oracle. All organizations active in this value set should be considered for the processes.</w:t>
            </w:r>
          </w:p>
        </w:tc>
      </w:tr>
      <w:tr w:rsidR="00CF21A8" w:rsidRPr="00033D7C" w14:paraId="2D156662" w14:textId="77777777" w:rsidTr="00A8739C">
        <w:tc>
          <w:tcPr>
            <w:tcW w:w="720" w:type="dxa"/>
            <w:tcBorders>
              <w:top w:val="single" w:sz="4" w:space="0" w:color="auto"/>
              <w:left w:val="single" w:sz="4" w:space="0" w:color="auto"/>
              <w:bottom w:val="single" w:sz="4" w:space="0" w:color="auto"/>
              <w:right w:val="single" w:sz="4" w:space="0" w:color="auto"/>
            </w:tcBorders>
            <w:vAlign w:val="center"/>
          </w:tcPr>
          <w:p w14:paraId="6FFBC2BF"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3</w:t>
            </w:r>
          </w:p>
        </w:tc>
        <w:tc>
          <w:tcPr>
            <w:tcW w:w="7560" w:type="dxa"/>
            <w:tcBorders>
              <w:top w:val="single" w:sz="4" w:space="0" w:color="auto"/>
              <w:left w:val="single" w:sz="4" w:space="0" w:color="auto"/>
              <w:bottom w:val="single" w:sz="4" w:space="0" w:color="auto"/>
              <w:right w:val="single" w:sz="4" w:space="0" w:color="auto"/>
            </w:tcBorders>
            <w:vAlign w:val="center"/>
          </w:tcPr>
          <w:p w14:paraId="286B07C2" w14:textId="77777777" w:rsidR="00CF21A8" w:rsidRPr="00033D7C" w:rsidRDefault="00CF21A8" w:rsidP="00A8739C">
            <w:pPr>
              <w:rPr>
                <w:rFonts w:ascii="GE Inspira" w:hAnsi="GE Inspira" w:cs="Arial"/>
                <w:bCs/>
                <w:sz w:val="20"/>
                <w:szCs w:val="20"/>
              </w:rPr>
            </w:pPr>
            <w:r w:rsidRPr="00033D7C">
              <w:rPr>
                <w:rFonts w:ascii="GE Inspira" w:hAnsi="GE Inspira" w:cs="Arial"/>
                <w:bCs/>
                <w:sz w:val="20"/>
                <w:szCs w:val="20"/>
              </w:rPr>
              <w:t>The extract programs will run in DAILY or WEEKLY mode. For every run the previous runs data will be purged. However, there will be an avenue to run in SPECIAL mode with from and to dates.</w:t>
            </w:r>
          </w:p>
        </w:tc>
      </w:tr>
    </w:tbl>
    <w:p w14:paraId="29058D54" w14:textId="77777777" w:rsidR="00CF21A8" w:rsidRPr="00033D7C" w:rsidRDefault="00CF21A8" w:rsidP="00CF21A8">
      <w:pPr>
        <w:pStyle w:val="heading1text"/>
        <w:rPr>
          <w:rFonts w:ascii="GE Inspira" w:hAnsi="GE Inspira" w:cs="Arial"/>
        </w:rPr>
      </w:pPr>
    </w:p>
    <w:p w14:paraId="550B8D2E" w14:textId="77777777" w:rsidR="00CF21A8" w:rsidRPr="00033D7C" w:rsidRDefault="00CF21A8" w:rsidP="00CF21A8">
      <w:pPr>
        <w:pStyle w:val="heading1text"/>
        <w:rPr>
          <w:rFonts w:ascii="GE Inspira" w:hAnsi="GE Inspira" w:cs="Arial"/>
        </w:rPr>
      </w:pPr>
    </w:p>
    <w:p w14:paraId="37340A5C" w14:textId="77777777" w:rsidR="00CF21A8" w:rsidRPr="00033D7C" w:rsidRDefault="00CF21A8" w:rsidP="00CF21A8">
      <w:pPr>
        <w:pStyle w:val="Heading1"/>
        <w:numPr>
          <w:ilvl w:val="0"/>
          <w:numId w:val="22"/>
        </w:numPr>
        <w:suppressAutoHyphens w:val="0"/>
        <w:rPr>
          <w:rFonts w:ascii="GE Inspira" w:hAnsi="GE Inspira"/>
        </w:rPr>
      </w:pPr>
      <w:bookmarkStart w:id="6" w:name="_Toc494102659"/>
      <w:r w:rsidRPr="00033D7C">
        <w:rPr>
          <w:rFonts w:ascii="GE Inspira" w:hAnsi="GE Inspira"/>
        </w:rPr>
        <w:t>Terminology</w:t>
      </w:r>
      <w:bookmarkEnd w:id="6"/>
    </w:p>
    <w:p w14:paraId="627E2D6F" w14:textId="77777777" w:rsidR="00CF21A8" w:rsidRPr="00033D7C" w:rsidRDefault="00CF21A8" w:rsidP="00CF21A8">
      <w:pPr>
        <w:pStyle w:val="heading1text"/>
        <w:rPr>
          <w:rFonts w:ascii="GE Inspira" w:hAnsi="GE Inspira"/>
        </w:rPr>
      </w:pP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4"/>
        <w:gridCol w:w="6816"/>
      </w:tblGrid>
      <w:tr w:rsidR="00CF21A8" w:rsidRPr="00033D7C" w14:paraId="0A2E4D6F" w14:textId="77777777" w:rsidTr="00A8739C">
        <w:tc>
          <w:tcPr>
            <w:tcW w:w="1464" w:type="dxa"/>
            <w:tcBorders>
              <w:top w:val="single" w:sz="4" w:space="0" w:color="auto"/>
              <w:left w:val="single" w:sz="4" w:space="0" w:color="auto"/>
              <w:bottom w:val="single" w:sz="4" w:space="0" w:color="auto"/>
              <w:right w:val="single" w:sz="4" w:space="0" w:color="auto"/>
            </w:tcBorders>
            <w:shd w:val="clear" w:color="auto" w:fill="D9D9D9"/>
            <w:vAlign w:val="center"/>
          </w:tcPr>
          <w:p w14:paraId="1DA1D624" w14:textId="77777777" w:rsidR="00CF21A8" w:rsidRPr="00033D7C" w:rsidRDefault="00CF21A8" w:rsidP="00A8739C">
            <w:pPr>
              <w:jc w:val="center"/>
              <w:rPr>
                <w:rFonts w:ascii="GE Inspira" w:hAnsi="GE Inspira" w:cs="Arial"/>
                <w:b/>
                <w:sz w:val="22"/>
                <w:szCs w:val="22"/>
                <w:lang w:val="en-GB"/>
              </w:rPr>
            </w:pPr>
            <w:r w:rsidRPr="00033D7C">
              <w:rPr>
                <w:rFonts w:ascii="GE Inspira" w:hAnsi="GE Inspira" w:cs="Arial"/>
                <w:b/>
                <w:sz w:val="22"/>
                <w:szCs w:val="22"/>
                <w:lang w:val="en-GB"/>
              </w:rPr>
              <w:t>Term</w:t>
            </w:r>
          </w:p>
        </w:tc>
        <w:tc>
          <w:tcPr>
            <w:tcW w:w="6816" w:type="dxa"/>
            <w:tcBorders>
              <w:top w:val="single" w:sz="4" w:space="0" w:color="auto"/>
              <w:left w:val="single" w:sz="4" w:space="0" w:color="auto"/>
              <w:bottom w:val="single" w:sz="4" w:space="0" w:color="auto"/>
              <w:right w:val="single" w:sz="4" w:space="0" w:color="auto"/>
            </w:tcBorders>
            <w:shd w:val="clear" w:color="auto" w:fill="D9D9D9"/>
            <w:vAlign w:val="center"/>
          </w:tcPr>
          <w:p w14:paraId="64A0DC3F" w14:textId="77777777" w:rsidR="00CF21A8" w:rsidRPr="00033D7C" w:rsidRDefault="00CF21A8" w:rsidP="00A8739C">
            <w:pPr>
              <w:jc w:val="center"/>
              <w:rPr>
                <w:rFonts w:ascii="GE Inspira" w:hAnsi="GE Inspira" w:cs="Arial"/>
                <w:b/>
                <w:sz w:val="22"/>
                <w:szCs w:val="22"/>
                <w:lang w:val="en-GB"/>
              </w:rPr>
            </w:pPr>
            <w:r w:rsidRPr="00033D7C">
              <w:rPr>
                <w:rFonts w:ascii="GE Inspira" w:hAnsi="GE Inspira" w:cs="Arial"/>
                <w:b/>
                <w:sz w:val="22"/>
                <w:szCs w:val="22"/>
                <w:lang w:val="en-GB"/>
              </w:rPr>
              <w:t>Explanation</w:t>
            </w:r>
          </w:p>
        </w:tc>
      </w:tr>
      <w:tr w:rsidR="00CF21A8" w:rsidRPr="00033D7C" w14:paraId="5E768AAB"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2D5D480F"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SPM</w:t>
            </w:r>
          </w:p>
        </w:tc>
        <w:tc>
          <w:tcPr>
            <w:tcW w:w="6816" w:type="dxa"/>
            <w:tcBorders>
              <w:top w:val="single" w:sz="4" w:space="0" w:color="auto"/>
              <w:left w:val="single" w:sz="4" w:space="0" w:color="auto"/>
              <w:bottom w:val="single" w:sz="4" w:space="0" w:color="auto"/>
              <w:right w:val="single" w:sz="4" w:space="0" w:color="auto"/>
            </w:tcBorders>
            <w:vAlign w:val="center"/>
          </w:tcPr>
          <w:p w14:paraId="6EA22BC8"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Global Parts planning tool</w:t>
            </w:r>
          </w:p>
        </w:tc>
      </w:tr>
      <w:tr w:rsidR="00CF21A8" w:rsidRPr="00033D7C" w14:paraId="79455919"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04B2BB6F"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Organization</w:t>
            </w:r>
          </w:p>
        </w:tc>
        <w:tc>
          <w:tcPr>
            <w:tcW w:w="6816" w:type="dxa"/>
            <w:tcBorders>
              <w:top w:val="single" w:sz="4" w:space="0" w:color="auto"/>
              <w:left w:val="single" w:sz="4" w:space="0" w:color="auto"/>
              <w:bottom w:val="single" w:sz="4" w:space="0" w:color="auto"/>
              <w:right w:val="single" w:sz="4" w:space="0" w:color="auto"/>
            </w:tcBorders>
            <w:vAlign w:val="center"/>
          </w:tcPr>
          <w:p w14:paraId="57CD47B9"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Warehouses (Physical / Logical) that represent inventory entities</w:t>
            </w:r>
          </w:p>
        </w:tc>
      </w:tr>
      <w:tr w:rsidR="00CF21A8" w:rsidRPr="00033D7C" w14:paraId="2038C487"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74780C90"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FE</w:t>
            </w:r>
          </w:p>
        </w:tc>
        <w:tc>
          <w:tcPr>
            <w:tcW w:w="6816" w:type="dxa"/>
            <w:tcBorders>
              <w:top w:val="single" w:sz="4" w:space="0" w:color="auto"/>
              <w:left w:val="single" w:sz="4" w:space="0" w:color="auto"/>
              <w:bottom w:val="single" w:sz="4" w:space="0" w:color="auto"/>
              <w:right w:val="single" w:sz="4" w:space="0" w:color="auto"/>
            </w:tcBorders>
            <w:vAlign w:val="center"/>
          </w:tcPr>
          <w:p w14:paraId="3C86F383"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Field Engineer</w:t>
            </w:r>
          </w:p>
        </w:tc>
      </w:tr>
      <w:tr w:rsidR="00CF21A8" w:rsidRPr="00033D7C" w14:paraId="1431BD6E"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3CD84403"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DC</w:t>
            </w:r>
          </w:p>
        </w:tc>
        <w:tc>
          <w:tcPr>
            <w:tcW w:w="6816" w:type="dxa"/>
            <w:tcBorders>
              <w:top w:val="single" w:sz="4" w:space="0" w:color="auto"/>
              <w:left w:val="single" w:sz="4" w:space="0" w:color="auto"/>
              <w:bottom w:val="single" w:sz="4" w:space="0" w:color="auto"/>
              <w:right w:val="single" w:sz="4" w:space="0" w:color="auto"/>
            </w:tcBorders>
            <w:vAlign w:val="center"/>
          </w:tcPr>
          <w:p w14:paraId="4FB6002E"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Distribution Centre</w:t>
            </w:r>
          </w:p>
        </w:tc>
      </w:tr>
      <w:tr w:rsidR="00CF21A8" w:rsidRPr="00033D7C" w14:paraId="10C26951"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533CDAD5"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Sub-inventory</w:t>
            </w:r>
          </w:p>
        </w:tc>
        <w:tc>
          <w:tcPr>
            <w:tcW w:w="6816" w:type="dxa"/>
            <w:tcBorders>
              <w:top w:val="single" w:sz="4" w:space="0" w:color="auto"/>
              <w:left w:val="single" w:sz="4" w:space="0" w:color="auto"/>
              <w:bottom w:val="single" w:sz="4" w:space="0" w:color="auto"/>
              <w:right w:val="single" w:sz="4" w:space="0" w:color="auto"/>
            </w:tcBorders>
            <w:vAlign w:val="center"/>
          </w:tcPr>
          <w:p w14:paraId="60A40E38"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Subdivision of an organization, representing either a physical area or a logical grouping of parts, such as BAD, GOOD Parts.</w:t>
            </w:r>
          </w:p>
        </w:tc>
      </w:tr>
      <w:tr w:rsidR="00CF21A8" w:rsidRPr="00033D7C" w14:paraId="348AF1B3"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0D4EFC48"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Locator</w:t>
            </w:r>
          </w:p>
        </w:tc>
        <w:tc>
          <w:tcPr>
            <w:tcW w:w="6816" w:type="dxa"/>
            <w:tcBorders>
              <w:top w:val="single" w:sz="4" w:space="0" w:color="auto"/>
              <w:left w:val="single" w:sz="4" w:space="0" w:color="auto"/>
              <w:bottom w:val="single" w:sz="4" w:space="0" w:color="auto"/>
              <w:right w:val="single" w:sz="4" w:space="0" w:color="auto"/>
            </w:tcBorders>
            <w:vAlign w:val="center"/>
          </w:tcPr>
          <w:p w14:paraId="2A30FDF2"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Physical area within a sub-inventory where you store material, such as row, bin or shelf and quantities tracked by locator</w:t>
            </w:r>
          </w:p>
        </w:tc>
      </w:tr>
      <w:tr w:rsidR="00CF21A8" w:rsidRPr="00033D7C" w14:paraId="787A1C64"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51673020"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Parts Organization</w:t>
            </w:r>
          </w:p>
        </w:tc>
        <w:tc>
          <w:tcPr>
            <w:tcW w:w="6816" w:type="dxa"/>
            <w:tcBorders>
              <w:top w:val="single" w:sz="4" w:space="0" w:color="auto"/>
              <w:left w:val="single" w:sz="4" w:space="0" w:color="auto"/>
              <w:bottom w:val="single" w:sz="4" w:space="0" w:color="auto"/>
              <w:right w:val="single" w:sz="4" w:space="0" w:color="auto"/>
            </w:tcBorders>
            <w:vAlign w:val="center"/>
          </w:tcPr>
          <w:p w14:paraId="7EAE1C21"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‘DC’, ‘WAREHOUSE’ and ‘SERVICE’ inventory organizations</w:t>
            </w:r>
          </w:p>
        </w:tc>
      </w:tr>
      <w:tr w:rsidR="00CF21A8" w:rsidRPr="00033D7C" w14:paraId="65AADF86"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7FA012A6"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GPRS Organization</w:t>
            </w:r>
          </w:p>
        </w:tc>
        <w:tc>
          <w:tcPr>
            <w:tcW w:w="6816" w:type="dxa"/>
            <w:tcBorders>
              <w:top w:val="single" w:sz="4" w:space="0" w:color="auto"/>
              <w:left w:val="single" w:sz="4" w:space="0" w:color="auto"/>
              <w:bottom w:val="single" w:sz="4" w:space="0" w:color="auto"/>
              <w:right w:val="single" w:sz="4" w:space="0" w:color="auto"/>
            </w:tcBorders>
            <w:vAlign w:val="center"/>
          </w:tcPr>
          <w:p w14:paraId="3AF860EB"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‘DC’ and ‘WAREHOUSE’ inventory organizations</w:t>
            </w:r>
          </w:p>
        </w:tc>
      </w:tr>
      <w:tr w:rsidR="00CF21A8" w:rsidRPr="00033D7C" w14:paraId="2C1E31CE"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674E14CF"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Service Organization</w:t>
            </w:r>
          </w:p>
        </w:tc>
        <w:tc>
          <w:tcPr>
            <w:tcW w:w="6816" w:type="dxa"/>
            <w:tcBorders>
              <w:top w:val="single" w:sz="4" w:space="0" w:color="auto"/>
              <w:left w:val="single" w:sz="4" w:space="0" w:color="auto"/>
              <w:bottom w:val="single" w:sz="4" w:space="0" w:color="auto"/>
              <w:right w:val="single" w:sz="4" w:space="0" w:color="auto"/>
            </w:tcBorders>
            <w:vAlign w:val="center"/>
          </w:tcPr>
          <w:p w14:paraId="39813014"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‘SERVICE’ inventory organizations</w:t>
            </w:r>
          </w:p>
        </w:tc>
      </w:tr>
      <w:tr w:rsidR="00CF21A8" w:rsidRPr="00033D7C" w14:paraId="5F6D5211"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1D696AB4"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Location</w:t>
            </w:r>
          </w:p>
        </w:tc>
        <w:tc>
          <w:tcPr>
            <w:tcW w:w="6816" w:type="dxa"/>
            <w:tcBorders>
              <w:top w:val="single" w:sz="4" w:space="0" w:color="auto"/>
              <w:left w:val="single" w:sz="4" w:space="0" w:color="auto"/>
              <w:bottom w:val="single" w:sz="4" w:space="0" w:color="auto"/>
              <w:right w:val="single" w:sz="4" w:space="0" w:color="auto"/>
            </w:tcBorders>
            <w:vAlign w:val="center"/>
          </w:tcPr>
          <w:p w14:paraId="702F3E13"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Oracle Sub-inventory</w:t>
            </w:r>
          </w:p>
        </w:tc>
      </w:tr>
      <w:tr w:rsidR="00CF21A8" w:rsidRPr="00033D7C" w14:paraId="7D4615BC"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7FF2370E"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Good quantity</w:t>
            </w:r>
          </w:p>
        </w:tc>
        <w:tc>
          <w:tcPr>
            <w:tcW w:w="6816" w:type="dxa"/>
            <w:tcBorders>
              <w:top w:val="single" w:sz="4" w:space="0" w:color="auto"/>
              <w:left w:val="single" w:sz="4" w:space="0" w:color="auto"/>
              <w:bottom w:val="single" w:sz="4" w:space="0" w:color="auto"/>
              <w:right w:val="single" w:sz="4" w:space="0" w:color="auto"/>
            </w:tcBorders>
            <w:vAlign w:val="center"/>
          </w:tcPr>
          <w:p w14:paraId="0A370EF9"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Good stocks available on-hand in GPRS organizations (‘DC’ and ‘WAREHOUSE’)</w:t>
            </w:r>
          </w:p>
        </w:tc>
      </w:tr>
      <w:tr w:rsidR="00CF21A8" w:rsidRPr="00033D7C" w14:paraId="681FA9A7"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04BCBEBE"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AWS</w:t>
            </w:r>
          </w:p>
        </w:tc>
        <w:tc>
          <w:tcPr>
            <w:tcW w:w="6816" w:type="dxa"/>
            <w:tcBorders>
              <w:top w:val="single" w:sz="4" w:space="0" w:color="auto"/>
              <w:left w:val="single" w:sz="4" w:space="0" w:color="auto"/>
              <w:bottom w:val="single" w:sz="4" w:space="0" w:color="auto"/>
              <w:right w:val="single" w:sz="4" w:space="0" w:color="auto"/>
            </w:tcBorders>
            <w:vAlign w:val="center"/>
          </w:tcPr>
          <w:p w14:paraId="57EE32CC"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Amazon Work Space</w:t>
            </w:r>
          </w:p>
        </w:tc>
      </w:tr>
      <w:tr w:rsidR="00CF21A8" w:rsidRPr="00033D7C" w14:paraId="6AA066AC" w14:textId="77777777" w:rsidTr="00A8739C">
        <w:tc>
          <w:tcPr>
            <w:tcW w:w="1464" w:type="dxa"/>
            <w:tcBorders>
              <w:top w:val="single" w:sz="4" w:space="0" w:color="auto"/>
              <w:left w:val="single" w:sz="4" w:space="0" w:color="auto"/>
              <w:bottom w:val="single" w:sz="4" w:space="0" w:color="auto"/>
              <w:right w:val="single" w:sz="4" w:space="0" w:color="auto"/>
            </w:tcBorders>
            <w:vAlign w:val="center"/>
          </w:tcPr>
          <w:p w14:paraId="21BC5AF0"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MW</w:t>
            </w:r>
          </w:p>
        </w:tc>
        <w:tc>
          <w:tcPr>
            <w:tcW w:w="6816" w:type="dxa"/>
            <w:tcBorders>
              <w:top w:val="single" w:sz="4" w:space="0" w:color="auto"/>
              <w:left w:val="single" w:sz="4" w:space="0" w:color="auto"/>
              <w:bottom w:val="single" w:sz="4" w:space="0" w:color="auto"/>
              <w:right w:val="single" w:sz="4" w:space="0" w:color="auto"/>
            </w:tcBorders>
            <w:vAlign w:val="center"/>
          </w:tcPr>
          <w:p w14:paraId="51F978E9"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Middleware</w:t>
            </w:r>
          </w:p>
        </w:tc>
      </w:tr>
    </w:tbl>
    <w:p w14:paraId="268FC122" w14:textId="77777777" w:rsidR="00CF21A8" w:rsidRPr="00033D7C" w:rsidRDefault="00CF21A8" w:rsidP="00CF21A8">
      <w:pPr>
        <w:pStyle w:val="heading1text"/>
        <w:rPr>
          <w:rFonts w:ascii="GE Inspira" w:hAnsi="GE Inspira" w:cs="Arial"/>
        </w:rPr>
        <w:sectPr w:rsidR="00CF21A8" w:rsidRPr="00033D7C" w:rsidSect="00A8739C">
          <w:headerReference w:type="even" r:id="rId8"/>
          <w:headerReference w:type="default" r:id="rId9"/>
          <w:footerReference w:type="even" r:id="rId10"/>
          <w:footerReference w:type="default" r:id="rId11"/>
          <w:headerReference w:type="first" r:id="rId12"/>
          <w:footerReference w:type="first" r:id="rId13"/>
          <w:pgSz w:w="12240" w:h="15840"/>
          <w:pgMar w:top="1440" w:right="1620" w:bottom="1440" w:left="1797" w:header="720" w:footer="720" w:gutter="0"/>
          <w:cols w:space="720"/>
          <w:titlePg/>
          <w:docGrid w:linePitch="360"/>
        </w:sectPr>
      </w:pPr>
    </w:p>
    <w:p w14:paraId="73F0F75C" w14:textId="77777777" w:rsidR="00CF21A8" w:rsidRPr="00033D7C" w:rsidRDefault="00CF21A8" w:rsidP="00CF21A8">
      <w:pPr>
        <w:pStyle w:val="Heading1"/>
        <w:numPr>
          <w:ilvl w:val="0"/>
          <w:numId w:val="22"/>
        </w:numPr>
        <w:suppressAutoHyphens w:val="0"/>
        <w:rPr>
          <w:rFonts w:ascii="GE Inspira" w:hAnsi="GE Inspira"/>
        </w:rPr>
      </w:pPr>
      <w:bookmarkStart w:id="7" w:name="_Toc494102660"/>
      <w:r w:rsidRPr="00033D7C">
        <w:rPr>
          <w:rFonts w:ascii="GE Inspira" w:hAnsi="GE Inspira"/>
        </w:rPr>
        <w:lastRenderedPageBreak/>
        <w:t>As Is Process</w:t>
      </w:r>
      <w:bookmarkEnd w:id="7"/>
    </w:p>
    <w:p w14:paraId="7E4E8598" w14:textId="77777777" w:rsidR="00CF21A8" w:rsidRPr="00033D7C" w:rsidRDefault="00CF21A8" w:rsidP="00CF21A8">
      <w:pPr>
        <w:pStyle w:val="Heading2"/>
        <w:numPr>
          <w:ilvl w:val="1"/>
          <w:numId w:val="22"/>
        </w:numPr>
        <w:suppressAutoHyphens w:val="0"/>
        <w:rPr>
          <w:rFonts w:ascii="GE Inspira" w:hAnsi="GE Inspira"/>
        </w:rPr>
      </w:pPr>
      <w:bookmarkStart w:id="8" w:name="_Toc494102661"/>
      <w:r w:rsidRPr="00033D7C">
        <w:rPr>
          <w:rFonts w:ascii="GE Inspira" w:hAnsi="GE Inspira"/>
        </w:rPr>
        <w:t>Process Flow Diagram</w:t>
      </w:r>
      <w:bookmarkEnd w:id="8"/>
    </w:p>
    <w:p w14:paraId="25681E1E" w14:textId="77777777" w:rsidR="00CF21A8" w:rsidRPr="00033D7C" w:rsidRDefault="00CF21A8" w:rsidP="00CF21A8">
      <w:pPr>
        <w:rPr>
          <w:rFonts w:ascii="GE Inspira" w:hAnsi="GE Inspira" w:cs="Arial"/>
          <w:sz w:val="22"/>
          <w:szCs w:val="22"/>
        </w:rPr>
      </w:pPr>
      <w:r w:rsidRPr="00033D7C">
        <w:rPr>
          <w:rFonts w:ascii="GE Inspira" w:hAnsi="GE Inspira" w:cs="Arial"/>
          <w:sz w:val="22"/>
          <w:szCs w:val="22"/>
        </w:rPr>
        <w:t xml:space="preserve">                                                </w:t>
      </w:r>
      <w:r w:rsidRPr="00033D7C">
        <w:rPr>
          <w:rFonts w:ascii="GE Inspira" w:hAnsi="GE Inspira"/>
        </w:rPr>
        <w:object w:dxaOrig="8341" w:dyaOrig="1141" w14:anchorId="4985A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56.25pt" o:ole="">
            <v:imagedata r:id="rId14" o:title=""/>
          </v:shape>
          <o:OLEObject Type="Embed" ProgID="Visio.Drawing.15" ShapeID="_x0000_i1025" DrawAspect="Content" ObjectID="_1738751889" r:id="rId15"/>
        </w:object>
      </w:r>
    </w:p>
    <w:p w14:paraId="26582F27" w14:textId="77777777" w:rsidR="00CF21A8" w:rsidRPr="00033D7C" w:rsidRDefault="00CF21A8" w:rsidP="00CF21A8">
      <w:pPr>
        <w:rPr>
          <w:rFonts w:ascii="GE Inspira" w:hAnsi="GE Inspira" w:cs="Arial"/>
        </w:rPr>
      </w:pPr>
    </w:p>
    <w:p w14:paraId="2015C53C" w14:textId="77777777" w:rsidR="00CF21A8" w:rsidRPr="00033D7C" w:rsidRDefault="00CF21A8" w:rsidP="00CF21A8">
      <w:pPr>
        <w:rPr>
          <w:rFonts w:ascii="GE Inspira" w:hAnsi="GE Inspira" w:cs="Arial"/>
        </w:rPr>
      </w:pPr>
    </w:p>
    <w:p w14:paraId="7E3C4F02" w14:textId="77777777" w:rsidR="00CF21A8" w:rsidRPr="00033D7C" w:rsidRDefault="00CF21A8" w:rsidP="00CF21A8">
      <w:pPr>
        <w:rPr>
          <w:rFonts w:ascii="GE Inspira" w:hAnsi="GE Inspira" w:cs="Arial"/>
        </w:rPr>
      </w:pPr>
    </w:p>
    <w:p w14:paraId="6AAFF31D" w14:textId="77777777" w:rsidR="00CF21A8" w:rsidRPr="00033D7C" w:rsidRDefault="00CF21A8" w:rsidP="00CF21A8">
      <w:pPr>
        <w:rPr>
          <w:rFonts w:ascii="GE Inspira" w:hAnsi="GE Inspira" w:cs="Arial"/>
        </w:rPr>
      </w:pPr>
    </w:p>
    <w:p w14:paraId="7B0E953F" w14:textId="77777777" w:rsidR="00CF21A8" w:rsidRPr="00033D7C" w:rsidRDefault="00CF21A8" w:rsidP="00CF21A8">
      <w:pPr>
        <w:pStyle w:val="Heading2"/>
        <w:numPr>
          <w:ilvl w:val="1"/>
          <w:numId w:val="22"/>
        </w:numPr>
        <w:suppressAutoHyphens w:val="0"/>
        <w:rPr>
          <w:rFonts w:ascii="GE Inspira" w:hAnsi="GE Inspira"/>
        </w:rPr>
      </w:pPr>
      <w:bookmarkStart w:id="9" w:name="_Toc494102662"/>
      <w:r w:rsidRPr="00033D7C">
        <w:rPr>
          <w:rFonts w:ascii="GE Inspira" w:hAnsi="GE Inspira"/>
        </w:rPr>
        <w:t>Process Flow Narrative</w:t>
      </w:r>
      <w:bookmarkEnd w:id="9"/>
    </w:p>
    <w:p w14:paraId="7980796F" w14:textId="77777777" w:rsidR="00CF21A8" w:rsidRPr="00033D7C" w:rsidRDefault="00CF21A8" w:rsidP="00CF21A8">
      <w:pPr>
        <w:pStyle w:val="heading2text"/>
        <w:numPr>
          <w:ilvl w:val="0"/>
          <w:numId w:val="24"/>
        </w:numPr>
        <w:tabs>
          <w:tab w:val="clear" w:pos="1296"/>
          <w:tab w:val="left" w:pos="1620"/>
        </w:tabs>
        <w:suppressAutoHyphens w:val="0"/>
        <w:ind w:left="1800" w:hanging="540"/>
        <w:jc w:val="both"/>
        <w:rPr>
          <w:rFonts w:ascii="GE Inspira" w:hAnsi="GE Inspira" w:cs="Arial"/>
          <w:iCs/>
          <w:sz w:val="20"/>
        </w:rPr>
      </w:pPr>
      <w:r w:rsidRPr="00033D7C">
        <w:rPr>
          <w:rFonts w:ascii="GE Inspira" w:hAnsi="GE Inspira" w:cs="Arial"/>
          <w:iCs/>
          <w:sz w:val="20"/>
        </w:rPr>
        <w:t xml:space="preserve">Select organization, part and on-hands from those ‘PARTS’ organizations, </w:t>
      </w:r>
      <w:r w:rsidRPr="00033D7C">
        <w:rPr>
          <w:rFonts w:ascii="GE Inspira" w:hAnsi="GE Inspira" w:cs="Arial"/>
          <w:sz w:val="20"/>
        </w:rPr>
        <w:t>which does not exist in value set ‘GE_XELUS_RESTRICT_ORGS</w:t>
      </w:r>
      <w:r w:rsidRPr="00033D7C">
        <w:rPr>
          <w:rFonts w:ascii="GE Inspira" w:hAnsi="GE Inspira" w:cs="Arial"/>
          <w:iCs/>
          <w:sz w:val="20"/>
        </w:rPr>
        <w:t>’ and those sub-inventories that do not exist in value set GE_XELUS_EXCLUDE_SUBINV.</w:t>
      </w:r>
    </w:p>
    <w:p w14:paraId="50BF98BA" w14:textId="77777777" w:rsidR="00CF21A8" w:rsidRPr="00033D7C" w:rsidRDefault="00CF21A8" w:rsidP="00CF21A8">
      <w:pPr>
        <w:pStyle w:val="heading2text"/>
        <w:numPr>
          <w:ilvl w:val="0"/>
          <w:numId w:val="24"/>
        </w:numPr>
        <w:tabs>
          <w:tab w:val="clear" w:pos="1296"/>
          <w:tab w:val="left" w:pos="1620"/>
        </w:tabs>
        <w:suppressAutoHyphens w:val="0"/>
        <w:ind w:left="1620"/>
        <w:jc w:val="both"/>
        <w:rPr>
          <w:rFonts w:ascii="GE Inspira" w:hAnsi="GE Inspira" w:cs="Arial"/>
          <w:iCs/>
          <w:sz w:val="20"/>
        </w:rPr>
      </w:pPr>
      <w:r w:rsidRPr="00033D7C">
        <w:rPr>
          <w:rFonts w:ascii="GE Inspira" w:hAnsi="GE Inspira" w:cs="Arial"/>
          <w:iCs/>
          <w:sz w:val="20"/>
        </w:rPr>
        <w:t xml:space="preserve">Send the extracted data file to Xelus </w:t>
      </w:r>
    </w:p>
    <w:p w14:paraId="6152E5B8" w14:textId="77777777" w:rsidR="00CF21A8" w:rsidRPr="00033D7C" w:rsidRDefault="00CF21A8" w:rsidP="00CF21A8">
      <w:pPr>
        <w:ind w:left="540"/>
        <w:rPr>
          <w:rFonts w:ascii="GE Inspira" w:hAnsi="GE Inspira" w:cs="Arial"/>
        </w:rPr>
      </w:pPr>
    </w:p>
    <w:p w14:paraId="4443AEFE" w14:textId="77777777" w:rsidR="00CF21A8" w:rsidRPr="00033D7C" w:rsidRDefault="00CF21A8" w:rsidP="00CF21A8">
      <w:pPr>
        <w:pStyle w:val="Heading1"/>
        <w:numPr>
          <w:ilvl w:val="0"/>
          <w:numId w:val="22"/>
        </w:numPr>
        <w:suppressAutoHyphens w:val="0"/>
        <w:rPr>
          <w:rFonts w:ascii="GE Inspira" w:hAnsi="GE Inspira"/>
        </w:rPr>
      </w:pPr>
      <w:r w:rsidRPr="00033D7C">
        <w:rPr>
          <w:rFonts w:ascii="GE Inspira" w:hAnsi="GE Inspira"/>
        </w:rPr>
        <w:br w:type="page"/>
      </w:r>
      <w:bookmarkStart w:id="10" w:name="_Toc494102663"/>
      <w:r w:rsidRPr="00033D7C">
        <w:rPr>
          <w:rFonts w:ascii="GE Inspira" w:hAnsi="GE Inspira"/>
        </w:rPr>
        <w:lastRenderedPageBreak/>
        <w:t>To Be Process</w:t>
      </w:r>
      <w:bookmarkEnd w:id="10"/>
    </w:p>
    <w:p w14:paraId="739D165E" w14:textId="77777777" w:rsidR="00CF21A8" w:rsidRPr="00033D7C" w:rsidRDefault="00CF21A8" w:rsidP="00CF21A8">
      <w:pPr>
        <w:pStyle w:val="Heading2"/>
        <w:numPr>
          <w:ilvl w:val="1"/>
          <w:numId w:val="22"/>
        </w:numPr>
        <w:suppressAutoHyphens w:val="0"/>
        <w:ind w:left="360" w:firstLine="0"/>
        <w:rPr>
          <w:rFonts w:ascii="GE Inspira" w:hAnsi="GE Inspira"/>
          <w:bCs/>
        </w:rPr>
      </w:pPr>
      <w:bookmarkStart w:id="11" w:name="_Toc494102664"/>
      <w:r w:rsidRPr="00033D7C">
        <w:rPr>
          <w:rFonts w:ascii="GE Inspira" w:hAnsi="GE Inspira"/>
          <w:bCs/>
        </w:rPr>
        <w:t>Process Flow Diagram</w:t>
      </w:r>
      <w:bookmarkEnd w:id="11"/>
    </w:p>
    <w:p w14:paraId="6C701B04" w14:textId="77777777" w:rsidR="00CF21A8" w:rsidRPr="00033D7C" w:rsidRDefault="00F119DA" w:rsidP="00CF21A8">
      <w:pPr>
        <w:ind w:left="720"/>
        <w:jc w:val="center"/>
        <w:rPr>
          <w:rFonts w:ascii="GE Inspira" w:hAnsi="GE Inspira" w:cs="Arial"/>
          <w:iCs/>
        </w:rPr>
      </w:pPr>
      <w:r w:rsidRPr="00033D7C">
        <w:rPr>
          <w:rFonts w:ascii="GE Inspira" w:hAnsi="GE Inspira"/>
          <w:noProof/>
          <w:lang w:val="en-IN" w:eastAsia="en-IN"/>
        </w:rPr>
        <w:drawing>
          <wp:inline distT="0" distB="0" distL="0" distR="0" wp14:anchorId="2682FC67" wp14:editId="0A19C29A">
            <wp:extent cx="5018405" cy="401891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8405" cy="4018915"/>
                    </a:xfrm>
                    <a:prstGeom prst="rect">
                      <a:avLst/>
                    </a:prstGeom>
                    <a:noFill/>
                    <a:ln>
                      <a:noFill/>
                    </a:ln>
                  </pic:spPr>
                </pic:pic>
              </a:graphicData>
            </a:graphic>
          </wp:inline>
        </w:drawing>
      </w:r>
    </w:p>
    <w:p w14:paraId="23C966DC" w14:textId="77777777" w:rsidR="00CF21A8" w:rsidRPr="00033D7C" w:rsidRDefault="00CF21A8" w:rsidP="00CF21A8">
      <w:pPr>
        <w:pStyle w:val="heading2text"/>
        <w:rPr>
          <w:rFonts w:ascii="GE Inspira" w:hAnsi="GE Inspira" w:cs="Arial"/>
          <w:iCs/>
        </w:rPr>
      </w:pPr>
    </w:p>
    <w:p w14:paraId="007BC9E3" w14:textId="77777777" w:rsidR="00CF21A8" w:rsidRPr="00033D7C" w:rsidRDefault="00CF21A8" w:rsidP="00CF21A8">
      <w:pPr>
        <w:pStyle w:val="Heading2"/>
        <w:numPr>
          <w:ilvl w:val="1"/>
          <w:numId w:val="22"/>
        </w:numPr>
        <w:suppressAutoHyphens w:val="0"/>
        <w:ind w:left="360" w:firstLine="0"/>
        <w:rPr>
          <w:rFonts w:ascii="GE Inspira" w:hAnsi="GE Inspira"/>
          <w:bCs/>
        </w:rPr>
      </w:pPr>
      <w:bookmarkStart w:id="12" w:name="_Toc494102665"/>
      <w:r w:rsidRPr="00033D7C">
        <w:rPr>
          <w:rFonts w:ascii="GE Inspira" w:hAnsi="GE Inspira"/>
          <w:bCs/>
        </w:rPr>
        <w:t>Process Flow Narrative</w:t>
      </w:r>
      <w:bookmarkEnd w:id="12"/>
    </w:p>
    <w:p w14:paraId="27FCB347" w14:textId="77777777" w:rsidR="00CF21A8" w:rsidRPr="00033D7C" w:rsidRDefault="00CF21A8" w:rsidP="00CF21A8">
      <w:pPr>
        <w:pStyle w:val="heading2text"/>
        <w:tabs>
          <w:tab w:val="left" w:pos="1620"/>
        </w:tabs>
        <w:jc w:val="both"/>
        <w:rPr>
          <w:rFonts w:ascii="GE Inspira" w:hAnsi="GE Inspira" w:cs="Arial"/>
          <w:iCs/>
          <w:sz w:val="20"/>
        </w:rPr>
      </w:pPr>
    </w:p>
    <w:p w14:paraId="24766BE9" w14:textId="77777777" w:rsidR="00CF21A8" w:rsidRPr="00033D7C" w:rsidRDefault="00CF21A8" w:rsidP="00CF21A8">
      <w:pPr>
        <w:pStyle w:val="heading2text"/>
        <w:tabs>
          <w:tab w:val="left" w:pos="1620"/>
        </w:tabs>
        <w:jc w:val="both"/>
        <w:rPr>
          <w:rFonts w:ascii="GE Inspira" w:hAnsi="GE Inspira" w:cs="Arial"/>
          <w:iCs/>
          <w:sz w:val="20"/>
        </w:rPr>
      </w:pPr>
      <w:r w:rsidRPr="00033D7C">
        <w:rPr>
          <w:rFonts w:ascii="GE Inspira" w:hAnsi="GE Inspira" w:cs="Arial"/>
          <w:iCs/>
          <w:sz w:val="20"/>
        </w:rPr>
        <w:t>The process flow narrates the process of the data transfer from Oracle to SPM. The data elements to be extracted are as follows:</w:t>
      </w:r>
    </w:p>
    <w:p w14:paraId="6E1682B3" w14:textId="77777777" w:rsidR="00CF21A8" w:rsidRPr="00033D7C" w:rsidRDefault="00CF21A8" w:rsidP="00CF21A8">
      <w:pPr>
        <w:pStyle w:val="heading2text"/>
        <w:numPr>
          <w:ilvl w:val="0"/>
          <w:numId w:val="28"/>
        </w:numPr>
        <w:tabs>
          <w:tab w:val="left" w:pos="1620"/>
        </w:tabs>
        <w:suppressAutoHyphens w:val="0"/>
        <w:jc w:val="both"/>
        <w:rPr>
          <w:rFonts w:ascii="GE Inspira" w:hAnsi="GE Inspira" w:cs="Arial"/>
          <w:iCs/>
          <w:sz w:val="20"/>
        </w:rPr>
      </w:pPr>
      <w:r w:rsidRPr="00033D7C">
        <w:rPr>
          <w:rFonts w:ascii="GE Inspira" w:hAnsi="GE Inspira" w:cs="Arial"/>
          <w:iCs/>
          <w:sz w:val="20"/>
        </w:rPr>
        <w:t>Parts Master: This is the item master information extracted from the Item master organizations defined in the ‘</w:t>
      </w:r>
      <w:r w:rsidRPr="00033D7C">
        <w:rPr>
          <w:rFonts w:ascii="GE Inspira" w:hAnsi="GE Inspira" w:cs="Arial"/>
          <w:bCs/>
          <w:sz w:val="20"/>
        </w:rPr>
        <w:t>GEHC_SVC_SPM_ENABLED_WAREHOUSE’ warehouse, i.e the ‘GPO’ org. The screenshot for the same is provided in the Appendix. This will be a daily, weekly  as well as a special extract.</w:t>
      </w:r>
    </w:p>
    <w:p w14:paraId="70A1064C" w14:textId="77777777" w:rsidR="00CF21A8" w:rsidRPr="00033D7C" w:rsidRDefault="00CF21A8" w:rsidP="00CF21A8">
      <w:pPr>
        <w:pStyle w:val="heading2text"/>
        <w:numPr>
          <w:ilvl w:val="0"/>
          <w:numId w:val="28"/>
        </w:numPr>
        <w:tabs>
          <w:tab w:val="left" w:pos="1620"/>
        </w:tabs>
        <w:suppressAutoHyphens w:val="0"/>
        <w:jc w:val="both"/>
        <w:rPr>
          <w:rFonts w:ascii="GE Inspira" w:hAnsi="GE Inspira" w:cs="Arial"/>
          <w:iCs/>
          <w:sz w:val="20"/>
        </w:rPr>
      </w:pPr>
      <w:r w:rsidRPr="00033D7C">
        <w:rPr>
          <w:rFonts w:ascii="GE Inspira" w:hAnsi="GE Inspira" w:cs="Arial"/>
          <w:bCs/>
          <w:sz w:val="20"/>
        </w:rPr>
        <w:t>Parts Demand: This is the extract of all the sales orders whose order type is defined in the value set ‘GE_SVC_SPM_SO_DEMAND_TYPES’. The screenshot for the same is provided in the Appendix. This will be a daily incremental extract or a special extract.</w:t>
      </w:r>
    </w:p>
    <w:p w14:paraId="6C7B7E2E" w14:textId="77777777" w:rsidR="00CF21A8" w:rsidRPr="00033D7C" w:rsidRDefault="00CF21A8" w:rsidP="00CF21A8">
      <w:pPr>
        <w:pStyle w:val="heading2text"/>
        <w:numPr>
          <w:ilvl w:val="0"/>
          <w:numId w:val="28"/>
        </w:numPr>
        <w:tabs>
          <w:tab w:val="left" w:pos="1620"/>
        </w:tabs>
        <w:suppressAutoHyphens w:val="0"/>
        <w:jc w:val="both"/>
        <w:rPr>
          <w:rFonts w:ascii="GE Inspira" w:hAnsi="GE Inspira" w:cs="Arial"/>
          <w:iCs/>
          <w:sz w:val="20"/>
        </w:rPr>
      </w:pPr>
      <w:r w:rsidRPr="00033D7C">
        <w:rPr>
          <w:rFonts w:ascii="GE Inspira" w:hAnsi="GE Inspira" w:cs="Arial"/>
          <w:bCs/>
          <w:sz w:val="20"/>
        </w:rPr>
        <w:t xml:space="preserve">Part Supply: This is the extract of all the open supplies, i.e. Purchase Orders, Internal Requisitions that are approved. All received Return Material Authorization (RMA’s) will be referred as well. This will be extracted for </w:t>
      </w:r>
      <w:r w:rsidRPr="00033D7C">
        <w:rPr>
          <w:rFonts w:ascii="GE Inspira" w:hAnsi="GE Inspira" w:cs="Arial"/>
          <w:iCs/>
          <w:sz w:val="20"/>
        </w:rPr>
        <w:t>organizations defined in the ‘</w:t>
      </w:r>
      <w:r w:rsidRPr="00033D7C">
        <w:rPr>
          <w:rFonts w:ascii="GE Inspira" w:hAnsi="GE Inspira" w:cs="Arial"/>
          <w:bCs/>
          <w:sz w:val="20"/>
        </w:rPr>
        <w:t>GEHC_SVC_SPM_ENABLED_WAREHOUSE’ value set. The screenshot for the same is provided in the Appendix. This will be a daily incremental extract or a special extract.</w:t>
      </w:r>
    </w:p>
    <w:p w14:paraId="58A48C31" w14:textId="77777777" w:rsidR="00CF21A8" w:rsidRPr="00033D7C" w:rsidRDefault="00CF21A8" w:rsidP="00CF21A8">
      <w:pPr>
        <w:pStyle w:val="heading2text"/>
        <w:numPr>
          <w:ilvl w:val="0"/>
          <w:numId w:val="28"/>
        </w:numPr>
        <w:tabs>
          <w:tab w:val="left" w:pos="1620"/>
        </w:tabs>
        <w:suppressAutoHyphens w:val="0"/>
        <w:jc w:val="both"/>
        <w:rPr>
          <w:rFonts w:ascii="GE Inspira" w:hAnsi="GE Inspira" w:cs="Arial"/>
          <w:iCs/>
          <w:sz w:val="20"/>
        </w:rPr>
      </w:pPr>
      <w:r w:rsidRPr="00033D7C">
        <w:rPr>
          <w:rFonts w:ascii="GE Inspira" w:hAnsi="GE Inspira" w:cs="Arial"/>
          <w:bCs/>
          <w:sz w:val="20"/>
        </w:rPr>
        <w:lastRenderedPageBreak/>
        <w:t>Part Source: This is the extract of the all the sources of a part like Suppliers (Internal or External) from who we will procure the parts. This will be a weekly extract.</w:t>
      </w:r>
    </w:p>
    <w:p w14:paraId="3BA319C7" w14:textId="77777777" w:rsidR="00CF21A8" w:rsidRPr="00033D7C" w:rsidRDefault="00CF21A8" w:rsidP="00CF21A8">
      <w:pPr>
        <w:pStyle w:val="heading2text"/>
        <w:numPr>
          <w:ilvl w:val="0"/>
          <w:numId w:val="28"/>
        </w:numPr>
        <w:tabs>
          <w:tab w:val="left" w:pos="1350"/>
        </w:tabs>
        <w:suppressAutoHyphens w:val="0"/>
        <w:ind w:left="1620" w:hanging="270"/>
        <w:jc w:val="both"/>
        <w:rPr>
          <w:rFonts w:ascii="GE Inspira" w:hAnsi="GE Inspira" w:cs="Arial"/>
          <w:iCs/>
          <w:sz w:val="20"/>
        </w:rPr>
      </w:pPr>
      <w:r w:rsidRPr="00033D7C">
        <w:rPr>
          <w:rFonts w:ascii="GE Inspira" w:hAnsi="GE Inspira" w:cs="Arial"/>
          <w:bCs/>
          <w:sz w:val="20"/>
        </w:rPr>
        <w:t>Part Transactions: All the material transactions for the transaction types defined in the value set ‘GEHC_SVC_SPM_TXN_DETAILS’ will be extracted.  The screenshot for the same is provided in the Appendix. This will be a daily incremental extract or a special extract.</w:t>
      </w:r>
    </w:p>
    <w:p w14:paraId="7B20C94C" w14:textId="77777777" w:rsidR="00CF21A8" w:rsidRPr="00033D7C" w:rsidRDefault="00CF21A8" w:rsidP="00CF21A8">
      <w:pPr>
        <w:pStyle w:val="heading2text"/>
        <w:numPr>
          <w:ilvl w:val="0"/>
          <w:numId w:val="28"/>
        </w:numPr>
        <w:tabs>
          <w:tab w:val="left" w:pos="1350"/>
        </w:tabs>
        <w:suppressAutoHyphens w:val="0"/>
        <w:ind w:left="1620" w:hanging="270"/>
        <w:jc w:val="both"/>
        <w:rPr>
          <w:rFonts w:ascii="GE Inspira" w:hAnsi="GE Inspira" w:cs="Arial"/>
          <w:iCs/>
          <w:sz w:val="20"/>
        </w:rPr>
      </w:pPr>
      <w:r w:rsidRPr="00033D7C">
        <w:rPr>
          <w:rFonts w:ascii="GE Inspira" w:hAnsi="GE Inspira" w:cs="Arial"/>
          <w:bCs/>
          <w:sz w:val="20"/>
        </w:rPr>
        <w:t xml:space="preserve">Part Onhand: The onhand of the parts in the </w:t>
      </w:r>
      <w:r w:rsidRPr="00033D7C">
        <w:rPr>
          <w:rFonts w:ascii="GE Inspira" w:hAnsi="GE Inspira" w:cs="Arial"/>
          <w:iCs/>
          <w:sz w:val="20"/>
        </w:rPr>
        <w:t>organizations defined in the ‘</w:t>
      </w:r>
      <w:r w:rsidRPr="00033D7C">
        <w:rPr>
          <w:rFonts w:ascii="GE Inspira" w:hAnsi="GE Inspira" w:cs="Arial"/>
          <w:bCs/>
          <w:sz w:val="20"/>
        </w:rPr>
        <w:t>GEHC_SVC_SPM_ENABLED_WAREHOUSE’ value set. The screenshot for the same is provided in the Appendix. This will be a daily extract.</w:t>
      </w:r>
    </w:p>
    <w:p w14:paraId="33D758EE" w14:textId="77777777" w:rsidR="00CF21A8" w:rsidRPr="00033D7C" w:rsidRDefault="00CF21A8" w:rsidP="00CF21A8">
      <w:pPr>
        <w:pStyle w:val="heading2text"/>
        <w:numPr>
          <w:ilvl w:val="0"/>
          <w:numId w:val="28"/>
        </w:numPr>
        <w:tabs>
          <w:tab w:val="left" w:pos="1350"/>
        </w:tabs>
        <w:suppressAutoHyphens w:val="0"/>
        <w:ind w:left="1620" w:hanging="270"/>
        <w:jc w:val="both"/>
        <w:rPr>
          <w:rFonts w:ascii="GE Inspira" w:hAnsi="GE Inspira" w:cs="Arial"/>
          <w:iCs/>
          <w:sz w:val="20"/>
        </w:rPr>
      </w:pPr>
      <w:r w:rsidRPr="00033D7C">
        <w:rPr>
          <w:rFonts w:ascii="GE Inspira" w:hAnsi="GE Inspira" w:cs="Arial"/>
          <w:bCs/>
          <w:sz w:val="20"/>
        </w:rPr>
        <w:t>SPM recommendation feedback: All the outcomes of the recommendations send by SPM will need to be fed back and done as part of this extract run daily.</w:t>
      </w:r>
    </w:p>
    <w:p w14:paraId="677B60B9" w14:textId="77777777" w:rsidR="00CF21A8" w:rsidRPr="00033D7C" w:rsidRDefault="00CF21A8" w:rsidP="00CF21A8">
      <w:pPr>
        <w:pStyle w:val="heading2text"/>
        <w:tabs>
          <w:tab w:val="left" w:pos="1350"/>
        </w:tabs>
        <w:jc w:val="both"/>
        <w:rPr>
          <w:rFonts w:ascii="GE Inspira" w:hAnsi="GE Inspira" w:cs="Arial"/>
          <w:bCs/>
          <w:sz w:val="20"/>
        </w:rPr>
      </w:pPr>
    </w:p>
    <w:p w14:paraId="033A973E" w14:textId="77777777" w:rsidR="00CF21A8" w:rsidRPr="00033D7C" w:rsidRDefault="00CF21A8" w:rsidP="00CF21A8">
      <w:pPr>
        <w:pStyle w:val="heading2text"/>
        <w:tabs>
          <w:tab w:val="left" w:pos="1350"/>
        </w:tabs>
        <w:jc w:val="both"/>
        <w:rPr>
          <w:rFonts w:ascii="GE Inspira" w:hAnsi="GE Inspira"/>
        </w:rPr>
      </w:pPr>
      <w:r w:rsidRPr="00033D7C">
        <w:rPr>
          <w:rFonts w:ascii="GE Inspira" w:hAnsi="GE Inspira" w:cs="Arial"/>
          <w:bCs/>
          <w:sz w:val="20"/>
        </w:rPr>
        <w:t>Separate tables will be created for fetching the data extracts from oracle by the middleware. The data from the same shall be picked up by middleware (BOOMI) and transmitted to Amazon Web Services (AWS) and henceforth to SPM.</w:t>
      </w:r>
    </w:p>
    <w:p w14:paraId="79C8C690" w14:textId="77777777" w:rsidR="00CF21A8" w:rsidRPr="00033D7C" w:rsidRDefault="00CF21A8" w:rsidP="00CF21A8">
      <w:pPr>
        <w:pStyle w:val="NormalWeb"/>
        <w:spacing w:after="278"/>
        <w:ind w:left="1296"/>
        <w:rPr>
          <w:rFonts w:ascii="GE Inspira" w:hAnsi="GE Inspira"/>
        </w:rPr>
      </w:pPr>
    </w:p>
    <w:p w14:paraId="2676867E" w14:textId="77777777" w:rsidR="00CF21A8" w:rsidRPr="00033D7C" w:rsidRDefault="00CF21A8" w:rsidP="00CF21A8">
      <w:pPr>
        <w:pStyle w:val="Heading2"/>
        <w:numPr>
          <w:ilvl w:val="1"/>
          <w:numId w:val="22"/>
        </w:numPr>
        <w:suppressAutoHyphens w:val="0"/>
        <w:ind w:left="360" w:firstLine="0"/>
        <w:rPr>
          <w:rFonts w:ascii="GE Inspira" w:hAnsi="GE Inspira"/>
          <w:bCs/>
        </w:rPr>
      </w:pPr>
      <w:bookmarkStart w:id="13" w:name="_Toc494102666"/>
      <w:r w:rsidRPr="00033D7C">
        <w:rPr>
          <w:rFonts w:ascii="GE Inspira" w:hAnsi="GE Inspira"/>
          <w:bCs/>
        </w:rPr>
        <w:lastRenderedPageBreak/>
        <w:t>Performance &amp; Volume</w:t>
      </w:r>
      <w:bookmarkEnd w:id="13"/>
    </w:p>
    <w:tbl>
      <w:tblPr>
        <w:tblW w:w="5858" w:type="dxa"/>
        <w:tblInd w:w="1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9"/>
        <w:gridCol w:w="3819"/>
      </w:tblGrid>
      <w:tr w:rsidR="00CF21A8" w:rsidRPr="00033D7C" w14:paraId="4AC4E940" w14:textId="77777777" w:rsidTr="00F63823">
        <w:trPr>
          <w:cantSplit/>
          <w:tblHeader/>
        </w:trPr>
        <w:tc>
          <w:tcPr>
            <w:tcW w:w="2039" w:type="dxa"/>
            <w:shd w:val="pct25" w:color="auto" w:fill="FFFFFF"/>
          </w:tcPr>
          <w:p w14:paraId="2C1243DA" w14:textId="77777777" w:rsidR="00CF21A8" w:rsidRPr="00033D7C" w:rsidRDefault="00CF21A8" w:rsidP="00A8739C">
            <w:pPr>
              <w:pStyle w:val="BodyText"/>
              <w:rPr>
                <w:rFonts w:ascii="GE Inspira" w:hAnsi="GE Inspira" w:cs="Arial"/>
                <w:b/>
                <w:sz w:val="20"/>
                <w:szCs w:val="20"/>
              </w:rPr>
            </w:pPr>
            <w:r w:rsidRPr="00033D7C">
              <w:rPr>
                <w:rFonts w:ascii="GE Inspira" w:hAnsi="GE Inspira" w:cs="Arial"/>
                <w:b/>
                <w:sz w:val="20"/>
                <w:szCs w:val="20"/>
              </w:rPr>
              <w:t>Reference</w:t>
            </w:r>
          </w:p>
        </w:tc>
        <w:tc>
          <w:tcPr>
            <w:tcW w:w="3819" w:type="dxa"/>
            <w:shd w:val="pct25" w:color="auto" w:fill="FFFFFF"/>
          </w:tcPr>
          <w:p w14:paraId="53C1BEE3" w14:textId="77777777" w:rsidR="00CF21A8" w:rsidRPr="00033D7C" w:rsidRDefault="00CF21A8" w:rsidP="00A8739C">
            <w:pPr>
              <w:pStyle w:val="BodyText"/>
              <w:rPr>
                <w:rFonts w:ascii="GE Inspira" w:hAnsi="GE Inspira" w:cs="Arial"/>
                <w:b/>
                <w:sz w:val="20"/>
                <w:szCs w:val="20"/>
              </w:rPr>
            </w:pPr>
            <w:r w:rsidRPr="00033D7C">
              <w:rPr>
                <w:rFonts w:ascii="GE Inspira" w:hAnsi="GE Inspira" w:cs="Arial"/>
                <w:b/>
                <w:sz w:val="20"/>
                <w:szCs w:val="20"/>
              </w:rPr>
              <w:t>Requirement</w:t>
            </w:r>
          </w:p>
        </w:tc>
      </w:tr>
      <w:tr w:rsidR="00CF21A8" w:rsidRPr="00033D7C" w14:paraId="4C594E95" w14:textId="77777777" w:rsidTr="00F63823">
        <w:trPr>
          <w:cantSplit/>
          <w:tblHeader/>
        </w:trPr>
        <w:tc>
          <w:tcPr>
            <w:tcW w:w="2039" w:type="dxa"/>
            <w:shd w:val="clear" w:color="auto" w:fill="auto"/>
          </w:tcPr>
          <w:p w14:paraId="7F350D78"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Part Master</w:t>
            </w:r>
          </w:p>
        </w:tc>
        <w:tc>
          <w:tcPr>
            <w:tcW w:w="3819" w:type="dxa"/>
            <w:shd w:val="clear" w:color="auto" w:fill="auto"/>
          </w:tcPr>
          <w:p w14:paraId="3152B0E7"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 xml:space="preserve">Approximate volume of 300MB ;Around 5.5 Lakh records will be fetched weekly approximately </w:t>
            </w:r>
          </w:p>
        </w:tc>
      </w:tr>
      <w:tr w:rsidR="00CF21A8" w:rsidRPr="00033D7C" w14:paraId="75B88E42" w14:textId="77777777" w:rsidTr="00F63823">
        <w:trPr>
          <w:cantSplit/>
          <w:tblHeader/>
        </w:trPr>
        <w:tc>
          <w:tcPr>
            <w:tcW w:w="2039" w:type="dxa"/>
            <w:shd w:val="clear" w:color="auto" w:fill="auto"/>
          </w:tcPr>
          <w:p w14:paraId="19287A9B" w14:textId="77777777" w:rsidR="00CF21A8" w:rsidRPr="00033D7C" w:rsidRDefault="00CF21A8" w:rsidP="00A8739C">
            <w:pPr>
              <w:pStyle w:val="BodyText"/>
              <w:jc w:val="left"/>
              <w:rPr>
                <w:rFonts w:ascii="GE Inspira" w:hAnsi="GE Inspira" w:cs="Arial"/>
                <w:color w:val="FFFFFF"/>
                <w:sz w:val="20"/>
                <w:szCs w:val="20"/>
              </w:rPr>
            </w:pPr>
            <w:r w:rsidRPr="00033D7C">
              <w:rPr>
                <w:rFonts w:ascii="GE Inspira" w:hAnsi="GE Inspira" w:cs="Arial"/>
                <w:sz w:val="20"/>
                <w:szCs w:val="20"/>
              </w:rPr>
              <w:t>Part Source</w:t>
            </w:r>
          </w:p>
        </w:tc>
        <w:tc>
          <w:tcPr>
            <w:tcW w:w="3819" w:type="dxa"/>
            <w:shd w:val="clear" w:color="auto" w:fill="auto"/>
          </w:tcPr>
          <w:p w14:paraId="40F442EE" w14:textId="77777777" w:rsidR="00CF21A8" w:rsidRPr="00033D7C" w:rsidRDefault="00CF21A8" w:rsidP="00A8739C">
            <w:pPr>
              <w:pStyle w:val="BodyText"/>
              <w:jc w:val="left"/>
              <w:rPr>
                <w:rFonts w:ascii="GE Inspira" w:hAnsi="GE Inspira" w:cs="Arial"/>
                <w:color w:val="FFFFFF"/>
                <w:sz w:val="20"/>
                <w:szCs w:val="20"/>
              </w:rPr>
            </w:pPr>
            <w:r w:rsidRPr="00033D7C">
              <w:rPr>
                <w:rFonts w:ascii="GE Inspira" w:hAnsi="GE Inspira" w:cs="Arial"/>
                <w:sz w:val="20"/>
                <w:szCs w:val="20"/>
              </w:rPr>
              <w:t xml:space="preserve">Approximate of 25 MB ; Around 1.5 Lakh records will be fetched weekly approximately </w:t>
            </w:r>
          </w:p>
        </w:tc>
      </w:tr>
      <w:tr w:rsidR="00CF21A8" w:rsidRPr="00033D7C" w14:paraId="396C762A" w14:textId="77777777" w:rsidTr="00F63823">
        <w:trPr>
          <w:cantSplit/>
          <w:tblHeader/>
        </w:trPr>
        <w:tc>
          <w:tcPr>
            <w:tcW w:w="2039" w:type="dxa"/>
            <w:shd w:val="clear" w:color="auto" w:fill="auto"/>
          </w:tcPr>
          <w:p w14:paraId="44366619"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 xml:space="preserve">Part Onhand </w:t>
            </w:r>
          </w:p>
        </w:tc>
        <w:tc>
          <w:tcPr>
            <w:tcW w:w="3819" w:type="dxa"/>
            <w:shd w:val="clear" w:color="auto" w:fill="auto"/>
          </w:tcPr>
          <w:p w14:paraId="75F7AB1D" w14:textId="77777777" w:rsidR="00CF21A8" w:rsidRPr="00033D7C" w:rsidRDefault="00CF21A8" w:rsidP="00A8739C">
            <w:pPr>
              <w:pStyle w:val="BodyText"/>
              <w:jc w:val="left"/>
              <w:rPr>
                <w:rFonts w:ascii="GE Inspira" w:hAnsi="GE Inspira" w:cs="Arial"/>
                <w:color w:val="FFFFFF"/>
                <w:sz w:val="20"/>
                <w:szCs w:val="20"/>
              </w:rPr>
            </w:pPr>
            <w:r w:rsidRPr="00033D7C">
              <w:rPr>
                <w:rFonts w:ascii="GE Inspira" w:hAnsi="GE Inspira" w:cs="Arial"/>
                <w:sz w:val="20"/>
                <w:szCs w:val="20"/>
              </w:rPr>
              <w:t xml:space="preserve">Approximate of 25 MB ; Around 1.5 Lakh records will be fetched daily approximately </w:t>
            </w:r>
          </w:p>
        </w:tc>
      </w:tr>
      <w:tr w:rsidR="00CF21A8" w:rsidRPr="00033D7C" w14:paraId="56E879D0" w14:textId="77777777" w:rsidTr="00F63823">
        <w:trPr>
          <w:cantSplit/>
          <w:tblHeader/>
        </w:trPr>
        <w:tc>
          <w:tcPr>
            <w:tcW w:w="2039" w:type="dxa"/>
            <w:shd w:val="clear" w:color="auto" w:fill="auto"/>
          </w:tcPr>
          <w:p w14:paraId="10FE0233"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Part Demand Information</w:t>
            </w:r>
          </w:p>
        </w:tc>
        <w:tc>
          <w:tcPr>
            <w:tcW w:w="3819" w:type="dxa"/>
            <w:shd w:val="clear" w:color="auto" w:fill="auto"/>
          </w:tcPr>
          <w:p w14:paraId="7BA7294D" w14:textId="77777777" w:rsidR="00CF21A8" w:rsidRPr="00033D7C" w:rsidRDefault="00CF21A8" w:rsidP="00A8739C">
            <w:pPr>
              <w:pStyle w:val="BodyText"/>
              <w:jc w:val="left"/>
              <w:rPr>
                <w:rFonts w:ascii="GE Inspira" w:hAnsi="GE Inspira" w:cs="Arial"/>
                <w:color w:val="FFFFFF"/>
                <w:sz w:val="20"/>
                <w:szCs w:val="20"/>
              </w:rPr>
            </w:pPr>
            <w:r w:rsidRPr="00033D7C">
              <w:rPr>
                <w:rFonts w:ascii="GE Inspira" w:hAnsi="GE Inspira" w:cs="Arial"/>
                <w:sz w:val="20"/>
                <w:szCs w:val="20"/>
              </w:rPr>
              <w:t>Approximate volume of 30MB; Around 2 Lakh records will be fetched daily approximately</w:t>
            </w:r>
          </w:p>
        </w:tc>
      </w:tr>
      <w:tr w:rsidR="00CF21A8" w:rsidRPr="00033D7C" w14:paraId="77023B02" w14:textId="77777777" w:rsidTr="00F63823">
        <w:trPr>
          <w:cantSplit/>
          <w:tblHeader/>
        </w:trPr>
        <w:tc>
          <w:tcPr>
            <w:tcW w:w="2039" w:type="dxa"/>
            <w:shd w:val="clear" w:color="auto" w:fill="auto"/>
          </w:tcPr>
          <w:p w14:paraId="2F9610BB" w14:textId="77777777" w:rsidR="00CF21A8" w:rsidRPr="00F55D52" w:rsidRDefault="00CF21A8" w:rsidP="00A8739C">
            <w:pPr>
              <w:pStyle w:val="BodyText"/>
              <w:jc w:val="left"/>
              <w:rPr>
                <w:rFonts w:ascii="GE Inspira" w:hAnsi="GE Inspira" w:cs="Arial"/>
                <w:sz w:val="20"/>
                <w:szCs w:val="20"/>
              </w:rPr>
            </w:pPr>
            <w:r w:rsidRPr="00F55D52">
              <w:rPr>
                <w:rFonts w:ascii="GE Inspira" w:hAnsi="GE Inspira" w:cs="Arial"/>
                <w:sz w:val="20"/>
                <w:szCs w:val="20"/>
              </w:rPr>
              <w:t>Part Supply Information</w:t>
            </w:r>
          </w:p>
        </w:tc>
        <w:tc>
          <w:tcPr>
            <w:tcW w:w="3819" w:type="dxa"/>
            <w:shd w:val="clear" w:color="auto" w:fill="auto"/>
          </w:tcPr>
          <w:p w14:paraId="2B0CAC8D" w14:textId="77777777" w:rsidR="00CF21A8" w:rsidRPr="00F55D52" w:rsidRDefault="00CF21A8" w:rsidP="00A8739C">
            <w:pPr>
              <w:pStyle w:val="BodyText"/>
              <w:jc w:val="left"/>
              <w:rPr>
                <w:rFonts w:ascii="GE Inspira" w:hAnsi="GE Inspira" w:cs="Arial"/>
                <w:sz w:val="20"/>
                <w:szCs w:val="20"/>
              </w:rPr>
            </w:pPr>
            <w:r w:rsidRPr="00F55D52">
              <w:rPr>
                <w:rFonts w:ascii="GE Inspira" w:hAnsi="GE Inspira" w:cs="Arial"/>
                <w:sz w:val="20"/>
                <w:szCs w:val="20"/>
              </w:rPr>
              <w:t>Approximate volume of 30MB; Around 2 Lakh records will be fetched daily approximately</w:t>
            </w:r>
            <w:r w:rsidR="00CB7F77" w:rsidRPr="00F55D52">
              <w:rPr>
                <w:rFonts w:ascii="GE Inspira" w:hAnsi="GE Inspira" w:cs="Arial"/>
                <w:sz w:val="20"/>
                <w:szCs w:val="20"/>
              </w:rPr>
              <w:t>. Around 70-80 lakh records approximately will be fetched for 3 years date range. The expected performance is as follows :</w:t>
            </w:r>
          </w:p>
          <w:tbl>
            <w:tblPr>
              <w:tblW w:w="3703" w:type="dxa"/>
              <w:tblLayout w:type="fixed"/>
              <w:tblLook w:val="04A0" w:firstRow="1" w:lastRow="0" w:firstColumn="1" w:lastColumn="0" w:noHBand="0" w:noVBand="1"/>
            </w:tblPr>
            <w:tblGrid>
              <w:gridCol w:w="1273"/>
              <w:gridCol w:w="2430"/>
            </w:tblGrid>
            <w:tr w:rsidR="00F63823" w:rsidRPr="00F55D52" w14:paraId="311FE1C0" w14:textId="77777777" w:rsidTr="00F63823">
              <w:trPr>
                <w:trHeight w:val="288"/>
              </w:trPr>
              <w:tc>
                <w:tcPr>
                  <w:tcW w:w="127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044762A" w14:textId="77777777" w:rsidR="00F63823" w:rsidRPr="00F55D52" w:rsidRDefault="00F63823" w:rsidP="00284B13">
                  <w:pPr>
                    <w:pStyle w:val="BodyText"/>
                    <w:jc w:val="left"/>
                    <w:rPr>
                      <w:rFonts w:ascii="GE Inspira" w:hAnsi="GE Inspira" w:cs="Arial"/>
                      <w:b/>
                      <w:sz w:val="20"/>
                      <w:szCs w:val="20"/>
                    </w:rPr>
                  </w:pPr>
                  <w:r w:rsidRPr="00F55D52">
                    <w:rPr>
                      <w:rFonts w:ascii="GE Inspira" w:hAnsi="GE Inspira" w:cs="Arial"/>
                      <w:b/>
                      <w:sz w:val="20"/>
                      <w:szCs w:val="20"/>
                    </w:rPr>
                    <w:t>Date Range</w:t>
                  </w:r>
                </w:p>
              </w:tc>
              <w:tc>
                <w:tcPr>
                  <w:tcW w:w="2430" w:type="dxa"/>
                  <w:tcBorders>
                    <w:top w:val="single" w:sz="4" w:space="0" w:color="auto"/>
                    <w:left w:val="nil"/>
                    <w:bottom w:val="single" w:sz="4" w:space="0" w:color="auto"/>
                    <w:right w:val="single" w:sz="4" w:space="0" w:color="auto"/>
                  </w:tcBorders>
                  <w:shd w:val="clear" w:color="000000" w:fill="D9D9D9"/>
                  <w:noWrap/>
                  <w:vAlign w:val="center"/>
                  <w:hideMark/>
                </w:tcPr>
                <w:p w14:paraId="7D75F408" w14:textId="77777777" w:rsidR="00F63823" w:rsidRPr="00F55D52" w:rsidRDefault="00F63823" w:rsidP="00284B13">
                  <w:pPr>
                    <w:pStyle w:val="BodyText"/>
                    <w:jc w:val="left"/>
                    <w:rPr>
                      <w:rFonts w:ascii="GE Inspira" w:hAnsi="GE Inspira" w:cs="Arial"/>
                      <w:b/>
                      <w:sz w:val="20"/>
                      <w:szCs w:val="20"/>
                    </w:rPr>
                  </w:pPr>
                  <w:r w:rsidRPr="00F55D52">
                    <w:rPr>
                      <w:rFonts w:ascii="GE Inspira" w:hAnsi="GE Inspira" w:cs="Arial"/>
                      <w:b/>
                      <w:sz w:val="20"/>
                      <w:szCs w:val="20"/>
                    </w:rPr>
                    <w:t>Expected Run Duration</w:t>
                  </w:r>
                </w:p>
              </w:tc>
            </w:tr>
            <w:tr w:rsidR="00F63823" w:rsidRPr="00F55D52" w14:paraId="0A8935D6" w14:textId="77777777" w:rsidTr="00F63823">
              <w:trPr>
                <w:trHeight w:val="288"/>
              </w:trPr>
              <w:tc>
                <w:tcPr>
                  <w:tcW w:w="1273" w:type="dxa"/>
                  <w:tcBorders>
                    <w:top w:val="nil"/>
                    <w:left w:val="single" w:sz="4" w:space="0" w:color="auto"/>
                    <w:bottom w:val="single" w:sz="4" w:space="0" w:color="auto"/>
                    <w:right w:val="single" w:sz="4" w:space="0" w:color="auto"/>
                  </w:tcBorders>
                  <w:shd w:val="clear" w:color="auto" w:fill="auto"/>
                  <w:noWrap/>
                  <w:vAlign w:val="center"/>
                  <w:hideMark/>
                </w:tcPr>
                <w:p w14:paraId="2F244C8E"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Daily</w:t>
                  </w:r>
                </w:p>
              </w:tc>
              <w:tc>
                <w:tcPr>
                  <w:tcW w:w="2430" w:type="dxa"/>
                  <w:tcBorders>
                    <w:top w:val="nil"/>
                    <w:left w:val="nil"/>
                    <w:bottom w:val="single" w:sz="4" w:space="0" w:color="auto"/>
                    <w:right w:val="single" w:sz="4" w:space="0" w:color="auto"/>
                  </w:tcBorders>
                  <w:shd w:val="clear" w:color="auto" w:fill="auto"/>
                  <w:noWrap/>
                  <w:vAlign w:val="center"/>
                  <w:hideMark/>
                </w:tcPr>
                <w:p w14:paraId="1E99BA35"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15 min</w:t>
                  </w:r>
                </w:p>
              </w:tc>
            </w:tr>
            <w:tr w:rsidR="00F63823" w:rsidRPr="00F55D52" w14:paraId="762AA2D1" w14:textId="77777777" w:rsidTr="00F63823">
              <w:trPr>
                <w:trHeight w:val="288"/>
              </w:trPr>
              <w:tc>
                <w:tcPr>
                  <w:tcW w:w="1273" w:type="dxa"/>
                  <w:tcBorders>
                    <w:top w:val="nil"/>
                    <w:left w:val="single" w:sz="4" w:space="0" w:color="auto"/>
                    <w:bottom w:val="single" w:sz="4" w:space="0" w:color="auto"/>
                    <w:right w:val="single" w:sz="4" w:space="0" w:color="auto"/>
                  </w:tcBorders>
                  <w:shd w:val="clear" w:color="auto" w:fill="auto"/>
                  <w:noWrap/>
                  <w:vAlign w:val="center"/>
                  <w:hideMark/>
                </w:tcPr>
                <w:p w14:paraId="4CE2F728"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1 month</w:t>
                  </w:r>
                </w:p>
              </w:tc>
              <w:tc>
                <w:tcPr>
                  <w:tcW w:w="2430" w:type="dxa"/>
                  <w:tcBorders>
                    <w:top w:val="nil"/>
                    <w:left w:val="nil"/>
                    <w:bottom w:val="single" w:sz="4" w:space="0" w:color="auto"/>
                    <w:right w:val="single" w:sz="4" w:space="0" w:color="auto"/>
                  </w:tcBorders>
                  <w:shd w:val="clear" w:color="auto" w:fill="auto"/>
                  <w:noWrap/>
                  <w:vAlign w:val="center"/>
                  <w:hideMark/>
                </w:tcPr>
                <w:p w14:paraId="3A309E03"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20 min</w:t>
                  </w:r>
                </w:p>
              </w:tc>
            </w:tr>
            <w:tr w:rsidR="00F63823" w:rsidRPr="00F55D52" w14:paraId="5DE22E86" w14:textId="77777777" w:rsidTr="00F63823">
              <w:trPr>
                <w:trHeight w:val="288"/>
              </w:trPr>
              <w:tc>
                <w:tcPr>
                  <w:tcW w:w="1273" w:type="dxa"/>
                  <w:tcBorders>
                    <w:top w:val="nil"/>
                    <w:left w:val="single" w:sz="4" w:space="0" w:color="auto"/>
                    <w:bottom w:val="single" w:sz="4" w:space="0" w:color="auto"/>
                    <w:right w:val="single" w:sz="4" w:space="0" w:color="auto"/>
                  </w:tcBorders>
                  <w:shd w:val="clear" w:color="auto" w:fill="auto"/>
                  <w:noWrap/>
                  <w:vAlign w:val="center"/>
                  <w:hideMark/>
                </w:tcPr>
                <w:p w14:paraId="5CB521F0"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6 month</w:t>
                  </w:r>
                </w:p>
              </w:tc>
              <w:tc>
                <w:tcPr>
                  <w:tcW w:w="2430" w:type="dxa"/>
                  <w:tcBorders>
                    <w:top w:val="nil"/>
                    <w:left w:val="nil"/>
                    <w:bottom w:val="single" w:sz="4" w:space="0" w:color="auto"/>
                    <w:right w:val="single" w:sz="4" w:space="0" w:color="auto"/>
                  </w:tcBorders>
                  <w:shd w:val="clear" w:color="auto" w:fill="auto"/>
                  <w:noWrap/>
                  <w:vAlign w:val="center"/>
                  <w:hideMark/>
                </w:tcPr>
                <w:p w14:paraId="2BE3D153"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1 hours 15 mins</w:t>
                  </w:r>
                </w:p>
              </w:tc>
            </w:tr>
            <w:tr w:rsidR="00F63823" w:rsidRPr="00F55D52" w14:paraId="2D3957A6" w14:textId="77777777" w:rsidTr="00F63823">
              <w:trPr>
                <w:trHeight w:val="288"/>
              </w:trPr>
              <w:tc>
                <w:tcPr>
                  <w:tcW w:w="1273" w:type="dxa"/>
                  <w:tcBorders>
                    <w:top w:val="nil"/>
                    <w:left w:val="single" w:sz="4" w:space="0" w:color="auto"/>
                    <w:bottom w:val="single" w:sz="4" w:space="0" w:color="auto"/>
                    <w:right w:val="single" w:sz="4" w:space="0" w:color="auto"/>
                  </w:tcBorders>
                  <w:shd w:val="clear" w:color="auto" w:fill="auto"/>
                  <w:noWrap/>
                  <w:vAlign w:val="center"/>
                  <w:hideMark/>
                </w:tcPr>
                <w:p w14:paraId="491FAE8F"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1 year</w:t>
                  </w:r>
                </w:p>
              </w:tc>
              <w:tc>
                <w:tcPr>
                  <w:tcW w:w="2430" w:type="dxa"/>
                  <w:tcBorders>
                    <w:top w:val="nil"/>
                    <w:left w:val="nil"/>
                    <w:bottom w:val="single" w:sz="4" w:space="0" w:color="auto"/>
                    <w:right w:val="single" w:sz="4" w:space="0" w:color="auto"/>
                  </w:tcBorders>
                  <w:shd w:val="clear" w:color="auto" w:fill="auto"/>
                  <w:noWrap/>
                  <w:vAlign w:val="center"/>
                  <w:hideMark/>
                </w:tcPr>
                <w:p w14:paraId="5F7882A8"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2 hours</w:t>
                  </w:r>
                </w:p>
              </w:tc>
            </w:tr>
            <w:tr w:rsidR="00F63823" w:rsidRPr="00F55D52" w14:paraId="4965F599" w14:textId="77777777" w:rsidTr="00F63823">
              <w:trPr>
                <w:trHeight w:val="288"/>
              </w:trPr>
              <w:tc>
                <w:tcPr>
                  <w:tcW w:w="1273" w:type="dxa"/>
                  <w:tcBorders>
                    <w:top w:val="nil"/>
                    <w:left w:val="single" w:sz="4" w:space="0" w:color="auto"/>
                    <w:bottom w:val="single" w:sz="4" w:space="0" w:color="auto"/>
                    <w:right w:val="single" w:sz="4" w:space="0" w:color="auto"/>
                  </w:tcBorders>
                  <w:shd w:val="clear" w:color="auto" w:fill="auto"/>
                  <w:noWrap/>
                  <w:vAlign w:val="center"/>
                  <w:hideMark/>
                </w:tcPr>
                <w:p w14:paraId="0BE4555F" w14:textId="77777777" w:rsidR="00F63823" w:rsidRPr="00F55D52" w:rsidRDefault="00F63823" w:rsidP="00284B13">
                  <w:pPr>
                    <w:pStyle w:val="BodyText"/>
                    <w:jc w:val="left"/>
                    <w:rPr>
                      <w:rFonts w:ascii="GE Inspira" w:hAnsi="GE Inspira" w:cs="Arial"/>
                      <w:sz w:val="20"/>
                      <w:szCs w:val="20"/>
                    </w:rPr>
                  </w:pPr>
                  <w:r w:rsidRPr="00F55D52">
                    <w:rPr>
                      <w:rFonts w:ascii="GE Inspira" w:hAnsi="GE Inspira" w:cs="Arial"/>
                      <w:sz w:val="20"/>
                      <w:szCs w:val="20"/>
                    </w:rPr>
                    <w:t>3 years</w:t>
                  </w:r>
                </w:p>
              </w:tc>
              <w:tc>
                <w:tcPr>
                  <w:tcW w:w="2430" w:type="dxa"/>
                  <w:tcBorders>
                    <w:top w:val="nil"/>
                    <w:left w:val="nil"/>
                    <w:bottom w:val="single" w:sz="4" w:space="0" w:color="auto"/>
                    <w:right w:val="single" w:sz="4" w:space="0" w:color="auto"/>
                  </w:tcBorders>
                  <w:shd w:val="clear" w:color="auto" w:fill="auto"/>
                  <w:noWrap/>
                  <w:vAlign w:val="center"/>
                  <w:hideMark/>
                </w:tcPr>
                <w:p w14:paraId="51ABDDB9" w14:textId="77777777" w:rsidR="00F63823" w:rsidRPr="00F55D52" w:rsidRDefault="00A42A83" w:rsidP="00284B13">
                  <w:pPr>
                    <w:pStyle w:val="BodyText"/>
                    <w:jc w:val="left"/>
                    <w:rPr>
                      <w:rFonts w:ascii="GE Inspira" w:hAnsi="GE Inspira" w:cs="Arial"/>
                      <w:sz w:val="20"/>
                      <w:szCs w:val="20"/>
                    </w:rPr>
                  </w:pPr>
                  <w:r w:rsidRPr="00F55D52">
                    <w:rPr>
                      <w:rFonts w:ascii="GE Inspira" w:hAnsi="GE Inspira" w:cs="Arial"/>
                      <w:sz w:val="20"/>
                      <w:szCs w:val="20"/>
                    </w:rPr>
                    <w:t>~</w:t>
                  </w:r>
                  <w:r w:rsidR="00F63823" w:rsidRPr="00F55D52">
                    <w:rPr>
                      <w:rFonts w:ascii="GE Inspira" w:hAnsi="GE Inspira" w:cs="Arial"/>
                      <w:sz w:val="20"/>
                      <w:szCs w:val="20"/>
                    </w:rPr>
                    <w:t>4 hours</w:t>
                  </w:r>
                  <w:r w:rsidRPr="00F55D52">
                    <w:rPr>
                      <w:rFonts w:ascii="GE Inspira" w:hAnsi="GE Inspira" w:cs="Arial"/>
                      <w:sz w:val="20"/>
                      <w:szCs w:val="20"/>
                    </w:rPr>
                    <w:t xml:space="preserve"> (1 hour buffer)</w:t>
                  </w:r>
                </w:p>
              </w:tc>
            </w:tr>
          </w:tbl>
          <w:p w14:paraId="678BBDEE" w14:textId="77777777" w:rsidR="00CB7F77" w:rsidRPr="00F55D52" w:rsidRDefault="00CB7F77" w:rsidP="00A8739C">
            <w:pPr>
              <w:pStyle w:val="BodyText"/>
              <w:jc w:val="left"/>
              <w:rPr>
                <w:rFonts w:ascii="GE Inspira" w:hAnsi="GE Inspira" w:cs="Arial"/>
                <w:color w:val="FFFFFF"/>
                <w:sz w:val="20"/>
                <w:szCs w:val="20"/>
              </w:rPr>
            </w:pPr>
          </w:p>
        </w:tc>
      </w:tr>
      <w:tr w:rsidR="00CF21A8" w:rsidRPr="00033D7C" w14:paraId="2AA37B15" w14:textId="77777777" w:rsidTr="00F63823">
        <w:trPr>
          <w:cantSplit/>
          <w:tblHeader/>
        </w:trPr>
        <w:tc>
          <w:tcPr>
            <w:tcW w:w="2039" w:type="dxa"/>
            <w:shd w:val="clear" w:color="auto" w:fill="auto"/>
          </w:tcPr>
          <w:p w14:paraId="2B9EBCFB"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Part Transaction</w:t>
            </w:r>
          </w:p>
        </w:tc>
        <w:tc>
          <w:tcPr>
            <w:tcW w:w="3819" w:type="dxa"/>
            <w:shd w:val="clear" w:color="auto" w:fill="auto"/>
          </w:tcPr>
          <w:p w14:paraId="03C4A967"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Approximate volume of 15MB; Around 50 thousand records will be fetched daily approximately</w:t>
            </w:r>
          </w:p>
        </w:tc>
      </w:tr>
      <w:tr w:rsidR="00CF21A8" w:rsidRPr="00033D7C" w14:paraId="774F3866" w14:textId="77777777" w:rsidTr="00F63823">
        <w:trPr>
          <w:cantSplit/>
          <w:tblHeader/>
        </w:trPr>
        <w:tc>
          <w:tcPr>
            <w:tcW w:w="2039" w:type="dxa"/>
            <w:shd w:val="clear" w:color="auto" w:fill="auto"/>
          </w:tcPr>
          <w:p w14:paraId="5CB5A3FA"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SPM recommendation feedback</w:t>
            </w:r>
          </w:p>
        </w:tc>
        <w:tc>
          <w:tcPr>
            <w:tcW w:w="3819" w:type="dxa"/>
            <w:shd w:val="clear" w:color="auto" w:fill="auto"/>
          </w:tcPr>
          <w:p w14:paraId="3F60955F" w14:textId="77777777" w:rsidR="00CF21A8" w:rsidRPr="00033D7C" w:rsidRDefault="00CF21A8" w:rsidP="00A8739C">
            <w:pPr>
              <w:pStyle w:val="BodyText"/>
              <w:jc w:val="left"/>
              <w:rPr>
                <w:rFonts w:ascii="GE Inspira" w:hAnsi="GE Inspira" w:cs="Arial"/>
                <w:sz w:val="20"/>
                <w:szCs w:val="20"/>
              </w:rPr>
            </w:pPr>
            <w:r w:rsidRPr="00033D7C">
              <w:rPr>
                <w:rFonts w:ascii="GE Inspira" w:hAnsi="GE Inspira" w:cs="Arial"/>
                <w:sz w:val="20"/>
                <w:szCs w:val="20"/>
              </w:rPr>
              <w:t>Approximate volume of 5MB; Around 10 thousand records will be fetched daily approximately</w:t>
            </w:r>
          </w:p>
        </w:tc>
      </w:tr>
    </w:tbl>
    <w:p w14:paraId="3533878F" w14:textId="77777777" w:rsidR="00CF21A8" w:rsidRPr="00033D7C" w:rsidRDefault="00CF21A8" w:rsidP="00CF21A8">
      <w:pPr>
        <w:rPr>
          <w:rFonts w:ascii="GE Inspira" w:hAnsi="GE Inspira"/>
          <w:vanish/>
        </w:rPr>
      </w:pPr>
    </w:p>
    <w:tbl>
      <w:tblPr>
        <w:tblpPr w:leftFromText="180" w:rightFromText="180" w:vertAnchor="text" w:horzAnchor="page" w:tblpX="2986" w:tblpY="692"/>
        <w:tblW w:w="7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580"/>
      </w:tblGrid>
      <w:tr w:rsidR="00CF21A8" w:rsidRPr="00033D7C" w14:paraId="4C517C57" w14:textId="77777777" w:rsidTr="00A8739C">
        <w:trPr>
          <w:cantSplit/>
          <w:tblHeader/>
        </w:trPr>
        <w:tc>
          <w:tcPr>
            <w:tcW w:w="1908" w:type="dxa"/>
            <w:shd w:val="pct25" w:color="auto" w:fill="FFFFFF"/>
          </w:tcPr>
          <w:p w14:paraId="14E43F03" w14:textId="77777777" w:rsidR="00CF21A8" w:rsidRPr="00033D7C" w:rsidRDefault="00CF21A8" w:rsidP="00A8739C">
            <w:pPr>
              <w:pStyle w:val="BodyText"/>
              <w:rPr>
                <w:rFonts w:ascii="GE Inspira" w:hAnsi="GE Inspira" w:cs="Arial"/>
                <w:b/>
                <w:sz w:val="20"/>
                <w:szCs w:val="20"/>
              </w:rPr>
            </w:pPr>
            <w:r w:rsidRPr="00033D7C">
              <w:rPr>
                <w:rFonts w:ascii="GE Inspira" w:hAnsi="GE Inspira" w:cs="Arial"/>
                <w:b/>
                <w:sz w:val="20"/>
                <w:szCs w:val="20"/>
              </w:rPr>
              <w:t>Reference</w:t>
            </w:r>
          </w:p>
        </w:tc>
        <w:tc>
          <w:tcPr>
            <w:tcW w:w="5580" w:type="dxa"/>
            <w:shd w:val="pct25" w:color="auto" w:fill="FFFFFF"/>
          </w:tcPr>
          <w:p w14:paraId="13520333" w14:textId="77777777" w:rsidR="00CF21A8" w:rsidRPr="00033D7C" w:rsidRDefault="00CF21A8" w:rsidP="00A8739C">
            <w:pPr>
              <w:pStyle w:val="BodyText"/>
              <w:rPr>
                <w:rFonts w:ascii="GE Inspira" w:hAnsi="GE Inspira" w:cs="Arial"/>
                <w:b/>
                <w:sz w:val="20"/>
                <w:szCs w:val="20"/>
              </w:rPr>
            </w:pPr>
            <w:r w:rsidRPr="00033D7C">
              <w:rPr>
                <w:rFonts w:ascii="GE Inspira" w:hAnsi="GE Inspira" w:cs="Arial"/>
                <w:b/>
                <w:sz w:val="20"/>
                <w:szCs w:val="20"/>
              </w:rPr>
              <w:t>Requirement</w:t>
            </w:r>
          </w:p>
        </w:tc>
      </w:tr>
      <w:tr w:rsidR="00CF21A8" w:rsidRPr="00033D7C" w14:paraId="475FF2C9" w14:textId="77777777" w:rsidTr="00A8739C">
        <w:tc>
          <w:tcPr>
            <w:tcW w:w="1908" w:type="dxa"/>
          </w:tcPr>
          <w:p w14:paraId="6D1BF403" w14:textId="77777777" w:rsidR="00CF21A8" w:rsidRPr="00033D7C" w:rsidRDefault="00CF21A8" w:rsidP="00A8739C">
            <w:pPr>
              <w:pStyle w:val="BodyText"/>
              <w:rPr>
                <w:rFonts w:ascii="GE Inspira" w:hAnsi="GE Inspira" w:cs="Arial"/>
                <w:sz w:val="20"/>
                <w:szCs w:val="20"/>
              </w:rPr>
            </w:pPr>
            <w:r w:rsidRPr="00033D7C">
              <w:rPr>
                <w:rFonts w:ascii="GE Inspira" w:hAnsi="GE Inspira" w:cs="Arial"/>
                <w:sz w:val="20"/>
                <w:szCs w:val="20"/>
              </w:rPr>
              <w:t>7.4.1</w:t>
            </w:r>
          </w:p>
        </w:tc>
        <w:tc>
          <w:tcPr>
            <w:tcW w:w="5580" w:type="dxa"/>
          </w:tcPr>
          <w:p w14:paraId="646D1232" w14:textId="77777777" w:rsidR="00CF21A8" w:rsidRPr="00033D7C" w:rsidRDefault="00CF21A8" w:rsidP="00A8739C">
            <w:pPr>
              <w:pStyle w:val="BodyText"/>
              <w:rPr>
                <w:rFonts w:ascii="GE Inspira" w:hAnsi="GE Inspira" w:cs="Arial"/>
                <w:sz w:val="20"/>
                <w:szCs w:val="20"/>
              </w:rPr>
            </w:pPr>
            <w:r w:rsidRPr="00033D7C">
              <w:rPr>
                <w:rFonts w:ascii="GE Inspira" w:hAnsi="GE Inspira" w:cs="Arial"/>
                <w:sz w:val="20"/>
                <w:szCs w:val="20"/>
              </w:rPr>
              <w:t>None</w:t>
            </w:r>
          </w:p>
        </w:tc>
      </w:tr>
    </w:tbl>
    <w:p w14:paraId="46F1F511" w14:textId="77777777" w:rsidR="00CF21A8" w:rsidRPr="00033D7C" w:rsidRDefault="00CF21A8" w:rsidP="00CF21A8">
      <w:pPr>
        <w:pStyle w:val="Heading2"/>
        <w:numPr>
          <w:ilvl w:val="1"/>
          <w:numId w:val="22"/>
        </w:numPr>
        <w:suppressAutoHyphens w:val="0"/>
        <w:ind w:left="360" w:firstLine="0"/>
        <w:rPr>
          <w:rFonts w:ascii="GE Inspira" w:hAnsi="GE Inspira"/>
          <w:bCs/>
        </w:rPr>
      </w:pPr>
      <w:bookmarkStart w:id="14" w:name="_Toc494102667"/>
      <w:r w:rsidRPr="00033D7C">
        <w:rPr>
          <w:rFonts w:ascii="GE Inspira" w:hAnsi="GE Inspira"/>
        </w:rPr>
        <w:t>Security (Encryption &amp; Authorization)</w:t>
      </w:r>
      <w:bookmarkEnd w:id="14"/>
    </w:p>
    <w:p w14:paraId="4B53642B" w14:textId="77777777" w:rsidR="00CF21A8" w:rsidRPr="00033D7C" w:rsidRDefault="00CF21A8" w:rsidP="00CF21A8">
      <w:pPr>
        <w:rPr>
          <w:rFonts w:ascii="GE Inspira" w:hAnsi="GE Inspira"/>
        </w:rPr>
      </w:pPr>
    </w:p>
    <w:p w14:paraId="59369B0A" w14:textId="77777777" w:rsidR="00CF21A8" w:rsidRPr="00033D7C" w:rsidRDefault="00CF21A8" w:rsidP="00CF21A8">
      <w:pPr>
        <w:rPr>
          <w:rFonts w:ascii="GE Inspira" w:hAnsi="GE Inspira"/>
        </w:rPr>
      </w:pPr>
    </w:p>
    <w:p w14:paraId="1EE6AB2C" w14:textId="77777777" w:rsidR="00CF21A8" w:rsidRPr="00033D7C" w:rsidRDefault="00CF21A8" w:rsidP="00CF21A8">
      <w:pPr>
        <w:rPr>
          <w:rFonts w:ascii="GE Inspira" w:hAnsi="GE Inspira"/>
        </w:rPr>
      </w:pPr>
    </w:p>
    <w:p w14:paraId="124176FA" w14:textId="77777777" w:rsidR="00CF21A8" w:rsidRPr="00033D7C" w:rsidRDefault="00CF21A8" w:rsidP="00CF21A8">
      <w:pPr>
        <w:pStyle w:val="Heading1"/>
        <w:numPr>
          <w:ilvl w:val="0"/>
          <w:numId w:val="22"/>
        </w:numPr>
        <w:suppressAutoHyphens w:val="0"/>
        <w:rPr>
          <w:rFonts w:ascii="GE Inspira" w:hAnsi="GE Inspira"/>
        </w:rPr>
      </w:pPr>
      <w:bookmarkStart w:id="15" w:name="_Toc494102668"/>
      <w:r w:rsidRPr="00033D7C">
        <w:rPr>
          <w:rFonts w:ascii="GE Inspira" w:hAnsi="GE Inspira"/>
        </w:rPr>
        <w:t>Critical to Quality and or GxP</w:t>
      </w:r>
      <w:bookmarkEnd w:id="15"/>
    </w:p>
    <w:p w14:paraId="747E0CF0" w14:textId="77777777" w:rsidR="00CF21A8" w:rsidRPr="00033D7C" w:rsidRDefault="00CF21A8" w:rsidP="00CF21A8">
      <w:pPr>
        <w:pStyle w:val="heading1text"/>
        <w:rPr>
          <w:rFonts w:ascii="GE Inspira" w:hAnsi="GE Inspira"/>
          <w:sz w:val="20"/>
        </w:rPr>
      </w:pPr>
      <w:r w:rsidRPr="00033D7C">
        <w:rPr>
          <w:rFonts w:ascii="GE Inspira" w:hAnsi="GE Inspira"/>
          <w:sz w:val="20"/>
        </w:rPr>
        <w:t>The interface from SPM and Oracle is GxP.</w:t>
      </w:r>
    </w:p>
    <w:p w14:paraId="22C35544" w14:textId="77777777" w:rsidR="00CF21A8" w:rsidRPr="00033D7C" w:rsidRDefault="00CF21A8" w:rsidP="00CF21A8">
      <w:pPr>
        <w:pStyle w:val="heading1text"/>
        <w:rPr>
          <w:rFonts w:ascii="GE Inspira" w:hAnsi="GE Inspira"/>
          <w:sz w:val="20"/>
        </w:rPr>
      </w:pPr>
    </w:p>
    <w:p w14:paraId="3AAAD1C4" w14:textId="77777777" w:rsidR="00CF21A8" w:rsidRPr="00033D7C" w:rsidRDefault="00CF21A8" w:rsidP="00CF21A8">
      <w:pPr>
        <w:pStyle w:val="heading1text"/>
        <w:rPr>
          <w:rFonts w:ascii="GE Inspira" w:hAnsi="GE Inspira"/>
          <w:sz w:val="20"/>
        </w:rPr>
      </w:pPr>
    </w:p>
    <w:p w14:paraId="463E31A8" w14:textId="77777777" w:rsidR="00CF21A8" w:rsidRPr="00033D7C" w:rsidRDefault="00CF21A8" w:rsidP="00CF21A8">
      <w:pPr>
        <w:pStyle w:val="heading1text"/>
        <w:rPr>
          <w:rFonts w:ascii="GE Inspira" w:hAnsi="GE Inspira"/>
          <w:sz w:val="20"/>
        </w:rPr>
      </w:pPr>
    </w:p>
    <w:p w14:paraId="5B03D19F" w14:textId="77777777" w:rsidR="00CF21A8" w:rsidRPr="00033D7C" w:rsidRDefault="00CF21A8" w:rsidP="00CF21A8">
      <w:pPr>
        <w:pStyle w:val="Heading1"/>
        <w:numPr>
          <w:ilvl w:val="0"/>
          <w:numId w:val="22"/>
        </w:numPr>
        <w:suppressAutoHyphens w:val="0"/>
        <w:rPr>
          <w:rFonts w:ascii="GE Inspira" w:hAnsi="GE Inspira"/>
        </w:rPr>
      </w:pPr>
      <w:bookmarkStart w:id="16" w:name="_Toc494102669"/>
      <w:r w:rsidRPr="00033D7C">
        <w:rPr>
          <w:rFonts w:ascii="GE Inspira" w:hAnsi="GE Inspira"/>
        </w:rPr>
        <w:t>Functions</w:t>
      </w:r>
      <w:bookmarkEnd w:id="16"/>
    </w:p>
    <w:p w14:paraId="3C8DA790" w14:textId="77777777" w:rsidR="00CF21A8" w:rsidRPr="00033D7C" w:rsidRDefault="00CF21A8" w:rsidP="00CF21A8">
      <w:pPr>
        <w:pStyle w:val="heading1text"/>
        <w:ind w:left="360"/>
        <w:rPr>
          <w:rFonts w:ascii="GE Inspira" w:hAnsi="GE Inspira" w:cs="Arial"/>
          <w:sz w:val="20"/>
        </w:rPr>
      </w:pPr>
      <w:r w:rsidRPr="00033D7C">
        <w:rPr>
          <w:rFonts w:ascii="GE Inspira" w:hAnsi="GE Inspira" w:cs="Arial"/>
          <w:iCs/>
          <w:sz w:val="20"/>
        </w:rPr>
        <w:t>T</w:t>
      </w:r>
      <w:r w:rsidRPr="00033D7C">
        <w:rPr>
          <w:rFonts w:ascii="GE Inspira" w:hAnsi="GE Inspira" w:cs="Arial"/>
          <w:sz w:val="20"/>
        </w:rPr>
        <w:t xml:space="preserve">he following is the list of functions </w:t>
      </w:r>
    </w:p>
    <w:p w14:paraId="2162213F" w14:textId="77777777" w:rsidR="00CF21A8" w:rsidRPr="00033D7C" w:rsidRDefault="00CF21A8" w:rsidP="00CF21A8">
      <w:pPr>
        <w:pStyle w:val="heading1text"/>
        <w:ind w:hanging="396"/>
        <w:rPr>
          <w:rFonts w:ascii="GE Inspira" w:hAnsi="GE Inspira" w:cs="Arial"/>
          <w:iCs/>
        </w:rPr>
      </w:pPr>
    </w:p>
    <w:tbl>
      <w:tblPr>
        <w:tblW w:w="7812"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5652"/>
      </w:tblGrid>
      <w:tr w:rsidR="00CF21A8" w:rsidRPr="00033D7C" w14:paraId="14150743" w14:textId="77777777" w:rsidTr="00A8739C">
        <w:trPr>
          <w:tblHeader/>
        </w:trPr>
        <w:tc>
          <w:tcPr>
            <w:tcW w:w="2160" w:type="dxa"/>
            <w:shd w:val="clear" w:color="auto" w:fill="BFBFBF"/>
          </w:tcPr>
          <w:p w14:paraId="4CA230DF" w14:textId="77777777" w:rsidR="00CF21A8" w:rsidRPr="00033D7C" w:rsidRDefault="00CF21A8" w:rsidP="00A8739C">
            <w:pPr>
              <w:rPr>
                <w:rFonts w:ascii="GE Inspira" w:hAnsi="GE Inspira" w:cs="Arial"/>
                <w:b/>
                <w:bCs/>
                <w:sz w:val="20"/>
                <w:szCs w:val="20"/>
              </w:rPr>
            </w:pPr>
            <w:r w:rsidRPr="00033D7C">
              <w:rPr>
                <w:rFonts w:ascii="GE Inspira" w:hAnsi="GE Inspira" w:cs="Arial"/>
                <w:b/>
                <w:bCs/>
                <w:sz w:val="20"/>
                <w:szCs w:val="20"/>
              </w:rPr>
              <w:lastRenderedPageBreak/>
              <w:t>Function Name</w:t>
            </w:r>
          </w:p>
        </w:tc>
        <w:tc>
          <w:tcPr>
            <w:tcW w:w="5652" w:type="dxa"/>
            <w:shd w:val="clear" w:color="auto" w:fill="BFBFBF"/>
          </w:tcPr>
          <w:p w14:paraId="0539C3B1" w14:textId="77777777" w:rsidR="00CF21A8" w:rsidRPr="00033D7C" w:rsidRDefault="00CF21A8" w:rsidP="00A8739C">
            <w:pPr>
              <w:rPr>
                <w:rFonts w:ascii="GE Inspira" w:hAnsi="GE Inspira" w:cs="Arial"/>
                <w:b/>
                <w:bCs/>
                <w:sz w:val="20"/>
                <w:szCs w:val="20"/>
              </w:rPr>
            </w:pPr>
            <w:r w:rsidRPr="00033D7C">
              <w:rPr>
                <w:rFonts w:ascii="GE Inspira" w:hAnsi="GE Inspira" w:cs="Arial"/>
                <w:b/>
                <w:bCs/>
                <w:sz w:val="20"/>
                <w:szCs w:val="20"/>
              </w:rPr>
              <w:t>Function Description</w:t>
            </w:r>
          </w:p>
        </w:tc>
      </w:tr>
      <w:tr w:rsidR="00CF21A8" w:rsidRPr="00033D7C" w14:paraId="59DC3A4D" w14:textId="77777777" w:rsidTr="00A8739C">
        <w:trPr>
          <w:trHeight w:val="1094"/>
        </w:trPr>
        <w:tc>
          <w:tcPr>
            <w:tcW w:w="2160" w:type="dxa"/>
            <w:tcBorders>
              <w:top w:val="single" w:sz="4" w:space="0" w:color="auto"/>
              <w:left w:val="single" w:sz="4" w:space="0" w:color="auto"/>
              <w:bottom w:val="single" w:sz="4" w:space="0" w:color="auto"/>
              <w:right w:val="single" w:sz="4" w:space="0" w:color="auto"/>
            </w:tcBorders>
          </w:tcPr>
          <w:p w14:paraId="05C46465"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SPM Recommendation feedback</w:t>
            </w:r>
          </w:p>
          <w:p w14:paraId="5A4C1C01" w14:textId="77777777" w:rsidR="00CF21A8" w:rsidRPr="00033D7C" w:rsidRDefault="00CF21A8" w:rsidP="00A8739C">
            <w:pPr>
              <w:jc w:val="both"/>
              <w:rPr>
                <w:rFonts w:ascii="GE Inspira" w:hAnsi="GE Inspira" w:cs="Arial"/>
                <w:sz w:val="20"/>
                <w:szCs w:val="22"/>
              </w:rPr>
            </w:pPr>
          </w:p>
        </w:tc>
        <w:tc>
          <w:tcPr>
            <w:tcW w:w="5652" w:type="dxa"/>
            <w:tcBorders>
              <w:top w:val="single" w:sz="4" w:space="0" w:color="auto"/>
              <w:left w:val="single" w:sz="4" w:space="0" w:color="auto"/>
              <w:bottom w:val="single" w:sz="4" w:space="0" w:color="auto"/>
              <w:right w:val="single" w:sz="4" w:space="0" w:color="auto"/>
            </w:tcBorders>
          </w:tcPr>
          <w:p w14:paraId="34DB3DBD"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 xml:space="preserve">This function will update the recommendation staging table </w:t>
            </w:r>
            <w:r w:rsidRPr="00033D7C">
              <w:rPr>
                <w:rFonts w:ascii="GE Inspira" w:hAnsi="GE Inspira"/>
                <w:color w:val="000000"/>
                <w:sz w:val="20"/>
              </w:rPr>
              <w:t>GEHC_SVC_PLN_SPM_STG</w:t>
            </w:r>
            <w:r w:rsidRPr="00033D7C">
              <w:rPr>
                <w:rFonts w:ascii="GE Inspira" w:hAnsi="GE Inspira" w:cs="Arial"/>
                <w:bCs/>
                <w:sz w:val="20"/>
              </w:rPr>
              <w:t xml:space="preserve"> with</w:t>
            </w:r>
            <w:r w:rsidRPr="00033D7C">
              <w:rPr>
                <w:rFonts w:ascii="GE Inspira" w:hAnsi="GE Inspira"/>
                <w:sz w:val="20"/>
                <w:szCs w:val="20"/>
              </w:rPr>
              <w:t xml:space="preserve"> the Sales Order, Purchase Order Numbers for all records in ‘P’ status. Post updating the records will be extracted from this staging table.</w:t>
            </w:r>
          </w:p>
        </w:tc>
      </w:tr>
      <w:tr w:rsidR="00CF21A8" w:rsidRPr="00033D7C" w14:paraId="05912DA6" w14:textId="77777777" w:rsidTr="00A8739C">
        <w:tc>
          <w:tcPr>
            <w:tcW w:w="2160" w:type="dxa"/>
            <w:tcBorders>
              <w:top w:val="single" w:sz="4" w:space="0" w:color="auto"/>
              <w:left w:val="single" w:sz="4" w:space="0" w:color="auto"/>
              <w:bottom w:val="single" w:sz="4" w:space="0" w:color="auto"/>
              <w:right w:val="single" w:sz="4" w:space="0" w:color="auto"/>
            </w:tcBorders>
          </w:tcPr>
          <w:p w14:paraId="70B5701D"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 xml:space="preserve">Part master Data </w:t>
            </w:r>
          </w:p>
        </w:tc>
        <w:tc>
          <w:tcPr>
            <w:tcW w:w="5652" w:type="dxa"/>
            <w:tcBorders>
              <w:top w:val="single" w:sz="4" w:space="0" w:color="auto"/>
              <w:left w:val="single" w:sz="4" w:space="0" w:color="auto"/>
              <w:bottom w:val="single" w:sz="4" w:space="0" w:color="auto"/>
              <w:right w:val="single" w:sz="4" w:space="0" w:color="auto"/>
            </w:tcBorders>
          </w:tcPr>
          <w:p w14:paraId="7B9B080F"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Function to extract part attribute information from GPO Organization for all parts eligible for planning and feed the same to SPM.</w:t>
            </w:r>
          </w:p>
        </w:tc>
      </w:tr>
      <w:tr w:rsidR="00CF21A8" w:rsidRPr="00033D7C" w14:paraId="51C1F3F9" w14:textId="77777777" w:rsidTr="00A8739C">
        <w:tc>
          <w:tcPr>
            <w:tcW w:w="2160" w:type="dxa"/>
            <w:tcBorders>
              <w:top w:val="single" w:sz="4" w:space="0" w:color="auto"/>
              <w:left w:val="single" w:sz="4" w:space="0" w:color="auto"/>
              <w:bottom w:val="single" w:sz="4" w:space="0" w:color="auto"/>
              <w:right w:val="single" w:sz="4" w:space="0" w:color="auto"/>
            </w:tcBorders>
          </w:tcPr>
          <w:p w14:paraId="2D90F912"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 xml:space="preserve">Part Demand Data </w:t>
            </w:r>
          </w:p>
        </w:tc>
        <w:tc>
          <w:tcPr>
            <w:tcW w:w="5652" w:type="dxa"/>
            <w:tcBorders>
              <w:top w:val="single" w:sz="4" w:space="0" w:color="auto"/>
              <w:left w:val="single" w:sz="4" w:space="0" w:color="auto"/>
              <w:bottom w:val="single" w:sz="4" w:space="0" w:color="auto"/>
              <w:right w:val="single" w:sz="4" w:space="0" w:color="auto"/>
            </w:tcBorders>
          </w:tcPr>
          <w:p w14:paraId="2DAFF11F"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Function to extract the demand information from all planning enabled GPRS Warehouses and feed the same to SPM</w:t>
            </w:r>
          </w:p>
        </w:tc>
      </w:tr>
      <w:tr w:rsidR="00CF21A8" w:rsidRPr="00033D7C" w14:paraId="1C8FC11C" w14:textId="77777777" w:rsidTr="00A8739C">
        <w:tc>
          <w:tcPr>
            <w:tcW w:w="2160" w:type="dxa"/>
            <w:tcBorders>
              <w:top w:val="single" w:sz="4" w:space="0" w:color="auto"/>
              <w:left w:val="single" w:sz="4" w:space="0" w:color="auto"/>
              <w:bottom w:val="single" w:sz="4" w:space="0" w:color="auto"/>
              <w:right w:val="single" w:sz="4" w:space="0" w:color="auto"/>
            </w:tcBorders>
          </w:tcPr>
          <w:p w14:paraId="18B97CC3"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Part Source Data</w:t>
            </w:r>
          </w:p>
        </w:tc>
        <w:tc>
          <w:tcPr>
            <w:tcW w:w="5652" w:type="dxa"/>
            <w:tcBorders>
              <w:top w:val="single" w:sz="4" w:space="0" w:color="auto"/>
              <w:left w:val="single" w:sz="4" w:space="0" w:color="auto"/>
              <w:bottom w:val="single" w:sz="4" w:space="0" w:color="auto"/>
              <w:right w:val="single" w:sz="4" w:space="0" w:color="auto"/>
            </w:tcBorders>
          </w:tcPr>
          <w:p w14:paraId="1EF40E7F" w14:textId="77777777" w:rsidR="00CF21A8" w:rsidRPr="00033D7C" w:rsidRDefault="00CF21A8" w:rsidP="00A8739C">
            <w:pPr>
              <w:pStyle w:val="NormalWeb"/>
              <w:spacing w:after="0"/>
              <w:rPr>
                <w:rFonts w:ascii="GE Inspira" w:hAnsi="GE Inspira"/>
              </w:rPr>
            </w:pPr>
            <w:r w:rsidRPr="00033D7C">
              <w:rPr>
                <w:rFonts w:ascii="GE Inspira" w:hAnsi="GE Inspira"/>
                <w:sz w:val="22"/>
                <w:szCs w:val="22"/>
              </w:rPr>
              <w:t>F</w:t>
            </w:r>
            <w:r w:rsidRPr="00033D7C">
              <w:rPr>
                <w:rFonts w:ascii="GE Inspira" w:eastAsia="Batang" w:hAnsi="GE Inspira" w:cs="Arial"/>
                <w:sz w:val="20"/>
                <w:szCs w:val="22"/>
                <w:lang w:val="en-US" w:eastAsia="ko-KR"/>
              </w:rPr>
              <w:t>unction to extract supplier’s details for each part along with supplier classification-Internal, External along with the processing lead times of each supplier.</w:t>
            </w:r>
          </w:p>
          <w:p w14:paraId="13DCE6D2" w14:textId="77777777" w:rsidR="00CF21A8" w:rsidRPr="00033D7C" w:rsidRDefault="00CF21A8" w:rsidP="00A8739C">
            <w:pPr>
              <w:jc w:val="both"/>
              <w:rPr>
                <w:rFonts w:ascii="GE Inspira" w:hAnsi="GE Inspira" w:cs="Arial"/>
                <w:sz w:val="20"/>
                <w:szCs w:val="22"/>
              </w:rPr>
            </w:pPr>
          </w:p>
        </w:tc>
      </w:tr>
      <w:tr w:rsidR="00CF21A8" w:rsidRPr="00033D7C" w14:paraId="497B45E1" w14:textId="77777777" w:rsidTr="00A8739C">
        <w:tc>
          <w:tcPr>
            <w:tcW w:w="2160" w:type="dxa"/>
            <w:tcBorders>
              <w:top w:val="single" w:sz="4" w:space="0" w:color="auto"/>
              <w:left w:val="single" w:sz="4" w:space="0" w:color="auto"/>
              <w:bottom w:val="single" w:sz="4" w:space="0" w:color="auto"/>
              <w:right w:val="single" w:sz="4" w:space="0" w:color="auto"/>
            </w:tcBorders>
          </w:tcPr>
          <w:p w14:paraId="51F01933"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Part Supply Data</w:t>
            </w:r>
          </w:p>
        </w:tc>
        <w:tc>
          <w:tcPr>
            <w:tcW w:w="5652" w:type="dxa"/>
            <w:tcBorders>
              <w:top w:val="single" w:sz="4" w:space="0" w:color="auto"/>
              <w:left w:val="single" w:sz="4" w:space="0" w:color="auto"/>
              <w:bottom w:val="single" w:sz="4" w:space="0" w:color="auto"/>
              <w:right w:val="single" w:sz="4" w:space="0" w:color="auto"/>
            </w:tcBorders>
          </w:tcPr>
          <w:p w14:paraId="0303A50E"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Function to extract all forms of inbound data to warehouse that   happens across all GPRS organizations which are planning enabled.</w:t>
            </w:r>
          </w:p>
          <w:p w14:paraId="3DDFB04D" w14:textId="77777777" w:rsidR="00CF21A8" w:rsidRPr="00033D7C" w:rsidRDefault="00CF21A8" w:rsidP="00A8739C">
            <w:pPr>
              <w:jc w:val="both"/>
              <w:rPr>
                <w:rFonts w:ascii="GE Inspira" w:hAnsi="GE Inspira" w:cs="Arial"/>
                <w:sz w:val="20"/>
                <w:szCs w:val="22"/>
              </w:rPr>
            </w:pPr>
          </w:p>
        </w:tc>
      </w:tr>
      <w:tr w:rsidR="00CF21A8" w:rsidRPr="00033D7C" w14:paraId="4C7F1562" w14:textId="77777777" w:rsidTr="00A8739C">
        <w:tc>
          <w:tcPr>
            <w:tcW w:w="2160" w:type="dxa"/>
            <w:tcBorders>
              <w:top w:val="single" w:sz="4" w:space="0" w:color="auto"/>
              <w:left w:val="single" w:sz="4" w:space="0" w:color="auto"/>
              <w:bottom w:val="single" w:sz="4" w:space="0" w:color="auto"/>
              <w:right w:val="single" w:sz="4" w:space="0" w:color="auto"/>
            </w:tcBorders>
          </w:tcPr>
          <w:p w14:paraId="1934934B"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Part Onhand Data</w:t>
            </w:r>
          </w:p>
        </w:tc>
        <w:tc>
          <w:tcPr>
            <w:tcW w:w="5652" w:type="dxa"/>
            <w:tcBorders>
              <w:top w:val="single" w:sz="4" w:space="0" w:color="auto"/>
              <w:left w:val="single" w:sz="4" w:space="0" w:color="auto"/>
              <w:bottom w:val="single" w:sz="4" w:space="0" w:color="auto"/>
              <w:right w:val="single" w:sz="4" w:space="0" w:color="auto"/>
            </w:tcBorders>
          </w:tcPr>
          <w:p w14:paraId="110373D3"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Function to extract all onhand information  across all GPRS planning enabled organizations and service organizations</w:t>
            </w:r>
          </w:p>
        </w:tc>
      </w:tr>
      <w:tr w:rsidR="00CF21A8" w:rsidRPr="00033D7C" w14:paraId="3D95D71B" w14:textId="77777777" w:rsidTr="00A8739C">
        <w:tc>
          <w:tcPr>
            <w:tcW w:w="2160" w:type="dxa"/>
            <w:tcBorders>
              <w:top w:val="single" w:sz="4" w:space="0" w:color="auto"/>
              <w:left w:val="single" w:sz="4" w:space="0" w:color="auto"/>
              <w:bottom w:val="single" w:sz="4" w:space="0" w:color="auto"/>
              <w:right w:val="single" w:sz="4" w:space="0" w:color="auto"/>
            </w:tcBorders>
          </w:tcPr>
          <w:p w14:paraId="42641F20"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Part Transaction Data</w:t>
            </w:r>
          </w:p>
        </w:tc>
        <w:tc>
          <w:tcPr>
            <w:tcW w:w="5652" w:type="dxa"/>
            <w:tcBorders>
              <w:top w:val="single" w:sz="4" w:space="0" w:color="auto"/>
              <w:left w:val="single" w:sz="4" w:space="0" w:color="auto"/>
              <w:bottom w:val="single" w:sz="4" w:space="0" w:color="auto"/>
              <w:right w:val="single" w:sz="4" w:space="0" w:color="auto"/>
            </w:tcBorders>
          </w:tcPr>
          <w:p w14:paraId="160AF641"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 xml:space="preserve">Function to extract the part transactions information from the material transaction for the types defined in the value set </w:t>
            </w:r>
          </w:p>
        </w:tc>
      </w:tr>
      <w:tr w:rsidR="00CF21A8" w:rsidRPr="00033D7C" w14:paraId="38BEC4BF" w14:textId="77777777" w:rsidTr="00A8739C">
        <w:tc>
          <w:tcPr>
            <w:tcW w:w="2160" w:type="dxa"/>
            <w:tcBorders>
              <w:top w:val="single" w:sz="4" w:space="0" w:color="auto"/>
              <w:left w:val="single" w:sz="4" w:space="0" w:color="auto"/>
              <w:bottom w:val="single" w:sz="4" w:space="0" w:color="auto"/>
              <w:right w:val="single" w:sz="4" w:space="0" w:color="auto"/>
            </w:tcBorders>
          </w:tcPr>
          <w:p w14:paraId="386A0931" w14:textId="77777777" w:rsidR="00CF21A8" w:rsidRPr="00033D7C" w:rsidRDefault="00CF21A8" w:rsidP="00A8739C">
            <w:pPr>
              <w:rPr>
                <w:rFonts w:ascii="GE Inspira" w:hAnsi="GE Inspira" w:cs="Arial"/>
                <w:sz w:val="20"/>
                <w:szCs w:val="22"/>
              </w:rPr>
            </w:pPr>
            <w:r w:rsidRPr="00033D7C">
              <w:rPr>
                <w:rFonts w:ascii="GE Inspira" w:hAnsi="GE Inspira" w:cs="Arial"/>
                <w:sz w:val="20"/>
                <w:szCs w:val="22"/>
              </w:rPr>
              <w:t>Purging the recommendations staging table</w:t>
            </w:r>
          </w:p>
        </w:tc>
        <w:tc>
          <w:tcPr>
            <w:tcW w:w="5652" w:type="dxa"/>
            <w:tcBorders>
              <w:top w:val="single" w:sz="4" w:space="0" w:color="auto"/>
              <w:left w:val="single" w:sz="4" w:space="0" w:color="auto"/>
              <w:bottom w:val="single" w:sz="4" w:space="0" w:color="auto"/>
              <w:right w:val="single" w:sz="4" w:space="0" w:color="auto"/>
            </w:tcBorders>
          </w:tcPr>
          <w:p w14:paraId="56EF633B" w14:textId="77777777" w:rsidR="00CF21A8" w:rsidRPr="00033D7C" w:rsidRDefault="00CF21A8" w:rsidP="00A8739C">
            <w:pPr>
              <w:jc w:val="both"/>
              <w:rPr>
                <w:rFonts w:ascii="GE Inspira" w:hAnsi="GE Inspira" w:cs="Arial"/>
                <w:sz w:val="20"/>
                <w:szCs w:val="22"/>
              </w:rPr>
            </w:pPr>
            <w:r w:rsidRPr="00033D7C">
              <w:rPr>
                <w:rFonts w:ascii="GE Inspira" w:hAnsi="GE Inspira" w:cs="Arial"/>
                <w:sz w:val="20"/>
                <w:szCs w:val="22"/>
              </w:rPr>
              <w:t>The purging of the recommendations staging table to be done through a separate concurrent program.</w:t>
            </w:r>
          </w:p>
        </w:tc>
      </w:tr>
    </w:tbl>
    <w:p w14:paraId="098EA5F6" w14:textId="77777777" w:rsidR="00CF21A8" w:rsidRPr="00033D7C" w:rsidRDefault="00CF21A8" w:rsidP="00CF21A8">
      <w:pPr>
        <w:pStyle w:val="Heading2"/>
        <w:numPr>
          <w:ilvl w:val="1"/>
          <w:numId w:val="22"/>
        </w:numPr>
        <w:suppressAutoHyphens w:val="0"/>
        <w:rPr>
          <w:rFonts w:ascii="GE Inspira" w:hAnsi="GE Inspira"/>
          <w:bCs/>
        </w:rPr>
      </w:pPr>
      <w:bookmarkStart w:id="17" w:name="_Toc494102670"/>
      <w:r w:rsidRPr="00033D7C">
        <w:rPr>
          <w:rFonts w:ascii="GE Inspira" w:hAnsi="GE Inspira"/>
          <w:bCs/>
        </w:rPr>
        <w:t>Function: SP</w:t>
      </w:r>
      <w:r w:rsidRPr="00956EF4">
        <w:rPr>
          <w:rFonts w:ascii="GE Inspira" w:hAnsi="GE Inspira"/>
          <w:bCs/>
        </w:rPr>
        <w:t>M Recommendation</w:t>
      </w:r>
      <w:r w:rsidRPr="00033D7C">
        <w:rPr>
          <w:rFonts w:ascii="GE Inspira" w:hAnsi="GE Inspira"/>
          <w:bCs/>
        </w:rPr>
        <w:t xml:space="preserve"> feedback.</w:t>
      </w:r>
      <w:bookmarkEnd w:id="17"/>
      <w:r w:rsidRPr="00033D7C">
        <w:rPr>
          <w:rFonts w:ascii="GE Inspira" w:hAnsi="GE Inspira"/>
          <w:bCs/>
        </w:rPr>
        <w:t xml:space="preserve"> </w:t>
      </w:r>
    </w:p>
    <w:p w14:paraId="40818849" w14:textId="77777777" w:rsidR="00CF21A8" w:rsidRPr="00033D7C" w:rsidRDefault="00CF21A8" w:rsidP="00CF21A8">
      <w:pPr>
        <w:rPr>
          <w:rFonts w:ascii="GE Inspira" w:hAnsi="GE Inspira"/>
          <w:lang w:eastAsia="en-US"/>
        </w:rPr>
      </w:pPr>
    </w:p>
    <w:p w14:paraId="44564205"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18" w:name="_Toc494102671"/>
      <w:r w:rsidRPr="00033D7C">
        <w:rPr>
          <w:rFonts w:ascii="GE Inspira" w:hAnsi="GE Inspira" w:cs="Arial"/>
        </w:rPr>
        <w:t>Approach / Description</w:t>
      </w:r>
      <w:bookmarkEnd w:id="18"/>
    </w:p>
    <w:p w14:paraId="3C2F8A11" w14:textId="77777777" w:rsidR="00CF21A8" w:rsidRPr="00033D7C" w:rsidRDefault="00CF21A8" w:rsidP="00CF21A8">
      <w:pPr>
        <w:ind w:left="720"/>
        <w:jc w:val="both"/>
        <w:rPr>
          <w:rFonts w:ascii="GE Inspira" w:hAnsi="GE Inspira"/>
          <w:sz w:val="20"/>
        </w:rPr>
      </w:pPr>
      <w:r w:rsidRPr="00033D7C">
        <w:rPr>
          <w:rFonts w:ascii="GE Inspira" w:hAnsi="GE Inspira"/>
          <w:sz w:val="20"/>
        </w:rPr>
        <w:t xml:space="preserve">This process will send feedback on the Oracle actions taken over the recommendations send by SPM. </w:t>
      </w:r>
    </w:p>
    <w:p w14:paraId="06D07643" w14:textId="77777777" w:rsidR="00CF21A8" w:rsidRPr="00033D7C" w:rsidRDefault="00CF21A8" w:rsidP="00CF21A8">
      <w:pPr>
        <w:ind w:left="720"/>
        <w:jc w:val="both"/>
        <w:rPr>
          <w:rFonts w:ascii="GE Inspira" w:hAnsi="GE Inspira" w:cs="Arial"/>
          <w:iCs/>
          <w:sz w:val="20"/>
          <w:szCs w:val="22"/>
        </w:rPr>
      </w:pPr>
      <w:r w:rsidRPr="00033D7C">
        <w:rPr>
          <w:rFonts w:ascii="GE Inspira" w:hAnsi="GE Inspira"/>
          <w:sz w:val="20"/>
        </w:rPr>
        <w:t xml:space="preserve">On initiation, create an entry in the </w:t>
      </w:r>
      <w:r w:rsidRPr="00033D7C">
        <w:rPr>
          <w:rFonts w:ascii="GE Inspira" w:hAnsi="GE Inspira" w:cs="Arial"/>
          <w:iCs/>
          <w:sz w:val="20"/>
          <w:szCs w:val="22"/>
        </w:rPr>
        <w:t>GEMS_IFACE_PROCESS_TABLE table to indicate the start time of the interface.</w:t>
      </w:r>
    </w:p>
    <w:p w14:paraId="065591C7" w14:textId="77777777" w:rsidR="00CF21A8" w:rsidRPr="00033D7C" w:rsidRDefault="00CF21A8" w:rsidP="00CF21A8">
      <w:pPr>
        <w:ind w:left="720"/>
        <w:jc w:val="both"/>
        <w:rPr>
          <w:rFonts w:ascii="GE Inspira" w:hAnsi="GE Inspira" w:cs="Arial"/>
          <w:bCs/>
          <w:sz w:val="20"/>
        </w:rPr>
      </w:pPr>
      <w:r w:rsidRPr="00033D7C">
        <w:rPr>
          <w:rFonts w:ascii="GE Inspira" w:hAnsi="GE Inspira"/>
          <w:sz w:val="20"/>
        </w:rPr>
        <w:t xml:space="preserve">Firstly, all the recommendations will be updated with the relevant Sales Order (line_id) and/or Purchase Order details (line_location_id). For this extract all the records in the table </w:t>
      </w:r>
      <w:r w:rsidRPr="00033D7C">
        <w:rPr>
          <w:rFonts w:ascii="GE Inspira" w:hAnsi="GE Inspira"/>
          <w:color w:val="000000"/>
          <w:sz w:val="20"/>
          <w:lang w:val="en-IN" w:eastAsia="en-IN"/>
        </w:rPr>
        <w:t>GEHC_SVC_PLN_SPM_STG</w:t>
      </w:r>
      <w:r w:rsidRPr="00033D7C">
        <w:rPr>
          <w:rFonts w:ascii="GE Inspira" w:hAnsi="GE Inspira" w:cs="Arial"/>
          <w:bCs/>
          <w:sz w:val="20"/>
        </w:rPr>
        <w:t xml:space="preserve"> with for which req_line_id is populated. </w:t>
      </w:r>
    </w:p>
    <w:p w14:paraId="1BC643EE" w14:textId="77777777" w:rsidR="00CF21A8" w:rsidRPr="00033D7C" w:rsidRDefault="00CF21A8" w:rsidP="00CF21A8">
      <w:pPr>
        <w:numPr>
          <w:ilvl w:val="0"/>
          <w:numId w:val="29"/>
        </w:numPr>
        <w:suppressAutoHyphens w:val="0"/>
        <w:jc w:val="both"/>
        <w:rPr>
          <w:rFonts w:ascii="GE Inspira" w:hAnsi="GE Inspira" w:cs="Arial"/>
          <w:bCs/>
          <w:sz w:val="20"/>
        </w:rPr>
      </w:pPr>
      <w:r w:rsidRPr="00033D7C">
        <w:rPr>
          <w:rFonts w:ascii="GE Inspira" w:hAnsi="GE Inspira" w:cs="Arial"/>
          <w:bCs/>
          <w:sz w:val="20"/>
        </w:rPr>
        <w:t xml:space="preserve">For NEWBUY recommendations, check for the Purchase Order created from the purchase requisition line id mentioned in the table. For successful PO created, update the po line location id in column PO_LINE_LOCATION_ID and update the status as ‘S’. If Purchase order is not found, update the status as ‘E’ with the PO creation failure error message in the ERROR_MESSAGE column. </w:t>
      </w:r>
    </w:p>
    <w:p w14:paraId="2028C3A0" w14:textId="77777777" w:rsidR="00CF21A8" w:rsidRPr="00033D7C" w:rsidRDefault="00CF21A8" w:rsidP="00CF21A8">
      <w:pPr>
        <w:numPr>
          <w:ilvl w:val="0"/>
          <w:numId w:val="29"/>
        </w:numPr>
        <w:suppressAutoHyphens w:val="0"/>
        <w:jc w:val="both"/>
        <w:rPr>
          <w:rFonts w:ascii="GE Inspira" w:hAnsi="GE Inspira" w:cs="Arial"/>
          <w:bCs/>
          <w:sz w:val="20"/>
        </w:rPr>
      </w:pPr>
      <w:r w:rsidRPr="00033D7C">
        <w:rPr>
          <w:rFonts w:ascii="GE Inspira" w:hAnsi="GE Inspira" w:cs="Arial"/>
          <w:bCs/>
          <w:sz w:val="20"/>
        </w:rPr>
        <w:t xml:space="preserve">For ALLOCATION recommendations, check for the Sales Order and Purchase Order created from the internal requisition line id mentioned in the table. For successful PO and SO created, update the po line location id in column PO_LINE_LOCATION_ID, SO line id in the SO_LINE_ID column and update the status as ‘S’. If Purchase order/Sales Order is not found, update the status as ‘E’ with the processing failure error message (demand sourcing error table) in the ERROR_MESSAGE column. </w:t>
      </w:r>
    </w:p>
    <w:p w14:paraId="56E59383" w14:textId="77777777" w:rsidR="00CF21A8" w:rsidRPr="00033D7C" w:rsidRDefault="00CF21A8" w:rsidP="00CF21A8">
      <w:pPr>
        <w:ind w:left="1440"/>
        <w:jc w:val="both"/>
        <w:rPr>
          <w:rFonts w:ascii="GE Inspira" w:hAnsi="GE Inspira" w:cs="Arial"/>
          <w:bCs/>
          <w:sz w:val="20"/>
        </w:rPr>
      </w:pPr>
    </w:p>
    <w:p w14:paraId="4058DFE2" w14:textId="77777777" w:rsidR="00CF21A8" w:rsidRPr="00033D7C" w:rsidRDefault="00CF21A8" w:rsidP="00CF21A8">
      <w:pPr>
        <w:ind w:left="720"/>
        <w:jc w:val="both"/>
        <w:rPr>
          <w:rFonts w:ascii="GE Inspira" w:hAnsi="GE Inspira" w:cs="Arial"/>
          <w:bCs/>
          <w:sz w:val="20"/>
        </w:rPr>
      </w:pPr>
      <w:r w:rsidRPr="00033D7C">
        <w:rPr>
          <w:rFonts w:ascii="GE Inspira" w:hAnsi="GE Inspira" w:cs="Arial"/>
          <w:bCs/>
          <w:sz w:val="20"/>
        </w:rPr>
        <w:lastRenderedPageBreak/>
        <w:t xml:space="preserve">Update process_flag as ‘E’ and error message as ‘Recommendation did not process by end of the day’ for all records in </w:t>
      </w:r>
      <w:r w:rsidRPr="00033D7C">
        <w:rPr>
          <w:rFonts w:ascii="GE Inspira" w:hAnsi="GE Inspira"/>
          <w:color w:val="000000"/>
          <w:sz w:val="20"/>
          <w:lang w:val="en-IN" w:eastAsia="en-IN"/>
        </w:rPr>
        <w:t xml:space="preserve">GEHC_SVC_PLN_SPM_STG table </w:t>
      </w:r>
      <w:r w:rsidRPr="00033D7C">
        <w:rPr>
          <w:rFonts w:ascii="GE Inspira" w:hAnsi="GE Inspira" w:cs="Arial"/>
          <w:bCs/>
          <w:sz w:val="20"/>
        </w:rPr>
        <w:t>where creation date is today’s date and process flag is not in ‘E’ or ‘S’.</w:t>
      </w:r>
    </w:p>
    <w:p w14:paraId="2C91AC08" w14:textId="77777777" w:rsidR="00CF21A8" w:rsidRPr="00033D7C" w:rsidRDefault="00CF21A8" w:rsidP="00CF21A8">
      <w:pPr>
        <w:ind w:left="720"/>
        <w:rPr>
          <w:rFonts w:ascii="GE Inspira" w:hAnsi="GE Inspira" w:cs="Arial"/>
          <w:iCs/>
          <w:sz w:val="20"/>
          <w:szCs w:val="22"/>
        </w:rPr>
      </w:pPr>
      <w:r w:rsidRPr="00033D7C">
        <w:rPr>
          <w:rFonts w:ascii="GE Inspira" w:hAnsi="GE Inspira" w:cs="Arial"/>
          <w:bCs/>
          <w:sz w:val="20"/>
        </w:rPr>
        <w:t xml:space="preserve">Once the records are updated, data from the recommendations table- </w:t>
      </w:r>
      <w:r w:rsidRPr="00033D7C">
        <w:rPr>
          <w:rFonts w:ascii="GE Inspira" w:hAnsi="GE Inspira"/>
          <w:color w:val="000000"/>
          <w:sz w:val="20"/>
          <w:lang w:val="en-IN" w:eastAsia="en-IN"/>
        </w:rPr>
        <w:t>GEHC_SVC_PLN_SPM_STG</w:t>
      </w:r>
      <w:r w:rsidRPr="00033D7C">
        <w:rPr>
          <w:rFonts w:ascii="GE Inspira" w:hAnsi="GE Inspira" w:cs="Arial"/>
          <w:bCs/>
          <w:sz w:val="20"/>
        </w:rPr>
        <w:t xml:space="preserve"> is extracted from the last extract start time of this function. </w:t>
      </w:r>
      <w:r w:rsidRPr="00033D7C">
        <w:rPr>
          <w:rFonts w:ascii="GE Inspira" w:hAnsi="GE Inspira"/>
          <w:color w:val="000000"/>
          <w:sz w:val="20"/>
          <w:lang w:val="en-IN" w:eastAsia="en-IN"/>
        </w:rPr>
        <w:t xml:space="preserve">This can be obtained from the </w:t>
      </w:r>
      <w:r w:rsidRPr="00033D7C">
        <w:rPr>
          <w:rFonts w:ascii="GE Inspira" w:hAnsi="GE Inspira" w:cs="Arial"/>
          <w:iCs/>
          <w:sz w:val="20"/>
          <w:szCs w:val="22"/>
        </w:rPr>
        <w:t>GEMS_IFACE_PROCESS_TABLE data.</w:t>
      </w:r>
    </w:p>
    <w:p w14:paraId="6B817AF5" w14:textId="77777777" w:rsidR="00CF21A8" w:rsidRPr="00033D7C" w:rsidRDefault="00CF21A8" w:rsidP="00CF21A8">
      <w:pPr>
        <w:ind w:left="720"/>
        <w:rPr>
          <w:rFonts w:ascii="GE Inspira" w:hAnsi="GE Inspira" w:cs="Arial"/>
          <w:iCs/>
          <w:sz w:val="20"/>
          <w:szCs w:val="22"/>
        </w:rPr>
      </w:pPr>
    </w:p>
    <w:p w14:paraId="6156F0DA" w14:textId="77777777" w:rsidR="00CF21A8" w:rsidRPr="00033D7C" w:rsidRDefault="00CF21A8" w:rsidP="00CF21A8">
      <w:pPr>
        <w:pStyle w:val="Heading3"/>
        <w:numPr>
          <w:ilvl w:val="2"/>
          <w:numId w:val="22"/>
        </w:numPr>
        <w:tabs>
          <w:tab w:val="num" w:pos="720"/>
        </w:tabs>
        <w:suppressAutoHyphens w:val="0"/>
        <w:ind w:right="-174"/>
        <w:rPr>
          <w:rFonts w:ascii="GE Inspira" w:hAnsi="GE Inspira" w:cs="Arial"/>
        </w:rPr>
      </w:pPr>
      <w:bookmarkStart w:id="19" w:name="_Toc494102672"/>
      <w:r w:rsidRPr="00033D7C">
        <w:rPr>
          <w:rFonts w:ascii="GE Inspira" w:hAnsi="GE Inspira" w:cs="Arial"/>
        </w:rPr>
        <w:t>Inputs</w:t>
      </w:r>
      <w:bookmarkEnd w:id="19"/>
    </w:p>
    <w:p w14:paraId="5F62D21B" w14:textId="77777777" w:rsidR="00CF21A8" w:rsidRPr="00033D7C" w:rsidRDefault="00CF21A8" w:rsidP="00CF21A8">
      <w:pPr>
        <w:pStyle w:val="NormalWeb"/>
        <w:spacing w:after="0"/>
        <w:ind w:left="720"/>
        <w:rPr>
          <w:rFonts w:ascii="GE Inspira" w:hAnsi="GE Inspira"/>
          <w:sz w:val="20"/>
        </w:rPr>
      </w:pPr>
      <w:r w:rsidRPr="00033D7C">
        <w:rPr>
          <w:rFonts w:ascii="GE Inspira" w:hAnsi="GE Inspira"/>
          <w:sz w:val="20"/>
        </w:rPr>
        <w:t>The function will have DAILY frequency as input parameter.</w:t>
      </w:r>
    </w:p>
    <w:p w14:paraId="6D2339C3" w14:textId="77777777" w:rsidR="00CF21A8" w:rsidRPr="00033D7C" w:rsidRDefault="00CF21A8" w:rsidP="00CF21A8">
      <w:pPr>
        <w:ind w:left="720"/>
        <w:jc w:val="both"/>
        <w:rPr>
          <w:rFonts w:ascii="GE Inspira" w:hAnsi="GE Inspira" w:cs="Arial"/>
          <w:b/>
          <w:bCs/>
          <w:sz w:val="16"/>
          <w:szCs w:val="22"/>
        </w:rPr>
      </w:pPr>
    </w:p>
    <w:p w14:paraId="7B6BD384" w14:textId="77777777" w:rsidR="00CF21A8" w:rsidRPr="00033D7C" w:rsidRDefault="00CF21A8" w:rsidP="00CF21A8">
      <w:pPr>
        <w:pStyle w:val="table"/>
        <w:tabs>
          <w:tab w:val="clear" w:pos="540"/>
          <w:tab w:val="clear" w:pos="900"/>
          <w:tab w:val="clear" w:pos="2340"/>
          <w:tab w:val="clear" w:pos="2790"/>
        </w:tabs>
        <w:spacing w:line="240" w:lineRule="auto"/>
        <w:rPr>
          <w:rFonts w:ascii="GE Inspira" w:eastAsia="Batang" w:hAnsi="GE Inspira"/>
          <w:sz w:val="16"/>
          <w:szCs w:val="24"/>
        </w:rPr>
      </w:pPr>
    </w:p>
    <w:p w14:paraId="729E5B85"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20" w:name="_Toc494102673"/>
      <w:r w:rsidRPr="00033D7C">
        <w:rPr>
          <w:rFonts w:ascii="GE Inspira" w:hAnsi="GE Inspira" w:cs="Arial"/>
        </w:rPr>
        <w:t>Outputs</w:t>
      </w:r>
      <w:bookmarkEnd w:id="20"/>
    </w:p>
    <w:p w14:paraId="402A0529" w14:textId="77777777" w:rsidR="00CF21A8" w:rsidRPr="00033D7C" w:rsidRDefault="00CF21A8" w:rsidP="00CF21A8">
      <w:pPr>
        <w:pStyle w:val="NormalWeb"/>
        <w:spacing w:after="0"/>
        <w:ind w:left="720"/>
        <w:rPr>
          <w:rFonts w:ascii="GE Inspira" w:hAnsi="GE Inspira"/>
          <w:color w:val="000000"/>
          <w:sz w:val="20"/>
          <w:szCs w:val="20"/>
        </w:rPr>
      </w:pPr>
      <w:r w:rsidRPr="00033D7C">
        <w:rPr>
          <w:rFonts w:ascii="GE Inspira" w:hAnsi="GE Inspira"/>
          <w:sz w:val="20"/>
          <w:szCs w:val="20"/>
        </w:rPr>
        <w:t xml:space="preserve">The function will update the document details (purchase order line location id and/or sales order line id) in the </w:t>
      </w:r>
      <w:r w:rsidRPr="00033D7C">
        <w:rPr>
          <w:rFonts w:ascii="GE Inspira" w:hAnsi="GE Inspira"/>
          <w:color w:val="000000"/>
          <w:sz w:val="20"/>
          <w:szCs w:val="20"/>
        </w:rPr>
        <w:t>GEHC_SVC_PLN_SPM_STG table.</w:t>
      </w:r>
    </w:p>
    <w:p w14:paraId="2714DBE0" w14:textId="77777777" w:rsidR="00CF21A8" w:rsidRPr="00033D7C" w:rsidRDefault="00CF21A8" w:rsidP="00CF21A8">
      <w:pPr>
        <w:pStyle w:val="NormalWeb"/>
        <w:spacing w:after="0"/>
        <w:ind w:left="720"/>
        <w:rPr>
          <w:rFonts w:ascii="GE Inspira" w:hAnsi="GE Inspira"/>
          <w:color w:val="000000"/>
          <w:sz w:val="20"/>
          <w:szCs w:val="20"/>
        </w:rPr>
      </w:pPr>
    </w:p>
    <w:p w14:paraId="6643DC04" w14:textId="77777777" w:rsidR="00CF21A8" w:rsidRPr="00033D7C" w:rsidRDefault="00CF21A8" w:rsidP="00CF21A8">
      <w:pPr>
        <w:pStyle w:val="NormalWeb"/>
        <w:spacing w:after="0"/>
        <w:ind w:left="720"/>
        <w:rPr>
          <w:rFonts w:ascii="GE Inspira" w:hAnsi="GE Inspira"/>
          <w:color w:val="000000"/>
          <w:sz w:val="20"/>
          <w:szCs w:val="20"/>
        </w:rPr>
      </w:pPr>
    </w:p>
    <w:p w14:paraId="545C75C5" w14:textId="77777777" w:rsidR="00CF21A8" w:rsidRPr="00033D7C" w:rsidRDefault="00CF21A8" w:rsidP="00CF21A8">
      <w:pPr>
        <w:pStyle w:val="NormalWeb"/>
        <w:spacing w:after="0"/>
        <w:ind w:left="720"/>
        <w:rPr>
          <w:rFonts w:ascii="GE Inspira" w:hAnsi="GE Inspira"/>
          <w:sz w:val="20"/>
          <w:szCs w:val="20"/>
        </w:rPr>
      </w:pPr>
    </w:p>
    <w:p w14:paraId="7A1EEB1E" w14:textId="77777777" w:rsidR="00CF21A8" w:rsidRPr="00033D7C" w:rsidRDefault="00CF21A8" w:rsidP="00CF21A8">
      <w:pPr>
        <w:ind w:left="180"/>
        <w:rPr>
          <w:rFonts w:ascii="GE Inspira" w:hAnsi="GE Inspira" w:cs="Arial"/>
          <w:sz w:val="16"/>
          <w:szCs w:val="22"/>
        </w:rPr>
      </w:pPr>
    </w:p>
    <w:p w14:paraId="0F2ED4F6"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21" w:name="_Toc494102674"/>
      <w:r w:rsidRPr="00033D7C">
        <w:rPr>
          <w:rFonts w:ascii="GE Inspira" w:hAnsi="GE Inspira" w:cs="Arial"/>
        </w:rPr>
        <w:t>Data Entity</w:t>
      </w:r>
      <w:bookmarkEnd w:id="21"/>
    </w:p>
    <w:p w14:paraId="12ACACF9" w14:textId="77777777" w:rsidR="00CF21A8" w:rsidRPr="00033D7C" w:rsidRDefault="00CF21A8" w:rsidP="00CF21A8">
      <w:pPr>
        <w:pStyle w:val="Header"/>
        <w:tabs>
          <w:tab w:val="clear" w:pos="4320"/>
          <w:tab w:val="clear" w:pos="8640"/>
        </w:tabs>
        <w:ind w:hanging="504"/>
        <w:rPr>
          <w:rFonts w:ascii="GE Inspira" w:hAnsi="GE Inspira" w:cs="Arial"/>
          <w:sz w:val="20"/>
        </w:rPr>
      </w:pPr>
    </w:p>
    <w:p w14:paraId="05748A80" w14:textId="77777777" w:rsidR="00CF21A8" w:rsidRPr="00033D7C" w:rsidRDefault="00CF21A8" w:rsidP="00CF21A8">
      <w:pPr>
        <w:pStyle w:val="Header"/>
        <w:tabs>
          <w:tab w:val="clear" w:pos="4320"/>
          <w:tab w:val="clear" w:pos="8640"/>
        </w:tabs>
        <w:ind w:hanging="504"/>
        <w:rPr>
          <w:rFonts w:ascii="GE Inspira" w:hAnsi="GE Inspira"/>
          <w:color w:val="000000"/>
          <w:sz w:val="20"/>
          <w:lang w:val="en-IN" w:eastAsia="en-IN"/>
        </w:rPr>
      </w:pPr>
      <w:r w:rsidRPr="00033D7C">
        <w:rPr>
          <w:rFonts w:ascii="GE Inspira" w:hAnsi="GE Inspira" w:cs="Arial"/>
          <w:sz w:val="20"/>
        </w:rPr>
        <w:tab/>
        <w:t xml:space="preserve">       The data elements for the </w:t>
      </w:r>
      <w:r w:rsidRPr="00033D7C">
        <w:rPr>
          <w:rFonts w:ascii="GE Inspira" w:hAnsi="GE Inspira"/>
          <w:color w:val="000000"/>
          <w:sz w:val="20"/>
          <w:lang w:val="en-IN" w:eastAsia="en-IN"/>
        </w:rPr>
        <w:t>GEHC_SVC_PLN_SPM_STG table are:</w:t>
      </w:r>
    </w:p>
    <w:p w14:paraId="62F21342" w14:textId="77777777" w:rsidR="00CF21A8" w:rsidRPr="00033D7C" w:rsidRDefault="00CF21A8" w:rsidP="00CF21A8">
      <w:pPr>
        <w:pStyle w:val="Header"/>
        <w:tabs>
          <w:tab w:val="clear" w:pos="4320"/>
          <w:tab w:val="clear" w:pos="8640"/>
        </w:tabs>
        <w:ind w:hanging="504"/>
        <w:rPr>
          <w:rFonts w:ascii="GE Inspira" w:hAnsi="GE Inspira"/>
          <w:color w:val="000000"/>
          <w:sz w:val="20"/>
          <w:lang w:val="en-IN" w:eastAsia="en-IN"/>
        </w:rPr>
      </w:pPr>
    </w:p>
    <w:p w14:paraId="7BD9C51B" w14:textId="77777777" w:rsidR="00CF21A8" w:rsidRPr="00033D7C" w:rsidRDefault="00CF21A8" w:rsidP="00CF21A8">
      <w:pPr>
        <w:pStyle w:val="Header"/>
        <w:tabs>
          <w:tab w:val="clear" w:pos="4320"/>
          <w:tab w:val="clear" w:pos="8640"/>
        </w:tabs>
        <w:ind w:hanging="504"/>
        <w:rPr>
          <w:rFonts w:ascii="GE Inspira" w:hAnsi="GE Inspira" w:cs="Arial"/>
          <w:sz w:val="20"/>
        </w:rPr>
      </w:pPr>
      <w:r w:rsidRPr="00033D7C">
        <w:rPr>
          <w:rFonts w:ascii="GE Inspira" w:hAnsi="GE Inspira"/>
          <w:color w:val="000000"/>
          <w:sz w:val="20"/>
          <w:lang w:val="en-IN" w:eastAsia="en-IN"/>
        </w:rPr>
        <w:tab/>
        <w:t xml:space="preserve">       </w:t>
      </w:r>
    </w:p>
    <w:tbl>
      <w:tblPr>
        <w:tblW w:w="8930" w:type="dxa"/>
        <w:tblInd w:w="392" w:type="dxa"/>
        <w:tblLayout w:type="fixed"/>
        <w:tblLook w:val="04A0" w:firstRow="1" w:lastRow="0" w:firstColumn="1" w:lastColumn="0" w:noHBand="0" w:noVBand="1"/>
      </w:tblPr>
      <w:tblGrid>
        <w:gridCol w:w="1696"/>
        <w:gridCol w:w="1170"/>
        <w:gridCol w:w="900"/>
        <w:gridCol w:w="990"/>
        <w:gridCol w:w="4174"/>
      </w:tblGrid>
      <w:tr w:rsidR="00CF21A8" w:rsidRPr="00033D7C" w14:paraId="76B8E48F" w14:textId="77777777" w:rsidTr="00A8739C">
        <w:trPr>
          <w:trHeight w:val="255"/>
          <w:tblHeader/>
        </w:trPr>
        <w:tc>
          <w:tcPr>
            <w:tcW w:w="1696"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C6B9FDB" w14:textId="77777777" w:rsidR="00CF21A8" w:rsidRPr="00033D7C" w:rsidRDefault="00CF21A8" w:rsidP="00A8739C">
            <w:pPr>
              <w:rPr>
                <w:rFonts w:ascii="GE Inspira" w:eastAsia="Times New Roman" w:hAnsi="GE Inspira"/>
                <w:b/>
                <w:bCs/>
                <w:color w:val="000000"/>
                <w:sz w:val="20"/>
                <w:szCs w:val="20"/>
                <w:lang w:eastAsia="en-US"/>
              </w:rPr>
            </w:pPr>
            <w:r w:rsidRPr="00033D7C">
              <w:rPr>
                <w:rFonts w:ascii="GE Inspira" w:eastAsia="Times New Roman" w:hAnsi="GE Inspira"/>
                <w:b/>
                <w:bCs/>
                <w:color w:val="000000"/>
                <w:sz w:val="20"/>
                <w:szCs w:val="20"/>
                <w:lang w:eastAsia="en-US"/>
              </w:rPr>
              <w:t>Column name</w:t>
            </w:r>
          </w:p>
        </w:tc>
        <w:tc>
          <w:tcPr>
            <w:tcW w:w="1170" w:type="dxa"/>
            <w:tcBorders>
              <w:top w:val="single" w:sz="4" w:space="0" w:color="auto"/>
              <w:left w:val="nil"/>
              <w:bottom w:val="single" w:sz="4" w:space="0" w:color="auto"/>
              <w:right w:val="single" w:sz="4" w:space="0" w:color="auto"/>
            </w:tcBorders>
            <w:shd w:val="clear" w:color="000000" w:fill="D9D9D9"/>
            <w:vAlign w:val="bottom"/>
            <w:hideMark/>
          </w:tcPr>
          <w:p w14:paraId="77E088EB" w14:textId="77777777" w:rsidR="00CF21A8" w:rsidRPr="00033D7C" w:rsidRDefault="00CF21A8" w:rsidP="00A8739C">
            <w:pPr>
              <w:rPr>
                <w:rFonts w:ascii="GE Inspira" w:eastAsia="Times New Roman" w:hAnsi="GE Inspira"/>
                <w:b/>
                <w:bCs/>
                <w:color w:val="000000"/>
                <w:sz w:val="20"/>
                <w:szCs w:val="20"/>
                <w:lang w:eastAsia="en-US"/>
              </w:rPr>
            </w:pPr>
            <w:r w:rsidRPr="00033D7C">
              <w:rPr>
                <w:rFonts w:ascii="GE Inspira" w:eastAsia="Times New Roman" w:hAnsi="GE Inspira"/>
                <w:b/>
                <w:bCs/>
                <w:color w:val="000000"/>
                <w:sz w:val="20"/>
                <w:szCs w:val="20"/>
                <w:lang w:eastAsia="en-US"/>
              </w:rPr>
              <w:t>Data Type</w:t>
            </w:r>
          </w:p>
        </w:tc>
        <w:tc>
          <w:tcPr>
            <w:tcW w:w="900" w:type="dxa"/>
            <w:tcBorders>
              <w:top w:val="single" w:sz="4" w:space="0" w:color="auto"/>
              <w:left w:val="nil"/>
              <w:bottom w:val="single" w:sz="4" w:space="0" w:color="auto"/>
              <w:right w:val="single" w:sz="4" w:space="0" w:color="auto"/>
            </w:tcBorders>
            <w:shd w:val="clear" w:color="000000" w:fill="D9D9D9"/>
            <w:vAlign w:val="bottom"/>
            <w:hideMark/>
          </w:tcPr>
          <w:p w14:paraId="7BF1A304" w14:textId="77777777" w:rsidR="00CF21A8" w:rsidRPr="00033D7C" w:rsidRDefault="00CF21A8" w:rsidP="00A8739C">
            <w:pPr>
              <w:rPr>
                <w:rFonts w:ascii="GE Inspira" w:eastAsia="Times New Roman" w:hAnsi="GE Inspira"/>
                <w:b/>
                <w:bCs/>
                <w:color w:val="000000"/>
                <w:sz w:val="20"/>
                <w:szCs w:val="20"/>
                <w:lang w:eastAsia="en-US"/>
              </w:rPr>
            </w:pPr>
            <w:r w:rsidRPr="00033D7C">
              <w:rPr>
                <w:rFonts w:ascii="GE Inspira" w:eastAsia="Times New Roman" w:hAnsi="GE Inspira"/>
                <w:b/>
                <w:bCs/>
                <w:color w:val="000000"/>
                <w:sz w:val="20"/>
                <w:szCs w:val="20"/>
                <w:lang w:eastAsia="en-US"/>
              </w:rPr>
              <w:t>Length</w:t>
            </w:r>
          </w:p>
        </w:tc>
        <w:tc>
          <w:tcPr>
            <w:tcW w:w="990" w:type="dxa"/>
            <w:tcBorders>
              <w:top w:val="single" w:sz="4" w:space="0" w:color="auto"/>
              <w:left w:val="nil"/>
              <w:bottom w:val="single" w:sz="4" w:space="0" w:color="auto"/>
              <w:right w:val="single" w:sz="4" w:space="0" w:color="auto"/>
            </w:tcBorders>
            <w:shd w:val="clear" w:color="000000" w:fill="D9D9D9"/>
            <w:vAlign w:val="bottom"/>
            <w:hideMark/>
          </w:tcPr>
          <w:p w14:paraId="0007D634" w14:textId="77777777" w:rsidR="00CF21A8" w:rsidRPr="00033D7C" w:rsidRDefault="00CF21A8" w:rsidP="00A8739C">
            <w:pPr>
              <w:rPr>
                <w:rFonts w:ascii="GE Inspira" w:eastAsia="Times New Roman" w:hAnsi="GE Inspira"/>
                <w:b/>
                <w:bCs/>
                <w:color w:val="000000"/>
                <w:sz w:val="20"/>
                <w:szCs w:val="20"/>
                <w:lang w:eastAsia="en-US"/>
              </w:rPr>
            </w:pPr>
            <w:r w:rsidRPr="00033D7C">
              <w:rPr>
                <w:rFonts w:ascii="GE Inspira" w:eastAsia="Times New Roman" w:hAnsi="GE Inspira"/>
                <w:b/>
                <w:bCs/>
                <w:color w:val="000000"/>
                <w:sz w:val="20"/>
                <w:szCs w:val="20"/>
                <w:lang w:eastAsia="en-US"/>
              </w:rPr>
              <w:t>Nullable</w:t>
            </w:r>
          </w:p>
        </w:tc>
        <w:tc>
          <w:tcPr>
            <w:tcW w:w="4174" w:type="dxa"/>
            <w:tcBorders>
              <w:top w:val="single" w:sz="4" w:space="0" w:color="auto"/>
              <w:left w:val="nil"/>
              <w:bottom w:val="single" w:sz="4" w:space="0" w:color="auto"/>
              <w:right w:val="single" w:sz="4" w:space="0" w:color="auto"/>
            </w:tcBorders>
            <w:shd w:val="clear" w:color="000000" w:fill="D9D9D9"/>
            <w:vAlign w:val="bottom"/>
            <w:hideMark/>
          </w:tcPr>
          <w:p w14:paraId="47B14535" w14:textId="77777777" w:rsidR="00CF21A8" w:rsidRPr="00033D7C" w:rsidRDefault="00CF21A8" w:rsidP="00A8739C">
            <w:pPr>
              <w:rPr>
                <w:rFonts w:ascii="GE Inspira" w:eastAsia="Times New Roman" w:hAnsi="GE Inspira"/>
                <w:b/>
                <w:bCs/>
                <w:color w:val="000000"/>
                <w:sz w:val="20"/>
                <w:szCs w:val="20"/>
                <w:lang w:eastAsia="en-US"/>
              </w:rPr>
            </w:pPr>
            <w:r w:rsidRPr="00033D7C">
              <w:rPr>
                <w:rFonts w:ascii="GE Inspira" w:eastAsia="Times New Roman" w:hAnsi="GE Inspira"/>
                <w:b/>
                <w:bCs/>
                <w:color w:val="000000"/>
                <w:sz w:val="20"/>
                <w:szCs w:val="20"/>
                <w:lang w:eastAsia="en-US"/>
              </w:rPr>
              <w:t>Explanation</w:t>
            </w:r>
          </w:p>
        </w:tc>
      </w:tr>
      <w:tr w:rsidR="00CF21A8" w:rsidRPr="00033D7C" w14:paraId="42AC2054" w14:textId="77777777" w:rsidTr="00A8739C">
        <w:trPr>
          <w:trHeight w:val="76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2E25356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LOAD_ID</w:t>
            </w:r>
          </w:p>
        </w:tc>
        <w:tc>
          <w:tcPr>
            <w:tcW w:w="1170" w:type="dxa"/>
            <w:tcBorders>
              <w:top w:val="nil"/>
              <w:left w:val="nil"/>
              <w:bottom w:val="single" w:sz="4" w:space="0" w:color="auto"/>
              <w:right w:val="single" w:sz="4" w:space="0" w:color="auto"/>
            </w:tcBorders>
            <w:shd w:val="clear" w:color="auto" w:fill="auto"/>
            <w:noWrap/>
            <w:vAlign w:val="bottom"/>
            <w:hideMark/>
          </w:tcPr>
          <w:p w14:paraId="647EF9E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nil"/>
              <w:left w:val="nil"/>
              <w:bottom w:val="single" w:sz="4" w:space="0" w:color="auto"/>
              <w:right w:val="single" w:sz="4" w:space="0" w:color="auto"/>
            </w:tcBorders>
            <w:shd w:val="clear" w:color="auto" w:fill="auto"/>
            <w:noWrap/>
            <w:vAlign w:val="bottom"/>
            <w:hideMark/>
          </w:tcPr>
          <w:p w14:paraId="7645D6F3"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noWrap/>
            <w:vAlign w:val="bottom"/>
            <w:hideMark/>
          </w:tcPr>
          <w:p w14:paraId="705425C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nil"/>
              <w:left w:val="nil"/>
              <w:bottom w:val="single" w:sz="4" w:space="0" w:color="auto"/>
              <w:right w:val="single" w:sz="4" w:space="0" w:color="auto"/>
            </w:tcBorders>
            <w:shd w:val="clear" w:color="auto" w:fill="auto"/>
            <w:vAlign w:val="bottom"/>
            <w:hideMark/>
          </w:tcPr>
          <w:p w14:paraId="673A4D1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Unique Number to identify the interfaced data. This sequence will be generated by Middleware.</w:t>
            </w:r>
          </w:p>
        </w:tc>
      </w:tr>
      <w:tr w:rsidR="00CF21A8" w:rsidRPr="00033D7C" w14:paraId="65F71E22"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6061207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TRANSACTION_ID</w:t>
            </w:r>
          </w:p>
        </w:tc>
        <w:tc>
          <w:tcPr>
            <w:tcW w:w="1170" w:type="dxa"/>
            <w:tcBorders>
              <w:top w:val="nil"/>
              <w:left w:val="nil"/>
              <w:bottom w:val="single" w:sz="4" w:space="0" w:color="auto"/>
              <w:right w:val="single" w:sz="4" w:space="0" w:color="auto"/>
            </w:tcBorders>
            <w:shd w:val="clear" w:color="auto" w:fill="auto"/>
            <w:noWrap/>
            <w:vAlign w:val="bottom"/>
            <w:hideMark/>
          </w:tcPr>
          <w:p w14:paraId="092748E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nil"/>
              <w:left w:val="nil"/>
              <w:bottom w:val="single" w:sz="4" w:space="0" w:color="auto"/>
              <w:right w:val="single" w:sz="4" w:space="0" w:color="auto"/>
            </w:tcBorders>
            <w:shd w:val="clear" w:color="auto" w:fill="auto"/>
            <w:noWrap/>
            <w:vAlign w:val="bottom"/>
            <w:hideMark/>
          </w:tcPr>
          <w:p w14:paraId="432581D1"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noWrap/>
            <w:vAlign w:val="bottom"/>
            <w:hideMark/>
          </w:tcPr>
          <w:p w14:paraId="10F200F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nil"/>
              <w:left w:val="nil"/>
              <w:bottom w:val="single" w:sz="4" w:space="0" w:color="auto"/>
              <w:right w:val="single" w:sz="4" w:space="0" w:color="auto"/>
            </w:tcBorders>
            <w:shd w:val="clear" w:color="auto" w:fill="auto"/>
            <w:vAlign w:val="bottom"/>
            <w:hideMark/>
          </w:tcPr>
          <w:p w14:paraId="2F1C265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Transaction id assigned against each recommendation from SPM system.</w:t>
            </w:r>
          </w:p>
        </w:tc>
      </w:tr>
      <w:tr w:rsidR="00CF21A8" w:rsidRPr="00033D7C" w14:paraId="31C788D4" w14:textId="77777777" w:rsidTr="00A8739C">
        <w:trPr>
          <w:trHeight w:val="76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44BF25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PLAN_RECOMMEND</w:t>
            </w:r>
          </w:p>
        </w:tc>
        <w:tc>
          <w:tcPr>
            <w:tcW w:w="1170" w:type="dxa"/>
            <w:tcBorders>
              <w:top w:val="nil"/>
              <w:left w:val="nil"/>
              <w:bottom w:val="single" w:sz="4" w:space="0" w:color="auto"/>
              <w:right w:val="single" w:sz="4" w:space="0" w:color="auto"/>
            </w:tcBorders>
            <w:shd w:val="clear" w:color="auto" w:fill="auto"/>
            <w:noWrap/>
            <w:vAlign w:val="bottom"/>
            <w:hideMark/>
          </w:tcPr>
          <w:p w14:paraId="009CD45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noWrap/>
            <w:vAlign w:val="bottom"/>
            <w:hideMark/>
          </w:tcPr>
          <w:p w14:paraId="1B8AD431"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20</w:t>
            </w:r>
          </w:p>
        </w:tc>
        <w:tc>
          <w:tcPr>
            <w:tcW w:w="990" w:type="dxa"/>
            <w:tcBorders>
              <w:top w:val="nil"/>
              <w:left w:val="nil"/>
              <w:bottom w:val="single" w:sz="4" w:space="0" w:color="auto"/>
              <w:right w:val="single" w:sz="4" w:space="0" w:color="auto"/>
            </w:tcBorders>
            <w:shd w:val="clear" w:color="auto" w:fill="auto"/>
            <w:noWrap/>
            <w:vAlign w:val="bottom"/>
            <w:hideMark/>
          </w:tcPr>
          <w:p w14:paraId="37FB135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nil"/>
              <w:left w:val="nil"/>
              <w:bottom w:val="single" w:sz="4" w:space="0" w:color="auto"/>
              <w:right w:val="single" w:sz="4" w:space="0" w:color="auto"/>
            </w:tcBorders>
            <w:shd w:val="clear" w:color="auto" w:fill="auto"/>
            <w:vAlign w:val="bottom"/>
            <w:hideMark/>
          </w:tcPr>
          <w:p w14:paraId="36212CF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xml:space="preserve">Type of Recommendation </w:t>
            </w:r>
            <w:r w:rsidRPr="00033D7C">
              <w:rPr>
                <w:rFonts w:ascii="GE Inspira" w:eastAsia="Times New Roman" w:hAnsi="GE Inspira"/>
                <w:color w:val="000000"/>
                <w:sz w:val="20"/>
                <w:szCs w:val="20"/>
                <w:lang w:eastAsia="en-US"/>
              </w:rPr>
              <w:br/>
              <w:t>REPAIR/MANUAL-REPAIR/ALLOCATION/NEWBUY/MANUAL-ALLOCATION/MANUAL-NEWBUY/MODIFICATION</w:t>
            </w:r>
          </w:p>
        </w:tc>
      </w:tr>
      <w:tr w:rsidR="00CF21A8" w:rsidRPr="00033D7C" w14:paraId="76BFDA8A"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4ED8F93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QUANTITY</w:t>
            </w:r>
          </w:p>
        </w:tc>
        <w:tc>
          <w:tcPr>
            <w:tcW w:w="1170" w:type="dxa"/>
            <w:tcBorders>
              <w:top w:val="nil"/>
              <w:left w:val="nil"/>
              <w:bottom w:val="single" w:sz="4" w:space="0" w:color="auto"/>
              <w:right w:val="single" w:sz="4" w:space="0" w:color="auto"/>
            </w:tcBorders>
            <w:shd w:val="clear" w:color="auto" w:fill="auto"/>
            <w:vAlign w:val="bottom"/>
            <w:hideMark/>
          </w:tcPr>
          <w:p w14:paraId="74DDA8C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nil"/>
              <w:left w:val="nil"/>
              <w:bottom w:val="single" w:sz="4" w:space="0" w:color="auto"/>
              <w:right w:val="single" w:sz="4" w:space="0" w:color="auto"/>
            </w:tcBorders>
            <w:shd w:val="clear" w:color="auto" w:fill="auto"/>
            <w:noWrap/>
            <w:vAlign w:val="bottom"/>
            <w:hideMark/>
          </w:tcPr>
          <w:p w14:paraId="76A055B8"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noWrap/>
            <w:vAlign w:val="bottom"/>
            <w:hideMark/>
          </w:tcPr>
          <w:p w14:paraId="0005710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nil"/>
              <w:left w:val="nil"/>
              <w:bottom w:val="single" w:sz="4" w:space="0" w:color="auto"/>
              <w:right w:val="single" w:sz="4" w:space="0" w:color="auto"/>
            </w:tcBorders>
            <w:shd w:val="clear" w:color="auto" w:fill="auto"/>
            <w:vAlign w:val="bottom"/>
            <w:hideMark/>
          </w:tcPr>
          <w:p w14:paraId="6BCEC74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Quantity of item requested in items PRIMARY UOM</w:t>
            </w:r>
          </w:p>
        </w:tc>
      </w:tr>
      <w:tr w:rsidR="00CF21A8" w:rsidRPr="00033D7C" w14:paraId="5194ECBB" w14:textId="77777777" w:rsidTr="00A8739C">
        <w:trPr>
          <w:trHeight w:val="255"/>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2FCF8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ITEM_NUMBER</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A31F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B66C3"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40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209E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02AC3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Item Number</w:t>
            </w:r>
          </w:p>
        </w:tc>
      </w:tr>
      <w:tr w:rsidR="00CF21A8" w:rsidRPr="00033D7C" w14:paraId="28E13F51" w14:textId="77777777" w:rsidTr="00A8739C">
        <w:trPr>
          <w:trHeight w:val="255"/>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4A915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SOURCE_ORGANIZATION_CODE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CB73E9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3CE88A88"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3</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0176A4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hideMark/>
          </w:tcPr>
          <w:p w14:paraId="5D55350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From Organization – used for Allocation/Repair</w:t>
            </w:r>
          </w:p>
        </w:tc>
      </w:tr>
      <w:tr w:rsidR="00CF21A8" w:rsidRPr="00033D7C" w14:paraId="0E77A1BE"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6446C91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DESTINATION_ORGANIZATION_CODE</w:t>
            </w:r>
          </w:p>
        </w:tc>
        <w:tc>
          <w:tcPr>
            <w:tcW w:w="1170" w:type="dxa"/>
            <w:tcBorders>
              <w:top w:val="nil"/>
              <w:left w:val="nil"/>
              <w:bottom w:val="single" w:sz="4" w:space="0" w:color="auto"/>
              <w:right w:val="single" w:sz="4" w:space="0" w:color="auto"/>
            </w:tcBorders>
            <w:shd w:val="clear" w:color="auto" w:fill="auto"/>
            <w:noWrap/>
            <w:vAlign w:val="bottom"/>
            <w:hideMark/>
          </w:tcPr>
          <w:p w14:paraId="0A9E2A5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noWrap/>
            <w:vAlign w:val="bottom"/>
            <w:hideMark/>
          </w:tcPr>
          <w:p w14:paraId="70CB060C"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3</w:t>
            </w:r>
          </w:p>
        </w:tc>
        <w:tc>
          <w:tcPr>
            <w:tcW w:w="990" w:type="dxa"/>
            <w:tcBorders>
              <w:top w:val="nil"/>
              <w:left w:val="nil"/>
              <w:bottom w:val="single" w:sz="4" w:space="0" w:color="auto"/>
              <w:right w:val="single" w:sz="4" w:space="0" w:color="auto"/>
            </w:tcBorders>
            <w:shd w:val="clear" w:color="auto" w:fill="auto"/>
            <w:vAlign w:val="bottom"/>
            <w:hideMark/>
          </w:tcPr>
          <w:p w14:paraId="37B3EE4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0CC8CD4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To Organization – used for New-Buy/Allocations</w:t>
            </w:r>
          </w:p>
        </w:tc>
      </w:tr>
      <w:tr w:rsidR="00CF21A8" w:rsidRPr="00033D7C" w14:paraId="0D414F12"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1E84A90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SUPPLIER_DETAILS</w:t>
            </w:r>
          </w:p>
        </w:tc>
        <w:tc>
          <w:tcPr>
            <w:tcW w:w="1170" w:type="dxa"/>
            <w:tcBorders>
              <w:top w:val="nil"/>
              <w:left w:val="nil"/>
              <w:bottom w:val="single" w:sz="4" w:space="0" w:color="auto"/>
              <w:right w:val="single" w:sz="4" w:space="0" w:color="auto"/>
            </w:tcBorders>
            <w:shd w:val="clear" w:color="auto" w:fill="auto"/>
            <w:noWrap/>
            <w:vAlign w:val="bottom"/>
            <w:hideMark/>
          </w:tcPr>
          <w:p w14:paraId="625625F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noWrap/>
            <w:vAlign w:val="bottom"/>
            <w:hideMark/>
          </w:tcPr>
          <w:p w14:paraId="1DFAA708"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100</w:t>
            </w:r>
          </w:p>
        </w:tc>
        <w:tc>
          <w:tcPr>
            <w:tcW w:w="990" w:type="dxa"/>
            <w:tcBorders>
              <w:top w:val="nil"/>
              <w:left w:val="nil"/>
              <w:bottom w:val="single" w:sz="4" w:space="0" w:color="auto"/>
              <w:right w:val="single" w:sz="4" w:space="0" w:color="auto"/>
            </w:tcBorders>
            <w:shd w:val="clear" w:color="auto" w:fill="auto"/>
            <w:noWrap/>
            <w:vAlign w:val="bottom"/>
            <w:hideMark/>
          </w:tcPr>
          <w:p w14:paraId="33E6A9E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331023F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Supplier Number and Site Concatenated by ‘|’</w:t>
            </w:r>
          </w:p>
        </w:tc>
      </w:tr>
      <w:tr w:rsidR="00CF21A8" w:rsidRPr="00033D7C" w14:paraId="24726B06"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1D8314D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lastRenderedPageBreak/>
              <w:t>NEED_BY_DATE</w:t>
            </w:r>
          </w:p>
        </w:tc>
        <w:tc>
          <w:tcPr>
            <w:tcW w:w="1170" w:type="dxa"/>
            <w:tcBorders>
              <w:top w:val="nil"/>
              <w:left w:val="nil"/>
              <w:bottom w:val="single" w:sz="4" w:space="0" w:color="auto"/>
              <w:right w:val="single" w:sz="4" w:space="0" w:color="auto"/>
            </w:tcBorders>
            <w:shd w:val="clear" w:color="auto" w:fill="auto"/>
            <w:vAlign w:val="bottom"/>
            <w:hideMark/>
          </w:tcPr>
          <w:p w14:paraId="48C2875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900" w:type="dxa"/>
            <w:tcBorders>
              <w:top w:val="nil"/>
              <w:left w:val="nil"/>
              <w:bottom w:val="single" w:sz="4" w:space="0" w:color="auto"/>
              <w:right w:val="single" w:sz="4" w:space="0" w:color="auto"/>
            </w:tcBorders>
            <w:shd w:val="clear" w:color="auto" w:fill="auto"/>
            <w:vAlign w:val="bottom"/>
            <w:hideMark/>
          </w:tcPr>
          <w:p w14:paraId="69CFFB23"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nil"/>
              <w:left w:val="nil"/>
              <w:bottom w:val="single" w:sz="4" w:space="0" w:color="auto"/>
              <w:right w:val="single" w:sz="4" w:space="0" w:color="auto"/>
            </w:tcBorders>
            <w:shd w:val="clear" w:color="auto" w:fill="auto"/>
            <w:vAlign w:val="bottom"/>
            <w:hideMark/>
          </w:tcPr>
          <w:p w14:paraId="6AE24D5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06BD3A4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Need by Date for the Purchase Order in the format ‘DD-MM-YYYY H24:MI:SS’</w:t>
            </w:r>
          </w:p>
        </w:tc>
      </w:tr>
      <w:tr w:rsidR="00CF21A8" w:rsidRPr="00033D7C" w14:paraId="7420532F"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48090D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SHIP_METHOD_TYPE</w:t>
            </w:r>
          </w:p>
        </w:tc>
        <w:tc>
          <w:tcPr>
            <w:tcW w:w="1170" w:type="dxa"/>
            <w:tcBorders>
              <w:top w:val="nil"/>
              <w:left w:val="nil"/>
              <w:bottom w:val="single" w:sz="4" w:space="0" w:color="auto"/>
              <w:right w:val="single" w:sz="4" w:space="0" w:color="auto"/>
            </w:tcBorders>
            <w:shd w:val="clear" w:color="auto" w:fill="auto"/>
            <w:noWrap/>
            <w:vAlign w:val="bottom"/>
            <w:hideMark/>
          </w:tcPr>
          <w:p w14:paraId="63420CE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77F6EB76"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vAlign w:val="bottom"/>
            <w:hideMark/>
          </w:tcPr>
          <w:p w14:paraId="56B4086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53B2241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Ship Method classification (CEX/CRP)</w:t>
            </w:r>
          </w:p>
        </w:tc>
      </w:tr>
      <w:tr w:rsidR="00CF21A8" w:rsidRPr="00033D7C" w14:paraId="09851968" w14:textId="77777777" w:rsidTr="00A8739C">
        <w:trPr>
          <w:trHeight w:val="76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17242C6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DOCUMENT_ID</w:t>
            </w:r>
          </w:p>
        </w:tc>
        <w:tc>
          <w:tcPr>
            <w:tcW w:w="1170" w:type="dxa"/>
            <w:tcBorders>
              <w:top w:val="nil"/>
              <w:left w:val="nil"/>
              <w:bottom w:val="single" w:sz="4" w:space="0" w:color="auto"/>
              <w:right w:val="single" w:sz="4" w:space="0" w:color="auto"/>
            </w:tcBorders>
            <w:shd w:val="clear" w:color="auto" w:fill="auto"/>
            <w:vAlign w:val="bottom"/>
            <w:hideMark/>
          </w:tcPr>
          <w:p w14:paraId="61C969A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nil"/>
              <w:left w:val="nil"/>
              <w:bottom w:val="single" w:sz="4" w:space="0" w:color="auto"/>
              <w:right w:val="single" w:sz="4" w:space="0" w:color="auto"/>
            </w:tcBorders>
            <w:shd w:val="clear" w:color="auto" w:fill="auto"/>
            <w:vAlign w:val="bottom"/>
            <w:hideMark/>
          </w:tcPr>
          <w:p w14:paraId="06E60E06"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vAlign w:val="bottom"/>
            <w:hideMark/>
          </w:tcPr>
          <w:p w14:paraId="42B4A91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27C69D1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LINE_LOCATION_ID – For PO, LINE_ID for SO. Will need to be send only for Modifications recommended from SPM</w:t>
            </w:r>
          </w:p>
        </w:tc>
      </w:tr>
      <w:tr w:rsidR="00CF21A8" w:rsidRPr="00033D7C" w14:paraId="5F5EDEBE"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22C580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CREATED_BY_SSO</w:t>
            </w:r>
          </w:p>
        </w:tc>
        <w:tc>
          <w:tcPr>
            <w:tcW w:w="1170" w:type="dxa"/>
            <w:tcBorders>
              <w:top w:val="nil"/>
              <w:left w:val="nil"/>
              <w:bottom w:val="single" w:sz="4" w:space="0" w:color="auto"/>
              <w:right w:val="single" w:sz="4" w:space="0" w:color="auto"/>
            </w:tcBorders>
            <w:shd w:val="clear" w:color="auto" w:fill="auto"/>
            <w:vAlign w:val="bottom"/>
            <w:hideMark/>
          </w:tcPr>
          <w:p w14:paraId="0A3A466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78AAF3C4"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15</w:t>
            </w:r>
          </w:p>
        </w:tc>
        <w:tc>
          <w:tcPr>
            <w:tcW w:w="990" w:type="dxa"/>
            <w:tcBorders>
              <w:top w:val="nil"/>
              <w:left w:val="nil"/>
              <w:bottom w:val="single" w:sz="4" w:space="0" w:color="auto"/>
              <w:right w:val="single" w:sz="4" w:space="0" w:color="auto"/>
            </w:tcBorders>
            <w:shd w:val="clear" w:color="auto" w:fill="auto"/>
            <w:vAlign w:val="bottom"/>
            <w:hideMark/>
          </w:tcPr>
          <w:p w14:paraId="5156A20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w:t>
            </w:r>
          </w:p>
        </w:tc>
        <w:tc>
          <w:tcPr>
            <w:tcW w:w="4174" w:type="dxa"/>
            <w:tcBorders>
              <w:top w:val="nil"/>
              <w:left w:val="nil"/>
              <w:bottom w:val="single" w:sz="4" w:space="0" w:color="auto"/>
              <w:right w:val="single" w:sz="4" w:space="0" w:color="auto"/>
            </w:tcBorders>
            <w:shd w:val="clear" w:color="auto" w:fill="auto"/>
            <w:vAlign w:val="bottom"/>
            <w:hideMark/>
          </w:tcPr>
          <w:p w14:paraId="0393FD0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SSO of the user from SPM</w:t>
            </w:r>
          </w:p>
        </w:tc>
      </w:tr>
      <w:tr w:rsidR="00CF21A8" w:rsidRPr="00033D7C" w14:paraId="6A1CC87A"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593F9C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CREATION_DATE</w:t>
            </w:r>
          </w:p>
        </w:tc>
        <w:tc>
          <w:tcPr>
            <w:tcW w:w="1170" w:type="dxa"/>
            <w:tcBorders>
              <w:top w:val="nil"/>
              <w:left w:val="nil"/>
              <w:bottom w:val="single" w:sz="4" w:space="0" w:color="auto"/>
              <w:right w:val="single" w:sz="4" w:space="0" w:color="auto"/>
            </w:tcBorders>
            <w:shd w:val="clear" w:color="auto" w:fill="auto"/>
            <w:vAlign w:val="bottom"/>
            <w:hideMark/>
          </w:tcPr>
          <w:p w14:paraId="28E1866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900" w:type="dxa"/>
            <w:tcBorders>
              <w:top w:val="nil"/>
              <w:left w:val="nil"/>
              <w:bottom w:val="single" w:sz="4" w:space="0" w:color="auto"/>
              <w:right w:val="single" w:sz="4" w:space="0" w:color="auto"/>
            </w:tcBorders>
            <w:shd w:val="clear" w:color="auto" w:fill="auto"/>
            <w:vAlign w:val="bottom"/>
            <w:hideMark/>
          </w:tcPr>
          <w:p w14:paraId="6EEE1214"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nil"/>
              <w:left w:val="nil"/>
              <w:bottom w:val="single" w:sz="4" w:space="0" w:color="auto"/>
              <w:right w:val="single" w:sz="4" w:space="0" w:color="auto"/>
            </w:tcBorders>
            <w:shd w:val="clear" w:color="auto" w:fill="auto"/>
            <w:vAlign w:val="bottom"/>
            <w:hideMark/>
          </w:tcPr>
          <w:p w14:paraId="3E38825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nil"/>
              <w:left w:val="nil"/>
              <w:bottom w:val="single" w:sz="4" w:space="0" w:color="auto"/>
              <w:right w:val="single" w:sz="4" w:space="0" w:color="auto"/>
            </w:tcBorders>
            <w:shd w:val="clear" w:color="auto" w:fill="auto"/>
            <w:vAlign w:val="bottom"/>
            <w:hideMark/>
          </w:tcPr>
          <w:p w14:paraId="18ED7E8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Creation date from SPM in the format ‘DD-MM-YYYY H24:MI:SS’</w:t>
            </w:r>
          </w:p>
        </w:tc>
      </w:tr>
      <w:tr w:rsidR="00CF21A8" w:rsidRPr="00033D7C" w14:paraId="0BD5321A"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6D43E7A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LAST_UPDATED_BY</w:t>
            </w:r>
          </w:p>
        </w:tc>
        <w:tc>
          <w:tcPr>
            <w:tcW w:w="1170" w:type="dxa"/>
            <w:tcBorders>
              <w:top w:val="nil"/>
              <w:left w:val="nil"/>
              <w:bottom w:val="single" w:sz="4" w:space="0" w:color="auto"/>
              <w:right w:val="single" w:sz="4" w:space="0" w:color="auto"/>
            </w:tcBorders>
            <w:shd w:val="clear" w:color="auto" w:fill="auto"/>
            <w:vAlign w:val="bottom"/>
            <w:hideMark/>
          </w:tcPr>
          <w:p w14:paraId="611BE59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064484FE"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vAlign w:val="bottom"/>
            <w:hideMark/>
          </w:tcPr>
          <w:p w14:paraId="0DAEA64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002E508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SSO of the user from SPM – populated only for Modifications</w:t>
            </w:r>
          </w:p>
        </w:tc>
      </w:tr>
      <w:tr w:rsidR="00CF21A8" w:rsidRPr="00033D7C" w14:paraId="0EBF6672" w14:textId="77777777" w:rsidTr="00A8739C">
        <w:trPr>
          <w:trHeight w:val="178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0CEFD31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LAST_UPDATE_DATE</w:t>
            </w:r>
          </w:p>
        </w:tc>
        <w:tc>
          <w:tcPr>
            <w:tcW w:w="1170" w:type="dxa"/>
            <w:tcBorders>
              <w:top w:val="nil"/>
              <w:left w:val="nil"/>
              <w:bottom w:val="single" w:sz="4" w:space="0" w:color="auto"/>
              <w:right w:val="single" w:sz="4" w:space="0" w:color="auto"/>
            </w:tcBorders>
            <w:shd w:val="clear" w:color="auto" w:fill="auto"/>
            <w:vAlign w:val="bottom"/>
            <w:hideMark/>
          </w:tcPr>
          <w:p w14:paraId="67829BD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900" w:type="dxa"/>
            <w:tcBorders>
              <w:top w:val="nil"/>
              <w:left w:val="nil"/>
              <w:bottom w:val="single" w:sz="4" w:space="0" w:color="auto"/>
              <w:right w:val="single" w:sz="4" w:space="0" w:color="auto"/>
            </w:tcBorders>
            <w:shd w:val="clear" w:color="auto" w:fill="auto"/>
            <w:vAlign w:val="bottom"/>
            <w:hideMark/>
          </w:tcPr>
          <w:p w14:paraId="18A1B7BE"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nil"/>
              <w:left w:val="nil"/>
              <w:bottom w:val="single" w:sz="4" w:space="0" w:color="auto"/>
              <w:right w:val="single" w:sz="4" w:space="0" w:color="auto"/>
            </w:tcBorders>
            <w:shd w:val="clear" w:color="auto" w:fill="auto"/>
            <w:vAlign w:val="bottom"/>
            <w:hideMark/>
          </w:tcPr>
          <w:p w14:paraId="0F12B3C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nil"/>
              <w:left w:val="nil"/>
              <w:bottom w:val="single" w:sz="4" w:space="0" w:color="auto"/>
              <w:right w:val="single" w:sz="4" w:space="0" w:color="auto"/>
            </w:tcBorders>
            <w:shd w:val="clear" w:color="auto" w:fill="auto"/>
            <w:vAlign w:val="bottom"/>
            <w:hideMark/>
          </w:tcPr>
          <w:p w14:paraId="5B8815F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If modifications are sent by SPM like quantity change or Date change then this field will contain the date when SPM is suggesting the change. Else it will be same as the creation date.</w:t>
            </w:r>
            <w:r w:rsidRPr="00033D7C">
              <w:rPr>
                <w:rFonts w:ascii="GE Inspira" w:eastAsia="Times New Roman" w:hAnsi="GE Inspira"/>
                <w:color w:val="000000"/>
                <w:sz w:val="20"/>
                <w:szCs w:val="20"/>
                <w:lang w:eastAsia="en-US"/>
              </w:rPr>
              <w:br/>
              <w:t>The field will be in the format ‘DD-MM-YYYY H24:MI:SS’</w:t>
            </w:r>
          </w:p>
        </w:tc>
      </w:tr>
      <w:tr w:rsidR="00CF21A8" w:rsidRPr="00033D7C" w14:paraId="7D1D52C4"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FC9E25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PLAN_ORDER_DATE</w:t>
            </w:r>
          </w:p>
        </w:tc>
        <w:tc>
          <w:tcPr>
            <w:tcW w:w="1170" w:type="dxa"/>
            <w:tcBorders>
              <w:top w:val="nil"/>
              <w:left w:val="nil"/>
              <w:bottom w:val="single" w:sz="4" w:space="0" w:color="auto"/>
              <w:right w:val="single" w:sz="4" w:space="0" w:color="auto"/>
            </w:tcBorders>
            <w:shd w:val="clear" w:color="auto" w:fill="auto"/>
            <w:vAlign w:val="bottom"/>
            <w:hideMark/>
          </w:tcPr>
          <w:p w14:paraId="5EFD86B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900" w:type="dxa"/>
            <w:tcBorders>
              <w:top w:val="nil"/>
              <w:left w:val="nil"/>
              <w:bottom w:val="single" w:sz="4" w:space="0" w:color="auto"/>
              <w:right w:val="single" w:sz="4" w:space="0" w:color="auto"/>
            </w:tcBorders>
            <w:shd w:val="clear" w:color="auto" w:fill="auto"/>
            <w:vAlign w:val="bottom"/>
            <w:hideMark/>
          </w:tcPr>
          <w:p w14:paraId="3F25E329"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nil"/>
              <w:left w:val="nil"/>
              <w:bottom w:val="single" w:sz="4" w:space="0" w:color="auto"/>
              <w:right w:val="single" w:sz="4" w:space="0" w:color="auto"/>
            </w:tcBorders>
            <w:shd w:val="clear" w:color="auto" w:fill="auto"/>
            <w:vAlign w:val="bottom"/>
            <w:hideMark/>
          </w:tcPr>
          <w:p w14:paraId="2B887D1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4174" w:type="dxa"/>
            <w:tcBorders>
              <w:top w:val="nil"/>
              <w:left w:val="nil"/>
              <w:bottom w:val="single" w:sz="4" w:space="0" w:color="auto"/>
              <w:right w:val="single" w:sz="4" w:space="0" w:color="auto"/>
            </w:tcBorders>
            <w:shd w:val="clear" w:color="auto" w:fill="auto"/>
            <w:vAlign w:val="bottom"/>
            <w:hideMark/>
          </w:tcPr>
          <w:p w14:paraId="2E33324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 when recommendation was Planned in SPM in the format ‘DD-MM-YYYY H24:MI:SS’</w:t>
            </w:r>
          </w:p>
        </w:tc>
      </w:tr>
      <w:tr w:rsidR="00CF21A8" w:rsidRPr="00033D7C" w14:paraId="05611696"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68FD1C2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PROCESS_FLAG</w:t>
            </w:r>
          </w:p>
        </w:tc>
        <w:tc>
          <w:tcPr>
            <w:tcW w:w="1170" w:type="dxa"/>
            <w:tcBorders>
              <w:top w:val="nil"/>
              <w:left w:val="nil"/>
              <w:bottom w:val="single" w:sz="4" w:space="0" w:color="auto"/>
              <w:right w:val="single" w:sz="4" w:space="0" w:color="auto"/>
            </w:tcBorders>
            <w:shd w:val="clear" w:color="auto" w:fill="auto"/>
            <w:vAlign w:val="bottom"/>
            <w:hideMark/>
          </w:tcPr>
          <w:p w14:paraId="512D837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5A1A609F"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5</w:t>
            </w:r>
          </w:p>
        </w:tc>
        <w:tc>
          <w:tcPr>
            <w:tcW w:w="990" w:type="dxa"/>
            <w:tcBorders>
              <w:top w:val="nil"/>
              <w:left w:val="nil"/>
              <w:bottom w:val="single" w:sz="4" w:space="0" w:color="auto"/>
              <w:right w:val="single" w:sz="4" w:space="0" w:color="auto"/>
            </w:tcBorders>
            <w:shd w:val="clear" w:color="auto" w:fill="auto"/>
            <w:vAlign w:val="bottom"/>
            <w:hideMark/>
          </w:tcPr>
          <w:p w14:paraId="40F9AA8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w:t>
            </w:r>
          </w:p>
        </w:tc>
        <w:tc>
          <w:tcPr>
            <w:tcW w:w="4174" w:type="dxa"/>
            <w:tcBorders>
              <w:top w:val="nil"/>
              <w:left w:val="nil"/>
              <w:bottom w:val="single" w:sz="4" w:space="0" w:color="auto"/>
              <w:right w:val="single" w:sz="4" w:space="0" w:color="auto"/>
            </w:tcBorders>
            <w:shd w:val="clear" w:color="auto" w:fill="auto"/>
            <w:vAlign w:val="bottom"/>
            <w:hideMark/>
          </w:tcPr>
          <w:p w14:paraId="450FACB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 – Error, S- Success, V – Validation Successful, N- New Record, P- In Process</w:t>
            </w:r>
          </w:p>
        </w:tc>
      </w:tr>
      <w:tr w:rsidR="00CF21A8" w:rsidRPr="00033D7C" w14:paraId="7DD208BC"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78AC3DD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ERROR_MESSAGE</w:t>
            </w:r>
          </w:p>
        </w:tc>
        <w:tc>
          <w:tcPr>
            <w:tcW w:w="1170" w:type="dxa"/>
            <w:tcBorders>
              <w:top w:val="nil"/>
              <w:left w:val="nil"/>
              <w:bottom w:val="single" w:sz="4" w:space="0" w:color="auto"/>
              <w:right w:val="single" w:sz="4" w:space="0" w:color="auto"/>
            </w:tcBorders>
            <w:shd w:val="clear" w:color="auto" w:fill="auto"/>
            <w:vAlign w:val="bottom"/>
            <w:hideMark/>
          </w:tcPr>
          <w:p w14:paraId="02CE9BD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4B3E0689"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3000</w:t>
            </w:r>
          </w:p>
        </w:tc>
        <w:tc>
          <w:tcPr>
            <w:tcW w:w="990" w:type="dxa"/>
            <w:tcBorders>
              <w:top w:val="nil"/>
              <w:left w:val="nil"/>
              <w:bottom w:val="single" w:sz="4" w:space="0" w:color="auto"/>
              <w:right w:val="single" w:sz="4" w:space="0" w:color="auto"/>
            </w:tcBorders>
            <w:shd w:val="clear" w:color="auto" w:fill="auto"/>
            <w:vAlign w:val="bottom"/>
            <w:hideMark/>
          </w:tcPr>
          <w:p w14:paraId="258D97C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44048E4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Error message for the Error records</w:t>
            </w:r>
          </w:p>
        </w:tc>
      </w:tr>
      <w:tr w:rsidR="00CF21A8" w:rsidRPr="00033D7C" w14:paraId="35203D19"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7DA60C2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INTERFACE_SOURCE_CODE</w:t>
            </w:r>
          </w:p>
        </w:tc>
        <w:tc>
          <w:tcPr>
            <w:tcW w:w="1170" w:type="dxa"/>
            <w:tcBorders>
              <w:top w:val="nil"/>
              <w:left w:val="nil"/>
              <w:bottom w:val="single" w:sz="4" w:space="0" w:color="auto"/>
              <w:right w:val="single" w:sz="4" w:space="0" w:color="auto"/>
            </w:tcBorders>
            <w:shd w:val="clear" w:color="auto" w:fill="auto"/>
            <w:vAlign w:val="bottom"/>
            <w:hideMark/>
          </w:tcPr>
          <w:p w14:paraId="662E328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15553B97"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vAlign w:val="bottom"/>
            <w:hideMark/>
          </w:tcPr>
          <w:p w14:paraId="01DBBB7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w:t>
            </w:r>
          </w:p>
        </w:tc>
        <w:tc>
          <w:tcPr>
            <w:tcW w:w="4174" w:type="dxa"/>
            <w:tcBorders>
              <w:top w:val="nil"/>
              <w:left w:val="nil"/>
              <w:bottom w:val="single" w:sz="4" w:space="0" w:color="auto"/>
              <w:right w:val="single" w:sz="4" w:space="0" w:color="auto"/>
            </w:tcBorders>
            <w:shd w:val="clear" w:color="auto" w:fill="auto"/>
            <w:vAlign w:val="bottom"/>
            <w:hideMark/>
          </w:tcPr>
          <w:p w14:paraId="65B3932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Hard Coded : SVC-SPM</w:t>
            </w:r>
          </w:p>
        </w:tc>
      </w:tr>
      <w:tr w:rsidR="00CF21A8" w:rsidRPr="00033D7C" w14:paraId="0E255064"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30D4A5F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SUPPLIER_NUMBER</w:t>
            </w:r>
          </w:p>
        </w:tc>
        <w:tc>
          <w:tcPr>
            <w:tcW w:w="1170" w:type="dxa"/>
            <w:tcBorders>
              <w:top w:val="nil"/>
              <w:left w:val="nil"/>
              <w:bottom w:val="single" w:sz="4" w:space="0" w:color="auto"/>
              <w:right w:val="single" w:sz="4" w:space="0" w:color="auto"/>
            </w:tcBorders>
            <w:shd w:val="clear" w:color="auto" w:fill="auto"/>
            <w:vAlign w:val="bottom"/>
            <w:hideMark/>
          </w:tcPr>
          <w:p w14:paraId="68F01CA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5E87C1F4"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30</w:t>
            </w:r>
          </w:p>
        </w:tc>
        <w:tc>
          <w:tcPr>
            <w:tcW w:w="990" w:type="dxa"/>
            <w:tcBorders>
              <w:top w:val="nil"/>
              <w:left w:val="nil"/>
              <w:bottom w:val="single" w:sz="4" w:space="0" w:color="auto"/>
              <w:right w:val="single" w:sz="4" w:space="0" w:color="auto"/>
            </w:tcBorders>
            <w:shd w:val="clear" w:color="auto" w:fill="auto"/>
            <w:vAlign w:val="bottom"/>
            <w:hideMark/>
          </w:tcPr>
          <w:p w14:paraId="1928899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4332C7B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Initial half before ‘|’ in the SUPPLIER_DETAILS column</w:t>
            </w:r>
          </w:p>
        </w:tc>
      </w:tr>
      <w:tr w:rsidR="00CF21A8" w:rsidRPr="00033D7C" w14:paraId="1BC3E31F"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4889BEA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SUPPLIER_SITE</w:t>
            </w:r>
          </w:p>
        </w:tc>
        <w:tc>
          <w:tcPr>
            <w:tcW w:w="1170" w:type="dxa"/>
            <w:tcBorders>
              <w:top w:val="nil"/>
              <w:left w:val="nil"/>
              <w:bottom w:val="single" w:sz="4" w:space="0" w:color="auto"/>
              <w:right w:val="single" w:sz="4" w:space="0" w:color="auto"/>
            </w:tcBorders>
            <w:shd w:val="clear" w:color="auto" w:fill="auto"/>
            <w:vAlign w:val="bottom"/>
            <w:hideMark/>
          </w:tcPr>
          <w:p w14:paraId="6764F57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27290742"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45</w:t>
            </w:r>
          </w:p>
        </w:tc>
        <w:tc>
          <w:tcPr>
            <w:tcW w:w="990" w:type="dxa"/>
            <w:tcBorders>
              <w:top w:val="nil"/>
              <w:left w:val="nil"/>
              <w:bottom w:val="single" w:sz="4" w:space="0" w:color="auto"/>
              <w:right w:val="single" w:sz="4" w:space="0" w:color="auto"/>
            </w:tcBorders>
            <w:shd w:val="clear" w:color="auto" w:fill="auto"/>
            <w:vAlign w:val="bottom"/>
            <w:hideMark/>
          </w:tcPr>
          <w:p w14:paraId="6C08379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1249295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Later half after ‘|’ in the SUPPLIER_DETAILS column</w:t>
            </w:r>
          </w:p>
        </w:tc>
      </w:tr>
      <w:tr w:rsidR="00CF21A8" w:rsidRPr="00033D7C" w14:paraId="18E6523D"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44ECE10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AUTHORIZATION_STATUS</w:t>
            </w:r>
          </w:p>
        </w:tc>
        <w:tc>
          <w:tcPr>
            <w:tcW w:w="1170" w:type="dxa"/>
            <w:tcBorders>
              <w:top w:val="nil"/>
              <w:left w:val="nil"/>
              <w:bottom w:val="single" w:sz="4" w:space="0" w:color="auto"/>
              <w:right w:val="single" w:sz="4" w:space="0" w:color="auto"/>
            </w:tcBorders>
            <w:shd w:val="clear" w:color="auto" w:fill="auto"/>
            <w:vAlign w:val="bottom"/>
            <w:hideMark/>
          </w:tcPr>
          <w:p w14:paraId="4E82597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79AEBE02"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nil"/>
              <w:left w:val="nil"/>
              <w:bottom w:val="single" w:sz="4" w:space="0" w:color="auto"/>
              <w:right w:val="single" w:sz="4" w:space="0" w:color="auto"/>
            </w:tcBorders>
            <w:shd w:val="clear" w:color="auto" w:fill="auto"/>
            <w:vAlign w:val="bottom"/>
            <w:hideMark/>
          </w:tcPr>
          <w:p w14:paraId="3FBC512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3681495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Hard Coded: APPROVED</w:t>
            </w:r>
          </w:p>
        </w:tc>
      </w:tr>
      <w:tr w:rsidR="00CF21A8" w:rsidRPr="00033D7C" w14:paraId="00D247C6"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6EDAF4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SUBINVENTORY_CODE</w:t>
            </w:r>
          </w:p>
        </w:tc>
        <w:tc>
          <w:tcPr>
            <w:tcW w:w="1170" w:type="dxa"/>
            <w:tcBorders>
              <w:top w:val="nil"/>
              <w:left w:val="nil"/>
              <w:bottom w:val="single" w:sz="4" w:space="0" w:color="auto"/>
              <w:right w:val="single" w:sz="4" w:space="0" w:color="auto"/>
            </w:tcBorders>
            <w:shd w:val="clear" w:color="auto" w:fill="auto"/>
            <w:vAlign w:val="bottom"/>
            <w:hideMark/>
          </w:tcPr>
          <w:p w14:paraId="7769E45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346A14F5"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10</w:t>
            </w:r>
          </w:p>
        </w:tc>
        <w:tc>
          <w:tcPr>
            <w:tcW w:w="990" w:type="dxa"/>
            <w:tcBorders>
              <w:top w:val="nil"/>
              <w:left w:val="nil"/>
              <w:bottom w:val="single" w:sz="4" w:space="0" w:color="auto"/>
              <w:right w:val="single" w:sz="4" w:space="0" w:color="auto"/>
            </w:tcBorders>
            <w:shd w:val="clear" w:color="auto" w:fill="auto"/>
            <w:vAlign w:val="bottom"/>
            <w:hideMark/>
          </w:tcPr>
          <w:p w14:paraId="64B2C0C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3899D6C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SUBINVENTORY code to receive the part</w:t>
            </w:r>
          </w:p>
        </w:tc>
      </w:tr>
      <w:tr w:rsidR="00CF21A8" w:rsidRPr="00033D7C" w14:paraId="06326594"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1E182D7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BUYER_NAME</w:t>
            </w:r>
          </w:p>
        </w:tc>
        <w:tc>
          <w:tcPr>
            <w:tcW w:w="1170" w:type="dxa"/>
            <w:tcBorders>
              <w:top w:val="nil"/>
              <w:left w:val="nil"/>
              <w:bottom w:val="single" w:sz="4" w:space="0" w:color="auto"/>
              <w:right w:val="single" w:sz="4" w:space="0" w:color="auto"/>
            </w:tcBorders>
            <w:shd w:val="clear" w:color="auto" w:fill="auto"/>
            <w:vAlign w:val="bottom"/>
            <w:hideMark/>
          </w:tcPr>
          <w:p w14:paraId="2095842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22FBA18D"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100</w:t>
            </w:r>
          </w:p>
        </w:tc>
        <w:tc>
          <w:tcPr>
            <w:tcW w:w="990" w:type="dxa"/>
            <w:tcBorders>
              <w:top w:val="nil"/>
              <w:left w:val="nil"/>
              <w:bottom w:val="single" w:sz="4" w:space="0" w:color="auto"/>
              <w:right w:val="single" w:sz="4" w:space="0" w:color="auto"/>
            </w:tcBorders>
            <w:shd w:val="clear" w:color="auto" w:fill="auto"/>
            <w:vAlign w:val="bottom"/>
            <w:hideMark/>
          </w:tcPr>
          <w:p w14:paraId="2A71641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5B19C1F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BUYER name to be used for Requisition</w:t>
            </w:r>
          </w:p>
        </w:tc>
      </w:tr>
      <w:tr w:rsidR="00CF21A8" w:rsidRPr="00033D7C" w14:paraId="51C2BD34" w14:textId="77777777" w:rsidTr="00A8739C">
        <w:trPr>
          <w:trHeight w:val="255"/>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566F95E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SHIP_TO_LOCATION</w:t>
            </w:r>
          </w:p>
        </w:tc>
        <w:tc>
          <w:tcPr>
            <w:tcW w:w="1170" w:type="dxa"/>
            <w:tcBorders>
              <w:top w:val="nil"/>
              <w:left w:val="nil"/>
              <w:bottom w:val="single" w:sz="4" w:space="0" w:color="auto"/>
              <w:right w:val="single" w:sz="4" w:space="0" w:color="auto"/>
            </w:tcBorders>
            <w:shd w:val="clear" w:color="auto" w:fill="auto"/>
            <w:vAlign w:val="bottom"/>
            <w:hideMark/>
          </w:tcPr>
          <w:p w14:paraId="11D6FFD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nil"/>
              <w:left w:val="nil"/>
              <w:bottom w:val="single" w:sz="4" w:space="0" w:color="auto"/>
              <w:right w:val="single" w:sz="4" w:space="0" w:color="auto"/>
            </w:tcBorders>
            <w:shd w:val="clear" w:color="auto" w:fill="auto"/>
            <w:vAlign w:val="bottom"/>
            <w:hideMark/>
          </w:tcPr>
          <w:p w14:paraId="00226A33"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60</w:t>
            </w:r>
          </w:p>
        </w:tc>
        <w:tc>
          <w:tcPr>
            <w:tcW w:w="990" w:type="dxa"/>
            <w:tcBorders>
              <w:top w:val="nil"/>
              <w:left w:val="nil"/>
              <w:bottom w:val="single" w:sz="4" w:space="0" w:color="auto"/>
              <w:right w:val="single" w:sz="4" w:space="0" w:color="auto"/>
            </w:tcBorders>
            <w:shd w:val="clear" w:color="auto" w:fill="auto"/>
            <w:vAlign w:val="bottom"/>
            <w:hideMark/>
          </w:tcPr>
          <w:p w14:paraId="4350E0B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10CADE6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LOCATION name for the Warehouse</w:t>
            </w:r>
          </w:p>
        </w:tc>
      </w:tr>
      <w:tr w:rsidR="00CF21A8" w:rsidRPr="00033D7C" w14:paraId="45669E83" w14:textId="77777777" w:rsidTr="00A8739C">
        <w:trPr>
          <w:trHeight w:val="510"/>
        </w:trPr>
        <w:tc>
          <w:tcPr>
            <w:tcW w:w="1696" w:type="dxa"/>
            <w:tcBorders>
              <w:top w:val="nil"/>
              <w:left w:val="single" w:sz="4" w:space="0" w:color="auto"/>
              <w:bottom w:val="single" w:sz="4" w:space="0" w:color="auto"/>
              <w:right w:val="single" w:sz="4" w:space="0" w:color="auto"/>
            </w:tcBorders>
            <w:shd w:val="clear" w:color="auto" w:fill="auto"/>
            <w:vAlign w:val="bottom"/>
            <w:hideMark/>
          </w:tcPr>
          <w:p w14:paraId="36E15F0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REQ_LINE_ID</w:t>
            </w:r>
          </w:p>
        </w:tc>
        <w:tc>
          <w:tcPr>
            <w:tcW w:w="1170" w:type="dxa"/>
            <w:tcBorders>
              <w:top w:val="nil"/>
              <w:left w:val="nil"/>
              <w:bottom w:val="single" w:sz="4" w:space="0" w:color="auto"/>
              <w:right w:val="single" w:sz="4" w:space="0" w:color="auto"/>
            </w:tcBorders>
            <w:shd w:val="clear" w:color="auto" w:fill="auto"/>
            <w:vAlign w:val="bottom"/>
            <w:hideMark/>
          </w:tcPr>
          <w:p w14:paraId="7F07D2B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nil"/>
              <w:left w:val="nil"/>
              <w:bottom w:val="single" w:sz="4" w:space="0" w:color="auto"/>
              <w:right w:val="single" w:sz="4" w:space="0" w:color="auto"/>
            </w:tcBorders>
            <w:shd w:val="clear" w:color="auto" w:fill="auto"/>
            <w:vAlign w:val="bottom"/>
            <w:hideMark/>
          </w:tcPr>
          <w:p w14:paraId="6A2C3070"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nil"/>
              <w:left w:val="nil"/>
              <w:bottom w:val="single" w:sz="4" w:space="0" w:color="auto"/>
              <w:right w:val="single" w:sz="4" w:space="0" w:color="auto"/>
            </w:tcBorders>
            <w:shd w:val="clear" w:color="auto" w:fill="auto"/>
            <w:vAlign w:val="bottom"/>
            <w:hideMark/>
          </w:tcPr>
          <w:p w14:paraId="3C4B371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nil"/>
              <w:left w:val="nil"/>
              <w:bottom w:val="single" w:sz="4" w:space="0" w:color="auto"/>
              <w:right w:val="single" w:sz="4" w:space="0" w:color="auto"/>
            </w:tcBorders>
            <w:shd w:val="clear" w:color="auto" w:fill="auto"/>
            <w:vAlign w:val="bottom"/>
            <w:hideMark/>
          </w:tcPr>
          <w:p w14:paraId="2C8D579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Requisition Number LINE_ID – To be populated post processing</w:t>
            </w:r>
          </w:p>
        </w:tc>
      </w:tr>
      <w:tr w:rsidR="00CF21A8" w:rsidRPr="00033D7C" w14:paraId="48753473"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DBF33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PO_LINE_LOCATION_ID</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0D4BF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28CA54"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E6D2F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37BDB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Number LINE LOCATION ID – To be populated post processing</w:t>
            </w:r>
          </w:p>
        </w:tc>
      </w:tr>
      <w:tr w:rsidR="00CF21A8" w:rsidRPr="00033D7C" w14:paraId="73A24904"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69F11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SO_LINE_ID</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14:paraId="225242D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48DA0865"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6F80D49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Y</w:t>
            </w:r>
          </w:p>
        </w:tc>
        <w:tc>
          <w:tcPr>
            <w:tcW w:w="4174" w:type="dxa"/>
            <w:tcBorders>
              <w:top w:val="single" w:sz="4" w:space="0" w:color="auto"/>
              <w:left w:val="nil"/>
              <w:bottom w:val="single" w:sz="4" w:space="0" w:color="auto"/>
              <w:right w:val="single" w:sz="4" w:space="0" w:color="auto"/>
            </w:tcBorders>
            <w:shd w:val="clear" w:color="auto" w:fill="auto"/>
            <w:vAlign w:val="bottom"/>
            <w:hideMark/>
          </w:tcPr>
          <w:p w14:paraId="3C67C2A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Sales Order Number LINE_ID – To be populated post processing</w:t>
            </w:r>
          </w:p>
        </w:tc>
      </w:tr>
      <w:tr w:rsidR="00CF21A8" w:rsidRPr="00033D7C" w14:paraId="6FFECB2C"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33D816F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lastRenderedPageBreak/>
              <w:t>PO_NUMBER</w:t>
            </w:r>
          </w:p>
        </w:tc>
        <w:tc>
          <w:tcPr>
            <w:tcW w:w="1170" w:type="dxa"/>
            <w:tcBorders>
              <w:top w:val="single" w:sz="4" w:space="0" w:color="auto"/>
              <w:left w:val="nil"/>
              <w:bottom w:val="single" w:sz="4" w:space="0" w:color="auto"/>
              <w:right w:val="single" w:sz="4" w:space="0" w:color="auto"/>
            </w:tcBorders>
            <w:shd w:val="clear" w:color="auto" w:fill="auto"/>
            <w:vAlign w:val="bottom"/>
          </w:tcPr>
          <w:p w14:paraId="03F4D20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single" w:sz="4" w:space="0" w:color="auto"/>
              <w:left w:val="nil"/>
              <w:bottom w:val="single" w:sz="4" w:space="0" w:color="auto"/>
              <w:right w:val="single" w:sz="4" w:space="0" w:color="auto"/>
            </w:tcBorders>
            <w:shd w:val="clear" w:color="auto" w:fill="auto"/>
            <w:vAlign w:val="bottom"/>
          </w:tcPr>
          <w:p w14:paraId="622A0C0A"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20</w:t>
            </w:r>
          </w:p>
        </w:tc>
        <w:tc>
          <w:tcPr>
            <w:tcW w:w="990" w:type="dxa"/>
            <w:tcBorders>
              <w:top w:val="single" w:sz="4" w:space="0" w:color="auto"/>
              <w:left w:val="nil"/>
              <w:bottom w:val="single" w:sz="4" w:space="0" w:color="auto"/>
              <w:right w:val="single" w:sz="4" w:space="0" w:color="auto"/>
            </w:tcBorders>
            <w:shd w:val="clear" w:color="auto" w:fill="auto"/>
            <w:vAlign w:val="bottom"/>
          </w:tcPr>
          <w:p w14:paraId="021CD00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266446D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Number</w:t>
            </w:r>
          </w:p>
        </w:tc>
      </w:tr>
      <w:tr w:rsidR="00CF21A8" w:rsidRPr="00033D7C" w14:paraId="4300D5C0"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1CC54DC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PO_REL_NUM</w:t>
            </w:r>
          </w:p>
        </w:tc>
        <w:tc>
          <w:tcPr>
            <w:tcW w:w="1170" w:type="dxa"/>
            <w:tcBorders>
              <w:top w:val="single" w:sz="4" w:space="0" w:color="auto"/>
              <w:left w:val="nil"/>
              <w:bottom w:val="single" w:sz="4" w:space="0" w:color="auto"/>
              <w:right w:val="single" w:sz="4" w:space="0" w:color="auto"/>
            </w:tcBorders>
            <w:shd w:val="clear" w:color="auto" w:fill="auto"/>
            <w:vAlign w:val="bottom"/>
          </w:tcPr>
          <w:p w14:paraId="58446E7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single" w:sz="4" w:space="0" w:color="auto"/>
              <w:left w:val="nil"/>
              <w:bottom w:val="single" w:sz="4" w:space="0" w:color="auto"/>
              <w:right w:val="single" w:sz="4" w:space="0" w:color="auto"/>
            </w:tcBorders>
            <w:shd w:val="clear" w:color="auto" w:fill="auto"/>
            <w:vAlign w:val="bottom"/>
          </w:tcPr>
          <w:p w14:paraId="544F3335"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single" w:sz="4" w:space="0" w:color="auto"/>
              <w:left w:val="nil"/>
              <w:bottom w:val="single" w:sz="4" w:space="0" w:color="auto"/>
              <w:right w:val="single" w:sz="4" w:space="0" w:color="auto"/>
            </w:tcBorders>
            <w:shd w:val="clear" w:color="auto" w:fill="auto"/>
            <w:vAlign w:val="bottom"/>
          </w:tcPr>
          <w:p w14:paraId="7D6C5FE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41A71C9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Release Number</w:t>
            </w:r>
          </w:p>
        </w:tc>
      </w:tr>
      <w:tr w:rsidR="00CF21A8" w:rsidRPr="00033D7C" w14:paraId="1FB83080"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1214FB1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PO_LINE_NUM</w:t>
            </w:r>
          </w:p>
        </w:tc>
        <w:tc>
          <w:tcPr>
            <w:tcW w:w="1170" w:type="dxa"/>
            <w:tcBorders>
              <w:top w:val="single" w:sz="4" w:space="0" w:color="auto"/>
              <w:left w:val="nil"/>
              <w:bottom w:val="single" w:sz="4" w:space="0" w:color="auto"/>
              <w:right w:val="single" w:sz="4" w:space="0" w:color="auto"/>
            </w:tcBorders>
            <w:shd w:val="clear" w:color="auto" w:fill="auto"/>
            <w:vAlign w:val="bottom"/>
          </w:tcPr>
          <w:p w14:paraId="49F29BF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single" w:sz="4" w:space="0" w:color="auto"/>
              <w:left w:val="nil"/>
              <w:bottom w:val="single" w:sz="4" w:space="0" w:color="auto"/>
              <w:right w:val="single" w:sz="4" w:space="0" w:color="auto"/>
            </w:tcBorders>
            <w:shd w:val="clear" w:color="auto" w:fill="auto"/>
            <w:vAlign w:val="bottom"/>
          </w:tcPr>
          <w:p w14:paraId="7B564C69"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single" w:sz="4" w:space="0" w:color="auto"/>
              <w:left w:val="nil"/>
              <w:bottom w:val="single" w:sz="4" w:space="0" w:color="auto"/>
              <w:right w:val="single" w:sz="4" w:space="0" w:color="auto"/>
            </w:tcBorders>
            <w:shd w:val="clear" w:color="auto" w:fill="auto"/>
            <w:vAlign w:val="bottom"/>
          </w:tcPr>
          <w:p w14:paraId="38BE57C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7939211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Line Number</w:t>
            </w:r>
          </w:p>
        </w:tc>
      </w:tr>
      <w:tr w:rsidR="00CF21A8" w:rsidRPr="00033D7C" w14:paraId="55CFD0E5"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782965C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PO_SHIPMENT_NUM</w:t>
            </w:r>
          </w:p>
        </w:tc>
        <w:tc>
          <w:tcPr>
            <w:tcW w:w="1170" w:type="dxa"/>
            <w:tcBorders>
              <w:top w:val="single" w:sz="4" w:space="0" w:color="auto"/>
              <w:left w:val="nil"/>
              <w:bottom w:val="single" w:sz="4" w:space="0" w:color="auto"/>
              <w:right w:val="single" w:sz="4" w:space="0" w:color="auto"/>
            </w:tcBorders>
            <w:shd w:val="clear" w:color="auto" w:fill="auto"/>
            <w:vAlign w:val="bottom"/>
          </w:tcPr>
          <w:p w14:paraId="6731935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single" w:sz="4" w:space="0" w:color="auto"/>
              <w:left w:val="nil"/>
              <w:bottom w:val="single" w:sz="4" w:space="0" w:color="auto"/>
              <w:right w:val="single" w:sz="4" w:space="0" w:color="auto"/>
            </w:tcBorders>
            <w:shd w:val="clear" w:color="auto" w:fill="auto"/>
            <w:vAlign w:val="bottom"/>
          </w:tcPr>
          <w:p w14:paraId="73EEAF72"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single" w:sz="4" w:space="0" w:color="auto"/>
              <w:left w:val="nil"/>
              <w:bottom w:val="single" w:sz="4" w:space="0" w:color="auto"/>
              <w:right w:val="single" w:sz="4" w:space="0" w:color="auto"/>
            </w:tcBorders>
            <w:shd w:val="clear" w:color="auto" w:fill="auto"/>
            <w:vAlign w:val="bottom"/>
          </w:tcPr>
          <w:p w14:paraId="26CD9AC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38B6BF2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Shipment Number</w:t>
            </w:r>
          </w:p>
        </w:tc>
      </w:tr>
      <w:tr w:rsidR="00CF21A8" w:rsidRPr="00033D7C" w14:paraId="05D8D2EF"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208DD4F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PO_REV_NUM</w:t>
            </w:r>
          </w:p>
        </w:tc>
        <w:tc>
          <w:tcPr>
            <w:tcW w:w="1170" w:type="dxa"/>
            <w:tcBorders>
              <w:top w:val="single" w:sz="4" w:space="0" w:color="auto"/>
              <w:left w:val="nil"/>
              <w:bottom w:val="single" w:sz="4" w:space="0" w:color="auto"/>
              <w:right w:val="single" w:sz="4" w:space="0" w:color="auto"/>
            </w:tcBorders>
            <w:shd w:val="clear" w:color="auto" w:fill="auto"/>
            <w:vAlign w:val="bottom"/>
          </w:tcPr>
          <w:p w14:paraId="7C2F86D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NUMBER</w:t>
            </w:r>
          </w:p>
        </w:tc>
        <w:tc>
          <w:tcPr>
            <w:tcW w:w="900" w:type="dxa"/>
            <w:tcBorders>
              <w:top w:val="single" w:sz="4" w:space="0" w:color="auto"/>
              <w:left w:val="nil"/>
              <w:bottom w:val="single" w:sz="4" w:space="0" w:color="auto"/>
              <w:right w:val="single" w:sz="4" w:space="0" w:color="auto"/>
            </w:tcBorders>
            <w:shd w:val="clear" w:color="auto" w:fill="auto"/>
            <w:vAlign w:val="bottom"/>
          </w:tcPr>
          <w:p w14:paraId="46546C53"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NA</w:t>
            </w:r>
          </w:p>
        </w:tc>
        <w:tc>
          <w:tcPr>
            <w:tcW w:w="990" w:type="dxa"/>
            <w:tcBorders>
              <w:top w:val="single" w:sz="4" w:space="0" w:color="auto"/>
              <w:left w:val="nil"/>
              <w:bottom w:val="single" w:sz="4" w:space="0" w:color="auto"/>
              <w:right w:val="single" w:sz="4" w:space="0" w:color="auto"/>
            </w:tcBorders>
            <w:shd w:val="clear" w:color="auto" w:fill="auto"/>
            <w:vAlign w:val="bottom"/>
          </w:tcPr>
          <w:p w14:paraId="2FCC88F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54B02DC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Revision number</w:t>
            </w:r>
          </w:p>
        </w:tc>
      </w:tr>
      <w:tr w:rsidR="00CF21A8" w:rsidRPr="00033D7C" w14:paraId="348B4115"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6A20D1A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PO_DOCUMENT_TYPE</w:t>
            </w:r>
          </w:p>
        </w:tc>
        <w:tc>
          <w:tcPr>
            <w:tcW w:w="1170" w:type="dxa"/>
            <w:tcBorders>
              <w:top w:val="single" w:sz="4" w:space="0" w:color="auto"/>
              <w:left w:val="nil"/>
              <w:bottom w:val="single" w:sz="4" w:space="0" w:color="auto"/>
              <w:right w:val="single" w:sz="4" w:space="0" w:color="auto"/>
            </w:tcBorders>
            <w:shd w:val="clear" w:color="auto" w:fill="auto"/>
            <w:vAlign w:val="bottom"/>
          </w:tcPr>
          <w:p w14:paraId="08188BD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single" w:sz="4" w:space="0" w:color="auto"/>
              <w:left w:val="nil"/>
              <w:bottom w:val="single" w:sz="4" w:space="0" w:color="auto"/>
              <w:right w:val="single" w:sz="4" w:space="0" w:color="auto"/>
            </w:tcBorders>
            <w:shd w:val="clear" w:color="auto" w:fill="auto"/>
            <w:vAlign w:val="bottom"/>
          </w:tcPr>
          <w:p w14:paraId="30B8FD69"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25</w:t>
            </w:r>
          </w:p>
        </w:tc>
        <w:tc>
          <w:tcPr>
            <w:tcW w:w="990" w:type="dxa"/>
            <w:tcBorders>
              <w:top w:val="single" w:sz="4" w:space="0" w:color="auto"/>
              <w:left w:val="nil"/>
              <w:bottom w:val="single" w:sz="4" w:space="0" w:color="auto"/>
              <w:right w:val="single" w:sz="4" w:space="0" w:color="auto"/>
            </w:tcBorders>
            <w:shd w:val="clear" w:color="auto" w:fill="auto"/>
            <w:vAlign w:val="bottom"/>
          </w:tcPr>
          <w:p w14:paraId="43DE843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4A83922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Purchase Order Type</w:t>
            </w:r>
          </w:p>
        </w:tc>
      </w:tr>
      <w:tr w:rsidR="00CF21A8" w:rsidRPr="00033D7C" w14:paraId="2B2016C2" w14:textId="77777777" w:rsidTr="00A8739C">
        <w:trPr>
          <w:trHeight w:val="510"/>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14:paraId="5D4C84B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OPERATING_UNIT</w:t>
            </w:r>
          </w:p>
        </w:tc>
        <w:tc>
          <w:tcPr>
            <w:tcW w:w="1170" w:type="dxa"/>
            <w:tcBorders>
              <w:top w:val="single" w:sz="4" w:space="0" w:color="auto"/>
              <w:left w:val="nil"/>
              <w:bottom w:val="single" w:sz="4" w:space="0" w:color="auto"/>
              <w:right w:val="single" w:sz="4" w:space="0" w:color="auto"/>
            </w:tcBorders>
            <w:shd w:val="clear" w:color="auto" w:fill="auto"/>
            <w:vAlign w:val="bottom"/>
          </w:tcPr>
          <w:p w14:paraId="5B8C424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VARCHAR2</w:t>
            </w:r>
          </w:p>
        </w:tc>
        <w:tc>
          <w:tcPr>
            <w:tcW w:w="900" w:type="dxa"/>
            <w:tcBorders>
              <w:top w:val="single" w:sz="4" w:space="0" w:color="auto"/>
              <w:left w:val="nil"/>
              <w:bottom w:val="single" w:sz="4" w:space="0" w:color="auto"/>
              <w:right w:val="single" w:sz="4" w:space="0" w:color="auto"/>
            </w:tcBorders>
            <w:shd w:val="clear" w:color="auto" w:fill="auto"/>
            <w:vAlign w:val="bottom"/>
          </w:tcPr>
          <w:p w14:paraId="2ED6DFC1" w14:textId="77777777" w:rsidR="00CF21A8" w:rsidRPr="00033D7C" w:rsidRDefault="00CF21A8" w:rsidP="00A8739C">
            <w:pPr>
              <w:jc w:val="right"/>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240</w:t>
            </w:r>
          </w:p>
        </w:tc>
        <w:tc>
          <w:tcPr>
            <w:tcW w:w="990" w:type="dxa"/>
            <w:tcBorders>
              <w:top w:val="single" w:sz="4" w:space="0" w:color="auto"/>
              <w:left w:val="nil"/>
              <w:bottom w:val="single" w:sz="4" w:space="0" w:color="auto"/>
              <w:right w:val="single" w:sz="4" w:space="0" w:color="auto"/>
            </w:tcBorders>
            <w:shd w:val="clear" w:color="auto" w:fill="auto"/>
            <w:vAlign w:val="bottom"/>
          </w:tcPr>
          <w:p w14:paraId="0452B9A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Y</w:t>
            </w:r>
          </w:p>
        </w:tc>
        <w:tc>
          <w:tcPr>
            <w:tcW w:w="4174" w:type="dxa"/>
            <w:tcBorders>
              <w:top w:val="single" w:sz="4" w:space="0" w:color="auto"/>
              <w:left w:val="nil"/>
              <w:bottom w:val="single" w:sz="4" w:space="0" w:color="auto"/>
              <w:right w:val="single" w:sz="4" w:space="0" w:color="auto"/>
            </w:tcBorders>
            <w:shd w:val="clear" w:color="auto" w:fill="auto"/>
            <w:vAlign w:val="bottom"/>
          </w:tcPr>
          <w:p w14:paraId="74A9A4B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Operating Unit Name</w:t>
            </w:r>
          </w:p>
        </w:tc>
      </w:tr>
    </w:tbl>
    <w:p w14:paraId="0915DF14" w14:textId="77777777" w:rsidR="00CF21A8" w:rsidRPr="00033D7C" w:rsidRDefault="00CF21A8" w:rsidP="00CF21A8">
      <w:pPr>
        <w:pStyle w:val="Header"/>
        <w:tabs>
          <w:tab w:val="clear" w:pos="4320"/>
          <w:tab w:val="clear" w:pos="8640"/>
        </w:tabs>
        <w:ind w:hanging="504"/>
        <w:rPr>
          <w:rFonts w:ascii="GE Inspira" w:hAnsi="GE Inspira" w:cs="Arial"/>
          <w:sz w:val="20"/>
        </w:rPr>
      </w:pPr>
      <w:r w:rsidRPr="00033D7C">
        <w:rPr>
          <w:rFonts w:ascii="GE Inspira" w:hAnsi="GE Inspira" w:cs="Arial"/>
          <w:sz w:val="20"/>
        </w:rPr>
        <w:tab/>
      </w:r>
    </w:p>
    <w:p w14:paraId="271BCA80" w14:textId="77777777" w:rsidR="00CF21A8" w:rsidRDefault="00CF21A8" w:rsidP="00CF21A8">
      <w:pPr>
        <w:pStyle w:val="Header"/>
        <w:tabs>
          <w:tab w:val="clear" w:pos="4320"/>
          <w:tab w:val="clear" w:pos="8640"/>
          <w:tab w:val="left" w:pos="2415"/>
        </w:tabs>
        <w:ind w:hanging="504"/>
        <w:rPr>
          <w:rFonts w:ascii="GE Inspira" w:hAnsi="GE Inspira" w:cs="Arial"/>
          <w:sz w:val="20"/>
        </w:rPr>
      </w:pPr>
      <w:r w:rsidRPr="00033D7C">
        <w:rPr>
          <w:rFonts w:ascii="GE Inspira" w:hAnsi="GE Inspira" w:cs="Arial"/>
          <w:sz w:val="20"/>
        </w:rPr>
        <w:tab/>
      </w:r>
      <w:r w:rsidRPr="00033D7C">
        <w:rPr>
          <w:rFonts w:ascii="GE Inspira" w:hAnsi="GE Inspira" w:cs="Arial"/>
          <w:sz w:val="20"/>
        </w:rPr>
        <w:tab/>
      </w:r>
    </w:p>
    <w:p w14:paraId="703447DF" w14:textId="77777777" w:rsidR="007E67C2" w:rsidRDefault="007E67C2" w:rsidP="00CF21A8">
      <w:pPr>
        <w:pStyle w:val="Header"/>
        <w:tabs>
          <w:tab w:val="clear" w:pos="4320"/>
          <w:tab w:val="clear" w:pos="8640"/>
          <w:tab w:val="left" w:pos="2415"/>
        </w:tabs>
        <w:ind w:hanging="504"/>
        <w:rPr>
          <w:rFonts w:ascii="GE Inspira" w:hAnsi="GE Inspira" w:cs="Arial"/>
          <w:sz w:val="20"/>
        </w:rPr>
      </w:pPr>
    </w:p>
    <w:p w14:paraId="20B618C5" w14:textId="77777777" w:rsidR="007E67C2" w:rsidRPr="00033D7C" w:rsidRDefault="007E67C2" w:rsidP="00CF21A8">
      <w:pPr>
        <w:pStyle w:val="Header"/>
        <w:tabs>
          <w:tab w:val="clear" w:pos="4320"/>
          <w:tab w:val="clear" w:pos="8640"/>
          <w:tab w:val="left" w:pos="2415"/>
        </w:tabs>
        <w:ind w:hanging="504"/>
        <w:rPr>
          <w:rFonts w:ascii="GE Inspira" w:hAnsi="GE Inspira" w:cs="Arial"/>
          <w:sz w:val="20"/>
        </w:rPr>
      </w:pPr>
    </w:p>
    <w:p w14:paraId="04E100A2" w14:textId="77777777" w:rsidR="00CF21A8" w:rsidRPr="00033D7C" w:rsidRDefault="00CF21A8" w:rsidP="00CF21A8">
      <w:pPr>
        <w:pStyle w:val="Header"/>
        <w:tabs>
          <w:tab w:val="clear" w:pos="4320"/>
          <w:tab w:val="clear" w:pos="8640"/>
          <w:tab w:val="left" w:pos="2415"/>
        </w:tabs>
        <w:ind w:hanging="504"/>
        <w:rPr>
          <w:rFonts w:ascii="GE Inspira" w:hAnsi="GE Inspira" w:cs="Arial"/>
          <w:sz w:val="20"/>
        </w:rPr>
      </w:pPr>
    </w:p>
    <w:p w14:paraId="46E1E9C5" w14:textId="77777777" w:rsidR="00CF21A8" w:rsidRPr="00033D7C" w:rsidRDefault="00CF21A8" w:rsidP="00CF21A8">
      <w:pPr>
        <w:pStyle w:val="Header"/>
        <w:tabs>
          <w:tab w:val="clear" w:pos="4320"/>
          <w:tab w:val="clear" w:pos="8640"/>
        </w:tabs>
        <w:ind w:hanging="504"/>
        <w:rPr>
          <w:rFonts w:ascii="GE Inspira" w:hAnsi="GE Inspira" w:cs="Arial"/>
          <w:sz w:val="20"/>
        </w:rPr>
      </w:pPr>
    </w:p>
    <w:p w14:paraId="63D1F6C4"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22" w:name="_Toc494102675"/>
      <w:r w:rsidRPr="00033D7C">
        <w:rPr>
          <w:rFonts w:ascii="GE Inspira" w:hAnsi="GE Inspira" w:cs="Arial"/>
        </w:rPr>
        <w:t>Process Flow</w:t>
      </w:r>
      <w:bookmarkEnd w:id="22"/>
    </w:p>
    <w:p w14:paraId="08F4B2FE" w14:textId="77777777" w:rsidR="00CF21A8" w:rsidRPr="00033D7C" w:rsidRDefault="00CF21A8" w:rsidP="00CF21A8">
      <w:pPr>
        <w:rPr>
          <w:rFonts w:ascii="GE Inspira" w:hAnsi="GE Inspira"/>
          <w:lang w:eastAsia="en-US"/>
        </w:rPr>
      </w:pP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7020"/>
      </w:tblGrid>
      <w:tr w:rsidR="00CF21A8" w:rsidRPr="00033D7C" w14:paraId="6936A272" w14:textId="77777777" w:rsidTr="00A8739C">
        <w:trPr>
          <w:cantSplit/>
          <w:trHeight w:val="278"/>
          <w:tblHeader/>
        </w:trPr>
        <w:tc>
          <w:tcPr>
            <w:tcW w:w="1620" w:type="dxa"/>
            <w:shd w:val="pct25" w:color="auto" w:fill="FFFFFF"/>
            <w:vAlign w:val="center"/>
          </w:tcPr>
          <w:p w14:paraId="2E83826E"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7020" w:type="dxa"/>
            <w:shd w:val="pct25" w:color="auto" w:fill="FFFFFF"/>
            <w:vAlign w:val="center"/>
          </w:tcPr>
          <w:p w14:paraId="062F8CBB"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5861B202" w14:textId="77777777" w:rsidTr="00A8739C">
        <w:trPr>
          <w:cantSplit/>
          <w:trHeight w:val="530"/>
        </w:trPr>
        <w:tc>
          <w:tcPr>
            <w:tcW w:w="1620" w:type="dxa"/>
            <w:vAlign w:val="center"/>
          </w:tcPr>
          <w:p w14:paraId="7002D850"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9.1.5.1</w:t>
            </w:r>
          </w:p>
        </w:tc>
        <w:tc>
          <w:tcPr>
            <w:tcW w:w="7020" w:type="dxa"/>
            <w:vAlign w:val="center"/>
          </w:tcPr>
          <w:p w14:paraId="38315A4B" w14:textId="77777777" w:rsidR="00CF21A8" w:rsidRPr="00033D7C" w:rsidRDefault="00CF21A8" w:rsidP="00A8739C">
            <w:pPr>
              <w:pStyle w:val="heading2text"/>
              <w:ind w:left="0"/>
              <w:rPr>
                <w:rFonts w:ascii="GE Inspira" w:hAnsi="GE Inspira"/>
                <w:sz w:val="20"/>
              </w:rPr>
            </w:pPr>
            <w:r w:rsidRPr="00033D7C">
              <w:rPr>
                <w:rFonts w:ascii="GE Inspira" w:eastAsia="Batang" w:hAnsi="GE Inspira" w:cs="Arial"/>
                <w:bCs/>
                <w:iCs/>
                <w:sz w:val="20"/>
                <w:szCs w:val="22"/>
                <w:lang w:eastAsia="ko-KR"/>
              </w:rPr>
              <w:t>Update the SPM inbound table GEHC</w:t>
            </w:r>
            <w:r w:rsidRPr="00033D7C">
              <w:rPr>
                <w:rFonts w:ascii="GE Inspira" w:hAnsi="GE Inspira"/>
                <w:color w:val="000000"/>
                <w:sz w:val="20"/>
                <w:lang w:val="en-IN" w:eastAsia="en-IN"/>
              </w:rPr>
              <w:t xml:space="preserve">_SVC_PLN_SPM_STG with document details and the status flag. </w:t>
            </w:r>
          </w:p>
        </w:tc>
      </w:tr>
      <w:tr w:rsidR="00CF21A8" w:rsidRPr="00033D7C" w14:paraId="644E3602" w14:textId="77777777" w:rsidTr="00A8739C">
        <w:trPr>
          <w:cantSplit/>
          <w:trHeight w:val="530"/>
        </w:trPr>
        <w:tc>
          <w:tcPr>
            <w:tcW w:w="1620" w:type="dxa"/>
            <w:vAlign w:val="center"/>
          </w:tcPr>
          <w:p w14:paraId="36F6CA7F"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9.1.5.2</w:t>
            </w:r>
          </w:p>
        </w:tc>
        <w:tc>
          <w:tcPr>
            <w:tcW w:w="7020" w:type="dxa"/>
            <w:vAlign w:val="center"/>
          </w:tcPr>
          <w:p w14:paraId="34C346D3" w14:textId="77777777" w:rsidR="00CF21A8" w:rsidRPr="00033D7C" w:rsidRDefault="00CF21A8" w:rsidP="00A8739C">
            <w:pPr>
              <w:jc w:val="both"/>
              <w:rPr>
                <w:rFonts w:ascii="GE Inspira" w:hAnsi="GE Inspira" w:cs="Arial"/>
                <w:bCs/>
                <w:sz w:val="20"/>
              </w:rPr>
            </w:pPr>
            <w:r w:rsidRPr="00033D7C">
              <w:rPr>
                <w:rFonts w:ascii="GE Inspira" w:hAnsi="GE Inspira" w:cs="Arial"/>
                <w:bCs/>
                <w:sz w:val="20"/>
              </w:rPr>
              <w:t xml:space="preserve">Update process_flag as ‘E’ and error message as ‘Recommendation did not process by end of the day’ for all records in </w:t>
            </w:r>
            <w:r w:rsidRPr="00033D7C">
              <w:rPr>
                <w:rFonts w:ascii="GE Inspira" w:hAnsi="GE Inspira"/>
                <w:color w:val="000000"/>
                <w:sz w:val="20"/>
                <w:lang w:val="en-IN" w:eastAsia="en-IN"/>
              </w:rPr>
              <w:t xml:space="preserve">GEHC_SVC_PLN_SPM_STG table </w:t>
            </w:r>
            <w:r w:rsidRPr="00033D7C">
              <w:rPr>
                <w:rFonts w:ascii="GE Inspira" w:hAnsi="GE Inspira" w:cs="Arial"/>
                <w:bCs/>
                <w:sz w:val="20"/>
              </w:rPr>
              <w:t>where creation date is today’s date and process flag is not in ‘E’ or ‘S’.</w:t>
            </w:r>
          </w:p>
          <w:p w14:paraId="4280DA94" w14:textId="77777777" w:rsidR="00CF21A8" w:rsidRPr="00033D7C" w:rsidRDefault="00CF21A8" w:rsidP="00A8739C">
            <w:pPr>
              <w:pStyle w:val="heading2text"/>
              <w:ind w:left="0"/>
              <w:rPr>
                <w:rFonts w:ascii="GE Inspira" w:eastAsia="Batang" w:hAnsi="GE Inspira" w:cs="Arial"/>
                <w:bCs/>
                <w:iCs/>
                <w:sz w:val="20"/>
                <w:szCs w:val="22"/>
                <w:lang w:eastAsia="ko-KR"/>
              </w:rPr>
            </w:pPr>
          </w:p>
        </w:tc>
      </w:tr>
      <w:tr w:rsidR="00CF21A8" w:rsidRPr="00033D7C" w14:paraId="092769E6" w14:textId="77777777" w:rsidTr="00A8739C">
        <w:trPr>
          <w:cantSplit/>
          <w:trHeight w:val="530"/>
        </w:trPr>
        <w:tc>
          <w:tcPr>
            <w:tcW w:w="1620" w:type="dxa"/>
            <w:vAlign w:val="center"/>
          </w:tcPr>
          <w:p w14:paraId="277AC731"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9.1.5.3</w:t>
            </w:r>
          </w:p>
        </w:tc>
        <w:tc>
          <w:tcPr>
            <w:tcW w:w="7020" w:type="dxa"/>
            <w:vAlign w:val="center"/>
          </w:tcPr>
          <w:p w14:paraId="2C385BD3"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hAnsi="GE Inspira" w:cs="GE Inspira"/>
                <w:bCs/>
                <w:iCs/>
                <w:sz w:val="20"/>
                <w:szCs w:val="22"/>
              </w:rPr>
              <w:t xml:space="preserve">Extracts records from </w:t>
            </w:r>
            <w:r w:rsidRPr="00033D7C">
              <w:rPr>
                <w:rFonts w:ascii="GE Inspira" w:hAnsi="GE Inspira"/>
                <w:color w:val="000000"/>
                <w:sz w:val="20"/>
                <w:lang w:val="en-IN" w:eastAsia="en-IN"/>
              </w:rPr>
              <w:t xml:space="preserve">GEHC_SVC_PLN_SPM_STG based on the last extract start time. </w:t>
            </w:r>
          </w:p>
        </w:tc>
      </w:tr>
    </w:tbl>
    <w:p w14:paraId="48165187" w14:textId="77777777" w:rsidR="00CF21A8" w:rsidRPr="00033D7C" w:rsidRDefault="00CF21A8" w:rsidP="00CF21A8">
      <w:pPr>
        <w:ind w:left="1224" w:hanging="504"/>
        <w:rPr>
          <w:rFonts w:ascii="GE Inspira" w:hAnsi="GE Inspira" w:cs="Arial"/>
          <w:iCs/>
          <w:sz w:val="20"/>
        </w:rPr>
      </w:pPr>
    </w:p>
    <w:p w14:paraId="1B4291FE"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23" w:name="_Toc494102676"/>
      <w:r w:rsidRPr="00033D7C">
        <w:rPr>
          <w:rFonts w:ascii="GE Inspira" w:hAnsi="GE Inspira" w:cs="Arial"/>
        </w:rPr>
        <w:t>Business Rules</w:t>
      </w:r>
      <w:bookmarkEnd w:id="23"/>
    </w:p>
    <w:p w14:paraId="63E790F7" w14:textId="77777777" w:rsidR="00CF21A8" w:rsidRPr="00033D7C" w:rsidRDefault="00CF21A8" w:rsidP="00CF21A8">
      <w:pPr>
        <w:rPr>
          <w:rFonts w:ascii="GE Inspira" w:hAnsi="GE Inspira"/>
          <w:lang w:eastAsia="en-US"/>
        </w:rPr>
      </w:pPr>
    </w:p>
    <w:tbl>
      <w:tblPr>
        <w:tblW w:w="8650" w:type="dxa"/>
        <w:tblInd w:w="823" w:type="dxa"/>
        <w:tblLayout w:type="fixed"/>
        <w:tblLook w:val="0000" w:firstRow="0" w:lastRow="0" w:firstColumn="0" w:lastColumn="0" w:noHBand="0" w:noVBand="0"/>
      </w:tblPr>
      <w:tblGrid>
        <w:gridCol w:w="1620"/>
        <w:gridCol w:w="1980"/>
        <w:gridCol w:w="5050"/>
      </w:tblGrid>
      <w:tr w:rsidR="00CF21A8" w:rsidRPr="00033D7C" w14:paraId="68CE5C1D" w14:textId="77777777" w:rsidTr="00A8739C">
        <w:trPr>
          <w:tblHeader/>
        </w:trPr>
        <w:tc>
          <w:tcPr>
            <w:tcW w:w="1620" w:type="dxa"/>
            <w:tcBorders>
              <w:top w:val="single" w:sz="4" w:space="0" w:color="000000"/>
              <w:left w:val="single" w:sz="4" w:space="0" w:color="000000"/>
              <w:bottom w:val="single" w:sz="4" w:space="0" w:color="000000"/>
            </w:tcBorders>
            <w:shd w:val="clear" w:color="auto" w:fill="BFBFBF"/>
          </w:tcPr>
          <w:p w14:paraId="45B14FD0"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1980" w:type="dxa"/>
            <w:tcBorders>
              <w:top w:val="single" w:sz="4" w:space="0" w:color="000000"/>
              <w:left w:val="single" w:sz="4" w:space="0" w:color="000000"/>
              <w:bottom w:val="single" w:sz="4" w:space="0" w:color="000000"/>
            </w:tcBorders>
            <w:shd w:val="clear" w:color="auto" w:fill="BFBFBF"/>
          </w:tcPr>
          <w:p w14:paraId="3E4FB09C"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5050" w:type="dxa"/>
            <w:tcBorders>
              <w:top w:val="single" w:sz="4" w:space="0" w:color="000000"/>
              <w:left w:val="single" w:sz="4" w:space="0" w:color="000000"/>
              <w:bottom w:val="single" w:sz="4" w:space="0" w:color="000000"/>
              <w:right w:val="single" w:sz="4" w:space="0" w:color="000000"/>
            </w:tcBorders>
            <w:shd w:val="clear" w:color="auto" w:fill="BFBFBF"/>
          </w:tcPr>
          <w:p w14:paraId="1237268B" w14:textId="77777777" w:rsidR="00CF21A8" w:rsidRPr="00033D7C" w:rsidRDefault="00CF21A8" w:rsidP="00A8739C">
            <w:pPr>
              <w:pStyle w:val="BodyText"/>
              <w:rPr>
                <w:rFonts w:ascii="GE Inspira" w:hAnsi="GE Inspira"/>
                <w:sz w:val="20"/>
              </w:rPr>
            </w:pPr>
            <w:r w:rsidRPr="00033D7C">
              <w:rPr>
                <w:rFonts w:ascii="GE Inspira" w:hAnsi="GE Inspira" w:cs="Arial"/>
                <w:b/>
                <w:sz w:val="20"/>
                <w:szCs w:val="22"/>
              </w:rPr>
              <w:t>Rule</w:t>
            </w:r>
          </w:p>
        </w:tc>
      </w:tr>
      <w:tr w:rsidR="00CF21A8" w:rsidRPr="00033D7C" w14:paraId="48AB8972" w14:textId="77777777" w:rsidTr="00A8739C">
        <w:tc>
          <w:tcPr>
            <w:tcW w:w="1620" w:type="dxa"/>
            <w:tcBorders>
              <w:top w:val="single" w:sz="4" w:space="0" w:color="000000"/>
              <w:left w:val="single" w:sz="4" w:space="0" w:color="000000"/>
              <w:bottom w:val="single" w:sz="4" w:space="0" w:color="000000"/>
            </w:tcBorders>
            <w:shd w:val="clear" w:color="auto" w:fill="auto"/>
          </w:tcPr>
          <w:p w14:paraId="4FB0B886"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9.1.6.1</w:t>
            </w:r>
          </w:p>
        </w:tc>
        <w:tc>
          <w:tcPr>
            <w:tcW w:w="1980" w:type="dxa"/>
            <w:tcBorders>
              <w:top w:val="single" w:sz="4" w:space="0" w:color="000000"/>
              <w:left w:val="single" w:sz="4" w:space="0" w:color="000000"/>
              <w:bottom w:val="single" w:sz="4" w:space="0" w:color="000000"/>
            </w:tcBorders>
            <w:shd w:val="clear" w:color="auto" w:fill="auto"/>
          </w:tcPr>
          <w:p w14:paraId="49A3CD69"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Population</w:t>
            </w:r>
          </w:p>
        </w:tc>
        <w:tc>
          <w:tcPr>
            <w:tcW w:w="5050" w:type="dxa"/>
            <w:tcBorders>
              <w:top w:val="single" w:sz="4" w:space="0" w:color="000000"/>
              <w:left w:val="single" w:sz="4" w:space="0" w:color="000000"/>
              <w:bottom w:val="single" w:sz="4" w:space="0" w:color="000000"/>
              <w:right w:val="single" w:sz="4" w:space="0" w:color="000000"/>
            </w:tcBorders>
            <w:shd w:val="clear" w:color="auto" w:fill="auto"/>
          </w:tcPr>
          <w:p w14:paraId="2C0C2218"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6884AA3D"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4483D6DA"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DAILY_SPM_FEEDBACK</w:t>
            </w:r>
          </w:p>
          <w:p w14:paraId="10D64A3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07EA7588"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0EAED2D4" w14:textId="77777777" w:rsidTr="00A8739C">
        <w:tc>
          <w:tcPr>
            <w:tcW w:w="1620" w:type="dxa"/>
            <w:tcBorders>
              <w:top w:val="single" w:sz="4" w:space="0" w:color="000000"/>
              <w:left w:val="single" w:sz="4" w:space="0" w:color="000000"/>
              <w:bottom w:val="single" w:sz="4" w:space="0" w:color="000000"/>
            </w:tcBorders>
            <w:shd w:val="clear" w:color="auto" w:fill="auto"/>
          </w:tcPr>
          <w:p w14:paraId="77C4A63D"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9.1.6.2</w:t>
            </w:r>
          </w:p>
        </w:tc>
        <w:tc>
          <w:tcPr>
            <w:tcW w:w="1980" w:type="dxa"/>
            <w:tcBorders>
              <w:top w:val="single" w:sz="4" w:space="0" w:color="000000"/>
              <w:left w:val="single" w:sz="4" w:space="0" w:color="000000"/>
              <w:bottom w:val="single" w:sz="4" w:space="0" w:color="000000"/>
            </w:tcBorders>
            <w:shd w:val="clear" w:color="auto" w:fill="auto"/>
          </w:tcPr>
          <w:p w14:paraId="4E2A6B78"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Extraction</w:t>
            </w:r>
          </w:p>
        </w:tc>
        <w:tc>
          <w:tcPr>
            <w:tcW w:w="5050" w:type="dxa"/>
            <w:tcBorders>
              <w:top w:val="single" w:sz="4" w:space="0" w:color="000000"/>
              <w:left w:val="single" w:sz="4" w:space="0" w:color="000000"/>
              <w:bottom w:val="single" w:sz="4" w:space="0" w:color="000000"/>
              <w:right w:val="single" w:sz="4" w:space="0" w:color="000000"/>
            </w:tcBorders>
            <w:shd w:val="clear" w:color="auto" w:fill="auto"/>
          </w:tcPr>
          <w:p w14:paraId="4C69B76E"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 xml:space="preserve">All records where req_line_id is populated </w:t>
            </w:r>
            <w:r w:rsidRPr="00033D7C">
              <w:rPr>
                <w:rFonts w:ascii="GE Inspira" w:eastAsia="Times New Roman" w:hAnsi="GE Inspira"/>
                <w:color w:val="000000"/>
                <w:sz w:val="20"/>
                <w:szCs w:val="20"/>
                <w:lang w:eastAsia="en-US"/>
              </w:rPr>
              <w:t xml:space="preserve">in table </w:t>
            </w:r>
            <w:r w:rsidRPr="00033D7C">
              <w:rPr>
                <w:rFonts w:ascii="GE Inspira" w:hAnsi="GE Inspira"/>
                <w:color w:val="000000"/>
                <w:sz w:val="20"/>
                <w:lang w:val="en-IN" w:eastAsia="en-IN"/>
              </w:rPr>
              <w:t>GEHC_SVC_PLN_SPM_STG should</w:t>
            </w:r>
            <w:r w:rsidRPr="00033D7C">
              <w:rPr>
                <w:rFonts w:ascii="GE Inspira" w:eastAsia="Times New Roman" w:hAnsi="GE Inspira"/>
                <w:color w:val="000000"/>
                <w:sz w:val="20"/>
                <w:szCs w:val="20"/>
                <w:lang w:eastAsia="en-US"/>
              </w:rPr>
              <w:t xml:space="preserve"> be looked for update.</w:t>
            </w:r>
          </w:p>
        </w:tc>
      </w:tr>
      <w:tr w:rsidR="00CF21A8" w:rsidRPr="00033D7C" w14:paraId="26DDCE26" w14:textId="77777777" w:rsidTr="00A8739C">
        <w:tc>
          <w:tcPr>
            <w:tcW w:w="1620" w:type="dxa"/>
            <w:tcBorders>
              <w:top w:val="single" w:sz="4" w:space="0" w:color="000000"/>
              <w:left w:val="single" w:sz="4" w:space="0" w:color="000000"/>
              <w:bottom w:val="single" w:sz="4" w:space="0" w:color="000000"/>
            </w:tcBorders>
            <w:shd w:val="clear" w:color="auto" w:fill="auto"/>
          </w:tcPr>
          <w:p w14:paraId="63DAB6A7"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9.1.6.3</w:t>
            </w:r>
          </w:p>
        </w:tc>
        <w:tc>
          <w:tcPr>
            <w:tcW w:w="1980" w:type="dxa"/>
            <w:tcBorders>
              <w:top w:val="single" w:sz="4" w:space="0" w:color="000000"/>
              <w:left w:val="single" w:sz="4" w:space="0" w:color="000000"/>
              <w:bottom w:val="single" w:sz="4" w:space="0" w:color="000000"/>
            </w:tcBorders>
            <w:shd w:val="clear" w:color="auto" w:fill="auto"/>
          </w:tcPr>
          <w:p w14:paraId="589E01E1"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Population</w:t>
            </w:r>
          </w:p>
        </w:tc>
        <w:tc>
          <w:tcPr>
            <w:tcW w:w="5050" w:type="dxa"/>
            <w:tcBorders>
              <w:top w:val="single" w:sz="4" w:space="0" w:color="000000"/>
              <w:left w:val="single" w:sz="4" w:space="0" w:color="000000"/>
              <w:bottom w:val="single" w:sz="4" w:space="0" w:color="000000"/>
              <w:right w:val="single" w:sz="4" w:space="0" w:color="000000"/>
            </w:tcBorders>
            <w:shd w:val="clear" w:color="auto" w:fill="auto"/>
          </w:tcPr>
          <w:p w14:paraId="40BAED14" w14:textId="77777777" w:rsidR="00CF21A8" w:rsidRPr="00033D7C" w:rsidRDefault="00CF21A8" w:rsidP="00CF21A8">
            <w:pPr>
              <w:numPr>
                <w:ilvl w:val="0"/>
                <w:numId w:val="29"/>
              </w:numPr>
              <w:suppressAutoHyphens w:val="0"/>
              <w:ind w:left="347" w:hanging="180"/>
              <w:rPr>
                <w:rFonts w:ascii="GE Inspira" w:hAnsi="GE Inspira" w:cs="Arial"/>
                <w:bCs/>
                <w:sz w:val="20"/>
              </w:rPr>
            </w:pPr>
            <w:r w:rsidRPr="00033D7C">
              <w:rPr>
                <w:rFonts w:ascii="GE Inspira" w:hAnsi="GE Inspira" w:cs="Arial"/>
                <w:bCs/>
                <w:sz w:val="20"/>
              </w:rPr>
              <w:t xml:space="preserve">For NEWBUY recommendations, check for the Purchase Order created from the purchase requisition line id mentioned in the table. For successful PO created, update the po line location id </w:t>
            </w:r>
            <w:r w:rsidRPr="00033D7C">
              <w:rPr>
                <w:rFonts w:ascii="GE Inspira" w:hAnsi="GE Inspira" w:cs="Arial"/>
                <w:bCs/>
                <w:sz w:val="20"/>
              </w:rPr>
              <w:lastRenderedPageBreak/>
              <w:t xml:space="preserve">in column PO_LINE_LOCATION_ID and update the status as ‘S’. (The line location id in requisition lines table matches the line location id in PO line locations table). If Purchase order is not found, update the status as ‘E’ with the PO creation failure error message (from PO_INTERFACE_ERRORS table in the ERROR_MESSAGE column. </w:t>
            </w:r>
          </w:p>
          <w:p w14:paraId="5E25F806" w14:textId="77777777" w:rsidR="00CF21A8" w:rsidRPr="00033D7C" w:rsidRDefault="00CF21A8" w:rsidP="00CF21A8">
            <w:pPr>
              <w:numPr>
                <w:ilvl w:val="0"/>
                <w:numId w:val="29"/>
              </w:numPr>
              <w:suppressAutoHyphens w:val="0"/>
              <w:ind w:left="347" w:hanging="180"/>
              <w:rPr>
                <w:rFonts w:ascii="GE Inspira" w:hAnsi="GE Inspira" w:cs="Arial"/>
                <w:bCs/>
                <w:sz w:val="20"/>
                <w:szCs w:val="20"/>
              </w:rPr>
            </w:pPr>
            <w:r w:rsidRPr="00033D7C">
              <w:rPr>
                <w:rFonts w:ascii="GE Inspira" w:hAnsi="GE Inspira" w:cs="Arial"/>
                <w:bCs/>
                <w:sz w:val="20"/>
              </w:rPr>
              <w:t xml:space="preserve">For ALLOCATION recommendations, check for the Sales Order and Purchase Order created from the internal requisition line id mentioned in the table(look in GEMS_ONT.GEMS_DS_LINES_ALL table with the requisition line id). For successful PO and SO created, update the po line location id in column PO_LINE_LOCATION_ID, SO line id in the SO_LINE_ID column and update the status as ‘S’. If Purchase order/Sales Order is not found, update the status as ‘E’ with the processing failure error message (demand sourcing error table </w:t>
            </w:r>
            <w:r w:rsidRPr="00033D7C">
              <w:rPr>
                <w:rFonts w:ascii="GE Inspira" w:hAnsi="GE Inspira" w:cs="Arial"/>
                <w:bCs/>
                <w:sz w:val="20"/>
                <w:szCs w:val="20"/>
              </w:rPr>
              <w:t>GEMS_APPS.GEMS_GEMOMDSS_MSGS</w:t>
            </w:r>
            <w:r w:rsidRPr="00033D7C">
              <w:rPr>
                <w:rFonts w:ascii="GE Inspira" w:hAnsi="GE Inspira" w:cs="Arial"/>
                <w:bCs/>
                <w:sz w:val="20"/>
              </w:rPr>
              <w:t>) in the ERROR_MESSAGE column.</w:t>
            </w:r>
          </w:p>
          <w:p w14:paraId="71A8DD43" w14:textId="77777777" w:rsidR="00CF21A8" w:rsidRPr="00033D7C" w:rsidRDefault="00CF21A8" w:rsidP="00CF21A8">
            <w:pPr>
              <w:numPr>
                <w:ilvl w:val="0"/>
                <w:numId w:val="29"/>
              </w:numPr>
              <w:suppressAutoHyphens w:val="0"/>
              <w:ind w:left="347" w:hanging="180"/>
              <w:rPr>
                <w:rFonts w:ascii="GE Inspira" w:hAnsi="GE Inspira" w:cs="Arial"/>
                <w:bCs/>
                <w:sz w:val="20"/>
                <w:szCs w:val="20"/>
              </w:rPr>
            </w:pPr>
            <w:r w:rsidRPr="00033D7C">
              <w:rPr>
                <w:rFonts w:ascii="GE Inspira" w:hAnsi="GE Inspira" w:cs="Arial"/>
                <w:bCs/>
                <w:sz w:val="20"/>
              </w:rPr>
              <w:t>If Purchase order/Sales Order is not found</w:t>
            </w:r>
            <w:r w:rsidRPr="00033D7C">
              <w:rPr>
                <w:rFonts w:ascii="GE Inspira" w:hAnsi="GE Inspira" w:cs="Arial"/>
                <w:bCs/>
                <w:sz w:val="20"/>
                <w:szCs w:val="20"/>
              </w:rPr>
              <w:t xml:space="preserve"> , then try to find the error message in table GEMS_APPS.GEMS_GEMOMDSS_MSGS against the requisition line id</w:t>
            </w:r>
          </w:p>
          <w:p w14:paraId="763D406F" w14:textId="77777777" w:rsidR="00CF21A8" w:rsidRPr="00033D7C" w:rsidRDefault="00CF21A8" w:rsidP="00A8739C">
            <w:pPr>
              <w:ind w:left="347"/>
              <w:rPr>
                <w:rFonts w:ascii="GE Inspira" w:hAnsi="GE Inspira" w:cs="Arial"/>
                <w:bCs/>
                <w:sz w:val="20"/>
                <w:szCs w:val="20"/>
              </w:rPr>
            </w:pPr>
            <w:r w:rsidRPr="00033D7C">
              <w:rPr>
                <w:rFonts w:ascii="GE Inspira" w:hAnsi="GE Inspira" w:cs="Arial"/>
                <w:bCs/>
                <w:sz w:val="20"/>
                <w:szCs w:val="20"/>
              </w:rPr>
              <w:t>If there are no error messages in GEMS_APPS.GEMS_GEMOMDSS_MSGS table against the requisition line then find the first error message from the table for the requisition header and populate it in Error message column of the staging table.</w:t>
            </w:r>
          </w:p>
        </w:tc>
      </w:tr>
      <w:tr w:rsidR="00CF21A8" w:rsidRPr="00033D7C" w14:paraId="56660BBF" w14:textId="77777777" w:rsidTr="00A8739C">
        <w:trPr>
          <w:trHeight w:val="332"/>
        </w:trPr>
        <w:tc>
          <w:tcPr>
            <w:tcW w:w="1620" w:type="dxa"/>
            <w:tcBorders>
              <w:top w:val="single" w:sz="4" w:space="0" w:color="000000"/>
              <w:left w:val="single" w:sz="4" w:space="0" w:color="000000"/>
              <w:bottom w:val="single" w:sz="4" w:space="0" w:color="000000"/>
            </w:tcBorders>
            <w:shd w:val="clear" w:color="auto" w:fill="auto"/>
          </w:tcPr>
          <w:p w14:paraId="263A49F8"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lastRenderedPageBreak/>
              <w:t>9.1.6.4</w:t>
            </w:r>
          </w:p>
        </w:tc>
        <w:tc>
          <w:tcPr>
            <w:tcW w:w="1980" w:type="dxa"/>
            <w:tcBorders>
              <w:top w:val="single" w:sz="4" w:space="0" w:color="000000"/>
              <w:left w:val="single" w:sz="4" w:space="0" w:color="000000"/>
              <w:bottom w:val="single" w:sz="4" w:space="0" w:color="000000"/>
            </w:tcBorders>
            <w:shd w:val="clear" w:color="auto" w:fill="auto"/>
          </w:tcPr>
          <w:p w14:paraId="2534717B"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Population</w:t>
            </w:r>
          </w:p>
        </w:tc>
        <w:tc>
          <w:tcPr>
            <w:tcW w:w="5050" w:type="dxa"/>
            <w:tcBorders>
              <w:top w:val="single" w:sz="4" w:space="0" w:color="000000"/>
              <w:left w:val="single" w:sz="4" w:space="0" w:color="000000"/>
              <w:bottom w:val="single" w:sz="4" w:space="0" w:color="000000"/>
              <w:right w:val="single" w:sz="4" w:space="0" w:color="000000"/>
            </w:tcBorders>
            <w:shd w:val="clear" w:color="auto" w:fill="auto"/>
          </w:tcPr>
          <w:p w14:paraId="67F252F9" w14:textId="77777777" w:rsidR="00CF21A8" w:rsidRPr="00033D7C" w:rsidRDefault="00CF21A8" w:rsidP="00A8739C">
            <w:pPr>
              <w:jc w:val="both"/>
              <w:rPr>
                <w:rFonts w:ascii="GE Inspira" w:hAnsi="GE Inspira" w:cs="Arial"/>
                <w:bCs/>
                <w:sz w:val="20"/>
              </w:rPr>
            </w:pPr>
            <w:r w:rsidRPr="00033D7C">
              <w:rPr>
                <w:rFonts w:ascii="GE Inspira" w:hAnsi="GE Inspira" w:cs="Arial"/>
                <w:bCs/>
                <w:sz w:val="20"/>
              </w:rPr>
              <w:t xml:space="preserve">Update process_flag as ‘E’ and error message as ‘Recommendation did not process by end of the day’ for all records in </w:t>
            </w:r>
            <w:r w:rsidRPr="00033D7C">
              <w:rPr>
                <w:rFonts w:ascii="GE Inspira" w:hAnsi="GE Inspira"/>
                <w:color w:val="000000"/>
                <w:sz w:val="20"/>
                <w:lang w:val="en-IN" w:eastAsia="en-IN"/>
              </w:rPr>
              <w:t xml:space="preserve">GEHC_SVC_PLN_SPM_STG table </w:t>
            </w:r>
            <w:r w:rsidRPr="00033D7C">
              <w:rPr>
                <w:rFonts w:ascii="GE Inspira" w:hAnsi="GE Inspira" w:cs="Arial"/>
                <w:bCs/>
                <w:sz w:val="20"/>
              </w:rPr>
              <w:t>where creation date is today’s date and process flag is not in ‘E’ or ‘S’.</w:t>
            </w:r>
          </w:p>
        </w:tc>
      </w:tr>
      <w:tr w:rsidR="00CF21A8" w:rsidRPr="00033D7C" w14:paraId="1902A73E" w14:textId="77777777" w:rsidTr="00A8739C">
        <w:tc>
          <w:tcPr>
            <w:tcW w:w="1620" w:type="dxa"/>
            <w:tcBorders>
              <w:top w:val="single" w:sz="4" w:space="0" w:color="000000"/>
              <w:left w:val="single" w:sz="4" w:space="0" w:color="000000"/>
              <w:bottom w:val="single" w:sz="4" w:space="0" w:color="000000"/>
            </w:tcBorders>
            <w:shd w:val="clear" w:color="auto" w:fill="auto"/>
          </w:tcPr>
          <w:p w14:paraId="23DD90CE"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9.1.6.5</w:t>
            </w:r>
          </w:p>
        </w:tc>
        <w:tc>
          <w:tcPr>
            <w:tcW w:w="1980" w:type="dxa"/>
            <w:tcBorders>
              <w:top w:val="single" w:sz="4" w:space="0" w:color="000000"/>
              <w:left w:val="single" w:sz="4" w:space="0" w:color="000000"/>
              <w:bottom w:val="single" w:sz="4" w:space="0" w:color="000000"/>
            </w:tcBorders>
            <w:shd w:val="clear" w:color="auto" w:fill="auto"/>
          </w:tcPr>
          <w:p w14:paraId="0608F054"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Extraction</w:t>
            </w:r>
          </w:p>
        </w:tc>
        <w:tc>
          <w:tcPr>
            <w:tcW w:w="5050" w:type="dxa"/>
            <w:tcBorders>
              <w:top w:val="single" w:sz="4" w:space="0" w:color="000000"/>
              <w:left w:val="single" w:sz="4" w:space="0" w:color="000000"/>
              <w:bottom w:val="single" w:sz="4" w:space="0" w:color="000000"/>
              <w:right w:val="single" w:sz="4" w:space="0" w:color="000000"/>
            </w:tcBorders>
            <w:shd w:val="clear" w:color="auto" w:fill="auto"/>
          </w:tcPr>
          <w:p w14:paraId="1FF8708D"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 xml:space="preserve">The data extraction of the staging table is done based on the functions last run start time which can be fetched from the </w:t>
            </w:r>
            <w:r w:rsidRPr="00033D7C">
              <w:rPr>
                <w:rFonts w:ascii="GE Inspira" w:hAnsi="GE Inspira" w:cs="Arial"/>
                <w:iCs/>
                <w:sz w:val="20"/>
                <w:szCs w:val="22"/>
              </w:rPr>
              <w:t xml:space="preserve">GEMS_IFACE_PROCESS_TABLE.  </w:t>
            </w:r>
          </w:p>
        </w:tc>
      </w:tr>
      <w:tr w:rsidR="00CF21A8" w:rsidRPr="00033D7C" w14:paraId="5DD2B2A3" w14:textId="77777777" w:rsidTr="00A8739C">
        <w:tc>
          <w:tcPr>
            <w:tcW w:w="1620" w:type="dxa"/>
            <w:tcBorders>
              <w:top w:val="single" w:sz="4" w:space="0" w:color="000000"/>
              <w:left w:val="single" w:sz="4" w:space="0" w:color="000000"/>
              <w:bottom w:val="single" w:sz="4" w:space="0" w:color="000000"/>
            </w:tcBorders>
            <w:shd w:val="clear" w:color="auto" w:fill="auto"/>
          </w:tcPr>
          <w:p w14:paraId="15D6BD15"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9.1.6.6</w:t>
            </w:r>
          </w:p>
        </w:tc>
        <w:tc>
          <w:tcPr>
            <w:tcW w:w="1980" w:type="dxa"/>
            <w:tcBorders>
              <w:top w:val="single" w:sz="4" w:space="0" w:color="000000"/>
              <w:left w:val="single" w:sz="4" w:space="0" w:color="000000"/>
              <w:bottom w:val="single" w:sz="4" w:space="0" w:color="000000"/>
            </w:tcBorders>
            <w:shd w:val="clear" w:color="auto" w:fill="auto"/>
          </w:tcPr>
          <w:p w14:paraId="6A209403"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Population</w:t>
            </w:r>
          </w:p>
        </w:tc>
        <w:tc>
          <w:tcPr>
            <w:tcW w:w="5050" w:type="dxa"/>
            <w:tcBorders>
              <w:top w:val="single" w:sz="4" w:space="0" w:color="000000"/>
              <w:left w:val="single" w:sz="4" w:space="0" w:color="000000"/>
              <w:bottom w:val="single" w:sz="4" w:space="0" w:color="000000"/>
              <w:right w:val="single" w:sz="4" w:space="0" w:color="000000"/>
            </w:tcBorders>
            <w:shd w:val="clear" w:color="auto" w:fill="auto"/>
          </w:tcPr>
          <w:p w14:paraId="7EDB189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successful completion:</w:t>
            </w:r>
          </w:p>
          <w:p w14:paraId="364A7EF1"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and status as ‘C’.</w:t>
            </w:r>
          </w:p>
          <w:p w14:paraId="62F4BE96"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For failure:</w:t>
            </w:r>
          </w:p>
          <w:p w14:paraId="624074EE"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status as ‘E’ and the error reason in the Message field.</w:t>
            </w:r>
          </w:p>
        </w:tc>
      </w:tr>
    </w:tbl>
    <w:p w14:paraId="771C11CB" w14:textId="77777777" w:rsidR="00CF21A8" w:rsidRPr="00033D7C" w:rsidRDefault="00CF21A8" w:rsidP="00CF21A8">
      <w:pPr>
        <w:rPr>
          <w:rFonts w:ascii="GE Inspira" w:hAnsi="GE Inspira" w:cs="Arial"/>
          <w:iCs/>
          <w:sz w:val="22"/>
          <w:szCs w:val="22"/>
        </w:rPr>
      </w:pPr>
    </w:p>
    <w:p w14:paraId="0AE39F3F"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24" w:name="_Toc494102677"/>
      <w:r w:rsidRPr="00033D7C">
        <w:rPr>
          <w:rFonts w:ascii="GE Inspira" w:hAnsi="GE Inspira" w:cs="Arial"/>
        </w:rPr>
        <w:t>Translations/Transformations (Interfaces Only)</w:t>
      </w:r>
      <w:bookmarkEnd w:id="24"/>
    </w:p>
    <w:p w14:paraId="5960E929"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 xml:space="preserve">There will be no transformation/translation of data at oracle end. </w:t>
      </w:r>
    </w:p>
    <w:p w14:paraId="75DDA95A" w14:textId="77777777" w:rsidR="00CF21A8" w:rsidRPr="00033D7C" w:rsidRDefault="00CF21A8" w:rsidP="00CF21A8">
      <w:pPr>
        <w:ind w:left="1224" w:hanging="504"/>
        <w:rPr>
          <w:rFonts w:ascii="GE Inspira" w:hAnsi="GE Inspira" w:cs="Arial"/>
          <w:iCs/>
          <w:sz w:val="20"/>
          <w:szCs w:val="22"/>
        </w:rPr>
      </w:pPr>
    </w:p>
    <w:p w14:paraId="53B6CB45" w14:textId="77777777" w:rsidR="00CF21A8" w:rsidRPr="00033D7C" w:rsidRDefault="00CF21A8" w:rsidP="00CF21A8">
      <w:pPr>
        <w:pStyle w:val="Heading3"/>
        <w:numPr>
          <w:ilvl w:val="2"/>
          <w:numId w:val="22"/>
        </w:numPr>
        <w:tabs>
          <w:tab w:val="num" w:pos="720"/>
        </w:tabs>
        <w:suppressAutoHyphens w:val="0"/>
        <w:rPr>
          <w:rFonts w:ascii="GE Inspira" w:hAnsi="GE Inspira" w:cs="Arial"/>
          <w:lang w:val="en-GB"/>
        </w:rPr>
      </w:pPr>
      <w:bookmarkStart w:id="25" w:name="_Toc494102678"/>
      <w:r w:rsidRPr="00033D7C">
        <w:rPr>
          <w:rFonts w:ascii="GE Inspira" w:hAnsi="GE Inspira" w:cs="Arial"/>
          <w:lang w:val="en-GB"/>
        </w:rPr>
        <w:t>Initiation</w:t>
      </w:r>
      <w:bookmarkEnd w:id="25"/>
    </w:p>
    <w:p w14:paraId="26A0ED5C" w14:textId="77777777" w:rsidR="00CF21A8" w:rsidRPr="00033D7C" w:rsidRDefault="00CF21A8" w:rsidP="00CF21A8">
      <w:pPr>
        <w:ind w:left="720"/>
        <w:rPr>
          <w:rFonts w:ascii="GE Inspira" w:hAnsi="GE Inspira" w:cs="Arial"/>
          <w:bCs/>
          <w:sz w:val="20"/>
          <w:szCs w:val="20"/>
        </w:rPr>
      </w:pPr>
    </w:p>
    <w:p w14:paraId="06BEAD5B" w14:textId="77777777" w:rsidR="00CF21A8" w:rsidRPr="00033D7C" w:rsidRDefault="00CF21A8" w:rsidP="00CF21A8">
      <w:pPr>
        <w:ind w:left="720"/>
        <w:rPr>
          <w:rFonts w:ascii="GE Inspira" w:hAnsi="GE Inspira" w:cs="Arial"/>
          <w:sz w:val="20"/>
          <w:szCs w:val="22"/>
          <w:lang w:val="en-GB"/>
        </w:rPr>
      </w:pPr>
      <w:r w:rsidRPr="00033D7C">
        <w:rPr>
          <w:rFonts w:ascii="GE Inspira" w:hAnsi="GE Inspira" w:cs="Arial"/>
          <w:bCs/>
          <w:sz w:val="20"/>
          <w:szCs w:val="20"/>
        </w:rPr>
        <w:t>This function will run always on daily frequency.</w:t>
      </w:r>
    </w:p>
    <w:p w14:paraId="5C0D21BF" w14:textId="77777777" w:rsidR="00CF21A8" w:rsidRPr="00033D7C" w:rsidRDefault="00CF21A8" w:rsidP="00CF21A8">
      <w:pPr>
        <w:ind w:left="180" w:firstLine="540"/>
        <w:rPr>
          <w:rFonts w:ascii="GE Inspira" w:hAnsi="GE Inspira" w:cs="Arial"/>
          <w:sz w:val="20"/>
          <w:szCs w:val="22"/>
          <w:lang w:val="en-GB"/>
        </w:rPr>
      </w:pPr>
    </w:p>
    <w:p w14:paraId="7ED4843C" w14:textId="77777777" w:rsidR="00CF21A8" w:rsidRPr="00033D7C" w:rsidRDefault="00CF21A8" w:rsidP="00CF21A8">
      <w:pPr>
        <w:pStyle w:val="Heading3"/>
        <w:numPr>
          <w:ilvl w:val="2"/>
          <w:numId w:val="22"/>
        </w:numPr>
        <w:tabs>
          <w:tab w:val="num" w:pos="720"/>
        </w:tabs>
        <w:suppressAutoHyphens w:val="0"/>
        <w:rPr>
          <w:rFonts w:ascii="GE Inspira" w:hAnsi="GE Inspira" w:cs="Arial"/>
          <w:lang w:val="en-GB"/>
        </w:rPr>
      </w:pPr>
      <w:bookmarkStart w:id="26" w:name="_Toc494102679"/>
      <w:r w:rsidRPr="00033D7C">
        <w:rPr>
          <w:rFonts w:ascii="GE Inspira" w:hAnsi="GE Inspira" w:cs="Arial"/>
          <w:lang w:val="en-GB"/>
        </w:rPr>
        <w:t>Error Handling, Reprocessing / Rollback &amp; Error Messaging</w:t>
      </w:r>
      <w:bookmarkEnd w:id="26"/>
    </w:p>
    <w:p w14:paraId="39E1E88F" w14:textId="77777777" w:rsidR="00CF21A8" w:rsidRPr="00033D7C" w:rsidRDefault="00CF21A8" w:rsidP="00CF21A8">
      <w:pPr>
        <w:ind w:left="180" w:firstLine="540"/>
        <w:rPr>
          <w:rFonts w:ascii="GE Inspira" w:hAnsi="GE Inspira" w:cs="Arial"/>
          <w:sz w:val="20"/>
          <w:szCs w:val="22"/>
          <w:lang w:val="sv-SE"/>
        </w:rPr>
      </w:pPr>
      <w:r w:rsidRPr="00033D7C">
        <w:rPr>
          <w:rFonts w:ascii="GE Inspira" w:hAnsi="GE Inspira" w:cs="Arial"/>
          <w:sz w:val="20"/>
          <w:szCs w:val="22"/>
          <w:lang w:val="sv-SE"/>
        </w:rPr>
        <w:t>None</w:t>
      </w:r>
    </w:p>
    <w:p w14:paraId="2AA38C0B" w14:textId="77777777" w:rsidR="00CF21A8" w:rsidRPr="00033D7C" w:rsidRDefault="00CF21A8" w:rsidP="00CF21A8">
      <w:pPr>
        <w:ind w:left="180" w:firstLine="540"/>
        <w:rPr>
          <w:rFonts w:ascii="GE Inspira" w:hAnsi="GE Inspira" w:cs="Arial"/>
          <w:sz w:val="20"/>
          <w:szCs w:val="22"/>
          <w:lang w:val="sv-SE"/>
        </w:rPr>
      </w:pPr>
    </w:p>
    <w:p w14:paraId="5F405085" w14:textId="77777777" w:rsidR="00CF21A8" w:rsidRPr="00033D7C" w:rsidRDefault="00CF21A8" w:rsidP="00CF21A8">
      <w:pPr>
        <w:ind w:left="180" w:firstLine="540"/>
        <w:rPr>
          <w:rFonts w:ascii="GE Inspira" w:hAnsi="GE Inspira" w:cs="Arial"/>
          <w:sz w:val="20"/>
          <w:szCs w:val="22"/>
          <w:lang w:val="sv-SE"/>
        </w:rPr>
      </w:pPr>
    </w:p>
    <w:p w14:paraId="415DE5F1" w14:textId="77777777" w:rsidR="00CF21A8" w:rsidRPr="00033D7C" w:rsidRDefault="00CF21A8" w:rsidP="00CF21A8">
      <w:pPr>
        <w:ind w:left="180" w:firstLine="540"/>
        <w:rPr>
          <w:rFonts w:ascii="GE Inspira" w:hAnsi="GE Inspira" w:cs="Arial"/>
          <w:sz w:val="20"/>
          <w:szCs w:val="22"/>
          <w:lang w:val="sv-SE"/>
        </w:rPr>
      </w:pPr>
    </w:p>
    <w:p w14:paraId="4A4B3068" w14:textId="77777777" w:rsidR="00CF21A8" w:rsidRDefault="00CF21A8" w:rsidP="00CF21A8">
      <w:pPr>
        <w:ind w:left="180" w:firstLine="540"/>
        <w:rPr>
          <w:rFonts w:ascii="GE Inspira" w:hAnsi="GE Inspira" w:cs="Arial"/>
          <w:sz w:val="20"/>
          <w:szCs w:val="22"/>
          <w:lang w:val="sv-SE"/>
        </w:rPr>
      </w:pPr>
    </w:p>
    <w:p w14:paraId="418CE82A" w14:textId="77777777" w:rsidR="007E67C2" w:rsidRDefault="007E67C2" w:rsidP="00CF21A8">
      <w:pPr>
        <w:ind w:left="180" w:firstLine="540"/>
        <w:rPr>
          <w:rFonts w:ascii="GE Inspira" w:hAnsi="GE Inspira" w:cs="Arial"/>
          <w:sz w:val="20"/>
          <w:szCs w:val="22"/>
          <w:lang w:val="sv-SE"/>
        </w:rPr>
      </w:pPr>
    </w:p>
    <w:p w14:paraId="55B359B0" w14:textId="77777777" w:rsidR="007E67C2" w:rsidRPr="00033D7C" w:rsidRDefault="007E67C2" w:rsidP="00CF21A8">
      <w:pPr>
        <w:ind w:left="180" w:firstLine="540"/>
        <w:rPr>
          <w:rFonts w:ascii="GE Inspira" w:hAnsi="GE Inspira" w:cs="Arial"/>
          <w:sz w:val="20"/>
          <w:szCs w:val="22"/>
          <w:lang w:val="sv-SE"/>
        </w:rPr>
      </w:pPr>
    </w:p>
    <w:p w14:paraId="5C84AB3F" w14:textId="77777777" w:rsidR="00CF21A8" w:rsidRPr="00033D7C" w:rsidRDefault="00CF21A8" w:rsidP="00CF21A8">
      <w:pPr>
        <w:ind w:left="180" w:firstLine="540"/>
        <w:rPr>
          <w:rFonts w:ascii="GE Inspira" w:hAnsi="GE Inspira" w:cs="Arial"/>
          <w:sz w:val="20"/>
          <w:szCs w:val="22"/>
          <w:lang w:val="sv-SE"/>
        </w:rPr>
      </w:pPr>
    </w:p>
    <w:p w14:paraId="68AA88D2" w14:textId="77777777" w:rsidR="00CF21A8" w:rsidRPr="00033D7C" w:rsidRDefault="00CF21A8" w:rsidP="00CF21A8">
      <w:pPr>
        <w:ind w:left="180" w:firstLine="540"/>
        <w:rPr>
          <w:rFonts w:ascii="GE Inspira" w:hAnsi="GE Inspira" w:cs="Arial"/>
          <w:sz w:val="20"/>
          <w:szCs w:val="22"/>
          <w:lang w:val="sv-SE"/>
        </w:rPr>
      </w:pPr>
    </w:p>
    <w:p w14:paraId="714FC092" w14:textId="77777777" w:rsidR="00CF21A8" w:rsidRPr="00033D7C" w:rsidRDefault="00CF21A8" w:rsidP="00CF21A8">
      <w:pPr>
        <w:pStyle w:val="Heading2"/>
        <w:numPr>
          <w:ilvl w:val="1"/>
          <w:numId w:val="22"/>
        </w:numPr>
        <w:tabs>
          <w:tab w:val="clear" w:pos="1080"/>
          <w:tab w:val="num" w:pos="540"/>
        </w:tabs>
        <w:suppressAutoHyphens w:val="0"/>
        <w:ind w:left="360" w:hanging="360"/>
        <w:rPr>
          <w:rFonts w:ascii="GE Inspira" w:hAnsi="GE Inspira"/>
          <w:szCs w:val="24"/>
        </w:rPr>
      </w:pPr>
      <w:bookmarkStart w:id="27" w:name="_Toc494102680"/>
      <w:r w:rsidRPr="00033D7C">
        <w:rPr>
          <w:rFonts w:ascii="GE Inspira" w:hAnsi="GE Inspira"/>
          <w:bCs/>
          <w:szCs w:val="24"/>
        </w:rPr>
        <w:t xml:space="preserve">Function: </w:t>
      </w:r>
      <w:r w:rsidRPr="00033D7C">
        <w:rPr>
          <w:rFonts w:ascii="GE Inspira" w:hAnsi="GE Inspira"/>
          <w:szCs w:val="24"/>
        </w:rPr>
        <w:t>Part master Data</w:t>
      </w:r>
      <w:bookmarkEnd w:id="27"/>
    </w:p>
    <w:p w14:paraId="1B9B8A8A" w14:textId="77777777" w:rsidR="00CF21A8" w:rsidRPr="00033D7C" w:rsidRDefault="00CF21A8" w:rsidP="00CF21A8">
      <w:pPr>
        <w:rPr>
          <w:rFonts w:ascii="GE Inspira" w:hAnsi="GE Inspira"/>
          <w:lang w:eastAsia="en-US"/>
        </w:rPr>
      </w:pPr>
    </w:p>
    <w:p w14:paraId="391EA062"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28" w:name="_Toc494102681"/>
      <w:r w:rsidRPr="00033D7C">
        <w:rPr>
          <w:rFonts w:ascii="GE Inspira" w:hAnsi="GE Inspira" w:cs="Arial"/>
        </w:rPr>
        <w:t>Approach / Description</w:t>
      </w:r>
      <w:bookmarkEnd w:id="28"/>
    </w:p>
    <w:p w14:paraId="66FB97AE" w14:textId="77777777" w:rsidR="00CF21A8" w:rsidRPr="00033D7C" w:rsidRDefault="00CF21A8" w:rsidP="00CF21A8">
      <w:pPr>
        <w:pStyle w:val="NormalWeb"/>
        <w:spacing w:after="0"/>
        <w:ind w:left="720"/>
        <w:rPr>
          <w:rFonts w:ascii="GE Inspira" w:hAnsi="GE Inspira" w:cs="Arial"/>
          <w:iCs/>
          <w:sz w:val="20"/>
          <w:szCs w:val="22"/>
        </w:rPr>
      </w:pPr>
      <w:r w:rsidRPr="00033D7C">
        <w:rPr>
          <w:rFonts w:ascii="GE Inspira" w:hAnsi="GE Inspira" w:cs="Arial"/>
          <w:iCs/>
          <w:sz w:val="20"/>
          <w:szCs w:val="22"/>
        </w:rPr>
        <w:t xml:space="preserve">Extract the item master information for all parts eligible for planning from item Master Organization </w:t>
      </w:r>
      <w:r w:rsidRPr="00033D7C">
        <w:rPr>
          <w:rFonts w:ascii="GE Inspira" w:hAnsi="GE Inspira"/>
          <w:color w:val="000000"/>
          <w:sz w:val="20"/>
          <w:szCs w:val="20"/>
          <w:lang w:eastAsia="en-US"/>
        </w:rPr>
        <w:t>mentioned for the organization in the value set ‘GEHC_SVC_SPM_ENABLED_WAREHOUSE’</w:t>
      </w:r>
      <w:r w:rsidRPr="00033D7C">
        <w:rPr>
          <w:rFonts w:ascii="GE Inspira" w:hAnsi="GE Inspira" w:cs="Arial"/>
          <w:iCs/>
          <w:sz w:val="20"/>
          <w:szCs w:val="22"/>
        </w:rPr>
        <w:t xml:space="preserve">. Whenever the function is invoked, a respective entry, highlighting the interface name, is created in custom table – GEMS_IFACE_PROCESS_TABLE to allow easy debugging in case of any issue. </w:t>
      </w:r>
    </w:p>
    <w:p w14:paraId="5CF6E45F" w14:textId="77777777" w:rsidR="00CF21A8" w:rsidRPr="00033D7C" w:rsidRDefault="00CF21A8" w:rsidP="00CF21A8">
      <w:pPr>
        <w:pStyle w:val="NormalWeb"/>
        <w:spacing w:after="0"/>
        <w:ind w:left="720"/>
        <w:rPr>
          <w:rFonts w:ascii="GE Inspira" w:hAnsi="GE Inspira"/>
          <w:sz w:val="20"/>
          <w:szCs w:val="20"/>
          <w:lang w:val="en-US" w:eastAsia="en-US"/>
        </w:rPr>
      </w:pPr>
      <w:r w:rsidRPr="00033D7C">
        <w:rPr>
          <w:rFonts w:ascii="GE Inspira" w:hAnsi="GE Inspira"/>
          <w:sz w:val="20"/>
          <w:szCs w:val="20"/>
          <w:lang w:val="en-US" w:eastAsia="en-US"/>
        </w:rPr>
        <w:t>Before extraction of data, the custom table where the extracts are stored for the previous run are purged completely for the corresponding interface name and are loaded with a new set of data by using the previous extract start run date/time as input for the next set of extraction or between a specific date intervals passed as input to the concurrent program.</w:t>
      </w:r>
    </w:p>
    <w:p w14:paraId="06A3FB83" w14:textId="77777777" w:rsidR="00CF21A8" w:rsidRPr="00033D7C" w:rsidRDefault="00CF21A8" w:rsidP="00CF21A8">
      <w:pPr>
        <w:pStyle w:val="NormalWeb"/>
        <w:spacing w:after="0"/>
        <w:ind w:left="720"/>
        <w:rPr>
          <w:rFonts w:ascii="GE Inspira" w:hAnsi="GE Inspira"/>
          <w:lang w:val="en-US" w:eastAsia="en-US"/>
        </w:rPr>
      </w:pPr>
      <w:r w:rsidRPr="00033D7C">
        <w:rPr>
          <w:rFonts w:ascii="GE Inspira" w:hAnsi="GE Inspira"/>
          <w:sz w:val="20"/>
          <w:szCs w:val="20"/>
          <w:lang w:val="en-US" w:eastAsia="en-US"/>
        </w:rPr>
        <w:t>The new set of data extracted will be appended to the previous set stored in the AWS layer making it an incremental type of extract.</w:t>
      </w:r>
    </w:p>
    <w:p w14:paraId="5BF492C0" w14:textId="77777777" w:rsidR="00CF21A8" w:rsidRPr="00033D7C" w:rsidRDefault="00CF21A8" w:rsidP="00CF21A8">
      <w:pPr>
        <w:ind w:left="720"/>
        <w:rPr>
          <w:rFonts w:ascii="GE Inspira" w:hAnsi="GE Inspira" w:cs="Arial"/>
          <w:iCs/>
          <w:sz w:val="20"/>
          <w:szCs w:val="22"/>
        </w:rPr>
      </w:pPr>
    </w:p>
    <w:p w14:paraId="50AEB880" w14:textId="77777777" w:rsidR="00CF21A8" w:rsidRPr="00033D7C" w:rsidRDefault="00CF21A8" w:rsidP="00CF21A8">
      <w:pPr>
        <w:ind w:left="720"/>
        <w:jc w:val="both"/>
        <w:rPr>
          <w:rFonts w:ascii="GE Inspira" w:hAnsi="GE Inspira" w:cs="Arial"/>
          <w:iCs/>
          <w:sz w:val="18"/>
          <w:szCs w:val="20"/>
        </w:rPr>
      </w:pPr>
    </w:p>
    <w:p w14:paraId="59E8DDCA" w14:textId="77777777" w:rsidR="00CF21A8" w:rsidRPr="00033D7C" w:rsidRDefault="00CF21A8" w:rsidP="00CF21A8">
      <w:pPr>
        <w:ind w:left="1224" w:hanging="504"/>
        <w:rPr>
          <w:rFonts w:ascii="GE Inspira" w:hAnsi="GE Inspira" w:cs="Arial"/>
          <w:iCs/>
          <w:sz w:val="20"/>
          <w:szCs w:val="22"/>
        </w:rPr>
      </w:pPr>
    </w:p>
    <w:p w14:paraId="55917FAC" w14:textId="77777777" w:rsidR="00CF21A8" w:rsidRPr="00033D7C" w:rsidRDefault="00CF21A8" w:rsidP="00CF21A8">
      <w:pPr>
        <w:pStyle w:val="Heading3"/>
        <w:numPr>
          <w:ilvl w:val="2"/>
          <w:numId w:val="22"/>
        </w:numPr>
        <w:tabs>
          <w:tab w:val="num" w:pos="720"/>
        </w:tabs>
        <w:suppressAutoHyphens w:val="0"/>
        <w:ind w:right="-174"/>
        <w:rPr>
          <w:rFonts w:ascii="GE Inspira" w:hAnsi="GE Inspira" w:cs="Arial"/>
        </w:rPr>
      </w:pPr>
      <w:bookmarkStart w:id="29" w:name="_Toc494102682"/>
      <w:r w:rsidRPr="00033D7C">
        <w:rPr>
          <w:rFonts w:ascii="GE Inspira" w:hAnsi="GE Inspira" w:cs="Arial"/>
        </w:rPr>
        <w:t>Inputs</w:t>
      </w:r>
      <w:bookmarkEnd w:id="29"/>
    </w:p>
    <w:p w14:paraId="49DBDBE6" w14:textId="77777777" w:rsidR="00CF21A8" w:rsidRPr="00033D7C" w:rsidRDefault="00CF21A8" w:rsidP="00CF21A8">
      <w:pPr>
        <w:ind w:left="720"/>
        <w:jc w:val="both"/>
        <w:rPr>
          <w:rFonts w:ascii="GE Inspira" w:hAnsi="GE Inspira" w:cs="Arial"/>
          <w:sz w:val="20"/>
          <w:szCs w:val="22"/>
        </w:rPr>
      </w:pPr>
      <w:r w:rsidRPr="00033D7C">
        <w:rPr>
          <w:rFonts w:ascii="GE Inspira" w:hAnsi="GE Inspira" w:cs="Arial"/>
          <w:sz w:val="20"/>
          <w:szCs w:val="22"/>
        </w:rPr>
        <w:t xml:space="preserve">Part Attributes information needs to be fetched for </w:t>
      </w:r>
      <w:r w:rsidRPr="00033D7C">
        <w:rPr>
          <w:rFonts w:ascii="GE Inspira" w:hAnsi="GE Inspira" w:cs="Arial"/>
          <w:iCs/>
          <w:sz w:val="20"/>
          <w:szCs w:val="22"/>
        </w:rPr>
        <w:t xml:space="preserve">Item Master Organization </w:t>
      </w:r>
      <w:r w:rsidRPr="00033D7C">
        <w:rPr>
          <w:rFonts w:ascii="GE Inspira" w:eastAsia="Times New Roman" w:hAnsi="GE Inspira"/>
          <w:color w:val="000000"/>
          <w:sz w:val="20"/>
          <w:szCs w:val="20"/>
          <w:lang w:eastAsia="en-US"/>
        </w:rPr>
        <w:t>mentioned for the organization in the value set ‘GEHC_SVC_SPM_ENABLED_WAREHOUSE’</w:t>
      </w:r>
      <w:r w:rsidRPr="00033D7C">
        <w:rPr>
          <w:rFonts w:ascii="GE Inspira" w:hAnsi="GE Inspira" w:cs="Arial"/>
          <w:sz w:val="20"/>
          <w:szCs w:val="22"/>
        </w:rPr>
        <w:t xml:space="preserve"> for all parts and the same will be fed to the interface connected to SPM. </w:t>
      </w:r>
      <w:r w:rsidRPr="00033D7C">
        <w:rPr>
          <w:rFonts w:ascii="GE Inspira" w:hAnsi="GE Inspira"/>
          <w:sz w:val="20"/>
          <w:szCs w:val="20"/>
        </w:rPr>
        <w:t>The attributes to be extracted are mentioned in the section 9.2.4</w:t>
      </w:r>
    </w:p>
    <w:p w14:paraId="128FEE69" w14:textId="77777777" w:rsidR="00CF21A8" w:rsidRPr="00033D7C" w:rsidRDefault="00CF21A8" w:rsidP="00CF21A8">
      <w:pPr>
        <w:ind w:left="720"/>
        <w:jc w:val="both"/>
        <w:rPr>
          <w:rFonts w:ascii="GE Inspira" w:hAnsi="GE Inspira" w:cs="Arial"/>
          <w:b/>
          <w:bCs/>
          <w:sz w:val="20"/>
          <w:szCs w:val="22"/>
        </w:rPr>
      </w:pPr>
    </w:p>
    <w:p w14:paraId="36B9DC2E" w14:textId="77777777" w:rsidR="00CF21A8" w:rsidRPr="00033D7C" w:rsidRDefault="00CF21A8" w:rsidP="00CF21A8">
      <w:pPr>
        <w:pStyle w:val="table"/>
        <w:tabs>
          <w:tab w:val="clear" w:pos="540"/>
          <w:tab w:val="clear" w:pos="900"/>
          <w:tab w:val="clear" w:pos="2340"/>
          <w:tab w:val="clear" w:pos="2790"/>
        </w:tabs>
        <w:spacing w:line="240" w:lineRule="auto"/>
        <w:rPr>
          <w:rFonts w:ascii="GE Inspira" w:eastAsia="Batang" w:hAnsi="GE Inspira"/>
          <w:szCs w:val="24"/>
        </w:rPr>
      </w:pPr>
    </w:p>
    <w:p w14:paraId="1340A6BB"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0" w:name="_Toc494102683"/>
      <w:r w:rsidRPr="00033D7C">
        <w:rPr>
          <w:rFonts w:ascii="GE Inspira" w:hAnsi="GE Inspira" w:cs="Arial"/>
        </w:rPr>
        <w:t>Outputs</w:t>
      </w:r>
      <w:bookmarkEnd w:id="30"/>
    </w:p>
    <w:p w14:paraId="32491B7E" w14:textId="77777777" w:rsidR="00CF21A8" w:rsidRPr="00033D7C" w:rsidRDefault="00CF21A8" w:rsidP="00CF21A8">
      <w:pPr>
        <w:pStyle w:val="NormalWeb"/>
        <w:spacing w:after="0"/>
        <w:ind w:left="720"/>
        <w:rPr>
          <w:rFonts w:ascii="GE Inspira" w:hAnsi="GE Inspira" w:cs="Arial"/>
          <w:iCs/>
          <w:sz w:val="20"/>
          <w:szCs w:val="22"/>
        </w:rPr>
      </w:pPr>
      <w:r w:rsidRPr="00033D7C">
        <w:rPr>
          <w:rFonts w:ascii="GE Inspira" w:hAnsi="GE Inspira" w:cs="Arial"/>
          <w:iCs/>
          <w:sz w:val="20"/>
          <w:szCs w:val="22"/>
        </w:rPr>
        <w:t xml:space="preserve">At the start and end of this program, the corresponding entries must be made into the GEMS_IFACE_PROCESS_TABLE specifying the date and time for interface name: </w:t>
      </w:r>
      <w:r w:rsidRPr="00033D7C">
        <w:rPr>
          <w:rFonts w:ascii="GE Inspira" w:hAnsi="GE Inspira" w:cs="Arial"/>
          <w:iCs/>
          <w:sz w:val="20"/>
          <w:szCs w:val="22"/>
        </w:rPr>
        <w:lastRenderedPageBreak/>
        <w:t xml:space="preserve">ORACLE_TO_SPM_DAILY and program name: </w:t>
      </w:r>
      <w:r w:rsidRPr="00033D7C">
        <w:rPr>
          <w:rFonts w:ascii="GE Inspira" w:hAnsi="GE Inspira" w:cs="Arial"/>
          <w:bCs/>
          <w:iCs/>
          <w:sz w:val="20"/>
          <w:szCs w:val="22"/>
        </w:rPr>
        <w:t>PARTS_MASTER.</w:t>
      </w:r>
      <w:r w:rsidRPr="00033D7C">
        <w:rPr>
          <w:rFonts w:ascii="GE Inspira" w:hAnsi="GE Inspira" w:cs="Arial"/>
          <w:iCs/>
          <w:sz w:val="20"/>
          <w:szCs w:val="22"/>
        </w:rPr>
        <w:t xml:space="preserve"> The extracted records are stored into the table- GEHC_SVC_SPM_PART_MASTER_FEED</w:t>
      </w:r>
    </w:p>
    <w:p w14:paraId="39B07628" w14:textId="77777777" w:rsidR="00CF21A8" w:rsidRPr="00033D7C" w:rsidRDefault="00CF21A8" w:rsidP="00CF21A8">
      <w:pPr>
        <w:pStyle w:val="NormalWeb"/>
        <w:spacing w:after="0"/>
        <w:ind w:left="720"/>
        <w:rPr>
          <w:rFonts w:ascii="GE Inspira" w:hAnsi="GE Inspira" w:cs="Arial"/>
          <w:iCs/>
          <w:sz w:val="20"/>
          <w:szCs w:val="22"/>
        </w:rPr>
      </w:pPr>
    </w:p>
    <w:p w14:paraId="41B1BE03"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1" w:name="_Toc494102684"/>
      <w:r w:rsidRPr="00033D7C">
        <w:rPr>
          <w:rFonts w:ascii="GE Inspira" w:hAnsi="GE Inspira" w:cs="Arial"/>
        </w:rPr>
        <w:t>Data Entity</w:t>
      </w:r>
      <w:bookmarkEnd w:id="31"/>
    </w:p>
    <w:p w14:paraId="5AD35EFE" w14:textId="77777777" w:rsidR="00CF21A8" w:rsidRPr="00033D7C" w:rsidRDefault="00CF21A8" w:rsidP="00CF21A8">
      <w:pPr>
        <w:ind w:left="504"/>
        <w:rPr>
          <w:rFonts w:ascii="GE Inspira" w:hAnsi="GE Inspira"/>
          <w:lang w:eastAsia="en-US"/>
        </w:rPr>
      </w:pPr>
    </w:p>
    <w:p w14:paraId="79F0114F" w14:textId="77777777" w:rsidR="00CF21A8" w:rsidRPr="00033D7C" w:rsidRDefault="00CF21A8" w:rsidP="00CF21A8">
      <w:pPr>
        <w:ind w:left="504"/>
        <w:rPr>
          <w:rFonts w:ascii="GE Inspira" w:hAnsi="GE Inspira" w:cs="Arial"/>
          <w:iCs/>
          <w:sz w:val="20"/>
          <w:szCs w:val="20"/>
        </w:rPr>
      </w:pPr>
      <w:r w:rsidRPr="00033D7C">
        <w:rPr>
          <w:rFonts w:ascii="GE Inspira" w:hAnsi="GE Inspira" w:cs="Arial"/>
          <w:iCs/>
          <w:sz w:val="20"/>
          <w:szCs w:val="20"/>
        </w:rPr>
        <w:t>The data entities of the Part Master extract and table (</w:t>
      </w:r>
      <w:r w:rsidRPr="00033D7C">
        <w:rPr>
          <w:rFonts w:ascii="GE Inspira" w:hAnsi="GE Inspira" w:cs="Arial"/>
          <w:iCs/>
          <w:sz w:val="20"/>
          <w:szCs w:val="22"/>
        </w:rPr>
        <w:t>GEHC_SVC_SPM_PART_MASTER_FEED</w:t>
      </w:r>
      <w:r w:rsidRPr="00033D7C">
        <w:rPr>
          <w:rFonts w:ascii="GE Inspira" w:hAnsi="GE Inspira" w:cs="Arial"/>
          <w:iCs/>
          <w:sz w:val="20"/>
          <w:szCs w:val="20"/>
        </w:rPr>
        <w:t xml:space="preserve">) columns are: </w:t>
      </w:r>
    </w:p>
    <w:p w14:paraId="09D4F824" w14:textId="77777777" w:rsidR="00CF21A8" w:rsidRPr="00033D7C" w:rsidRDefault="00CF21A8" w:rsidP="00CF21A8">
      <w:pPr>
        <w:ind w:left="504"/>
        <w:rPr>
          <w:rFonts w:ascii="GE Inspira" w:hAnsi="GE Inspira"/>
          <w:lang w:eastAsia="en-US"/>
        </w:rPr>
      </w:pPr>
    </w:p>
    <w:tbl>
      <w:tblPr>
        <w:tblW w:w="10220"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5"/>
        <w:gridCol w:w="1058"/>
        <w:gridCol w:w="1417"/>
        <w:gridCol w:w="1134"/>
        <w:gridCol w:w="993"/>
        <w:gridCol w:w="1984"/>
        <w:gridCol w:w="2389"/>
      </w:tblGrid>
      <w:tr w:rsidR="00CF21A8" w:rsidRPr="00033D7C" w14:paraId="51C28C4A" w14:textId="77777777" w:rsidTr="00A8739C">
        <w:trPr>
          <w:cantSplit/>
          <w:trHeight w:val="454"/>
          <w:tblHeader/>
        </w:trPr>
        <w:tc>
          <w:tcPr>
            <w:tcW w:w="1245" w:type="dxa"/>
            <w:shd w:val="pct25" w:color="auto" w:fill="FFFFFF"/>
            <w:vAlign w:val="center"/>
          </w:tcPr>
          <w:p w14:paraId="4A403B0B"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1058" w:type="dxa"/>
            <w:shd w:val="pct25" w:color="auto" w:fill="FFFFFF"/>
            <w:vAlign w:val="center"/>
          </w:tcPr>
          <w:p w14:paraId="1D25F728"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Data Entity</w:t>
            </w:r>
          </w:p>
        </w:tc>
        <w:tc>
          <w:tcPr>
            <w:tcW w:w="1417" w:type="dxa"/>
            <w:shd w:val="pct25" w:color="auto" w:fill="FFFFFF"/>
            <w:vAlign w:val="center"/>
          </w:tcPr>
          <w:p w14:paraId="54876B0F"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6A22FAC2"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Data Type</w:t>
            </w:r>
          </w:p>
        </w:tc>
        <w:tc>
          <w:tcPr>
            <w:tcW w:w="993" w:type="dxa"/>
            <w:shd w:val="pct25" w:color="auto" w:fill="FFFFFF"/>
          </w:tcPr>
          <w:p w14:paraId="5AFADC49" w14:textId="77777777" w:rsidR="00CF21A8" w:rsidRPr="00033D7C" w:rsidRDefault="00CF21A8" w:rsidP="00A8739C">
            <w:pPr>
              <w:pStyle w:val="BodyText"/>
              <w:ind w:hanging="504"/>
              <w:rPr>
                <w:rFonts w:ascii="GE Inspira" w:hAnsi="GE Inspira" w:cs="Arial"/>
                <w:b/>
                <w:sz w:val="20"/>
                <w:szCs w:val="22"/>
              </w:rPr>
            </w:pPr>
            <w:r w:rsidRPr="00033D7C">
              <w:rPr>
                <w:rFonts w:ascii="GE Inspira" w:hAnsi="GE Inspira" w:cs="Arial"/>
                <w:b/>
                <w:sz w:val="20"/>
                <w:szCs w:val="22"/>
              </w:rPr>
              <w:t>Length</w:t>
            </w:r>
          </w:p>
        </w:tc>
        <w:tc>
          <w:tcPr>
            <w:tcW w:w="1984" w:type="dxa"/>
            <w:shd w:val="pct25" w:color="auto" w:fill="FFFFFF"/>
          </w:tcPr>
          <w:p w14:paraId="64E1C75E" w14:textId="77777777" w:rsidR="00CF21A8" w:rsidRPr="00033D7C" w:rsidRDefault="00CF21A8" w:rsidP="00A8739C">
            <w:pPr>
              <w:pStyle w:val="BodyText"/>
              <w:ind w:hanging="504"/>
              <w:rPr>
                <w:rFonts w:ascii="GE Inspira" w:hAnsi="GE Inspira" w:cs="Arial"/>
                <w:b/>
                <w:sz w:val="20"/>
                <w:szCs w:val="22"/>
              </w:rPr>
            </w:pPr>
            <w:r w:rsidRPr="00033D7C">
              <w:rPr>
                <w:rFonts w:ascii="GE Inspira" w:hAnsi="GE Inspira" w:cs="Arial"/>
                <w:b/>
                <w:sz w:val="20"/>
                <w:szCs w:val="22"/>
              </w:rPr>
              <w:t>Navigation</w:t>
            </w:r>
          </w:p>
        </w:tc>
        <w:tc>
          <w:tcPr>
            <w:tcW w:w="2389" w:type="dxa"/>
            <w:shd w:val="pct25" w:color="auto" w:fill="FFFFFF"/>
            <w:vAlign w:val="center"/>
          </w:tcPr>
          <w:p w14:paraId="44AA3BBD" w14:textId="77777777" w:rsidR="00CF21A8" w:rsidRPr="00033D7C" w:rsidRDefault="00CF21A8" w:rsidP="00A8739C">
            <w:pPr>
              <w:pStyle w:val="BodyText"/>
              <w:ind w:hanging="504"/>
              <w:rPr>
                <w:rFonts w:ascii="GE Inspira" w:hAnsi="GE Inspira" w:cs="Arial"/>
                <w:b/>
                <w:sz w:val="20"/>
                <w:szCs w:val="22"/>
              </w:rPr>
            </w:pPr>
            <w:r w:rsidRPr="00033D7C">
              <w:rPr>
                <w:rFonts w:ascii="GE Inspira" w:hAnsi="GE Inspira" w:cs="Arial"/>
                <w:b/>
                <w:sz w:val="20"/>
                <w:szCs w:val="22"/>
              </w:rPr>
              <w:t>Description</w:t>
            </w:r>
          </w:p>
        </w:tc>
      </w:tr>
      <w:tr w:rsidR="00CF21A8" w:rsidRPr="00033D7C" w14:paraId="4A78570A" w14:textId="77777777" w:rsidTr="00A8739C">
        <w:trPr>
          <w:cantSplit/>
          <w:trHeight w:val="422"/>
        </w:trPr>
        <w:tc>
          <w:tcPr>
            <w:tcW w:w="1245" w:type="dxa"/>
            <w:vAlign w:val="center"/>
          </w:tcPr>
          <w:p w14:paraId="2F8CC96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9.2.4.1</w:t>
            </w:r>
          </w:p>
        </w:tc>
        <w:tc>
          <w:tcPr>
            <w:tcW w:w="1058" w:type="dxa"/>
            <w:vAlign w:val="center"/>
          </w:tcPr>
          <w:p w14:paraId="47182C9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Type</w:t>
            </w:r>
          </w:p>
        </w:tc>
        <w:tc>
          <w:tcPr>
            <w:tcW w:w="1417" w:type="dxa"/>
            <w:vAlign w:val="center"/>
          </w:tcPr>
          <w:p w14:paraId="0572ABF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TYPE</w:t>
            </w:r>
          </w:p>
        </w:tc>
        <w:tc>
          <w:tcPr>
            <w:tcW w:w="1134" w:type="dxa"/>
          </w:tcPr>
          <w:p w14:paraId="1B3AFA4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40A0DC7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20</w:t>
            </w:r>
          </w:p>
        </w:tc>
        <w:tc>
          <w:tcPr>
            <w:tcW w:w="1984" w:type="dxa"/>
            <w:vAlign w:val="center"/>
          </w:tcPr>
          <w:p w14:paraId="7637D86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Constant</w:t>
            </w:r>
          </w:p>
        </w:tc>
        <w:tc>
          <w:tcPr>
            <w:tcW w:w="2389" w:type="dxa"/>
            <w:vAlign w:val="center"/>
          </w:tcPr>
          <w:p w14:paraId="57754F8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PART_MASTER</w:t>
            </w:r>
          </w:p>
        </w:tc>
      </w:tr>
      <w:tr w:rsidR="00CF21A8" w:rsidRPr="00033D7C" w14:paraId="20F8F9CE" w14:textId="77777777" w:rsidTr="00A8739C">
        <w:trPr>
          <w:cantSplit/>
          <w:trHeight w:val="422"/>
        </w:trPr>
        <w:tc>
          <w:tcPr>
            <w:tcW w:w="1245" w:type="dxa"/>
            <w:vAlign w:val="center"/>
          </w:tcPr>
          <w:p w14:paraId="05AFFD8B"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9.2.4.2</w:t>
            </w:r>
          </w:p>
        </w:tc>
        <w:tc>
          <w:tcPr>
            <w:tcW w:w="1058" w:type="dxa"/>
            <w:vAlign w:val="center"/>
          </w:tcPr>
          <w:p w14:paraId="4B9E67F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Frequency</w:t>
            </w:r>
          </w:p>
        </w:tc>
        <w:tc>
          <w:tcPr>
            <w:tcW w:w="1417" w:type="dxa"/>
            <w:vAlign w:val="center"/>
          </w:tcPr>
          <w:p w14:paraId="1707E1A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FREQUENCY</w:t>
            </w:r>
          </w:p>
        </w:tc>
        <w:tc>
          <w:tcPr>
            <w:tcW w:w="1134" w:type="dxa"/>
          </w:tcPr>
          <w:p w14:paraId="2468728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55FD602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10</w:t>
            </w:r>
          </w:p>
        </w:tc>
        <w:tc>
          <w:tcPr>
            <w:tcW w:w="1984" w:type="dxa"/>
            <w:vAlign w:val="center"/>
          </w:tcPr>
          <w:p w14:paraId="745DC4B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2389" w:type="dxa"/>
            <w:vAlign w:val="center"/>
          </w:tcPr>
          <w:p w14:paraId="4C500AC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DAILY/WEEKLY – as passed in the concurrent program parameter.</w:t>
            </w:r>
          </w:p>
          <w:p w14:paraId="35B94E2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CF21A8" w:rsidRPr="00033D7C" w14:paraId="19210AA6" w14:textId="77777777" w:rsidTr="00A8739C">
        <w:trPr>
          <w:cantSplit/>
          <w:trHeight w:val="422"/>
        </w:trPr>
        <w:tc>
          <w:tcPr>
            <w:tcW w:w="1245" w:type="dxa"/>
            <w:vAlign w:val="center"/>
          </w:tcPr>
          <w:p w14:paraId="0A940511"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9.2.4.3</w:t>
            </w:r>
          </w:p>
        </w:tc>
        <w:tc>
          <w:tcPr>
            <w:tcW w:w="1058" w:type="dxa"/>
            <w:vAlign w:val="center"/>
          </w:tcPr>
          <w:p w14:paraId="6B931D9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Master</w:t>
            </w:r>
          </w:p>
        </w:tc>
        <w:tc>
          <w:tcPr>
            <w:tcW w:w="1417" w:type="dxa"/>
            <w:vAlign w:val="center"/>
          </w:tcPr>
          <w:p w14:paraId="05E3F1F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NUMBER</w:t>
            </w:r>
          </w:p>
        </w:tc>
        <w:tc>
          <w:tcPr>
            <w:tcW w:w="1134" w:type="dxa"/>
          </w:tcPr>
          <w:p w14:paraId="14C67A2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1D4919D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40</w:t>
            </w:r>
          </w:p>
        </w:tc>
        <w:tc>
          <w:tcPr>
            <w:tcW w:w="1984" w:type="dxa"/>
            <w:vAlign w:val="center"/>
          </w:tcPr>
          <w:p w14:paraId="18700CC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Item</w:t>
            </w:r>
          </w:p>
        </w:tc>
        <w:tc>
          <w:tcPr>
            <w:tcW w:w="2389" w:type="dxa"/>
            <w:vAlign w:val="center"/>
          </w:tcPr>
          <w:p w14:paraId="1DA68AA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 from Item Master</w:t>
            </w:r>
          </w:p>
        </w:tc>
      </w:tr>
      <w:tr w:rsidR="00CF21A8" w:rsidRPr="00033D7C" w14:paraId="2CE7570F" w14:textId="77777777" w:rsidTr="00A8739C">
        <w:trPr>
          <w:cantSplit/>
          <w:trHeight w:val="422"/>
        </w:trPr>
        <w:tc>
          <w:tcPr>
            <w:tcW w:w="1245" w:type="dxa"/>
            <w:vAlign w:val="center"/>
          </w:tcPr>
          <w:p w14:paraId="23A232B6"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9.2.4.4</w:t>
            </w:r>
          </w:p>
        </w:tc>
        <w:tc>
          <w:tcPr>
            <w:tcW w:w="1058" w:type="dxa"/>
            <w:vAlign w:val="center"/>
          </w:tcPr>
          <w:p w14:paraId="208030A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Master</w:t>
            </w:r>
          </w:p>
        </w:tc>
        <w:tc>
          <w:tcPr>
            <w:tcW w:w="1417" w:type="dxa"/>
            <w:vAlign w:val="center"/>
          </w:tcPr>
          <w:p w14:paraId="70D6796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STATUS</w:t>
            </w:r>
          </w:p>
        </w:tc>
        <w:tc>
          <w:tcPr>
            <w:tcW w:w="1134" w:type="dxa"/>
          </w:tcPr>
          <w:p w14:paraId="6EFBB03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48A330E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10</w:t>
            </w:r>
          </w:p>
        </w:tc>
        <w:tc>
          <w:tcPr>
            <w:tcW w:w="1984" w:type="dxa"/>
            <w:vAlign w:val="center"/>
          </w:tcPr>
          <w:p w14:paraId="3798C7F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Main tab</w:t>
            </w:r>
            <w:r w:rsidRPr="00033D7C">
              <w:rPr>
                <w:rFonts w:ascii="GE Inspira" w:hAnsi="GE Inspira" w:cs="Arial"/>
                <w:sz w:val="20"/>
                <w:szCs w:val="22"/>
              </w:rPr>
              <w:sym w:font="Wingdings" w:char="F0E0"/>
            </w:r>
            <w:r w:rsidRPr="00033D7C">
              <w:rPr>
                <w:rFonts w:ascii="GE Inspira" w:hAnsi="GE Inspira" w:cs="Arial"/>
                <w:sz w:val="20"/>
                <w:szCs w:val="22"/>
              </w:rPr>
              <w:t>Item status</w:t>
            </w:r>
          </w:p>
        </w:tc>
        <w:tc>
          <w:tcPr>
            <w:tcW w:w="2389" w:type="dxa"/>
            <w:vAlign w:val="center"/>
          </w:tcPr>
          <w:p w14:paraId="7B3B4C3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Status of the part from Item Master</w:t>
            </w:r>
          </w:p>
        </w:tc>
      </w:tr>
      <w:tr w:rsidR="00CF21A8" w:rsidRPr="00033D7C" w14:paraId="174E6EB5" w14:textId="77777777" w:rsidTr="00A8739C">
        <w:trPr>
          <w:cantSplit/>
          <w:trHeight w:val="422"/>
        </w:trPr>
        <w:tc>
          <w:tcPr>
            <w:tcW w:w="1245" w:type="dxa"/>
            <w:vAlign w:val="center"/>
          </w:tcPr>
          <w:p w14:paraId="4203B124"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9.2.4.5</w:t>
            </w:r>
          </w:p>
        </w:tc>
        <w:tc>
          <w:tcPr>
            <w:tcW w:w="1058" w:type="dxa"/>
          </w:tcPr>
          <w:p w14:paraId="22AF91FD"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44805D9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DESCRIPTION</w:t>
            </w:r>
          </w:p>
        </w:tc>
        <w:tc>
          <w:tcPr>
            <w:tcW w:w="1134" w:type="dxa"/>
          </w:tcPr>
          <w:p w14:paraId="0B92688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0AC0EF9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240</w:t>
            </w:r>
          </w:p>
        </w:tc>
        <w:tc>
          <w:tcPr>
            <w:tcW w:w="1984" w:type="dxa"/>
            <w:vAlign w:val="center"/>
          </w:tcPr>
          <w:p w14:paraId="26B53B7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 xml:space="preserve"> Description</w:t>
            </w:r>
          </w:p>
        </w:tc>
        <w:tc>
          <w:tcPr>
            <w:tcW w:w="2389" w:type="dxa"/>
            <w:vAlign w:val="center"/>
          </w:tcPr>
          <w:p w14:paraId="11B63CF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Description of the part from Item Master</w:t>
            </w:r>
          </w:p>
        </w:tc>
      </w:tr>
      <w:tr w:rsidR="00CF21A8" w:rsidRPr="00033D7C" w14:paraId="280DEFD0" w14:textId="77777777" w:rsidTr="00A8739C">
        <w:trPr>
          <w:cantSplit/>
          <w:trHeight w:val="422"/>
        </w:trPr>
        <w:tc>
          <w:tcPr>
            <w:tcW w:w="1245" w:type="dxa"/>
            <w:vAlign w:val="center"/>
          </w:tcPr>
          <w:p w14:paraId="36F9E375"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9.2.4.6</w:t>
            </w:r>
          </w:p>
        </w:tc>
        <w:tc>
          <w:tcPr>
            <w:tcW w:w="1058" w:type="dxa"/>
          </w:tcPr>
          <w:p w14:paraId="2B97C0D8"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77CDE0E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ID</w:t>
            </w:r>
          </w:p>
        </w:tc>
        <w:tc>
          <w:tcPr>
            <w:tcW w:w="1134" w:type="dxa"/>
          </w:tcPr>
          <w:p w14:paraId="303AE8B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w:t>
            </w:r>
          </w:p>
        </w:tc>
        <w:tc>
          <w:tcPr>
            <w:tcW w:w="993" w:type="dxa"/>
          </w:tcPr>
          <w:p w14:paraId="5EFEC82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vAlign w:val="center"/>
          </w:tcPr>
          <w:p w14:paraId="6F51CD9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p>
        </w:tc>
        <w:tc>
          <w:tcPr>
            <w:tcW w:w="2389" w:type="dxa"/>
            <w:vAlign w:val="center"/>
          </w:tcPr>
          <w:p w14:paraId="304A28D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 Item Id of the part from Item Master</w:t>
            </w:r>
          </w:p>
        </w:tc>
      </w:tr>
      <w:tr w:rsidR="00CF21A8" w:rsidRPr="00033D7C" w14:paraId="7B7B7A14" w14:textId="77777777" w:rsidTr="00A8739C">
        <w:trPr>
          <w:cantSplit/>
          <w:trHeight w:val="422"/>
        </w:trPr>
        <w:tc>
          <w:tcPr>
            <w:tcW w:w="1245" w:type="dxa"/>
            <w:vAlign w:val="center"/>
          </w:tcPr>
          <w:p w14:paraId="39B5D661"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9.2.4.7</w:t>
            </w:r>
          </w:p>
        </w:tc>
        <w:tc>
          <w:tcPr>
            <w:tcW w:w="1058" w:type="dxa"/>
          </w:tcPr>
          <w:p w14:paraId="0FEE1C96"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3CCB55B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MODALITY</w:t>
            </w:r>
          </w:p>
        </w:tc>
        <w:tc>
          <w:tcPr>
            <w:tcW w:w="1134" w:type="dxa"/>
          </w:tcPr>
          <w:p w14:paraId="5FA3782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1D44B4D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240</w:t>
            </w:r>
          </w:p>
        </w:tc>
        <w:tc>
          <w:tcPr>
            <w:tcW w:w="1984" w:type="dxa"/>
            <w:vAlign w:val="center"/>
          </w:tcPr>
          <w:p w14:paraId="6FD9E1E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DFF</w:t>
            </w:r>
            <w:r w:rsidRPr="00033D7C">
              <w:rPr>
                <w:rFonts w:ascii="GE Inspira" w:hAnsi="GE Inspira" w:cs="Arial"/>
                <w:sz w:val="20"/>
                <w:szCs w:val="22"/>
              </w:rPr>
              <w:sym w:font="Wingdings" w:char="F0E0"/>
            </w:r>
            <w:r w:rsidRPr="00033D7C">
              <w:rPr>
                <w:rFonts w:ascii="GE Inspira" w:hAnsi="GE Inspira" w:cs="Arial"/>
                <w:sz w:val="20"/>
                <w:szCs w:val="22"/>
              </w:rPr>
              <w:t>Modality (Attribute 3)</w:t>
            </w:r>
          </w:p>
        </w:tc>
        <w:tc>
          <w:tcPr>
            <w:tcW w:w="2389" w:type="dxa"/>
            <w:vAlign w:val="center"/>
          </w:tcPr>
          <w:p w14:paraId="14BB9623" w14:textId="77777777" w:rsidR="00CF21A8" w:rsidRPr="00033D7C" w:rsidRDefault="00CF21A8" w:rsidP="00A8739C">
            <w:pPr>
              <w:pStyle w:val="BodyText"/>
              <w:rPr>
                <w:rFonts w:ascii="GE Inspira" w:hAnsi="GE Inspira" w:cs="Arial"/>
                <w:color w:val="000000"/>
                <w:sz w:val="20"/>
                <w:szCs w:val="22"/>
              </w:rPr>
            </w:pPr>
            <w:r w:rsidRPr="00033D7C">
              <w:rPr>
                <w:rFonts w:ascii="GE Inspira" w:hAnsi="GE Inspira" w:cs="Arial"/>
                <w:color w:val="000000"/>
                <w:sz w:val="20"/>
                <w:szCs w:val="22"/>
              </w:rPr>
              <w:t>Modality of the part for GPO org where context is Global Parts Items</w:t>
            </w:r>
          </w:p>
        </w:tc>
      </w:tr>
      <w:tr w:rsidR="00CF21A8" w:rsidRPr="00033D7C" w14:paraId="40B0579A" w14:textId="77777777" w:rsidTr="00A8739C">
        <w:trPr>
          <w:cantSplit/>
          <w:trHeight w:val="422"/>
        </w:trPr>
        <w:tc>
          <w:tcPr>
            <w:tcW w:w="1245" w:type="dxa"/>
            <w:vAlign w:val="center"/>
          </w:tcPr>
          <w:p w14:paraId="4B074867"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9.2.4.8</w:t>
            </w:r>
          </w:p>
        </w:tc>
        <w:tc>
          <w:tcPr>
            <w:tcW w:w="1058" w:type="dxa"/>
          </w:tcPr>
          <w:p w14:paraId="71716A10"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26FECF1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TYPE</w:t>
            </w:r>
          </w:p>
        </w:tc>
        <w:tc>
          <w:tcPr>
            <w:tcW w:w="1134" w:type="dxa"/>
          </w:tcPr>
          <w:p w14:paraId="185A7E5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62ADAE2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30</w:t>
            </w:r>
          </w:p>
        </w:tc>
        <w:tc>
          <w:tcPr>
            <w:tcW w:w="1984" w:type="dxa"/>
            <w:vAlign w:val="center"/>
          </w:tcPr>
          <w:p w14:paraId="3BFF63F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Main tab</w:t>
            </w:r>
            <w:r w:rsidRPr="00033D7C">
              <w:rPr>
                <w:rFonts w:ascii="GE Inspira" w:hAnsi="GE Inspira" w:cs="Arial"/>
                <w:sz w:val="20"/>
                <w:szCs w:val="22"/>
              </w:rPr>
              <w:sym w:font="Wingdings" w:char="F0E0"/>
            </w:r>
            <w:r w:rsidRPr="00033D7C">
              <w:rPr>
                <w:rFonts w:ascii="GE Inspira" w:hAnsi="GE Inspira" w:cs="Arial"/>
                <w:sz w:val="20"/>
                <w:szCs w:val="22"/>
              </w:rPr>
              <w:t>User Item type</w:t>
            </w:r>
          </w:p>
        </w:tc>
        <w:tc>
          <w:tcPr>
            <w:tcW w:w="2389" w:type="dxa"/>
            <w:vAlign w:val="center"/>
          </w:tcPr>
          <w:p w14:paraId="4FA9D07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type of the part from Item Master</w:t>
            </w:r>
          </w:p>
        </w:tc>
      </w:tr>
      <w:tr w:rsidR="00CF21A8" w:rsidRPr="00033D7C" w14:paraId="3FE83D99" w14:textId="77777777" w:rsidTr="00A8739C">
        <w:trPr>
          <w:cantSplit/>
          <w:trHeight w:val="422"/>
        </w:trPr>
        <w:tc>
          <w:tcPr>
            <w:tcW w:w="1245" w:type="dxa"/>
            <w:vAlign w:val="center"/>
          </w:tcPr>
          <w:p w14:paraId="481D8304"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9.2.4.9</w:t>
            </w:r>
          </w:p>
        </w:tc>
        <w:tc>
          <w:tcPr>
            <w:tcW w:w="1058" w:type="dxa"/>
          </w:tcPr>
          <w:p w14:paraId="2F3802A7"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12CA7E1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HAZARDOUS DETAILS</w:t>
            </w:r>
          </w:p>
        </w:tc>
        <w:tc>
          <w:tcPr>
            <w:tcW w:w="1134" w:type="dxa"/>
          </w:tcPr>
          <w:p w14:paraId="7D54CFE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39B9126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281</w:t>
            </w:r>
          </w:p>
        </w:tc>
        <w:tc>
          <w:tcPr>
            <w:tcW w:w="1984" w:type="dxa"/>
            <w:vAlign w:val="center"/>
          </w:tcPr>
          <w:p w14:paraId="0C03137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Purchasing tab</w:t>
            </w:r>
            <w:r w:rsidRPr="00033D7C">
              <w:rPr>
                <w:rFonts w:ascii="GE Inspira" w:hAnsi="GE Inspira" w:cs="Arial"/>
                <w:sz w:val="20"/>
                <w:szCs w:val="22"/>
              </w:rPr>
              <w:sym w:font="Wingdings" w:char="F0E0"/>
            </w:r>
            <w:r w:rsidRPr="00033D7C">
              <w:rPr>
                <w:rFonts w:ascii="GE Inspira" w:hAnsi="GE Inspira" w:cs="Arial"/>
                <w:sz w:val="20"/>
                <w:szCs w:val="22"/>
              </w:rPr>
              <w:t>Hazard class</w:t>
            </w:r>
          </w:p>
        </w:tc>
        <w:tc>
          <w:tcPr>
            <w:tcW w:w="2389" w:type="dxa"/>
            <w:vAlign w:val="center"/>
          </w:tcPr>
          <w:p w14:paraId="6D0DA7B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Combination of Hazard Class and Description separated in pipe delimited format.</w:t>
            </w:r>
          </w:p>
        </w:tc>
      </w:tr>
      <w:tr w:rsidR="00CF21A8" w:rsidRPr="00033D7C" w14:paraId="543B704B" w14:textId="77777777" w:rsidTr="00A8739C">
        <w:trPr>
          <w:cantSplit/>
          <w:trHeight w:val="422"/>
        </w:trPr>
        <w:tc>
          <w:tcPr>
            <w:tcW w:w="1245" w:type="dxa"/>
            <w:vAlign w:val="center"/>
          </w:tcPr>
          <w:p w14:paraId="4B8FE4E2"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9.2.4.10</w:t>
            </w:r>
          </w:p>
        </w:tc>
        <w:tc>
          <w:tcPr>
            <w:tcW w:w="1058" w:type="dxa"/>
          </w:tcPr>
          <w:p w14:paraId="6A4C84D2"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14905A8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PLANNER CODE</w:t>
            </w:r>
          </w:p>
        </w:tc>
        <w:tc>
          <w:tcPr>
            <w:tcW w:w="1134" w:type="dxa"/>
          </w:tcPr>
          <w:p w14:paraId="00ED0E7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21517C0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10</w:t>
            </w:r>
          </w:p>
        </w:tc>
        <w:tc>
          <w:tcPr>
            <w:tcW w:w="1984" w:type="dxa"/>
            <w:vAlign w:val="center"/>
          </w:tcPr>
          <w:p w14:paraId="4E10996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bCs/>
                <w:sz w:val="20"/>
                <w:szCs w:val="22"/>
              </w:rPr>
              <w:t>Items</w:t>
            </w:r>
            <w:r w:rsidRPr="00033D7C">
              <w:rPr>
                <w:rFonts w:ascii="GE Inspira" w:hAnsi="GE Inspira" w:cs="Arial"/>
                <w:bCs/>
                <w:sz w:val="20"/>
                <w:szCs w:val="22"/>
              </w:rPr>
              <w:sym w:font="Wingdings" w:char="F0E0"/>
            </w:r>
            <w:r w:rsidRPr="00033D7C">
              <w:rPr>
                <w:rFonts w:ascii="GE Inspira" w:hAnsi="GE Inspira" w:cs="Arial"/>
                <w:bCs/>
                <w:sz w:val="20"/>
                <w:szCs w:val="22"/>
              </w:rPr>
              <w:t xml:space="preserve"> Organization Items</w:t>
            </w:r>
            <w:r w:rsidRPr="00033D7C">
              <w:rPr>
                <w:rFonts w:ascii="GE Inspira" w:hAnsi="GE Inspira" w:cs="Arial"/>
                <w:bCs/>
                <w:sz w:val="20"/>
                <w:szCs w:val="22"/>
              </w:rPr>
              <w:sym w:font="Wingdings" w:char="F0E0"/>
            </w:r>
            <w:r w:rsidRPr="00033D7C">
              <w:rPr>
                <w:rFonts w:ascii="GE Inspira" w:hAnsi="GE Inspira" w:cs="Arial"/>
                <w:bCs/>
                <w:sz w:val="20"/>
                <w:szCs w:val="22"/>
              </w:rPr>
              <w:t>General Planning-&gt;Planner</w:t>
            </w:r>
          </w:p>
        </w:tc>
        <w:tc>
          <w:tcPr>
            <w:tcW w:w="2389" w:type="dxa"/>
            <w:vAlign w:val="center"/>
          </w:tcPr>
          <w:p w14:paraId="6DD9B68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Planner Code of the item from Item Master</w:t>
            </w:r>
          </w:p>
        </w:tc>
      </w:tr>
      <w:tr w:rsidR="00CF21A8" w:rsidRPr="00033D7C" w14:paraId="311F9D72" w14:textId="77777777" w:rsidTr="00A8739C">
        <w:trPr>
          <w:cantSplit/>
          <w:trHeight w:val="422"/>
        </w:trPr>
        <w:tc>
          <w:tcPr>
            <w:tcW w:w="1245" w:type="dxa"/>
            <w:vAlign w:val="center"/>
          </w:tcPr>
          <w:p w14:paraId="074FC9C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lastRenderedPageBreak/>
              <w:t>9.2.4.11</w:t>
            </w:r>
          </w:p>
        </w:tc>
        <w:tc>
          <w:tcPr>
            <w:tcW w:w="1058" w:type="dxa"/>
          </w:tcPr>
          <w:p w14:paraId="1AFCE403"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72C3FF35"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PROD REL DATE (ATTRIBUTE4)</w:t>
            </w:r>
          </w:p>
        </w:tc>
        <w:tc>
          <w:tcPr>
            <w:tcW w:w="1134" w:type="dxa"/>
          </w:tcPr>
          <w:p w14:paraId="64229654"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hAnsi="GE Inspira" w:cs="Arial"/>
                <w:sz w:val="20"/>
                <w:szCs w:val="22"/>
              </w:rPr>
              <w:t>VARCHAR2</w:t>
            </w:r>
          </w:p>
        </w:tc>
        <w:tc>
          <w:tcPr>
            <w:tcW w:w="993" w:type="dxa"/>
          </w:tcPr>
          <w:p w14:paraId="1DEDFAF2"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240</w:t>
            </w:r>
          </w:p>
        </w:tc>
        <w:tc>
          <w:tcPr>
            <w:tcW w:w="1984" w:type="dxa"/>
            <w:vAlign w:val="center"/>
          </w:tcPr>
          <w:p w14:paraId="4DC0D50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hAnsi="GE Inspira" w:cs="Arial"/>
                <w:bCs/>
                <w:sz w:val="20"/>
                <w:szCs w:val="22"/>
              </w:rPr>
              <w:t xml:space="preserve"> PROD REL DATE</w:t>
            </w:r>
          </w:p>
        </w:tc>
        <w:tc>
          <w:tcPr>
            <w:tcW w:w="2389" w:type="dxa"/>
            <w:vAlign w:val="center"/>
          </w:tcPr>
          <w:p w14:paraId="79B85EF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Prod Rel Date (Attribute 4)</w:t>
            </w:r>
          </w:p>
        </w:tc>
      </w:tr>
      <w:tr w:rsidR="00CF21A8" w:rsidRPr="00033D7C" w14:paraId="11F78C2D" w14:textId="77777777" w:rsidTr="00A8739C">
        <w:trPr>
          <w:cantSplit/>
          <w:trHeight w:val="422"/>
        </w:trPr>
        <w:tc>
          <w:tcPr>
            <w:tcW w:w="1245" w:type="dxa"/>
            <w:vAlign w:val="center"/>
          </w:tcPr>
          <w:p w14:paraId="24E7D9F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9.2.4.12</w:t>
            </w:r>
          </w:p>
        </w:tc>
        <w:tc>
          <w:tcPr>
            <w:tcW w:w="1058" w:type="dxa"/>
          </w:tcPr>
          <w:p w14:paraId="6DA25B88"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089E5916" w14:textId="77777777" w:rsidR="00CF21A8" w:rsidRPr="00033D7C" w:rsidRDefault="00CF21A8" w:rsidP="00A8739C">
            <w:pPr>
              <w:pStyle w:val="NormalWeb"/>
              <w:spacing w:line="105" w:lineRule="atLeast"/>
              <w:jc w:val="center"/>
              <w:rPr>
                <w:rFonts w:ascii="GE Inspira" w:hAnsi="GE Inspira"/>
              </w:rPr>
            </w:pPr>
            <w:r w:rsidRPr="00033D7C">
              <w:rPr>
                <w:rFonts w:ascii="GE Inspira" w:hAnsi="GE Inspira"/>
                <w:sz w:val="20"/>
                <w:szCs w:val="20"/>
              </w:rPr>
              <w:t>ECCN CODE(</w:t>
            </w:r>
            <w:r w:rsidRPr="00033D7C">
              <w:rPr>
                <w:rFonts w:ascii="GE Inspira" w:hAnsi="GE Inspira" w:cs="Arial"/>
                <w:bCs/>
                <w:sz w:val="20"/>
                <w:szCs w:val="22"/>
              </w:rPr>
              <w:t>ATTRIBUTE5</w:t>
            </w:r>
            <w:r w:rsidRPr="00033D7C">
              <w:rPr>
                <w:rFonts w:ascii="GE Inspira" w:hAnsi="GE Inspira"/>
                <w:sz w:val="20"/>
                <w:szCs w:val="20"/>
              </w:rPr>
              <w:t>)</w:t>
            </w:r>
          </w:p>
        </w:tc>
        <w:tc>
          <w:tcPr>
            <w:tcW w:w="1134" w:type="dxa"/>
          </w:tcPr>
          <w:p w14:paraId="3DCC4B0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6167218F"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4C7F58DE"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hAnsi="GE Inspira"/>
                <w:sz w:val="20"/>
                <w:szCs w:val="20"/>
              </w:rPr>
              <w:t xml:space="preserve"> ECCN CODE</w:t>
            </w:r>
          </w:p>
        </w:tc>
        <w:tc>
          <w:tcPr>
            <w:tcW w:w="2389" w:type="dxa"/>
            <w:vAlign w:val="center"/>
          </w:tcPr>
          <w:p w14:paraId="4C81286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ECCN Code (Attribute 5)</w:t>
            </w:r>
          </w:p>
        </w:tc>
      </w:tr>
      <w:tr w:rsidR="00CF21A8" w:rsidRPr="00033D7C" w14:paraId="561FBD89" w14:textId="77777777" w:rsidTr="00A8739C">
        <w:trPr>
          <w:cantSplit/>
          <w:trHeight w:val="422"/>
        </w:trPr>
        <w:tc>
          <w:tcPr>
            <w:tcW w:w="1245" w:type="dxa"/>
            <w:vAlign w:val="center"/>
          </w:tcPr>
          <w:p w14:paraId="60C959E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9.2.4.13</w:t>
            </w:r>
          </w:p>
        </w:tc>
        <w:tc>
          <w:tcPr>
            <w:tcW w:w="1058" w:type="dxa"/>
          </w:tcPr>
          <w:p w14:paraId="278A3481"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7C0D06EF" w14:textId="77777777" w:rsidR="00CF21A8" w:rsidRPr="00033D7C" w:rsidRDefault="00CF21A8" w:rsidP="00A8739C">
            <w:pPr>
              <w:pStyle w:val="NormalWeb"/>
              <w:spacing w:line="105" w:lineRule="atLeast"/>
              <w:jc w:val="center"/>
              <w:rPr>
                <w:rFonts w:ascii="GE Inspira" w:hAnsi="GE Inspira"/>
              </w:rPr>
            </w:pPr>
            <w:r w:rsidRPr="00033D7C">
              <w:rPr>
                <w:rFonts w:ascii="GE Inspira" w:hAnsi="GE Inspira"/>
                <w:sz w:val="20"/>
                <w:szCs w:val="20"/>
              </w:rPr>
              <w:t>COUNTRY OF ORIGIN(</w:t>
            </w:r>
            <w:r w:rsidRPr="00033D7C">
              <w:rPr>
                <w:rFonts w:ascii="GE Inspira" w:hAnsi="GE Inspira" w:cs="Arial"/>
                <w:bCs/>
                <w:sz w:val="20"/>
                <w:szCs w:val="22"/>
              </w:rPr>
              <w:t>ATTRIBUTE7</w:t>
            </w:r>
            <w:r w:rsidRPr="00033D7C">
              <w:rPr>
                <w:rFonts w:ascii="GE Inspira" w:hAnsi="GE Inspira"/>
                <w:sz w:val="20"/>
                <w:szCs w:val="20"/>
              </w:rPr>
              <w:t>)</w:t>
            </w:r>
          </w:p>
        </w:tc>
        <w:tc>
          <w:tcPr>
            <w:tcW w:w="1134" w:type="dxa"/>
          </w:tcPr>
          <w:p w14:paraId="1AD0095F"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3A042F72"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4D9CE927"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hAnsi="GE Inspira"/>
                <w:sz w:val="20"/>
                <w:szCs w:val="20"/>
              </w:rPr>
              <w:t xml:space="preserve"> COUNTRY OF ORIGIN</w:t>
            </w:r>
          </w:p>
        </w:tc>
        <w:tc>
          <w:tcPr>
            <w:tcW w:w="2389" w:type="dxa"/>
            <w:vAlign w:val="center"/>
          </w:tcPr>
          <w:p w14:paraId="17A9549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Country of Origin (Attribute 7)</w:t>
            </w:r>
          </w:p>
        </w:tc>
      </w:tr>
      <w:tr w:rsidR="00CF21A8" w:rsidRPr="00033D7C" w14:paraId="36234D21" w14:textId="77777777" w:rsidTr="00A8739C">
        <w:trPr>
          <w:cantSplit/>
          <w:trHeight w:val="422"/>
        </w:trPr>
        <w:tc>
          <w:tcPr>
            <w:tcW w:w="1245" w:type="dxa"/>
            <w:vAlign w:val="center"/>
          </w:tcPr>
          <w:p w14:paraId="1AB71AF2"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9.2.4.14</w:t>
            </w:r>
          </w:p>
        </w:tc>
        <w:tc>
          <w:tcPr>
            <w:tcW w:w="1058" w:type="dxa"/>
          </w:tcPr>
          <w:p w14:paraId="7D917826"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50BB3986"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SPECIAL HANDLING(</w:t>
            </w:r>
            <w:r w:rsidRPr="00033D7C">
              <w:rPr>
                <w:rFonts w:ascii="GE Inspira" w:hAnsi="GE Inspira" w:cs="Arial"/>
                <w:bCs/>
                <w:sz w:val="20"/>
                <w:szCs w:val="22"/>
              </w:rPr>
              <w:t>ATTRIBUTE8</w:t>
            </w:r>
            <w:r w:rsidRPr="00033D7C">
              <w:rPr>
                <w:rFonts w:ascii="GE Inspira" w:eastAsia="Times New Roman" w:hAnsi="GE Inspira"/>
                <w:sz w:val="20"/>
                <w:szCs w:val="20"/>
                <w:lang w:val="en-IN" w:eastAsia="en-IN"/>
              </w:rPr>
              <w:t>)</w:t>
            </w:r>
          </w:p>
          <w:p w14:paraId="399A9CED" w14:textId="77777777" w:rsidR="00CF21A8" w:rsidRPr="00033D7C" w:rsidRDefault="00CF21A8" w:rsidP="00A8739C">
            <w:pPr>
              <w:pStyle w:val="BodyText"/>
              <w:rPr>
                <w:rFonts w:ascii="GE Inspira" w:hAnsi="GE Inspira" w:cs="Arial"/>
                <w:bCs/>
                <w:sz w:val="20"/>
                <w:szCs w:val="22"/>
              </w:rPr>
            </w:pPr>
          </w:p>
        </w:tc>
        <w:tc>
          <w:tcPr>
            <w:tcW w:w="1134" w:type="dxa"/>
          </w:tcPr>
          <w:p w14:paraId="7B83025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6BFEBAEB"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2655C36E"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SPECIAL HANDLING</w:t>
            </w:r>
          </w:p>
        </w:tc>
        <w:tc>
          <w:tcPr>
            <w:tcW w:w="2389" w:type="dxa"/>
            <w:vAlign w:val="center"/>
          </w:tcPr>
          <w:p w14:paraId="433728C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Special Handling (Attribute 8)</w:t>
            </w:r>
          </w:p>
        </w:tc>
      </w:tr>
      <w:tr w:rsidR="00CF21A8" w:rsidRPr="00033D7C" w14:paraId="0050B7F2" w14:textId="77777777" w:rsidTr="00A8739C">
        <w:trPr>
          <w:cantSplit/>
          <w:trHeight w:val="422"/>
        </w:trPr>
        <w:tc>
          <w:tcPr>
            <w:tcW w:w="1245" w:type="dxa"/>
            <w:vAlign w:val="center"/>
          </w:tcPr>
          <w:p w14:paraId="0352BCBD"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9.2.4.15</w:t>
            </w:r>
          </w:p>
        </w:tc>
        <w:tc>
          <w:tcPr>
            <w:tcW w:w="1058" w:type="dxa"/>
          </w:tcPr>
          <w:p w14:paraId="181F58A8"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0598EF24"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GEMSIT TP STATUS FLAG(</w:t>
            </w:r>
            <w:r w:rsidRPr="00033D7C">
              <w:rPr>
                <w:rFonts w:ascii="GE Inspira" w:hAnsi="GE Inspira" w:cs="Arial"/>
                <w:bCs/>
                <w:sz w:val="20"/>
                <w:szCs w:val="22"/>
              </w:rPr>
              <w:t>ATTRIBUTE9</w:t>
            </w:r>
            <w:r w:rsidRPr="00033D7C">
              <w:rPr>
                <w:rFonts w:ascii="GE Inspira" w:eastAsia="Times New Roman" w:hAnsi="GE Inspira"/>
                <w:sz w:val="20"/>
                <w:szCs w:val="20"/>
                <w:lang w:val="en-IN" w:eastAsia="en-IN"/>
              </w:rPr>
              <w:t>)</w:t>
            </w:r>
          </w:p>
          <w:p w14:paraId="571AF4D8" w14:textId="77777777" w:rsidR="00CF21A8" w:rsidRPr="00033D7C" w:rsidRDefault="00CF21A8" w:rsidP="00A8739C">
            <w:pPr>
              <w:pStyle w:val="BodyText"/>
              <w:rPr>
                <w:rFonts w:ascii="GE Inspira" w:hAnsi="GE Inspira" w:cs="Arial"/>
                <w:bCs/>
                <w:sz w:val="20"/>
                <w:szCs w:val="22"/>
              </w:rPr>
            </w:pPr>
          </w:p>
        </w:tc>
        <w:tc>
          <w:tcPr>
            <w:tcW w:w="1134" w:type="dxa"/>
          </w:tcPr>
          <w:p w14:paraId="402FE83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08EC9FD0"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78BB9E83"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GEMSIT TP STATUS FLAG</w:t>
            </w:r>
          </w:p>
        </w:tc>
        <w:tc>
          <w:tcPr>
            <w:tcW w:w="2389" w:type="dxa"/>
            <w:vAlign w:val="center"/>
          </w:tcPr>
          <w:p w14:paraId="50BD116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Gemsit Tp Status Flag(Attribute 9)</w:t>
            </w:r>
          </w:p>
        </w:tc>
      </w:tr>
      <w:tr w:rsidR="00CF21A8" w:rsidRPr="00033D7C" w14:paraId="77D3B637" w14:textId="77777777" w:rsidTr="00A8739C">
        <w:trPr>
          <w:cantSplit/>
          <w:trHeight w:val="422"/>
        </w:trPr>
        <w:tc>
          <w:tcPr>
            <w:tcW w:w="1245" w:type="dxa"/>
            <w:vAlign w:val="center"/>
          </w:tcPr>
          <w:p w14:paraId="33AD5C2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9.2.4.16</w:t>
            </w:r>
          </w:p>
        </w:tc>
        <w:tc>
          <w:tcPr>
            <w:tcW w:w="1058" w:type="dxa"/>
          </w:tcPr>
          <w:p w14:paraId="1CB47E6A"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5362663F"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RECEIVING INSPECTION CODE(ATTRIBUTE10)</w:t>
            </w:r>
          </w:p>
          <w:p w14:paraId="00F97281" w14:textId="77777777" w:rsidR="00CF21A8" w:rsidRPr="00033D7C" w:rsidRDefault="00CF21A8" w:rsidP="00A8739C">
            <w:pPr>
              <w:pStyle w:val="BodyText"/>
              <w:rPr>
                <w:rFonts w:ascii="GE Inspira" w:eastAsia="Times New Roman" w:hAnsi="GE Inspira"/>
                <w:sz w:val="20"/>
                <w:szCs w:val="20"/>
                <w:lang w:val="en-IN" w:eastAsia="en-IN"/>
              </w:rPr>
            </w:pPr>
          </w:p>
        </w:tc>
        <w:tc>
          <w:tcPr>
            <w:tcW w:w="1134" w:type="dxa"/>
          </w:tcPr>
          <w:p w14:paraId="7CAA7CC0"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3380D34E"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70371899"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RECEIVING INSPECTION CODE</w:t>
            </w:r>
          </w:p>
        </w:tc>
        <w:tc>
          <w:tcPr>
            <w:tcW w:w="2389" w:type="dxa"/>
            <w:vAlign w:val="center"/>
          </w:tcPr>
          <w:p w14:paraId="0CB7877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Receiving Inspection Code (Attribute10)</w:t>
            </w:r>
          </w:p>
        </w:tc>
      </w:tr>
      <w:tr w:rsidR="00CF21A8" w:rsidRPr="00033D7C" w14:paraId="6D559C62" w14:textId="77777777" w:rsidTr="00A8739C">
        <w:trPr>
          <w:cantSplit/>
          <w:trHeight w:val="422"/>
        </w:trPr>
        <w:tc>
          <w:tcPr>
            <w:tcW w:w="1245" w:type="dxa"/>
            <w:vAlign w:val="center"/>
          </w:tcPr>
          <w:p w14:paraId="100256B7"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9.2.4.17</w:t>
            </w:r>
          </w:p>
        </w:tc>
        <w:tc>
          <w:tcPr>
            <w:tcW w:w="1058" w:type="dxa"/>
          </w:tcPr>
          <w:p w14:paraId="44C57256"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65C02E7F"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INVOICE UOM(ATTRIBUTE15)</w:t>
            </w:r>
          </w:p>
          <w:p w14:paraId="18C4B580"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p>
          <w:p w14:paraId="4D73B08A" w14:textId="77777777" w:rsidR="00CF21A8" w:rsidRPr="00033D7C" w:rsidRDefault="00CF21A8" w:rsidP="00A8739C">
            <w:pPr>
              <w:pStyle w:val="BodyText"/>
              <w:rPr>
                <w:rFonts w:ascii="GE Inspira" w:eastAsia="Times New Roman" w:hAnsi="GE Inspira"/>
                <w:sz w:val="20"/>
                <w:szCs w:val="20"/>
                <w:lang w:val="en-IN" w:eastAsia="en-IN"/>
              </w:rPr>
            </w:pPr>
          </w:p>
        </w:tc>
        <w:tc>
          <w:tcPr>
            <w:tcW w:w="1134" w:type="dxa"/>
          </w:tcPr>
          <w:p w14:paraId="6A486B15"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7740F35F"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11C56F30"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INVOICE UOM</w:t>
            </w:r>
          </w:p>
        </w:tc>
        <w:tc>
          <w:tcPr>
            <w:tcW w:w="2389" w:type="dxa"/>
            <w:vAlign w:val="center"/>
          </w:tcPr>
          <w:p w14:paraId="5E4738A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Invoice UOM (Attribute 15)</w:t>
            </w:r>
          </w:p>
        </w:tc>
      </w:tr>
      <w:tr w:rsidR="00CF21A8" w:rsidRPr="00033D7C" w14:paraId="43D9CA1D" w14:textId="77777777" w:rsidTr="00A8739C">
        <w:trPr>
          <w:cantSplit/>
          <w:trHeight w:val="422"/>
        </w:trPr>
        <w:tc>
          <w:tcPr>
            <w:tcW w:w="1245" w:type="dxa"/>
            <w:vAlign w:val="center"/>
          </w:tcPr>
          <w:p w14:paraId="085D588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9.2.4.18</w:t>
            </w:r>
          </w:p>
        </w:tc>
        <w:tc>
          <w:tcPr>
            <w:tcW w:w="1058" w:type="dxa"/>
          </w:tcPr>
          <w:p w14:paraId="00194547"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6483644C"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GEMS_INSTALL_BASE_TRACKING (ATTRIBUTE14)</w:t>
            </w:r>
          </w:p>
          <w:p w14:paraId="1FAB9799" w14:textId="77777777" w:rsidR="00CF21A8" w:rsidRPr="00033D7C" w:rsidRDefault="00CF21A8" w:rsidP="00A8739C">
            <w:pPr>
              <w:spacing w:before="100" w:beforeAutospacing="1"/>
              <w:jc w:val="center"/>
              <w:rPr>
                <w:rFonts w:ascii="GE Inspira" w:eastAsia="Times New Roman" w:hAnsi="GE Inspira"/>
                <w:lang w:val="en-IN" w:eastAsia="en-IN"/>
              </w:rPr>
            </w:pPr>
          </w:p>
          <w:p w14:paraId="14E37D7C" w14:textId="77777777" w:rsidR="00CF21A8" w:rsidRPr="00033D7C" w:rsidRDefault="00CF21A8" w:rsidP="00A8739C">
            <w:pPr>
              <w:pStyle w:val="BodyText"/>
              <w:rPr>
                <w:rFonts w:ascii="GE Inspira" w:hAnsi="GE Inspira" w:cs="Arial"/>
                <w:bCs/>
                <w:sz w:val="20"/>
                <w:szCs w:val="22"/>
              </w:rPr>
            </w:pPr>
          </w:p>
        </w:tc>
        <w:tc>
          <w:tcPr>
            <w:tcW w:w="1134" w:type="dxa"/>
          </w:tcPr>
          <w:p w14:paraId="7651BAA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3872E393"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240</w:t>
            </w:r>
          </w:p>
        </w:tc>
        <w:tc>
          <w:tcPr>
            <w:tcW w:w="1984" w:type="dxa"/>
          </w:tcPr>
          <w:p w14:paraId="2A9153BF"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GEMS_INSTALL_BASE_TRACKING</w:t>
            </w:r>
          </w:p>
        </w:tc>
        <w:tc>
          <w:tcPr>
            <w:tcW w:w="2389" w:type="dxa"/>
            <w:vAlign w:val="center"/>
          </w:tcPr>
          <w:p w14:paraId="24469BF5" w14:textId="77777777" w:rsidR="00CF21A8" w:rsidRPr="00033D7C" w:rsidRDefault="00CF21A8" w:rsidP="00A8739C">
            <w:pPr>
              <w:pStyle w:val="BodyText"/>
              <w:rPr>
                <w:rFonts w:ascii="GE Inspira" w:hAnsi="GE Inspira" w:cs="Arial"/>
                <w:sz w:val="20"/>
                <w:szCs w:val="22"/>
              </w:rPr>
            </w:pPr>
            <w:r w:rsidRPr="00033D7C">
              <w:rPr>
                <w:rFonts w:ascii="GE Inspira" w:eastAsia="Times New Roman" w:hAnsi="GE Inspira"/>
                <w:sz w:val="20"/>
                <w:szCs w:val="20"/>
                <w:lang w:val="en-IN" w:eastAsia="en-IN"/>
              </w:rPr>
              <w:t xml:space="preserve">Gems_Install_Base_Tracking </w:t>
            </w:r>
            <w:r w:rsidRPr="00033D7C">
              <w:rPr>
                <w:rFonts w:ascii="GE Inspira" w:hAnsi="GE Inspira" w:cs="Arial"/>
                <w:sz w:val="20"/>
                <w:szCs w:val="22"/>
              </w:rPr>
              <w:t>(Attribute 14)</w:t>
            </w:r>
          </w:p>
        </w:tc>
      </w:tr>
      <w:tr w:rsidR="00CF21A8" w:rsidRPr="00033D7C" w14:paraId="4FCA79E6" w14:textId="77777777" w:rsidTr="00A8739C">
        <w:trPr>
          <w:cantSplit/>
          <w:trHeight w:val="422"/>
        </w:trPr>
        <w:tc>
          <w:tcPr>
            <w:tcW w:w="1245" w:type="dxa"/>
            <w:vAlign w:val="center"/>
          </w:tcPr>
          <w:p w14:paraId="152B98A6"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9.2.4.19</w:t>
            </w:r>
          </w:p>
        </w:tc>
        <w:tc>
          <w:tcPr>
            <w:tcW w:w="1058" w:type="dxa"/>
          </w:tcPr>
          <w:p w14:paraId="448BD12D"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42E48004"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ITEM ATTRIBUTE11</w:t>
            </w:r>
          </w:p>
        </w:tc>
        <w:tc>
          <w:tcPr>
            <w:tcW w:w="1134" w:type="dxa"/>
          </w:tcPr>
          <w:p w14:paraId="530FFD0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276B051B" w14:textId="77777777" w:rsidR="00CF21A8" w:rsidRPr="00033D7C" w:rsidRDefault="00CF21A8" w:rsidP="00A8739C">
            <w:pPr>
              <w:pStyle w:val="BodyText"/>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240</w:t>
            </w:r>
          </w:p>
        </w:tc>
        <w:tc>
          <w:tcPr>
            <w:tcW w:w="1984" w:type="dxa"/>
          </w:tcPr>
          <w:p w14:paraId="4FAFB78C"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ATTRIBUTE11</w:t>
            </w:r>
          </w:p>
        </w:tc>
        <w:tc>
          <w:tcPr>
            <w:tcW w:w="2389" w:type="dxa"/>
            <w:vAlign w:val="center"/>
          </w:tcPr>
          <w:p w14:paraId="23214E6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Attribute 11</w:t>
            </w:r>
          </w:p>
        </w:tc>
      </w:tr>
      <w:tr w:rsidR="00CF21A8" w:rsidRPr="00033D7C" w14:paraId="490CF2FF" w14:textId="77777777" w:rsidTr="00A8739C">
        <w:trPr>
          <w:cantSplit/>
          <w:trHeight w:val="422"/>
        </w:trPr>
        <w:tc>
          <w:tcPr>
            <w:tcW w:w="1245" w:type="dxa"/>
            <w:vAlign w:val="center"/>
          </w:tcPr>
          <w:p w14:paraId="25B33F4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9.2.4.20</w:t>
            </w:r>
          </w:p>
        </w:tc>
        <w:tc>
          <w:tcPr>
            <w:tcW w:w="1058" w:type="dxa"/>
          </w:tcPr>
          <w:p w14:paraId="688F4EA6"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5CC9178F"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ITEM ATTRIBUTE12</w:t>
            </w:r>
          </w:p>
        </w:tc>
        <w:tc>
          <w:tcPr>
            <w:tcW w:w="1134" w:type="dxa"/>
          </w:tcPr>
          <w:p w14:paraId="2999C05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0A737E1B" w14:textId="77777777" w:rsidR="00CF21A8" w:rsidRPr="00033D7C" w:rsidRDefault="00CF21A8" w:rsidP="00A8739C">
            <w:pPr>
              <w:pStyle w:val="BodyText"/>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240</w:t>
            </w:r>
          </w:p>
        </w:tc>
        <w:tc>
          <w:tcPr>
            <w:tcW w:w="1984" w:type="dxa"/>
          </w:tcPr>
          <w:p w14:paraId="0BB97866"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ATTRIBUTE12</w:t>
            </w:r>
          </w:p>
        </w:tc>
        <w:tc>
          <w:tcPr>
            <w:tcW w:w="2389" w:type="dxa"/>
            <w:vAlign w:val="center"/>
          </w:tcPr>
          <w:p w14:paraId="654CA96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Attribute 12</w:t>
            </w:r>
          </w:p>
        </w:tc>
      </w:tr>
      <w:tr w:rsidR="00CF21A8" w:rsidRPr="00033D7C" w14:paraId="4463C3ED" w14:textId="77777777" w:rsidTr="00A8739C">
        <w:trPr>
          <w:cantSplit/>
          <w:trHeight w:val="422"/>
        </w:trPr>
        <w:tc>
          <w:tcPr>
            <w:tcW w:w="1245" w:type="dxa"/>
            <w:vAlign w:val="center"/>
          </w:tcPr>
          <w:p w14:paraId="10D2FB2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9.2.4.21</w:t>
            </w:r>
          </w:p>
        </w:tc>
        <w:tc>
          <w:tcPr>
            <w:tcW w:w="1058" w:type="dxa"/>
          </w:tcPr>
          <w:p w14:paraId="08F9CAD5"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71E701AD"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ITEM ATTRIBUTE13</w:t>
            </w:r>
          </w:p>
        </w:tc>
        <w:tc>
          <w:tcPr>
            <w:tcW w:w="1134" w:type="dxa"/>
          </w:tcPr>
          <w:p w14:paraId="463841C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774174B1" w14:textId="77777777" w:rsidR="00CF21A8" w:rsidRPr="00033D7C" w:rsidRDefault="00CF21A8" w:rsidP="00A8739C">
            <w:pPr>
              <w:pStyle w:val="BodyText"/>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240</w:t>
            </w:r>
          </w:p>
        </w:tc>
        <w:tc>
          <w:tcPr>
            <w:tcW w:w="1984" w:type="dxa"/>
          </w:tcPr>
          <w:p w14:paraId="2526A9FB"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eastAsia="Times New Roman" w:hAnsi="GE Inspira"/>
                <w:sz w:val="20"/>
                <w:szCs w:val="20"/>
                <w:lang w:val="en-IN" w:eastAsia="en-IN"/>
              </w:rPr>
              <w:t xml:space="preserve"> ATTRIBUTE13</w:t>
            </w:r>
          </w:p>
        </w:tc>
        <w:tc>
          <w:tcPr>
            <w:tcW w:w="2389" w:type="dxa"/>
            <w:vAlign w:val="center"/>
          </w:tcPr>
          <w:p w14:paraId="5753C97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Item Attribute 13</w:t>
            </w:r>
          </w:p>
        </w:tc>
      </w:tr>
      <w:tr w:rsidR="00CF21A8" w:rsidRPr="00033D7C" w14:paraId="35291513" w14:textId="77777777" w:rsidTr="00A8739C">
        <w:trPr>
          <w:cantSplit/>
          <w:trHeight w:val="422"/>
        </w:trPr>
        <w:tc>
          <w:tcPr>
            <w:tcW w:w="1245" w:type="dxa"/>
            <w:vAlign w:val="center"/>
          </w:tcPr>
          <w:p w14:paraId="426026B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lastRenderedPageBreak/>
              <w:t>9.2.4.22</w:t>
            </w:r>
          </w:p>
        </w:tc>
        <w:tc>
          <w:tcPr>
            <w:tcW w:w="1058" w:type="dxa"/>
          </w:tcPr>
          <w:p w14:paraId="7DB9856E"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5140B616"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PLANNER DETAILS</w:t>
            </w:r>
          </w:p>
        </w:tc>
        <w:tc>
          <w:tcPr>
            <w:tcW w:w="1134" w:type="dxa"/>
          </w:tcPr>
          <w:p w14:paraId="3A963DD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30CF1E6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372</w:t>
            </w:r>
          </w:p>
        </w:tc>
        <w:tc>
          <w:tcPr>
            <w:tcW w:w="1984" w:type="dxa"/>
          </w:tcPr>
          <w:p w14:paraId="14CDF8D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Purchasing</w:t>
            </w:r>
            <w:r w:rsidRPr="00033D7C">
              <w:rPr>
                <w:rFonts w:ascii="GE Inspira" w:hAnsi="GE Inspira" w:cs="Arial"/>
                <w:sz w:val="20"/>
                <w:szCs w:val="22"/>
              </w:rPr>
              <w:sym w:font="Wingdings" w:char="F0E0"/>
            </w:r>
            <w:r w:rsidRPr="00033D7C">
              <w:rPr>
                <w:rFonts w:ascii="GE Inspira" w:hAnsi="GE Inspira" w:cs="Arial"/>
                <w:sz w:val="20"/>
                <w:szCs w:val="22"/>
              </w:rPr>
              <w:t>Setup</w:t>
            </w:r>
            <w:r w:rsidRPr="00033D7C">
              <w:rPr>
                <w:rFonts w:ascii="GE Inspira" w:hAnsi="GE Inspira" w:cs="Arial"/>
                <w:sz w:val="20"/>
                <w:szCs w:val="22"/>
              </w:rPr>
              <w:sym w:font="Wingdings" w:char="F0E0"/>
            </w:r>
            <w:r w:rsidRPr="00033D7C">
              <w:rPr>
                <w:rFonts w:ascii="GE Inspira" w:hAnsi="GE Inspira" w:cs="Arial"/>
                <w:sz w:val="20"/>
                <w:szCs w:val="22"/>
              </w:rPr>
              <w:t>Personnel</w:t>
            </w:r>
            <w:r w:rsidRPr="00033D7C">
              <w:rPr>
                <w:rFonts w:ascii="GE Inspira" w:hAnsi="GE Inspira" w:cs="Arial"/>
                <w:sz w:val="20"/>
                <w:szCs w:val="22"/>
              </w:rPr>
              <w:sym w:font="Wingdings" w:char="F0E0"/>
            </w:r>
            <w:r w:rsidRPr="00033D7C">
              <w:rPr>
                <w:rFonts w:ascii="GE Inspira" w:hAnsi="GE Inspira" w:cs="Arial"/>
                <w:sz w:val="20"/>
                <w:szCs w:val="22"/>
              </w:rPr>
              <w:t>Buyers</w:t>
            </w:r>
          </w:p>
        </w:tc>
        <w:tc>
          <w:tcPr>
            <w:tcW w:w="2389" w:type="dxa"/>
            <w:vAlign w:val="center"/>
          </w:tcPr>
          <w:p w14:paraId="3CD0E68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Planner Details comprises of a combination of Planner Name, Planner Employee Number and Planner User Name separated in pipe delimited format</w:t>
            </w:r>
          </w:p>
        </w:tc>
      </w:tr>
      <w:tr w:rsidR="00CF21A8" w:rsidRPr="00033D7C" w14:paraId="5EC87CE4" w14:textId="77777777" w:rsidTr="00A8739C">
        <w:trPr>
          <w:cantSplit/>
          <w:trHeight w:val="422"/>
        </w:trPr>
        <w:tc>
          <w:tcPr>
            <w:tcW w:w="1245" w:type="dxa"/>
            <w:vAlign w:val="center"/>
          </w:tcPr>
          <w:p w14:paraId="041A44AF" w14:textId="77777777" w:rsidR="00CF21A8" w:rsidRPr="00E732CC" w:rsidRDefault="00CF21A8" w:rsidP="00A8739C">
            <w:pPr>
              <w:pStyle w:val="BodyText"/>
              <w:rPr>
                <w:rFonts w:ascii="GE Inspira" w:hAnsi="GE Inspira" w:cs="Arial"/>
                <w:bCs/>
                <w:sz w:val="20"/>
                <w:szCs w:val="22"/>
              </w:rPr>
            </w:pPr>
            <w:r w:rsidRPr="00E732CC">
              <w:rPr>
                <w:rFonts w:ascii="GE Inspira" w:hAnsi="GE Inspira" w:cs="Arial"/>
                <w:bCs/>
                <w:sz w:val="20"/>
                <w:szCs w:val="22"/>
              </w:rPr>
              <w:t>9.2.4.23</w:t>
            </w:r>
          </w:p>
        </w:tc>
        <w:tc>
          <w:tcPr>
            <w:tcW w:w="1058" w:type="dxa"/>
          </w:tcPr>
          <w:p w14:paraId="7EC9ABB0" w14:textId="77777777" w:rsidR="00CF21A8" w:rsidRPr="00E732CC" w:rsidRDefault="00CF21A8" w:rsidP="00A8739C">
            <w:pPr>
              <w:jc w:val="center"/>
              <w:rPr>
                <w:rFonts w:ascii="GE Inspira" w:hAnsi="GE Inspira"/>
              </w:rPr>
            </w:pPr>
            <w:r w:rsidRPr="00E732CC">
              <w:rPr>
                <w:rFonts w:ascii="GE Inspira" w:hAnsi="GE Inspira" w:cs="Arial"/>
                <w:sz w:val="20"/>
                <w:szCs w:val="22"/>
              </w:rPr>
              <w:t>Item Master</w:t>
            </w:r>
          </w:p>
        </w:tc>
        <w:tc>
          <w:tcPr>
            <w:tcW w:w="1417" w:type="dxa"/>
            <w:vAlign w:val="center"/>
          </w:tcPr>
          <w:p w14:paraId="19CC6F08" w14:textId="77777777" w:rsidR="00CF21A8" w:rsidRPr="00E732CC" w:rsidRDefault="00CF21A8" w:rsidP="00A8739C">
            <w:pPr>
              <w:pStyle w:val="BodyText"/>
              <w:rPr>
                <w:rFonts w:ascii="GE Inspira" w:hAnsi="GE Inspira" w:cs="Arial"/>
                <w:bCs/>
                <w:sz w:val="20"/>
                <w:szCs w:val="22"/>
              </w:rPr>
            </w:pPr>
            <w:r w:rsidRPr="00E732CC">
              <w:rPr>
                <w:rFonts w:ascii="GE Inspira" w:hAnsi="GE Inspira" w:cs="Arial"/>
                <w:bCs/>
                <w:sz w:val="20"/>
                <w:szCs w:val="22"/>
              </w:rPr>
              <w:t>ITEM COST</w:t>
            </w:r>
          </w:p>
        </w:tc>
        <w:tc>
          <w:tcPr>
            <w:tcW w:w="1134" w:type="dxa"/>
          </w:tcPr>
          <w:p w14:paraId="52CC558E" w14:textId="77777777" w:rsidR="00CF21A8" w:rsidRPr="00E732CC" w:rsidRDefault="00CF21A8" w:rsidP="00A8739C">
            <w:pPr>
              <w:pStyle w:val="BodyText"/>
              <w:rPr>
                <w:rFonts w:ascii="GE Inspira" w:hAnsi="GE Inspira" w:cs="Arial"/>
                <w:bCs/>
                <w:sz w:val="20"/>
                <w:szCs w:val="22"/>
              </w:rPr>
            </w:pPr>
            <w:r w:rsidRPr="00E732CC">
              <w:rPr>
                <w:rFonts w:ascii="GE Inspira" w:hAnsi="GE Inspira" w:cs="Arial"/>
                <w:bCs/>
                <w:sz w:val="20"/>
                <w:szCs w:val="22"/>
              </w:rPr>
              <w:t>NUMBER</w:t>
            </w:r>
          </w:p>
        </w:tc>
        <w:tc>
          <w:tcPr>
            <w:tcW w:w="993" w:type="dxa"/>
          </w:tcPr>
          <w:p w14:paraId="03FB05A7" w14:textId="77777777" w:rsidR="00CF21A8" w:rsidRPr="00E732CC" w:rsidRDefault="00CF21A8" w:rsidP="00A8739C">
            <w:pPr>
              <w:pStyle w:val="BodyText"/>
              <w:rPr>
                <w:rFonts w:ascii="GE Inspira" w:hAnsi="GE Inspira" w:cs="Arial"/>
                <w:bCs/>
                <w:sz w:val="20"/>
                <w:szCs w:val="22"/>
              </w:rPr>
            </w:pPr>
            <w:r w:rsidRPr="00E732CC">
              <w:rPr>
                <w:rFonts w:ascii="GE Inspira" w:hAnsi="GE Inspira" w:cs="Arial"/>
                <w:bCs/>
                <w:sz w:val="20"/>
                <w:szCs w:val="22"/>
              </w:rPr>
              <w:t>NA</w:t>
            </w:r>
          </w:p>
        </w:tc>
        <w:tc>
          <w:tcPr>
            <w:tcW w:w="1984" w:type="dxa"/>
            <w:vAlign w:val="center"/>
          </w:tcPr>
          <w:p w14:paraId="50147BB5" w14:textId="77777777" w:rsidR="00CF21A8" w:rsidRPr="00E732CC" w:rsidRDefault="00CF21A8" w:rsidP="00A8739C">
            <w:pPr>
              <w:pStyle w:val="BodyText"/>
              <w:jc w:val="left"/>
              <w:rPr>
                <w:rFonts w:ascii="GE Inspira" w:hAnsi="GE Inspira" w:cs="Arial"/>
                <w:sz w:val="20"/>
                <w:szCs w:val="22"/>
              </w:rPr>
            </w:pPr>
            <w:r w:rsidRPr="00E732CC">
              <w:rPr>
                <w:rFonts w:ascii="GE Inspira" w:hAnsi="GE Inspira" w:cs="Arial"/>
                <w:sz w:val="20"/>
                <w:szCs w:val="22"/>
              </w:rPr>
              <w:t>trp_cur_mmicv</w:t>
            </w:r>
          </w:p>
          <w:p w14:paraId="3CDAB6C1" w14:textId="77777777" w:rsidR="00CF21A8" w:rsidRPr="00E732CC" w:rsidRDefault="00CF21A8" w:rsidP="00A8739C">
            <w:pPr>
              <w:pStyle w:val="BodyText"/>
              <w:jc w:val="left"/>
              <w:rPr>
                <w:rFonts w:ascii="GE Inspira" w:hAnsi="GE Inspira" w:cs="Arial"/>
                <w:sz w:val="20"/>
                <w:szCs w:val="22"/>
              </w:rPr>
            </w:pPr>
            <w:r w:rsidRPr="00E732CC">
              <w:rPr>
                <w:rFonts w:ascii="GE Inspira" w:hAnsi="GE Inspira" w:cs="Arial"/>
                <w:sz w:val="20"/>
                <w:szCs w:val="22"/>
              </w:rPr>
              <w:t>from prepro.gems_tran_price_tb table</w:t>
            </w:r>
          </w:p>
        </w:tc>
        <w:tc>
          <w:tcPr>
            <w:tcW w:w="2389" w:type="dxa"/>
            <w:vAlign w:val="center"/>
          </w:tcPr>
          <w:p w14:paraId="2DA1E873" w14:textId="77777777" w:rsidR="00CF21A8" w:rsidRPr="00E732CC" w:rsidRDefault="00CF21A8" w:rsidP="00A8739C">
            <w:pPr>
              <w:pStyle w:val="BodyText"/>
              <w:jc w:val="left"/>
              <w:rPr>
                <w:rFonts w:ascii="GE Inspira" w:hAnsi="GE Inspira" w:cs="Arial"/>
                <w:sz w:val="20"/>
                <w:szCs w:val="22"/>
              </w:rPr>
            </w:pPr>
            <w:r w:rsidRPr="00E732CC">
              <w:rPr>
                <w:rFonts w:ascii="GE Inspira" w:hAnsi="GE Inspira" w:cs="Arial"/>
                <w:sz w:val="20"/>
                <w:szCs w:val="22"/>
              </w:rPr>
              <w:t>MMICV Item Cost (Derive the cost as  trp_cur_mmicv</w:t>
            </w:r>
          </w:p>
          <w:p w14:paraId="375F518E" w14:textId="77777777" w:rsidR="00CF21A8" w:rsidRPr="00E732CC" w:rsidRDefault="00CF21A8" w:rsidP="00A8739C">
            <w:pPr>
              <w:pStyle w:val="BodyText"/>
              <w:jc w:val="left"/>
              <w:rPr>
                <w:rFonts w:ascii="GE Inspira" w:hAnsi="GE Inspira" w:cs="Arial"/>
                <w:sz w:val="20"/>
                <w:szCs w:val="22"/>
              </w:rPr>
            </w:pPr>
            <w:r w:rsidRPr="00E732CC">
              <w:rPr>
                <w:rFonts w:ascii="GE Inspira" w:hAnsi="GE Inspira" w:cs="Arial"/>
                <w:sz w:val="20"/>
                <w:szCs w:val="22"/>
              </w:rPr>
              <w:t>from first record after sorting all the records in descending order of trp_cur_mmicv)</w:t>
            </w:r>
          </w:p>
        </w:tc>
      </w:tr>
      <w:tr w:rsidR="00CF21A8" w:rsidRPr="00033D7C" w14:paraId="7922B0A6" w14:textId="77777777" w:rsidTr="00A8739C">
        <w:trPr>
          <w:cantSplit/>
          <w:trHeight w:val="422"/>
        </w:trPr>
        <w:tc>
          <w:tcPr>
            <w:tcW w:w="1245" w:type="dxa"/>
            <w:vAlign w:val="center"/>
          </w:tcPr>
          <w:p w14:paraId="4C6C1B8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9.2.4.24</w:t>
            </w:r>
          </w:p>
        </w:tc>
        <w:tc>
          <w:tcPr>
            <w:tcW w:w="1058" w:type="dxa"/>
          </w:tcPr>
          <w:p w14:paraId="6A690F0A"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Hold Sources</w:t>
            </w:r>
          </w:p>
          <w:p w14:paraId="5B72DC48" w14:textId="77777777" w:rsidR="00CF21A8" w:rsidRPr="00033D7C" w:rsidRDefault="00CF21A8" w:rsidP="00A8739C">
            <w:pPr>
              <w:jc w:val="center"/>
              <w:rPr>
                <w:rFonts w:ascii="GE Inspira" w:hAnsi="GE Inspira"/>
              </w:rPr>
            </w:pPr>
          </w:p>
        </w:tc>
        <w:tc>
          <w:tcPr>
            <w:tcW w:w="1417" w:type="dxa"/>
            <w:vAlign w:val="center"/>
          </w:tcPr>
          <w:p w14:paraId="6079945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MANUAL BACKLOG HOLD</w:t>
            </w:r>
          </w:p>
        </w:tc>
        <w:tc>
          <w:tcPr>
            <w:tcW w:w="1134" w:type="dxa"/>
          </w:tcPr>
          <w:p w14:paraId="333CB3CF"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CHAR</w:t>
            </w:r>
          </w:p>
        </w:tc>
        <w:tc>
          <w:tcPr>
            <w:tcW w:w="993" w:type="dxa"/>
          </w:tcPr>
          <w:p w14:paraId="3ACADCBF"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1</w:t>
            </w:r>
          </w:p>
        </w:tc>
        <w:tc>
          <w:tcPr>
            <w:tcW w:w="1984" w:type="dxa"/>
          </w:tcPr>
          <w:p w14:paraId="13836F5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Order Organizer</w:t>
            </w:r>
            <w:r w:rsidRPr="00033D7C">
              <w:rPr>
                <w:rFonts w:ascii="GE Inspira" w:hAnsi="GE Inspira" w:cs="Arial"/>
                <w:bCs/>
                <w:sz w:val="20"/>
                <w:szCs w:val="22"/>
              </w:rPr>
              <w:sym w:font="Wingdings" w:char="F0E0"/>
            </w:r>
            <w:r w:rsidRPr="00033D7C">
              <w:rPr>
                <w:rFonts w:ascii="GE Inspira" w:hAnsi="GE Inspira" w:cs="Arial"/>
                <w:bCs/>
                <w:sz w:val="20"/>
                <w:szCs w:val="22"/>
              </w:rPr>
              <w:t>Tools</w:t>
            </w:r>
            <w:r w:rsidRPr="00033D7C">
              <w:rPr>
                <w:rFonts w:ascii="GE Inspira" w:hAnsi="GE Inspira" w:cs="Arial"/>
                <w:bCs/>
                <w:sz w:val="20"/>
                <w:szCs w:val="22"/>
              </w:rPr>
              <w:sym w:font="Wingdings" w:char="F0E0"/>
            </w:r>
            <w:r w:rsidRPr="00033D7C">
              <w:rPr>
                <w:rFonts w:ascii="GE Inspira" w:hAnsi="GE Inspira" w:cs="Arial"/>
                <w:bCs/>
                <w:sz w:val="20"/>
                <w:szCs w:val="22"/>
              </w:rPr>
              <w:t>Create Hold Sources</w:t>
            </w:r>
          </w:p>
        </w:tc>
        <w:tc>
          <w:tcPr>
            <w:tcW w:w="2389" w:type="dxa"/>
            <w:vAlign w:val="center"/>
          </w:tcPr>
          <w:p w14:paraId="3453424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Manual Backlog Hold in M02.Screenshot of the same is added in Appendix</w:t>
            </w:r>
          </w:p>
        </w:tc>
      </w:tr>
      <w:tr w:rsidR="00CF21A8" w:rsidRPr="00033D7C" w14:paraId="0C29DB62" w14:textId="77777777" w:rsidTr="00A8739C">
        <w:trPr>
          <w:cantSplit/>
          <w:trHeight w:val="422"/>
        </w:trPr>
        <w:tc>
          <w:tcPr>
            <w:tcW w:w="1245" w:type="dxa"/>
            <w:vAlign w:val="center"/>
          </w:tcPr>
          <w:p w14:paraId="42DFD11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9.2.4.25</w:t>
            </w:r>
          </w:p>
        </w:tc>
        <w:tc>
          <w:tcPr>
            <w:tcW w:w="1058" w:type="dxa"/>
          </w:tcPr>
          <w:p w14:paraId="1F65DBF1"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21B36BF1" w14:textId="77777777" w:rsidR="00CF21A8" w:rsidRPr="00033D7C" w:rsidRDefault="00CF21A8" w:rsidP="00A8739C">
            <w:pPr>
              <w:jc w:val="center"/>
              <w:rPr>
                <w:rFonts w:ascii="GE Inspira" w:hAnsi="GE Inspira"/>
              </w:rPr>
            </w:pPr>
          </w:p>
        </w:tc>
        <w:tc>
          <w:tcPr>
            <w:tcW w:w="1417" w:type="dxa"/>
            <w:vAlign w:val="center"/>
          </w:tcPr>
          <w:p w14:paraId="7B40C9A6" w14:textId="77777777" w:rsidR="00CF21A8" w:rsidRPr="00033D7C" w:rsidRDefault="00CF21A8" w:rsidP="00A8739C">
            <w:pPr>
              <w:pStyle w:val="BodyText"/>
              <w:rPr>
                <w:rFonts w:ascii="GE Inspira" w:hAnsi="GE Inspira" w:cs="Arial"/>
                <w:bCs/>
                <w:color w:val="FF0000"/>
                <w:sz w:val="20"/>
                <w:szCs w:val="22"/>
              </w:rPr>
            </w:pPr>
            <w:r w:rsidRPr="00033D7C">
              <w:rPr>
                <w:rFonts w:ascii="GE Inspira" w:hAnsi="GE Inspira" w:cs="Arial"/>
                <w:bCs/>
                <w:sz w:val="20"/>
                <w:szCs w:val="22"/>
              </w:rPr>
              <w:t>AUTO-RELEASE EXCLUSION REASON(SEGMENT1)</w:t>
            </w:r>
          </w:p>
        </w:tc>
        <w:tc>
          <w:tcPr>
            <w:tcW w:w="1134" w:type="dxa"/>
          </w:tcPr>
          <w:p w14:paraId="7F84E1F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27DE63F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40</w:t>
            </w:r>
          </w:p>
        </w:tc>
        <w:tc>
          <w:tcPr>
            <w:tcW w:w="1984" w:type="dxa"/>
          </w:tcPr>
          <w:p w14:paraId="19AE492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Tool</w:t>
            </w:r>
            <w:r w:rsidRPr="00033D7C">
              <w:rPr>
                <w:rFonts w:ascii="GE Inspira" w:hAnsi="GE Inspira" w:cs="Arial"/>
                <w:sz w:val="20"/>
                <w:szCs w:val="22"/>
              </w:rPr>
              <w:sym w:font="Wingdings" w:char="F0E0"/>
            </w:r>
            <w:r w:rsidRPr="00033D7C">
              <w:rPr>
                <w:rFonts w:ascii="GE Inspira" w:hAnsi="GE Inspira" w:cs="Arial"/>
                <w:sz w:val="20"/>
                <w:szCs w:val="22"/>
              </w:rPr>
              <w:t>Category</w:t>
            </w:r>
            <w:r w:rsidRPr="00033D7C">
              <w:rPr>
                <w:rFonts w:ascii="GE Inspira" w:hAnsi="GE Inspira" w:cs="Arial"/>
                <w:sz w:val="20"/>
                <w:szCs w:val="22"/>
              </w:rPr>
              <w:sym w:font="Wingdings" w:char="F0E0"/>
            </w:r>
            <w:r w:rsidRPr="00033D7C">
              <w:rPr>
                <w:rFonts w:ascii="GE Inspira" w:hAnsi="GE Inspira" w:cs="Courier New"/>
                <w:color w:val="0000FF"/>
                <w:sz w:val="20"/>
                <w:szCs w:val="20"/>
                <w:shd w:val="clear" w:color="auto" w:fill="FFFFFF"/>
              </w:rPr>
              <w:t xml:space="preserve"> </w:t>
            </w:r>
            <w:r w:rsidRPr="00033D7C">
              <w:rPr>
                <w:rFonts w:ascii="GE Inspira" w:hAnsi="GE Inspira" w:cs="Arial"/>
                <w:sz w:val="20"/>
                <w:szCs w:val="22"/>
              </w:rPr>
              <w:t>GEHC_GPO_EXCLUDE_AUTOREL</w:t>
            </w:r>
          </w:p>
        </w:tc>
        <w:tc>
          <w:tcPr>
            <w:tcW w:w="2389" w:type="dxa"/>
            <w:vAlign w:val="center"/>
          </w:tcPr>
          <w:p w14:paraId="4E396D7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Auto Release Exclusion Reason Flag</w:t>
            </w:r>
          </w:p>
        </w:tc>
      </w:tr>
      <w:tr w:rsidR="00CF21A8" w:rsidRPr="00033D7C" w14:paraId="2D5EACA9" w14:textId="77777777" w:rsidTr="00A8739C">
        <w:trPr>
          <w:cantSplit/>
          <w:trHeight w:val="422"/>
        </w:trPr>
        <w:tc>
          <w:tcPr>
            <w:tcW w:w="1245" w:type="dxa"/>
            <w:vAlign w:val="center"/>
          </w:tcPr>
          <w:p w14:paraId="3CD1EDF5"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9.2.4.26</w:t>
            </w:r>
          </w:p>
        </w:tc>
        <w:tc>
          <w:tcPr>
            <w:tcW w:w="1058" w:type="dxa"/>
          </w:tcPr>
          <w:p w14:paraId="5CA2A20D"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Hold Sources</w:t>
            </w:r>
          </w:p>
          <w:p w14:paraId="662FA297" w14:textId="77777777" w:rsidR="00CF21A8" w:rsidRPr="00033D7C" w:rsidRDefault="00CF21A8" w:rsidP="00A8739C">
            <w:pPr>
              <w:jc w:val="center"/>
              <w:rPr>
                <w:rFonts w:ascii="GE Inspira" w:hAnsi="GE Inspira" w:cs="Arial"/>
                <w:sz w:val="20"/>
                <w:szCs w:val="22"/>
              </w:rPr>
            </w:pPr>
          </w:p>
        </w:tc>
        <w:tc>
          <w:tcPr>
            <w:tcW w:w="1417" w:type="dxa"/>
            <w:vAlign w:val="center"/>
          </w:tcPr>
          <w:p w14:paraId="4C7D5AD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JAPAN SPECIFIC HOLDS- EXPORT</w:t>
            </w:r>
          </w:p>
        </w:tc>
        <w:tc>
          <w:tcPr>
            <w:tcW w:w="1134" w:type="dxa"/>
          </w:tcPr>
          <w:p w14:paraId="0012B7B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CHAR</w:t>
            </w:r>
          </w:p>
        </w:tc>
        <w:tc>
          <w:tcPr>
            <w:tcW w:w="993" w:type="dxa"/>
          </w:tcPr>
          <w:p w14:paraId="691F61AA"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1</w:t>
            </w:r>
          </w:p>
        </w:tc>
        <w:tc>
          <w:tcPr>
            <w:tcW w:w="1984" w:type="dxa"/>
          </w:tcPr>
          <w:p w14:paraId="73F2A3B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Order Organizer</w:t>
            </w:r>
            <w:r w:rsidRPr="00033D7C">
              <w:rPr>
                <w:rFonts w:ascii="GE Inspira" w:hAnsi="GE Inspira" w:cs="Arial"/>
                <w:bCs/>
                <w:sz w:val="20"/>
                <w:szCs w:val="22"/>
              </w:rPr>
              <w:sym w:font="Wingdings" w:char="F0E0"/>
            </w:r>
            <w:r w:rsidRPr="00033D7C">
              <w:rPr>
                <w:rFonts w:ascii="GE Inspira" w:hAnsi="GE Inspira" w:cs="Arial"/>
                <w:bCs/>
                <w:sz w:val="20"/>
                <w:szCs w:val="22"/>
              </w:rPr>
              <w:t>Tools</w:t>
            </w:r>
            <w:r w:rsidRPr="00033D7C">
              <w:rPr>
                <w:rFonts w:ascii="GE Inspira" w:hAnsi="GE Inspira" w:cs="Arial"/>
                <w:bCs/>
                <w:sz w:val="20"/>
                <w:szCs w:val="22"/>
              </w:rPr>
              <w:sym w:font="Wingdings" w:char="F0E0"/>
            </w:r>
            <w:r w:rsidRPr="00033D7C">
              <w:rPr>
                <w:rFonts w:ascii="GE Inspira" w:hAnsi="GE Inspira" w:cs="Arial"/>
                <w:bCs/>
                <w:sz w:val="20"/>
                <w:szCs w:val="22"/>
              </w:rPr>
              <w:t>Create Hold Sources</w:t>
            </w:r>
          </w:p>
        </w:tc>
        <w:tc>
          <w:tcPr>
            <w:tcW w:w="2389" w:type="dxa"/>
            <w:vAlign w:val="center"/>
          </w:tcPr>
          <w:p w14:paraId="3E7F1BE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Japan export only hold. Screenshot of the same is added in Appendix</w:t>
            </w:r>
          </w:p>
        </w:tc>
      </w:tr>
      <w:tr w:rsidR="00CF21A8" w:rsidRPr="00033D7C" w14:paraId="1CAE57F7" w14:textId="77777777" w:rsidTr="00A8739C">
        <w:trPr>
          <w:cantSplit/>
          <w:trHeight w:val="422"/>
        </w:trPr>
        <w:tc>
          <w:tcPr>
            <w:tcW w:w="1245" w:type="dxa"/>
            <w:vAlign w:val="center"/>
          </w:tcPr>
          <w:p w14:paraId="2412A244"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9.2.4.27</w:t>
            </w:r>
          </w:p>
        </w:tc>
        <w:tc>
          <w:tcPr>
            <w:tcW w:w="1058" w:type="dxa"/>
          </w:tcPr>
          <w:p w14:paraId="79E7E07E"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Hold Sources</w:t>
            </w:r>
          </w:p>
          <w:p w14:paraId="4F9C4127" w14:textId="77777777" w:rsidR="00CF21A8" w:rsidRPr="00033D7C" w:rsidRDefault="00CF21A8" w:rsidP="00A8739C">
            <w:pPr>
              <w:jc w:val="center"/>
              <w:rPr>
                <w:rFonts w:ascii="GE Inspira" w:hAnsi="GE Inspira" w:cs="Arial"/>
                <w:sz w:val="20"/>
                <w:szCs w:val="22"/>
              </w:rPr>
            </w:pPr>
          </w:p>
        </w:tc>
        <w:tc>
          <w:tcPr>
            <w:tcW w:w="1417" w:type="dxa"/>
            <w:vAlign w:val="center"/>
          </w:tcPr>
          <w:p w14:paraId="387C46EA"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JAPAN SPECIFIC HOLDS- DOMESTIC</w:t>
            </w:r>
          </w:p>
        </w:tc>
        <w:tc>
          <w:tcPr>
            <w:tcW w:w="1134" w:type="dxa"/>
          </w:tcPr>
          <w:p w14:paraId="12B95F5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CHAR</w:t>
            </w:r>
          </w:p>
        </w:tc>
        <w:tc>
          <w:tcPr>
            <w:tcW w:w="993" w:type="dxa"/>
          </w:tcPr>
          <w:p w14:paraId="6C8C6340"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1</w:t>
            </w:r>
          </w:p>
        </w:tc>
        <w:tc>
          <w:tcPr>
            <w:tcW w:w="1984" w:type="dxa"/>
          </w:tcPr>
          <w:p w14:paraId="60C880B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Order Organizer</w:t>
            </w:r>
            <w:r w:rsidRPr="00033D7C">
              <w:rPr>
                <w:rFonts w:ascii="GE Inspira" w:hAnsi="GE Inspira" w:cs="Arial"/>
                <w:bCs/>
                <w:sz w:val="20"/>
                <w:szCs w:val="22"/>
              </w:rPr>
              <w:sym w:font="Wingdings" w:char="F0E0"/>
            </w:r>
            <w:r w:rsidRPr="00033D7C">
              <w:rPr>
                <w:rFonts w:ascii="GE Inspira" w:hAnsi="GE Inspira" w:cs="Arial"/>
                <w:bCs/>
                <w:sz w:val="20"/>
                <w:szCs w:val="22"/>
              </w:rPr>
              <w:t>Tools</w:t>
            </w:r>
            <w:r w:rsidRPr="00033D7C">
              <w:rPr>
                <w:rFonts w:ascii="GE Inspira" w:hAnsi="GE Inspira" w:cs="Arial"/>
                <w:bCs/>
                <w:sz w:val="20"/>
                <w:szCs w:val="22"/>
              </w:rPr>
              <w:sym w:font="Wingdings" w:char="F0E0"/>
            </w:r>
            <w:r w:rsidRPr="00033D7C">
              <w:rPr>
                <w:rFonts w:ascii="GE Inspira" w:hAnsi="GE Inspira" w:cs="Arial"/>
                <w:bCs/>
                <w:sz w:val="20"/>
                <w:szCs w:val="22"/>
              </w:rPr>
              <w:t>Create Hold Sources</w:t>
            </w:r>
          </w:p>
        </w:tc>
        <w:tc>
          <w:tcPr>
            <w:tcW w:w="2389" w:type="dxa"/>
            <w:vAlign w:val="center"/>
          </w:tcPr>
          <w:p w14:paraId="06FFC17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Japan domestic hold. Screenshot of the same is added in Appendix</w:t>
            </w:r>
          </w:p>
        </w:tc>
      </w:tr>
      <w:tr w:rsidR="00CF21A8" w:rsidRPr="00033D7C" w14:paraId="61E52350" w14:textId="77777777" w:rsidTr="00A8739C">
        <w:trPr>
          <w:cantSplit/>
          <w:trHeight w:val="422"/>
        </w:trPr>
        <w:tc>
          <w:tcPr>
            <w:tcW w:w="1245" w:type="dxa"/>
          </w:tcPr>
          <w:p w14:paraId="67714EC2"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9.2.4.28</w:t>
            </w:r>
          </w:p>
        </w:tc>
        <w:tc>
          <w:tcPr>
            <w:tcW w:w="1058" w:type="dxa"/>
          </w:tcPr>
          <w:p w14:paraId="00E752E1"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45633284"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MEDICAL DEVICE</w:t>
            </w:r>
          </w:p>
        </w:tc>
        <w:tc>
          <w:tcPr>
            <w:tcW w:w="1134" w:type="dxa"/>
          </w:tcPr>
          <w:p w14:paraId="0995D550" w14:textId="77777777" w:rsidR="00CF21A8" w:rsidRPr="00033D7C" w:rsidRDefault="00CF21A8" w:rsidP="00A8739C">
            <w:pPr>
              <w:jc w:val="center"/>
              <w:rPr>
                <w:rFonts w:ascii="GE Inspira" w:hAnsi="GE Inspira"/>
              </w:rPr>
            </w:pPr>
            <w:r w:rsidRPr="00033D7C">
              <w:rPr>
                <w:rFonts w:ascii="GE Inspira" w:hAnsi="GE Inspira" w:cs="Arial"/>
                <w:sz w:val="20"/>
                <w:szCs w:val="22"/>
              </w:rPr>
              <w:t>VARCHAR2</w:t>
            </w:r>
          </w:p>
        </w:tc>
        <w:tc>
          <w:tcPr>
            <w:tcW w:w="993" w:type="dxa"/>
          </w:tcPr>
          <w:p w14:paraId="54251775"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2E01C29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Fetched from APC attributes</w:t>
            </w:r>
          </w:p>
        </w:tc>
        <w:tc>
          <w:tcPr>
            <w:tcW w:w="2389" w:type="dxa"/>
            <w:vAlign w:val="center"/>
          </w:tcPr>
          <w:p w14:paraId="1492E19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Refer to screenshot in appendix. Medical Device identifier for GEM org</w:t>
            </w:r>
          </w:p>
        </w:tc>
      </w:tr>
      <w:tr w:rsidR="00CF21A8" w:rsidRPr="00033D7C" w14:paraId="6E61B24E" w14:textId="77777777" w:rsidTr="00A8739C">
        <w:trPr>
          <w:cantSplit/>
          <w:trHeight w:val="422"/>
        </w:trPr>
        <w:tc>
          <w:tcPr>
            <w:tcW w:w="1245" w:type="dxa"/>
          </w:tcPr>
          <w:p w14:paraId="2E889C84"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9.2.4.29</w:t>
            </w:r>
          </w:p>
        </w:tc>
        <w:tc>
          <w:tcPr>
            <w:tcW w:w="1058" w:type="dxa"/>
          </w:tcPr>
          <w:p w14:paraId="49E92F5F"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11CB2AE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CONTAINS MEDICAL DEVICE</w:t>
            </w:r>
          </w:p>
        </w:tc>
        <w:tc>
          <w:tcPr>
            <w:tcW w:w="1134" w:type="dxa"/>
          </w:tcPr>
          <w:p w14:paraId="3A3A90A7" w14:textId="77777777" w:rsidR="00CF21A8" w:rsidRPr="00033D7C" w:rsidRDefault="00CF21A8" w:rsidP="00A8739C">
            <w:pPr>
              <w:jc w:val="center"/>
              <w:rPr>
                <w:rFonts w:ascii="GE Inspira" w:hAnsi="GE Inspira"/>
              </w:rPr>
            </w:pPr>
            <w:r w:rsidRPr="00033D7C">
              <w:rPr>
                <w:rFonts w:ascii="GE Inspira" w:hAnsi="GE Inspira" w:cs="Arial"/>
                <w:sz w:val="20"/>
                <w:szCs w:val="22"/>
              </w:rPr>
              <w:t>VARCHAR2</w:t>
            </w:r>
          </w:p>
        </w:tc>
        <w:tc>
          <w:tcPr>
            <w:tcW w:w="993" w:type="dxa"/>
          </w:tcPr>
          <w:p w14:paraId="73CC263D"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79E3EE9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Fetched from APC attributes</w:t>
            </w:r>
          </w:p>
        </w:tc>
        <w:tc>
          <w:tcPr>
            <w:tcW w:w="2389" w:type="dxa"/>
            <w:vAlign w:val="center"/>
          </w:tcPr>
          <w:p w14:paraId="3845F20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Refer to screenshot in appendix Contains Medical Device identifier for GEM org</w:t>
            </w:r>
          </w:p>
        </w:tc>
      </w:tr>
      <w:tr w:rsidR="00CF21A8" w:rsidRPr="00033D7C" w14:paraId="30994A19" w14:textId="77777777" w:rsidTr="00A8739C">
        <w:trPr>
          <w:cantSplit/>
          <w:trHeight w:val="422"/>
        </w:trPr>
        <w:tc>
          <w:tcPr>
            <w:tcW w:w="1245" w:type="dxa"/>
          </w:tcPr>
          <w:p w14:paraId="35023F0A"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9.2.4.30</w:t>
            </w:r>
          </w:p>
        </w:tc>
        <w:tc>
          <w:tcPr>
            <w:tcW w:w="1058" w:type="dxa"/>
          </w:tcPr>
          <w:p w14:paraId="32394145"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5989B75A"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SHELF LIFE CODE</w:t>
            </w:r>
          </w:p>
        </w:tc>
        <w:tc>
          <w:tcPr>
            <w:tcW w:w="1134" w:type="dxa"/>
          </w:tcPr>
          <w:p w14:paraId="134BD5E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w:t>
            </w:r>
          </w:p>
        </w:tc>
        <w:tc>
          <w:tcPr>
            <w:tcW w:w="993" w:type="dxa"/>
          </w:tcPr>
          <w:p w14:paraId="5F58FEF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7439341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Inventory tab</w:t>
            </w:r>
            <w:r w:rsidRPr="00033D7C">
              <w:rPr>
                <w:rFonts w:ascii="GE Inspira" w:hAnsi="GE Inspira" w:cs="Arial"/>
                <w:sz w:val="20"/>
                <w:szCs w:val="22"/>
              </w:rPr>
              <w:sym w:font="Wingdings" w:char="F0E0"/>
            </w:r>
            <w:r w:rsidRPr="00033D7C">
              <w:rPr>
                <w:rFonts w:ascii="GE Inspira" w:hAnsi="GE Inspira" w:cs="Arial"/>
                <w:sz w:val="20"/>
                <w:szCs w:val="22"/>
              </w:rPr>
              <w:t xml:space="preserve">Lot Expiration(Shelf Life) </w:t>
            </w:r>
            <w:r w:rsidRPr="00033D7C">
              <w:rPr>
                <w:rFonts w:ascii="GE Inspira" w:hAnsi="GE Inspira" w:cs="Arial"/>
                <w:sz w:val="20"/>
                <w:szCs w:val="22"/>
              </w:rPr>
              <w:sym w:font="Wingdings" w:char="F0E0"/>
            </w:r>
            <w:r w:rsidRPr="00033D7C">
              <w:rPr>
                <w:rFonts w:ascii="GE Inspira" w:hAnsi="GE Inspira" w:cs="Arial"/>
                <w:sz w:val="20"/>
                <w:szCs w:val="22"/>
              </w:rPr>
              <w:t>Control</w:t>
            </w:r>
          </w:p>
        </w:tc>
        <w:tc>
          <w:tcPr>
            <w:tcW w:w="2389" w:type="dxa"/>
            <w:vAlign w:val="center"/>
          </w:tcPr>
          <w:p w14:paraId="5190870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Shelf Life Code determines whether a part is shelf life controlled or not.</w:t>
            </w:r>
          </w:p>
        </w:tc>
      </w:tr>
      <w:tr w:rsidR="00CF21A8" w:rsidRPr="00033D7C" w14:paraId="39AF5E2D" w14:textId="77777777" w:rsidTr="00A8739C">
        <w:trPr>
          <w:cantSplit/>
          <w:trHeight w:val="422"/>
        </w:trPr>
        <w:tc>
          <w:tcPr>
            <w:tcW w:w="1245" w:type="dxa"/>
          </w:tcPr>
          <w:p w14:paraId="03BC7528" w14:textId="77777777" w:rsidR="00CF21A8" w:rsidRPr="00033D7C" w:rsidRDefault="00CF21A8" w:rsidP="00A8739C">
            <w:pPr>
              <w:jc w:val="center"/>
              <w:rPr>
                <w:rFonts w:ascii="GE Inspira" w:hAnsi="GE Inspira"/>
              </w:rPr>
            </w:pPr>
            <w:r w:rsidRPr="00033D7C">
              <w:rPr>
                <w:rFonts w:ascii="GE Inspira" w:hAnsi="GE Inspira" w:cs="Arial"/>
                <w:bCs/>
                <w:sz w:val="20"/>
                <w:szCs w:val="22"/>
              </w:rPr>
              <w:lastRenderedPageBreak/>
              <w:t>9.2.4.31</w:t>
            </w:r>
          </w:p>
        </w:tc>
        <w:tc>
          <w:tcPr>
            <w:tcW w:w="1058" w:type="dxa"/>
          </w:tcPr>
          <w:p w14:paraId="6FE72B5D"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1277729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GPO CATEGORY SET</w:t>
            </w:r>
          </w:p>
        </w:tc>
        <w:tc>
          <w:tcPr>
            <w:tcW w:w="1134" w:type="dxa"/>
          </w:tcPr>
          <w:p w14:paraId="0B73E29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77C8D5F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81</w:t>
            </w:r>
          </w:p>
        </w:tc>
        <w:tc>
          <w:tcPr>
            <w:tcW w:w="1984" w:type="dxa"/>
          </w:tcPr>
          <w:p w14:paraId="6EC4F1B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Tool</w:t>
            </w:r>
            <w:r w:rsidRPr="00033D7C">
              <w:rPr>
                <w:rFonts w:ascii="GE Inspira" w:hAnsi="GE Inspira" w:cs="Arial"/>
                <w:sz w:val="20"/>
                <w:szCs w:val="22"/>
              </w:rPr>
              <w:sym w:font="Wingdings" w:char="F0E0"/>
            </w:r>
            <w:r w:rsidRPr="00033D7C">
              <w:rPr>
                <w:rFonts w:ascii="GE Inspira" w:hAnsi="GE Inspira" w:cs="Arial"/>
                <w:sz w:val="20"/>
                <w:szCs w:val="22"/>
              </w:rPr>
              <w:t>Category</w:t>
            </w:r>
            <w:r w:rsidRPr="00033D7C">
              <w:rPr>
                <w:rFonts w:ascii="GE Inspira" w:hAnsi="GE Inspira" w:cs="Arial"/>
                <w:sz w:val="20"/>
                <w:szCs w:val="22"/>
              </w:rPr>
              <w:sym w:font="Wingdings" w:char="F0E0"/>
            </w:r>
            <w:r w:rsidRPr="00033D7C">
              <w:rPr>
                <w:rFonts w:ascii="GE Inspira" w:hAnsi="GE Inspira"/>
              </w:rPr>
              <w:t xml:space="preserve"> </w:t>
            </w:r>
            <w:r w:rsidRPr="00033D7C">
              <w:rPr>
                <w:rFonts w:ascii="GE Inspira" w:hAnsi="GE Inspira" w:cs="Arial"/>
                <w:sz w:val="20"/>
                <w:szCs w:val="22"/>
              </w:rPr>
              <w:t>GEHC GPO CAT SET</w:t>
            </w:r>
          </w:p>
        </w:tc>
        <w:tc>
          <w:tcPr>
            <w:tcW w:w="2389" w:type="dxa"/>
            <w:vAlign w:val="center"/>
          </w:tcPr>
          <w:p w14:paraId="1478FD7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GPO Category Set: Concatenated value of segment1 and segment2. Separated in pipe delimited format</w:t>
            </w:r>
          </w:p>
          <w:p w14:paraId="00A0F3A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Segment2 will have values for Swap, Harvest and C2R.</w:t>
            </w:r>
          </w:p>
        </w:tc>
      </w:tr>
      <w:tr w:rsidR="00CF21A8" w:rsidRPr="00033D7C" w14:paraId="35B7A4BF" w14:textId="77777777" w:rsidTr="00A8739C">
        <w:trPr>
          <w:cantSplit/>
          <w:trHeight w:val="422"/>
        </w:trPr>
        <w:tc>
          <w:tcPr>
            <w:tcW w:w="1245" w:type="dxa"/>
            <w:vAlign w:val="center"/>
          </w:tcPr>
          <w:p w14:paraId="17BCB36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9.2.4.32</w:t>
            </w:r>
          </w:p>
        </w:tc>
        <w:tc>
          <w:tcPr>
            <w:tcW w:w="1058" w:type="dxa"/>
          </w:tcPr>
          <w:p w14:paraId="3D3B2732"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215B8C85" w14:textId="77777777" w:rsidR="00CF21A8" w:rsidRPr="00033D7C" w:rsidRDefault="00CF21A8" w:rsidP="00A8739C">
            <w:pPr>
              <w:jc w:val="center"/>
              <w:rPr>
                <w:rFonts w:ascii="GE Inspira" w:hAnsi="GE Inspira"/>
              </w:rPr>
            </w:pPr>
          </w:p>
        </w:tc>
        <w:tc>
          <w:tcPr>
            <w:tcW w:w="1417" w:type="dxa"/>
            <w:vAlign w:val="center"/>
          </w:tcPr>
          <w:p w14:paraId="502A9E9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0E13ADC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SEGMENT1</w:t>
            </w:r>
          </w:p>
        </w:tc>
        <w:tc>
          <w:tcPr>
            <w:tcW w:w="1134" w:type="dxa"/>
          </w:tcPr>
          <w:p w14:paraId="23FE5C5F"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hAnsi="GE Inspira" w:cs="Arial"/>
                <w:sz w:val="20"/>
                <w:szCs w:val="22"/>
              </w:rPr>
              <w:t>VARCHAR2</w:t>
            </w:r>
          </w:p>
        </w:tc>
        <w:tc>
          <w:tcPr>
            <w:tcW w:w="993" w:type="dxa"/>
          </w:tcPr>
          <w:p w14:paraId="702A8160"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30</w:t>
            </w:r>
          </w:p>
        </w:tc>
        <w:tc>
          <w:tcPr>
            <w:tcW w:w="1984" w:type="dxa"/>
            <w:vAlign w:val="center"/>
          </w:tcPr>
          <w:p w14:paraId="3303F709"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Part Criticality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Part Criticality</w:t>
            </w:r>
          </w:p>
          <w:p w14:paraId="3A28E498" w14:textId="77777777" w:rsidR="00CF21A8" w:rsidRPr="00033D7C" w:rsidRDefault="00CF21A8" w:rsidP="00A8739C">
            <w:pPr>
              <w:pStyle w:val="BodyText"/>
              <w:rPr>
                <w:rFonts w:ascii="GE Inspira" w:eastAsia="Times New Roman" w:hAnsi="GE Inspira"/>
                <w:sz w:val="20"/>
                <w:szCs w:val="20"/>
                <w:lang w:val="en-IN" w:eastAsia="en-IN"/>
              </w:rPr>
            </w:pPr>
          </w:p>
        </w:tc>
        <w:tc>
          <w:tcPr>
            <w:tcW w:w="2389" w:type="dxa"/>
            <w:vAlign w:val="center"/>
          </w:tcPr>
          <w:p w14:paraId="4DD66A45" w14:textId="378DE59A"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Segment1 Flag to be derived from APC Item Attribute Setup</w:t>
            </w:r>
          </w:p>
        </w:tc>
      </w:tr>
      <w:tr w:rsidR="00CF21A8" w:rsidRPr="00033D7C" w14:paraId="2A749C89" w14:textId="77777777" w:rsidTr="00A8739C">
        <w:trPr>
          <w:cantSplit/>
          <w:trHeight w:val="422"/>
        </w:trPr>
        <w:tc>
          <w:tcPr>
            <w:tcW w:w="1245" w:type="dxa"/>
            <w:vAlign w:val="center"/>
          </w:tcPr>
          <w:p w14:paraId="6137F865"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9.2.4.33</w:t>
            </w:r>
          </w:p>
        </w:tc>
        <w:tc>
          <w:tcPr>
            <w:tcW w:w="1058" w:type="dxa"/>
          </w:tcPr>
          <w:p w14:paraId="3B411FB2"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4C69C3CF" w14:textId="77777777" w:rsidR="00CF21A8" w:rsidRPr="00033D7C" w:rsidRDefault="00CF21A8" w:rsidP="00A8739C">
            <w:pPr>
              <w:jc w:val="center"/>
              <w:rPr>
                <w:rFonts w:ascii="GE Inspira" w:hAnsi="GE Inspira"/>
              </w:rPr>
            </w:pPr>
          </w:p>
        </w:tc>
        <w:tc>
          <w:tcPr>
            <w:tcW w:w="1417" w:type="dxa"/>
            <w:vAlign w:val="center"/>
          </w:tcPr>
          <w:p w14:paraId="1089B55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0DFF907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SEGMENT2</w:t>
            </w:r>
          </w:p>
        </w:tc>
        <w:tc>
          <w:tcPr>
            <w:tcW w:w="1134" w:type="dxa"/>
          </w:tcPr>
          <w:p w14:paraId="205623B6"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23A4C7F9"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vAlign w:val="center"/>
          </w:tcPr>
          <w:p w14:paraId="07BC7A1C" w14:textId="77777777" w:rsidR="00CF21A8" w:rsidRPr="00033D7C" w:rsidRDefault="00CF21A8" w:rsidP="00B6542C">
            <w:pPr>
              <w:pStyle w:val="BodyText"/>
              <w:jc w:val="left"/>
              <w:rPr>
                <w:rFonts w:ascii="GE Inspira" w:hAnsi="GE Inspira" w:cs="Arial"/>
                <w:bCs/>
                <w:sz w:val="20"/>
                <w:szCs w:val="22"/>
              </w:rPr>
            </w:pPr>
          </w:p>
          <w:p w14:paraId="64A52DD5"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NPI Program</w:t>
            </w:r>
          </w:p>
        </w:tc>
        <w:tc>
          <w:tcPr>
            <w:tcW w:w="2389" w:type="dxa"/>
            <w:vAlign w:val="center"/>
          </w:tcPr>
          <w:p w14:paraId="2FDC1DEB" w14:textId="068F06E0"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Segment2 Flag to be derived from APC Item Attribute Setup</w:t>
            </w:r>
            <w:r w:rsidRPr="00033D7C">
              <w:rPr>
                <w:rFonts w:ascii="GE Inspira" w:hAnsi="GE Inspira" w:cs="Arial"/>
                <w:bCs/>
                <w:sz w:val="20"/>
                <w:szCs w:val="22"/>
              </w:rPr>
              <w:t>.</w:t>
            </w:r>
          </w:p>
        </w:tc>
      </w:tr>
      <w:tr w:rsidR="00CF21A8" w:rsidRPr="00033D7C" w14:paraId="77453681" w14:textId="77777777" w:rsidTr="00A8739C">
        <w:trPr>
          <w:cantSplit/>
          <w:trHeight w:val="422"/>
        </w:trPr>
        <w:tc>
          <w:tcPr>
            <w:tcW w:w="1245" w:type="dxa"/>
            <w:vAlign w:val="center"/>
          </w:tcPr>
          <w:p w14:paraId="56A5F74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9.2.4.34</w:t>
            </w:r>
          </w:p>
        </w:tc>
        <w:tc>
          <w:tcPr>
            <w:tcW w:w="1058" w:type="dxa"/>
          </w:tcPr>
          <w:p w14:paraId="380C51E2"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4BAE24F1" w14:textId="77777777" w:rsidR="00CF21A8" w:rsidRPr="00033D7C" w:rsidRDefault="00CF21A8" w:rsidP="00A8739C">
            <w:pPr>
              <w:jc w:val="center"/>
              <w:rPr>
                <w:rFonts w:ascii="GE Inspira" w:hAnsi="GE Inspira"/>
              </w:rPr>
            </w:pPr>
          </w:p>
        </w:tc>
        <w:tc>
          <w:tcPr>
            <w:tcW w:w="1417" w:type="dxa"/>
            <w:vAlign w:val="center"/>
          </w:tcPr>
          <w:p w14:paraId="72CC033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17A47B1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SEGMENT3</w:t>
            </w:r>
          </w:p>
        </w:tc>
        <w:tc>
          <w:tcPr>
            <w:tcW w:w="1134" w:type="dxa"/>
          </w:tcPr>
          <w:p w14:paraId="1C133C62"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29004E53"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vAlign w:val="center"/>
          </w:tcPr>
          <w:p w14:paraId="64C06B8B" w14:textId="77777777" w:rsidR="00CF21A8" w:rsidRPr="00033D7C" w:rsidRDefault="00CF21A8" w:rsidP="00B6542C">
            <w:pPr>
              <w:pStyle w:val="BodyText"/>
              <w:jc w:val="lef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Tech Obso</w:t>
            </w:r>
          </w:p>
        </w:tc>
        <w:tc>
          <w:tcPr>
            <w:tcW w:w="2389" w:type="dxa"/>
            <w:vAlign w:val="center"/>
          </w:tcPr>
          <w:p w14:paraId="44EA9AE6" w14:textId="11B6BC65"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Segment3 Flag to be derived APC Item Attribute Setup</w:t>
            </w:r>
            <w:r w:rsidR="00B6542C">
              <w:rPr>
                <w:rFonts w:ascii="GE Inspira" w:hAnsi="GE Inspira" w:cs="Arial"/>
                <w:sz w:val="20"/>
                <w:szCs w:val="22"/>
              </w:rPr>
              <w:t>.</w:t>
            </w:r>
          </w:p>
        </w:tc>
      </w:tr>
      <w:tr w:rsidR="00CF21A8" w:rsidRPr="00033D7C" w14:paraId="6D75B12B" w14:textId="77777777" w:rsidTr="00A8739C">
        <w:trPr>
          <w:cantSplit/>
          <w:trHeight w:val="422"/>
        </w:trPr>
        <w:tc>
          <w:tcPr>
            <w:tcW w:w="1245" w:type="dxa"/>
            <w:vAlign w:val="center"/>
          </w:tcPr>
          <w:p w14:paraId="3548E19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9.2.4.35</w:t>
            </w:r>
          </w:p>
        </w:tc>
        <w:tc>
          <w:tcPr>
            <w:tcW w:w="1058" w:type="dxa"/>
          </w:tcPr>
          <w:p w14:paraId="4803E321"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582D5170" w14:textId="77777777" w:rsidR="00CF21A8" w:rsidRPr="00033D7C" w:rsidRDefault="00CF21A8" w:rsidP="00A8739C">
            <w:pPr>
              <w:jc w:val="center"/>
              <w:rPr>
                <w:rFonts w:ascii="GE Inspira" w:hAnsi="GE Inspira" w:cs="Arial"/>
                <w:sz w:val="20"/>
                <w:szCs w:val="22"/>
              </w:rPr>
            </w:pPr>
          </w:p>
        </w:tc>
        <w:tc>
          <w:tcPr>
            <w:tcW w:w="1417" w:type="dxa"/>
            <w:vAlign w:val="center"/>
          </w:tcPr>
          <w:p w14:paraId="5D9A177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7B833201"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SEGMENT4</w:t>
            </w:r>
          </w:p>
        </w:tc>
        <w:tc>
          <w:tcPr>
            <w:tcW w:w="1134" w:type="dxa"/>
          </w:tcPr>
          <w:p w14:paraId="7322414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042F36CF"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09C986E6"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Fin Obso</w:t>
            </w:r>
          </w:p>
        </w:tc>
        <w:tc>
          <w:tcPr>
            <w:tcW w:w="2389" w:type="dxa"/>
            <w:vAlign w:val="center"/>
          </w:tcPr>
          <w:p w14:paraId="1348DDE7" w14:textId="2CE02A49"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Segment4 Flag to be derived APC Item Attribute Setup</w:t>
            </w:r>
            <w:r w:rsidR="00B6542C">
              <w:rPr>
                <w:rFonts w:ascii="GE Inspira" w:hAnsi="GE Inspira" w:cs="Arial"/>
                <w:sz w:val="20"/>
                <w:szCs w:val="22"/>
              </w:rPr>
              <w:t>.</w:t>
            </w:r>
          </w:p>
        </w:tc>
      </w:tr>
      <w:tr w:rsidR="00CF21A8" w:rsidRPr="00033D7C" w14:paraId="724AF944" w14:textId="77777777" w:rsidTr="00A8739C">
        <w:trPr>
          <w:cantSplit/>
          <w:trHeight w:val="422"/>
        </w:trPr>
        <w:tc>
          <w:tcPr>
            <w:tcW w:w="1245" w:type="dxa"/>
            <w:vAlign w:val="center"/>
          </w:tcPr>
          <w:p w14:paraId="571ABF0C"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9.2.4.36</w:t>
            </w:r>
          </w:p>
        </w:tc>
        <w:tc>
          <w:tcPr>
            <w:tcW w:w="1058" w:type="dxa"/>
          </w:tcPr>
          <w:p w14:paraId="38201616"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41FC24F5" w14:textId="77777777" w:rsidR="00CF21A8" w:rsidRPr="00033D7C" w:rsidRDefault="00CF21A8" w:rsidP="00A8739C">
            <w:pPr>
              <w:jc w:val="center"/>
              <w:rPr>
                <w:rFonts w:ascii="GE Inspira" w:hAnsi="GE Inspira" w:cs="Arial"/>
                <w:sz w:val="20"/>
                <w:szCs w:val="22"/>
              </w:rPr>
            </w:pPr>
          </w:p>
        </w:tc>
        <w:tc>
          <w:tcPr>
            <w:tcW w:w="1417" w:type="dxa"/>
            <w:vAlign w:val="center"/>
          </w:tcPr>
          <w:p w14:paraId="0122921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264C247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SEGMENT5</w:t>
            </w:r>
          </w:p>
        </w:tc>
        <w:tc>
          <w:tcPr>
            <w:tcW w:w="1134" w:type="dxa"/>
          </w:tcPr>
          <w:p w14:paraId="522009C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3224ECA1"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0337DCE9"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Item Attributes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LTB</w:t>
            </w:r>
          </w:p>
        </w:tc>
        <w:tc>
          <w:tcPr>
            <w:tcW w:w="2389" w:type="dxa"/>
            <w:vAlign w:val="center"/>
          </w:tcPr>
          <w:p w14:paraId="11227764" w14:textId="06B12C0D"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Segment5 Flag to be derived from APC Item Attribute Setup</w:t>
            </w:r>
            <w:r w:rsidR="00B6542C">
              <w:rPr>
                <w:rFonts w:ascii="GE Inspira" w:hAnsi="GE Inspira" w:cs="Arial"/>
                <w:sz w:val="20"/>
                <w:szCs w:val="22"/>
              </w:rPr>
              <w:t>.</w:t>
            </w:r>
          </w:p>
        </w:tc>
      </w:tr>
      <w:tr w:rsidR="00CF21A8" w:rsidRPr="00033D7C" w14:paraId="74B02A90" w14:textId="77777777" w:rsidTr="00A8739C">
        <w:trPr>
          <w:cantSplit/>
          <w:trHeight w:val="422"/>
        </w:trPr>
        <w:tc>
          <w:tcPr>
            <w:tcW w:w="1245" w:type="dxa"/>
            <w:vAlign w:val="center"/>
          </w:tcPr>
          <w:p w14:paraId="4149908D"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9.2.4.37</w:t>
            </w:r>
          </w:p>
        </w:tc>
        <w:tc>
          <w:tcPr>
            <w:tcW w:w="1058" w:type="dxa"/>
          </w:tcPr>
          <w:p w14:paraId="3E3B4BF6"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03DDF4F0" w14:textId="77777777" w:rsidR="00CF21A8" w:rsidRPr="00033D7C" w:rsidRDefault="00CF21A8" w:rsidP="00A8739C">
            <w:pPr>
              <w:jc w:val="center"/>
              <w:rPr>
                <w:rFonts w:ascii="GE Inspira" w:hAnsi="GE Inspira" w:cs="Arial"/>
                <w:sz w:val="20"/>
                <w:szCs w:val="22"/>
              </w:rPr>
            </w:pPr>
          </w:p>
        </w:tc>
        <w:tc>
          <w:tcPr>
            <w:tcW w:w="1417" w:type="dxa"/>
            <w:vAlign w:val="center"/>
          </w:tcPr>
          <w:p w14:paraId="750A431F"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25BDF559" w14:textId="77777777" w:rsidR="00CF21A8" w:rsidRPr="00033D7C" w:rsidRDefault="00CF21A8" w:rsidP="00A8739C">
            <w:pPr>
              <w:pStyle w:val="BodyText"/>
              <w:rPr>
                <w:rFonts w:ascii="GE Inspira" w:eastAsia="Times New Roman" w:hAnsi="GE Inspira"/>
                <w:sz w:val="20"/>
                <w:szCs w:val="20"/>
                <w:lang w:val="en-IN" w:eastAsia="en-IN"/>
              </w:rPr>
            </w:pPr>
            <w:r w:rsidRPr="00033D7C">
              <w:rPr>
                <w:rFonts w:ascii="GE Inspira" w:hAnsi="GE Inspira" w:cs="Arial"/>
                <w:bCs/>
                <w:sz w:val="20"/>
                <w:szCs w:val="22"/>
              </w:rPr>
              <w:t>SEGMENT6</w:t>
            </w:r>
          </w:p>
        </w:tc>
        <w:tc>
          <w:tcPr>
            <w:tcW w:w="1134" w:type="dxa"/>
          </w:tcPr>
          <w:p w14:paraId="037A1F31"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7F0B55B1"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45981F02"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Early Repair</w:t>
            </w:r>
          </w:p>
        </w:tc>
        <w:tc>
          <w:tcPr>
            <w:tcW w:w="2389" w:type="dxa"/>
            <w:vAlign w:val="center"/>
          </w:tcPr>
          <w:p w14:paraId="77EA5AF4" w14:textId="7CD0A526"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Segment6 Flag to be derived from APC Item Attribute Setup</w:t>
            </w:r>
            <w:r w:rsidR="00B6542C">
              <w:rPr>
                <w:rFonts w:ascii="GE Inspira" w:hAnsi="GE Inspira" w:cs="Arial"/>
                <w:sz w:val="20"/>
                <w:szCs w:val="22"/>
              </w:rPr>
              <w:t>.</w:t>
            </w:r>
          </w:p>
        </w:tc>
      </w:tr>
      <w:tr w:rsidR="00CF21A8" w:rsidRPr="00033D7C" w14:paraId="4AA0A1DC" w14:textId="77777777" w:rsidTr="00A8739C">
        <w:trPr>
          <w:cantSplit/>
          <w:trHeight w:val="422"/>
        </w:trPr>
        <w:tc>
          <w:tcPr>
            <w:tcW w:w="1245" w:type="dxa"/>
            <w:vAlign w:val="center"/>
          </w:tcPr>
          <w:p w14:paraId="255DD41E"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9.2.4.38</w:t>
            </w:r>
          </w:p>
        </w:tc>
        <w:tc>
          <w:tcPr>
            <w:tcW w:w="1058" w:type="dxa"/>
          </w:tcPr>
          <w:p w14:paraId="1B9F5BD7"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4B9311E2" w14:textId="77777777" w:rsidR="00CF21A8" w:rsidRPr="00033D7C" w:rsidRDefault="00CF21A8" w:rsidP="00A8739C">
            <w:pPr>
              <w:jc w:val="center"/>
              <w:rPr>
                <w:rFonts w:ascii="GE Inspira" w:hAnsi="GE Inspira" w:cs="Arial"/>
                <w:sz w:val="20"/>
                <w:szCs w:val="22"/>
              </w:rPr>
            </w:pPr>
          </w:p>
        </w:tc>
        <w:tc>
          <w:tcPr>
            <w:tcW w:w="1417" w:type="dxa"/>
            <w:vAlign w:val="center"/>
          </w:tcPr>
          <w:p w14:paraId="6421EF94"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04F0F0D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SEGMENT7</w:t>
            </w:r>
          </w:p>
          <w:p w14:paraId="2A54F793" w14:textId="77777777" w:rsidR="00CF21A8" w:rsidRPr="00033D7C" w:rsidRDefault="00CF21A8" w:rsidP="00A8739C">
            <w:pPr>
              <w:pStyle w:val="BodyText"/>
              <w:rPr>
                <w:rFonts w:ascii="GE Inspira" w:eastAsia="Times New Roman" w:hAnsi="GE Inspira"/>
                <w:sz w:val="20"/>
                <w:szCs w:val="20"/>
                <w:lang w:val="en-IN" w:eastAsia="en-IN"/>
              </w:rPr>
            </w:pPr>
          </w:p>
        </w:tc>
        <w:tc>
          <w:tcPr>
            <w:tcW w:w="1134" w:type="dxa"/>
          </w:tcPr>
          <w:p w14:paraId="18AA791A"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5EF4A4D9"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3A903F42"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hAnsi="GE Inspira"/>
              </w:rPr>
              <w:t xml:space="preserve"> </w:t>
            </w:r>
            <w:r w:rsidRPr="00033D7C">
              <w:rPr>
                <w:rFonts w:ascii="GE Inspira" w:eastAsia="Times New Roman" w:hAnsi="GE Inspira"/>
                <w:sz w:val="20"/>
                <w:szCs w:val="20"/>
                <w:lang w:val="en-IN" w:eastAsia="en-IN"/>
              </w:rPr>
              <w:t>Harvest Active</w:t>
            </w:r>
          </w:p>
        </w:tc>
        <w:tc>
          <w:tcPr>
            <w:tcW w:w="2389" w:type="dxa"/>
            <w:vAlign w:val="center"/>
          </w:tcPr>
          <w:p w14:paraId="4AD78F48" w14:textId="58657DD2"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Segment7 Flag to be derived from APC Item Attribute Setup</w:t>
            </w:r>
            <w:r w:rsidR="00B6542C">
              <w:rPr>
                <w:rFonts w:ascii="GE Inspira" w:hAnsi="GE Inspira" w:cs="Arial"/>
                <w:sz w:val="20"/>
                <w:szCs w:val="22"/>
              </w:rPr>
              <w:t>.</w:t>
            </w:r>
          </w:p>
        </w:tc>
      </w:tr>
      <w:tr w:rsidR="00CF21A8" w:rsidRPr="00033D7C" w14:paraId="2E6F580D" w14:textId="77777777" w:rsidTr="00A8739C">
        <w:trPr>
          <w:cantSplit/>
          <w:trHeight w:val="422"/>
        </w:trPr>
        <w:tc>
          <w:tcPr>
            <w:tcW w:w="1245" w:type="dxa"/>
            <w:vAlign w:val="center"/>
          </w:tcPr>
          <w:p w14:paraId="0F6E538F"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9.2.4.39</w:t>
            </w:r>
          </w:p>
        </w:tc>
        <w:tc>
          <w:tcPr>
            <w:tcW w:w="1058" w:type="dxa"/>
          </w:tcPr>
          <w:p w14:paraId="1688583D"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07ADD3FC" w14:textId="77777777" w:rsidR="00CF21A8" w:rsidRPr="00033D7C" w:rsidRDefault="00CF21A8" w:rsidP="00A8739C">
            <w:pPr>
              <w:jc w:val="center"/>
              <w:rPr>
                <w:rFonts w:ascii="GE Inspira" w:hAnsi="GE Inspira" w:cs="Arial"/>
                <w:sz w:val="20"/>
                <w:szCs w:val="22"/>
              </w:rPr>
            </w:pPr>
          </w:p>
        </w:tc>
        <w:tc>
          <w:tcPr>
            <w:tcW w:w="1417" w:type="dxa"/>
            <w:vAlign w:val="center"/>
          </w:tcPr>
          <w:p w14:paraId="32AA2A6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4528E88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SEGMENT8</w:t>
            </w:r>
          </w:p>
          <w:p w14:paraId="4D6CCD8B" w14:textId="77777777" w:rsidR="00CF21A8" w:rsidRPr="00033D7C" w:rsidRDefault="00CF21A8" w:rsidP="00A8739C">
            <w:pPr>
              <w:pStyle w:val="BodyText"/>
              <w:rPr>
                <w:rFonts w:ascii="GE Inspira" w:hAnsi="GE Inspira" w:cs="Arial"/>
                <w:bCs/>
                <w:sz w:val="20"/>
                <w:szCs w:val="22"/>
              </w:rPr>
            </w:pPr>
          </w:p>
        </w:tc>
        <w:tc>
          <w:tcPr>
            <w:tcW w:w="1134" w:type="dxa"/>
          </w:tcPr>
          <w:p w14:paraId="6216332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08B60B7C"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5B42F235"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No Source</w:t>
            </w:r>
          </w:p>
        </w:tc>
        <w:tc>
          <w:tcPr>
            <w:tcW w:w="2389" w:type="dxa"/>
            <w:vAlign w:val="center"/>
          </w:tcPr>
          <w:p w14:paraId="3252D2D7" w14:textId="059AE11B"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Segment8 Flag to be derived from APC Item Attribute Setup</w:t>
            </w:r>
            <w:r w:rsidR="00800B62">
              <w:rPr>
                <w:rFonts w:ascii="GE Inspira" w:hAnsi="GE Inspira" w:cs="Arial"/>
                <w:sz w:val="20"/>
                <w:szCs w:val="22"/>
              </w:rPr>
              <w:t>.</w:t>
            </w:r>
          </w:p>
        </w:tc>
      </w:tr>
      <w:tr w:rsidR="00CF21A8" w:rsidRPr="00033D7C" w14:paraId="53E32C27" w14:textId="77777777" w:rsidTr="00A8739C">
        <w:trPr>
          <w:cantSplit/>
          <w:trHeight w:val="422"/>
        </w:trPr>
        <w:tc>
          <w:tcPr>
            <w:tcW w:w="1245" w:type="dxa"/>
            <w:vAlign w:val="center"/>
          </w:tcPr>
          <w:p w14:paraId="0091AB51"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lastRenderedPageBreak/>
              <w:t>9.2.4.40</w:t>
            </w:r>
          </w:p>
        </w:tc>
        <w:tc>
          <w:tcPr>
            <w:tcW w:w="1058" w:type="dxa"/>
          </w:tcPr>
          <w:p w14:paraId="6F65E591"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3324CCC9" w14:textId="77777777" w:rsidR="00CF21A8" w:rsidRPr="00033D7C" w:rsidRDefault="00CF21A8" w:rsidP="00A8739C">
            <w:pPr>
              <w:jc w:val="center"/>
              <w:rPr>
                <w:rFonts w:ascii="GE Inspira" w:hAnsi="GE Inspira" w:cs="Arial"/>
                <w:sz w:val="20"/>
                <w:szCs w:val="22"/>
              </w:rPr>
            </w:pPr>
          </w:p>
        </w:tc>
        <w:tc>
          <w:tcPr>
            <w:tcW w:w="1417" w:type="dxa"/>
            <w:vAlign w:val="center"/>
          </w:tcPr>
          <w:p w14:paraId="25D1099F"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5F6AE0F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SEGMENT9</w:t>
            </w:r>
          </w:p>
          <w:p w14:paraId="22464E03" w14:textId="77777777" w:rsidR="00CF21A8" w:rsidRPr="00033D7C" w:rsidRDefault="00CF21A8" w:rsidP="00A8739C">
            <w:pPr>
              <w:pStyle w:val="BodyText"/>
              <w:rPr>
                <w:rFonts w:ascii="GE Inspira" w:hAnsi="GE Inspira" w:cs="Arial"/>
                <w:bCs/>
                <w:sz w:val="20"/>
                <w:szCs w:val="22"/>
              </w:rPr>
            </w:pPr>
          </w:p>
        </w:tc>
        <w:tc>
          <w:tcPr>
            <w:tcW w:w="1134" w:type="dxa"/>
          </w:tcPr>
          <w:p w14:paraId="7E2B857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66ACA8F5"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169DDEE1"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Software</w:t>
            </w:r>
          </w:p>
        </w:tc>
        <w:tc>
          <w:tcPr>
            <w:tcW w:w="2389" w:type="dxa"/>
            <w:vAlign w:val="center"/>
          </w:tcPr>
          <w:p w14:paraId="417C2D50" w14:textId="0D0A8DFE"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Segment9 Flag to be derived from APC Item Attribute Setup</w:t>
            </w:r>
            <w:r w:rsidR="00800B62">
              <w:rPr>
                <w:rFonts w:ascii="GE Inspira" w:hAnsi="GE Inspira" w:cs="Arial"/>
                <w:sz w:val="20"/>
                <w:szCs w:val="22"/>
              </w:rPr>
              <w:t>.</w:t>
            </w:r>
          </w:p>
        </w:tc>
      </w:tr>
      <w:tr w:rsidR="00CF21A8" w:rsidRPr="00033D7C" w14:paraId="45B7A223" w14:textId="77777777" w:rsidTr="00A8739C">
        <w:trPr>
          <w:cantSplit/>
          <w:trHeight w:val="422"/>
        </w:trPr>
        <w:tc>
          <w:tcPr>
            <w:tcW w:w="1245" w:type="dxa"/>
            <w:vAlign w:val="center"/>
          </w:tcPr>
          <w:p w14:paraId="4D21C90E"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Cs/>
                <w:sz w:val="20"/>
                <w:szCs w:val="22"/>
              </w:rPr>
              <w:t>9.2.4.41</w:t>
            </w:r>
          </w:p>
        </w:tc>
        <w:tc>
          <w:tcPr>
            <w:tcW w:w="1058" w:type="dxa"/>
          </w:tcPr>
          <w:p w14:paraId="242B05B7" w14:textId="77777777" w:rsidR="00CF21A8" w:rsidRPr="00033D7C" w:rsidRDefault="00CF21A8" w:rsidP="00A8739C">
            <w:pPr>
              <w:pStyle w:val="NormalWeb"/>
              <w:spacing w:after="0"/>
              <w:jc w:val="center"/>
              <w:rPr>
                <w:rFonts w:ascii="GE Inspira" w:hAnsi="GE Inspira"/>
              </w:rPr>
            </w:pPr>
            <w:r w:rsidRPr="00033D7C">
              <w:rPr>
                <w:rFonts w:ascii="GE Inspira" w:hAnsi="GE Inspira"/>
                <w:sz w:val="20"/>
                <w:szCs w:val="20"/>
              </w:rPr>
              <w:t>Item Category</w:t>
            </w:r>
          </w:p>
          <w:p w14:paraId="2186F8FA" w14:textId="77777777" w:rsidR="00CF21A8" w:rsidRPr="00033D7C" w:rsidRDefault="00CF21A8" w:rsidP="00A8739C">
            <w:pPr>
              <w:jc w:val="center"/>
              <w:rPr>
                <w:rFonts w:ascii="GE Inspira" w:hAnsi="GE Inspira" w:cs="Arial"/>
                <w:sz w:val="20"/>
                <w:szCs w:val="22"/>
              </w:rPr>
            </w:pPr>
          </w:p>
        </w:tc>
        <w:tc>
          <w:tcPr>
            <w:tcW w:w="1417" w:type="dxa"/>
            <w:vAlign w:val="center"/>
          </w:tcPr>
          <w:p w14:paraId="520A4AD6"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PLANNING CATEGORY</w:t>
            </w:r>
          </w:p>
          <w:p w14:paraId="6FE5E08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SEGMENT10</w:t>
            </w:r>
          </w:p>
          <w:p w14:paraId="60E3DE14" w14:textId="77777777" w:rsidR="00CF21A8" w:rsidRPr="00033D7C" w:rsidRDefault="00CF21A8" w:rsidP="00A8739C">
            <w:pPr>
              <w:pStyle w:val="BodyText"/>
              <w:rPr>
                <w:rFonts w:ascii="GE Inspira" w:hAnsi="GE Inspira" w:cs="Arial"/>
                <w:bCs/>
                <w:sz w:val="20"/>
                <w:szCs w:val="22"/>
              </w:rPr>
            </w:pPr>
          </w:p>
        </w:tc>
        <w:tc>
          <w:tcPr>
            <w:tcW w:w="1134" w:type="dxa"/>
          </w:tcPr>
          <w:p w14:paraId="20CB9E4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3E83CAAE"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04D8EA3F" w14:textId="77777777" w:rsidR="00CF21A8" w:rsidRPr="00033D7C" w:rsidRDefault="00CF21A8" w:rsidP="00A8739C">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Milestone</w:t>
            </w:r>
          </w:p>
        </w:tc>
        <w:tc>
          <w:tcPr>
            <w:tcW w:w="2389" w:type="dxa"/>
            <w:vAlign w:val="center"/>
          </w:tcPr>
          <w:p w14:paraId="109F2E15" w14:textId="6C34F259"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Planning Category Segment10 Flag to be derived from APC Item Attribute Setup</w:t>
            </w:r>
            <w:r w:rsidR="001F0256">
              <w:rPr>
                <w:rFonts w:ascii="GE Inspira" w:hAnsi="GE Inspira" w:cs="Arial"/>
                <w:sz w:val="20"/>
                <w:szCs w:val="22"/>
              </w:rPr>
              <w:t>.</w:t>
            </w:r>
          </w:p>
        </w:tc>
      </w:tr>
      <w:tr w:rsidR="002964B2" w:rsidRPr="00033D7C" w14:paraId="6188D6B5" w14:textId="77777777" w:rsidTr="00A8739C">
        <w:trPr>
          <w:cantSplit/>
          <w:trHeight w:val="422"/>
        </w:trPr>
        <w:tc>
          <w:tcPr>
            <w:tcW w:w="1245" w:type="dxa"/>
            <w:vAlign w:val="center"/>
          </w:tcPr>
          <w:p w14:paraId="30D3EFA2" w14:textId="77777777" w:rsidR="002964B2" w:rsidRPr="00033D7C" w:rsidRDefault="002964B2" w:rsidP="002964B2">
            <w:pPr>
              <w:pStyle w:val="BodyText"/>
              <w:rPr>
                <w:rFonts w:ascii="GE Inspira" w:hAnsi="GE Inspira" w:cs="Arial"/>
                <w:b/>
                <w:sz w:val="20"/>
                <w:szCs w:val="22"/>
              </w:rPr>
            </w:pPr>
            <w:r w:rsidRPr="00033D7C">
              <w:rPr>
                <w:rFonts w:ascii="GE Inspira" w:hAnsi="GE Inspira" w:cs="Arial"/>
                <w:bCs/>
                <w:sz w:val="20"/>
                <w:szCs w:val="22"/>
              </w:rPr>
              <w:t>9.2.4.42</w:t>
            </w:r>
          </w:p>
        </w:tc>
        <w:tc>
          <w:tcPr>
            <w:tcW w:w="1058" w:type="dxa"/>
          </w:tcPr>
          <w:p w14:paraId="4D9CE84D" w14:textId="77777777" w:rsidR="002964B2" w:rsidRPr="00033D7C" w:rsidRDefault="002964B2" w:rsidP="002964B2">
            <w:pPr>
              <w:pStyle w:val="NormalWeb"/>
              <w:spacing w:after="0"/>
              <w:jc w:val="center"/>
              <w:rPr>
                <w:rFonts w:ascii="GE Inspira" w:hAnsi="GE Inspira"/>
              </w:rPr>
            </w:pPr>
            <w:r w:rsidRPr="00033D7C">
              <w:rPr>
                <w:rFonts w:ascii="GE Inspira" w:hAnsi="GE Inspira"/>
                <w:sz w:val="20"/>
                <w:szCs w:val="20"/>
              </w:rPr>
              <w:t>Item Category</w:t>
            </w:r>
          </w:p>
          <w:p w14:paraId="1788B2A2" w14:textId="77777777" w:rsidR="002964B2" w:rsidRPr="00033D7C" w:rsidRDefault="002964B2" w:rsidP="002964B2">
            <w:pPr>
              <w:jc w:val="center"/>
              <w:rPr>
                <w:rFonts w:ascii="GE Inspira" w:hAnsi="GE Inspira" w:cs="Arial"/>
                <w:sz w:val="20"/>
                <w:szCs w:val="22"/>
              </w:rPr>
            </w:pPr>
          </w:p>
        </w:tc>
        <w:tc>
          <w:tcPr>
            <w:tcW w:w="1417" w:type="dxa"/>
            <w:vAlign w:val="center"/>
          </w:tcPr>
          <w:p w14:paraId="7239B077"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PLANNING CATEGORY</w:t>
            </w:r>
          </w:p>
          <w:p w14:paraId="2A33A73D"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SEGMENT11</w:t>
            </w:r>
          </w:p>
          <w:p w14:paraId="1AA3991E" w14:textId="77777777" w:rsidR="002964B2" w:rsidRPr="00033D7C" w:rsidRDefault="002964B2" w:rsidP="002964B2">
            <w:pPr>
              <w:pStyle w:val="BodyText"/>
              <w:rPr>
                <w:rFonts w:ascii="GE Inspira" w:hAnsi="GE Inspira" w:cs="Arial"/>
                <w:bCs/>
                <w:sz w:val="20"/>
                <w:szCs w:val="22"/>
              </w:rPr>
            </w:pPr>
          </w:p>
        </w:tc>
        <w:tc>
          <w:tcPr>
            <w:tcW w:w="1134" w:type="dxa"/>
          </w:tcPr>
          <w:p w14:paraId="1135D218"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58C98D0D"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204C01D7"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Milestone</w:t>
            </w:r>
          </w:p>
        </w:tc>
        <w:tc>
          <w:tcPr>
            <w:tcW w:w="2389" w:type="dxa"/>
            <w:vAlign w:val="center"/>
          </w:tcPr>
          <w:p w14:paraId="1EEF6881" w14:textId="77287423" w:rsidR="002964B2" w:rsidRPr="00033D7C" w:rsidRDefault="002964B2" w:rsidP="002964B2">
            <w:pPr>
              <w:pStyle w:val="BodyText"/>
              <w:rPr>
                <w:rFonts w:ascii="GE Inspira" w:hAnsi="GE Inspira" w:cs="Arial"/>
                <w:sz w:val="20"/>
                <w:szCs w:val="22"/>
              </w:rPr>
            </w:pPr>
            <w:r>
              <w:rPr>
                <w:rFonts w:ascii="GE Inspira" w:hAnsi="GE Inspira" w:cs="Arial"/>
                <w:sz w:val="20"/>
                <w:szCs w:val="22"/>
              </w:rPr>
              <w:t>Planning Category Segment11</w:t>
            </w:r>
            <w:r w:rsidRPr="00033D7C">
              <w:rPr>
                <w:rFonts w:ascii="GE Inspira" w:hAnsi="GE Inspira" w:cs="Arial"/>
                <w:sz w:val="20"/>
                <w:szCs w:val="22"/>
              </w:rPr>
              <w:t xml:space="preserve"> Flag to be derived from APC Item Attribute Setup</w:t>
            </w:r>
            <w:r w:rsidR="001F0256">
              <w:rPr>
                <w:rFonts w:ascii="GE Inspira" w:hAnsi="GE Inspira" w:cs="Arial"/>
                <w:sz w:val="20"/>
                <w:szCs w:val="22"/>
              </w:rPr>
              <w:t>.</w:t>
            </w:r>
          </w:p>
        </w:tc>
      </w:tr>
      <w:tr w:rsidR="002964B2" w:rsidRPr="00033D7C" w14:paraId="7DF9767C" w14:textId="77777777" w:rsidTr="00A8739C">
        <w:trPr>
          <w:cantSplit/>
          <w:trHeight w:val="422"/>
        </w:trPr>
        <w:tc>
          <w:tcPr>
            <w:tcW w:w="1245" w:type="dxa"/>
            <w:vAlign w:val="center"/>
          </w:tcPr>
          <w:p w14:paraId="59A1C049" w14:textId="77777777" w:rsidR="002964B2" w:rsidRPr="00033D7C" w:rsidRDefault="002964B2" w:rsidP="002964B2">
            <w:pPr>
              <w:pStyle w:val="BodyText"/>
              <w:rPr>
                <w:rFonts w:ascii="GE Inspira" w:hAnsi="GE Inspira" w:cs="Arial"/>
                <w:b/>
                <w:sz w:val="20"/>
                <w:szCs w:val="22"/>
              </w:rPr>
            </w:pPr>
            <w:r w:rsidRPr="00033D7C">
              <w:rPr>
                <w:rFonts w:ascii="GE Inspira" w:hAnsi="GE Inspira" w:cs="Arial"/>
                <w:bCs/>
                <w:sz w:val="20"/>
                <w:szCs w:val="22"/>
              </w:rPr>
              <w:t>9.2.4.43</w:t>
            </w:r>
          </w:p>
        </w:tc>
        <w:tc>
          <w:tcPr>
            <w:tcW w:w="1058" w:type="dxa"/>
          </w:tcPr>
          <w:p w14:paraId="2D5A84E4" w14:textId="77777777" w:rsidR="002964B2" w:rsidRPr="00033D7C" w:rsidRDefault="002964B2" w:rsidP="002964B2">
            <w:pPr>
              <w:pStyle w:val="NormalWeb"/>
              <w:spacing w:after="0"/>
              <w:jc w:val="center"/>
              <w:rPr>
                <w:rFonts w:ascii="GE Inspira" w:hAnsi="GE Inspira"/>
              </w:rPr>
            </w:pPr>
            <w:r w:rsidRPr="00033D7C">
              <w:rPr>
                <w:rFonts w:ascii="GE Inspira" w:hAnsi="GE Inspira"/>
                <w:sz w:val="20"/>
                <w:szCs w:val="20"/>
              </w:rPr>
              <w:t>Item Category</w:t>
            </w:r>
          </w:p>
          <w:p w14:paraId="04A8E68A" w14:textId="77777777" w:rsidR="002964B2" w:rsidRPr="00033D7C" w:rsidRDefault="002964B2" w:rsidP="002964B2">
            <w:pPr>
              <w:jc w:val="center"/>
              <w:rPr>
                <w:rFonts w:ascii="GE Inspira" w:hAnsi="GE Inspira" w:cs="Arial"/>
                <w:sz w:val="20"/>
                <w:szCs w:val="22"/>
              </w:rPr>
            </w:pPr>
          </w:p>
        </w:tc>
        <w:tc>
          <w:tcPr>
            <w:tcW w:w="1417" w:type="dxa"/>
            <w:vAlign w:val="center"/>
          </w:tcPr>
          <w:p w14:paraId="5EA0E917"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PLANNING CATEGORY</w:t>
            </w:r>
          </w:p>
          <w:p w14:paraId="5E1AF098"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SEGMENT12</w:t>
            </w:r>
          </w:p>
          <w:p w14:paraId="4A8CDDDF" w14:textId="77777777" w:rsidR="002964B2" w:rsidRPr="00033D7C" w:rsidRDefault="002964B2" w:rsidP="002964B2">
            <w:pPr>
              <w:pStyle w:val="BodyText"/>
              <w:rPr>
                <w:rFonts w:ascii="GE Inspira" w:hAnsi="GE Inspira" w:cs="Arial"/>
                <w:bCs/>
                <w:sz w:val="20"/>
                <w:szCs w:val="22"/>
              </w:rPr>
            </w:pPr>
          </w:p>
        </w:tc>
        <w:tc>
          <w:tcPr>
            <w:tcW w:w="1134" w:type="dxa"/>
          </w:tcPr>
          <w:p w14:paraId="19288802"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42F67FF4"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0EC134E5"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Milestone</w:t>
            </w:r>
          </w:p>
        </w:tc>
        <w:tc>
          <w:tcPr>
            <w:tcW w:w="2389" w:type="dxa"/>
            <w:vAlign w:val="center"/>
          </w:tcPr>
          <w:p w14:paraId="2516FD20" w14:textId="1C075EBE" w:rsidR="002964B2" w:rsidRPr="00033D7C" w:rsidRDefault="002964B2" w:rsidP="002964B2">
            <w:pPr>
              <w:pStyle w:val="BodyText"/>
              <w:rPr>
                <w:rFonts w:ascii="GE Inspira" w:hAnsi="GE Inspira" w:cs="Arial"/>
                <w:sz w:val="20"/>
                <w:szCs w:val="22"/>
              </w:rPr>
            </w:pPr>
            <w:r>
              <w:rPr>
                <w:rFonts w:ascii="GE Inspira" w:hAnsi="GE Inspira" w:cs="Arial"/>
                <w:sz w:val="20"/>
                <w:szCs w:val="22"/>
              </w:rPr>
              <w:t>Planning Category Segment12</w:t>
            </w:r>
            <w:r w:rsidRPr="00033D7C">
              <w:rPr>
                <w:rFonts w:ascii="GE Inspira" w:hAnsi="GE Inspira" w:cs="Arial"/>
                <w:sz w:val="20"/>
                <w:szCs w:val="22"/>
              </w:rPr>
              <w:t xml:space="preserve"> Flag to be derived from APC Item Attribute Setup</w:t>
            </w:r>
            <w:r w:rsidR="001F0256">
              <w:rPr>
                <w:rFonts w:ascii="GE Inspira" w:hAnsi="GE Inspira" w:cs="Arial"/>
                <w:sz w:val="20"/>
                <w:szCs w:val="22"/>
              </w:rPr>
              <w:t>.</w:t>
            </w:r>
          </w:p>
        </w:tc>
      </w:tr>
      <w:tr w:rsidR="002964B2" w:rsidRPr="00033D7C" w14:paraId="1644E44C" w14:textId="77777777" w:rsidTr="00A8739C">
        <w:trPr>
          <w:cantSplit/>
          <w:trHeight w:val="422"/>
        </w:trPr>
        <w:tc>
          <w:tcPr>
            <w:tcW w:w="1245" w:type="dxa"/>
            <w:vAlign w:val="center"/>
          </w:tcPr>
          <w:p w14:paraId="66436649" w14:textId="77777777" w:rsidR="002964B2" w:rsidRPr="00033D7C" w:rsidRDefault="002964B2" w:rsidP="002964B2">
            <w:pPr>
              <w:pStyle w:val="BodyText"/>
              <w:rPr>
                <w:rFonts w:ascii="GE Inspira" w:hAnsi="GE Inspira" w:cs="Arial"/>
                <w:b/>
                <w:sz w:val="20"/>
                <w:szCs w:val="22"/>
              </w:rPr>
            </w:pPr>
            <w:r w:rsidRPr="00033D7C">
              <w:rPr>
                <w:rFonts w:ascii="GE Inspira" w:hAnsi="GE Inspira" w:cs="Arial"/>
                <w:bCs/>
                <w:sz w:val="20"/>
                <w:szCs w:val="22"/>
              </w:rPr>
              <w:t>9.2.4.44</w:t>
            </w:r>
          </w:p>
        </w:tc>
        <w:tc>
          <w:tcPr>
            <w:tcW w:w="1058" w:type="dxa"/>
          </w:tcPr>
          <w:p w14:paraId="42B7E672" w14:textId="77777777" w:rsidR="002964B2" w:rsidRPr="00033D7C" w:rsidRDefault="002964B2" w:rsidP="002964B2">
            <w:pPr>
              <w:pStyle w:val="NormalWeb"/>
              <w:spacing w:after="0"/>
              <w:jc w:val="center"/>
              <w:rPr>
                <w:rFonts w:ascii="GE Inspira" w:hAnsi="GE Inspira"/>
              </w:rPr>
            </w:pPr>
            <w:r w:rsidRPr="00033D7C">
              <w:rPr>
                <w:rFonts w:ascii="GE Inspira" w:hAnsi="GE Inspira"/>
                <w:sz w:val="20"/>
                <w:szCs w:val="20"/>
              </w:rPr>
              <w:t>Item Category</w:t>
            </w:r>
          </w:p>
          <w:p w14:paraId="24107AC8" w14:textId="77777777" w:rsidR="002964B2" w:rsidRPr="00033D7C" w:rsidRDefault="002964B2" w:rsidP="002964B2">
            <w:pPr>
              <w:jc w:val="center"/>
              <w:rPr>
                <w:rFonts w:ascii="GE Inspira" w:hAnsi="GE Inspira" w:cs="Arial"/>
                <w:sz w:val="20"/>
                <w:szCs w:val="22"/>
              </w:rPr>
            </w:pPr>
          </w:p>
        </w:tc>
        <w:tc>
          <w:tcPr>
            <w:tcW w:w="1417" w:type="dxa"/>
            <w:vAlign w:val="center"/>
          </w:tcPr>
          <w:p w14:paraId="27431C8E"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PLANNING CATEGORY</w:t>
            </w:r>
          </w:p>
          <w:p w14:paraId="54AB3B84"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SEGMENT13</w:t>
            </w:r>
          </w:p>
          <w:p w14:paraId="48171F2E" w14:textId="77777777" w:rsidR="002964B2" w:rsidRPr="00033D7C" w:rsidRDefault="002964B2" w:rsidP="002964B2">
            <w:pPr>
              <w:pStyle w:val="BodyText"/>
              <w:rPr>
                <w:rFonts w:ascii="GE Inspira" w:hAnsi="GE Inspira" w:cs="Arial"/>
                <w:bCs/>
                <w:sz w:val="20"/>
                <w:szCs w:val="22"/>
              </w:rPr>
            </w:pPr>
          </w:p>
        </w:tc>
        <w:tc>
          <w:tcPr>
            <w:tcW w:w="1134" w:type="dxa"/>
          </w:tcPr>
          <w:p w14:paraId="3A13F497"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2A9B0645"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4CB7C2F9"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Milestone</w:t>
            </w:r>
          </w:p>
        </w:tc>
        <w:tc>
          <w:tcPr>
            <w:tcW w:w="2389" w:type="dxa"/>
            <w:vAlign w:val="center"/>
          </w:tcPr>
          <w:p w14:paraId="40BFB9BA" w14:textId="2B21DAC9" w:rsidR="002964B2" w:rsidRPr="00033D7C" w:rsidRDefault="002964B2" w:rsidP="002964B2">
            <w:pPr>
              <w:pStyle w:val="BodyText"/>
              <w:rPr>
                <w:rFonts w:ascii="GE Inspira" w:hAnsi="GE Inspira" w:cs="Arial"/>
                <w:sz w:val="20"/>
                <w:szCs w:val="22"/>
              </w:rPr>
            </w:pPr>
            <w:r w:rsidRPr="00033D7C">
              <w:rPr>
                <w:rFonts w:ascii="GE Inspira" w:hAnsi="GE Inspira" w:cs="Arial"/>
                <w:sz w:val="20"/>
                <w:szCs w:val="22"/>
              </w:rPr>
              <w:t>Planning Category Segment1</w:t>
            </w:r>
            <w:r>
              <w:rPr>
                <w:rFonts w:ascii="GE Inspira" w:hAnsi="GE Inspira" w:cs="Arial"/>
                <w:sz w:val="20"/>
                <w:szCs w:val="22"/>
              </w:rPr>
              <w:t>3</w:t>
            </w:r>
            <w:r w:rsidRPr="00033D7C">
              <w:rPr>
                <w:rFonts w:ascii="GE Inspira" w:hAnsi="GE Inspira" w:cs="Arial"/>
                <w:sz w:val="20"/>
                <w:szCs w:val="22"/>
              </w:rPr>
              <w:t xml:space="preserve"> Flag to be derived from APC Item Attribute Setup</w:t>
            </w:r>
            <w:r w:rsidR="001F0256">
              <w:rPr>
                <w:rFonts w:ascii="GE Inspira" w:hAnsi="GE Inspira" w:cs="Arial"/>
                <w:sz w:val="20"/>
                <w:szCs w:val="22"/>
              </w:rPr>
              <w:t>.</w:t>
            </w:r>
          </w:p>
        </w:tc>
      </w:tr>
      <w:tr w:rsidR="002964B2" w:rsidRPr="00033D7C" w14:paraId="21CE8815" w14:textId="77777777" w:rsidTr="00A8739C">
        <w:trPr>
          <w:cantSplit/>
          <w:trHeight w:val="422"/>
        </w:trPr>
        <w:tc>
          <w:tcPr>
            <w:tcW w:w="1245" w:type="dxa"/>
            <w:vAlign w:val="center"/>
          </w:tcPr>
          <w:p w14:paraId="6BF6F546" w14:textId="77777777" w:rsidR="002964B2" w:rsidRPr="00033D7C" w:rsidRDefault="002964B2" w:rsidP="002964B2">
            <w:pPr>
              <w:pStyle w:val="BodyText"/>
              <w:rPr>
                <w:rFonts w:ascii="GE Inspira" w:hAnsi="GE Inspira" w:cs="Arial"/>
                <w:b/>
                <w:sz w:val="20"/>
                <w:szCs w:val="22"/>
              </w:rPr>
            </w:pPr>
            <w:r w:rsidRPr="00033D7C">
              <w:rPr>
                <w:rFonts w:ascii="GE Inspira" w:hAnsi="GE Inspira" w:cs="Arial"/>
                <w:bCs/>
                <w:sz w:val="20"/>
                <w:szCs w:val="22"/>
              </w:rPr>
              <w:t>9.2.4.45</w:t>
            </w:r>
          </w:p>
        </w:tc>
        <w:tc>
          <w:tcPr>
            <w:tcW w:w="1058" w:type="dxa"/>
          </w:tcPr>
          <w:p w14:paraId="7C2C6B13" w14:textId="77777777" w:rsidR="002964B2" w:rsidRPr="00033D7C" w:rsidRDefault="002964B2" w:rsidP="002964B2">
            <w:pPr>
              <w:pStyle w:val="NormalWeb"/>
              <w:spacing w:after="0"/>
              <w:jc w:val="center"/>
              <w:rPr>
                <w:rFonts w:ascii="GE Inspira" w:hAnsi="GE Inspira"/>
              </w:rPr>
            </w:pPr>
            <w:r w:rsidRPr="00033D7C">
              <w:rPr>
                <w:rFonts w:ascii="GE Inspira" w:hAnsi="GE Inspira"/>
                <w:sz w:val="20"/>
                <w:szCs w:val="20"/>
              </w:rPr>
              <w:t>Item Category</w:t>
            </w:r>
          </w:p>
          <w:p w14:paraId="4F14A06D" w14:textId="77777777" w:rsidR="002964B2" w:rsidRPr="00033D7C" w:rsidRDefault="002964B2" w:rsidP="002964B2">
            <w:pPr>
              <w:jc w:val="center"/>
              <w:rPr>
                <w:rFonts w:ascii="GE Inspira" w:hAnsi="GE Inspira" w:cs="Arial"/>
                <w:sz w:val="20"/>
                <w:szCs w:val="22"/>
              </w:rPr>
            </w:pPr>
          </w:p>
        </w:tc>
        <w:tc>
          <w:tcPr>
            <w:tcW w:w="1417" w:type="dxa"/>
            <w:vAlign w:val="center"/>
          </w:tcPr>
          <w:p w14:paraId="655B5E6C"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PLANNING CATEGORY</w:t>
            </w:r>
          </w:p>
          <w:p w14:paraId="7D42337E"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SEGMENT14</w:t>
            </w:r>
          </w:p>
          <w:p w14:paraId="6FBE55F1" w14:textId="77777777" w:rsidR="002964B2" w:rsidRPr="00033D7C" w:rsidRDefault="002964B2" w:rsidP="002964B2">
            <w:pPr>
              <w:pStyle w:val="BodyText"/>
              <w:rPr>
                <w:rFonts w:ascii="GE Inspira" w:hAnsi="GE Inspira" w:cs="Arial"/>
                <w:bCs/>
                <w:sz w:val="20"/>
                <w:szCs w:val="22"/>
              </w:rPr>
            </w:pPr>
          </w:p>
        </w:tc>
        <w:tc>
          <w:tcPr>
            <w:tcW w:w="1134" w:type="dxa"/>
          </w:tcPr>
          <w:p w14:paraId="73F3F16A"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70815AE1"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1C66CB8D"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Milestone</w:t>
            </w:r>
          </w:p>
        </w:tc>
        <w:tc>
          <w:tcPr>
            <w:tcW w:w="2389" w:type="dxa"/>
            <w:vAlign w:val="center"/>
          </w:tcPr>
          <w:p w14:paraId="2E9B95CC" w14:textId="578E203A" w:rsidR="002964B2" w:rsidRPr="00033D7C" w:rsidRDefault="002964B2" w:rsidP="002964B2">
            <w:pPr>
              <w:pStyle w:val="BodyText"/>
              <w:rPr>
                <w:rFonts w:ascii="GE Inspira" w:hAnsi="GE Inspira" w:cs="Arial"/>
                <w:sz w:val="20"/>
                <w:szCs w:val="22"/>
              </w:rPr>
            </w:pPr>
            <w:r>
              <w:rPr>
                <w:rFonts w:ascii="GE Inspira" w:hAnsi="GE Inspira" w:cs="Arial"/>
                <w:sz w:val="20"/>
                <w:szCs w:val="22"/>
              </w:rPr>
              <w:t>Planning Category Segment14</w:t>
            </w:r>
            <w:r w:rsidRPr="00033D7C">
              <w:rPr>
                <w:rFonts w:ascii="GE Inspira" w:hAnsi="GE Inspira" w:cs="Arial"/>
                <w:sz w:val="20"/>
                <w:szCs w:val="22"/>
              </w:rPr>
              <w:t xml:space="preserve"> Flag to be derived from APC Item Attribute Setup</w:t>
            </w:r>
            <w:r w:rsidR="001F0256">
              <w:rPr>
                <w:rFonts w:ascii="GE Inspira" w:hAnsi="GE Inspira" w:cs="Arial"/>
                <w:sz w:val="20"/>
                <w:szCs w:val="22"/>
              </w:rPr>
              <w:t>.</w:t>
            </w:r>
          </w:p>
        </w:tc>
      </w:tr>
      <w:tr w:rsidR="002964B2" w:rsidRPr="00033D7C" w14:paraId="55A94ED5" w14:textId="77777777" w:rsidTr="00A8739C">
        <w:trPr>
          <w:cantSplit/>
          <w:trHeight w:val="422"/>
        </w:trPr>
        <w:tc>
          <w:tcPr>
            <w:tcW w:w="1245" w:type="dxa"/>
            <w:vAlign w:val="center"/>
          </w:tcPr>
          <w:p w14:paraId="0B47405C" w14:textId="77777777" w:rsidR="002964B2" w:rsidRPr="00033D7C" w:rsidRDefault="002964B2" w:rsidP="002964B2">
            <w:pPr>
              <w:pStyle w:val="BodyText"/>
              <w:rPr>
                <w:rFonts w:ascii="GE Inspira" w:hAnsi="GE Inspira" w:cs="Arial"/>
                <w:b/>
                <w:sz w:val="20"/>
                <w:szCs w:val="22"/>
              </w:rPr>
            </w:pPr>
            <w:r w:rsidRPr="00033D7C">
              <w:rPr>
                <w:rFonts w:ascii="GE Inspira" w:hAnsi="GE Inspira" w:cs="Arial"/>
                <w:bCs/>
                <w:sz w:val="20"/>
                <w:szCs w:val="22"/>
              </w:rPr>
              <w:t>9.2.4.46</w:t>
            </w:r>
          </w:p>
        </w:tc>
        <w:tc>
          <w:tcPr>
            <w:tcW w:w="1058" w:type="dxa"/>
          </w:tcPr>
          <w:p w14:paraId="477CBBC6" w14:textId="77777777" w:rsidR="002964B2" w:rsidRPr="00033D7C" w:rsidRDefault="002964B2" w:rsidP="002964B2">
            <w:pPr>
              <w:pStyle w:val="NormalWeb"/>
              <w:spacing w:after="0"/>
              <w:jc w:val="center"/>
              <w:rPr>
                <w:rFonts w:ascii="GE Inspira" w:hAnsi="GE Inspira"/>
              </w:rPr>
            </w:pPr>
            <w:r w:rsidRPr="00033D7C">
              <w:rPr>
                <w:rFonts w:ascii="GE Inspira" w:hAnsi="GE Inspira"/>
                <w:sz w:val="20"/>
                <w:szCs w:val="20"/>
              </w:rPr>
              <w:t>Item Category</w:t>
            </w:r>
          </w:p>
          <w:p w14:paraId="173C772B" w14:textId="77777777" w:rsidR="002964B2" w:rsidRPr="00033D7C" w:rsidRDefault="002964B2" w:rsidP="002964B2">
            <w:pPr>
              <w:jc w:val="center"/>
              <w:rPr>
                <w:rFonts w:ascii="GE Inspira" w:hAnsi="GE Inspira" w:cs="Arial"/>
                <w:sz w:val="20"/>
                <w:szCs w:val="22"/>
              </w:rPr>
            </w:pPr>
          </w:p>
        </w:tc>
        <w:tc>
          <w:tcPr>
            <w:tcW w:w="1417" w:type="dxa"/>
            <w:vAlign w:val="center"/>
          </w:tcPr>
          <w:p w14:paraId="05B4771B"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PLANNING CATEGORY</w:t>
            </w:r>
          </w:p>
          <w:p w14:paraId="7749E90C"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bCs/>
                <w:sz w:val="20"/>
                <w:szCs w:val="22"/>
              </w:rPr>
              <w:t>SEGMENT15</w:t>
            </w:r>
          </w:p>
          <w:p w14:paraId="697E71EF" w14:textId="77777777" w:rsidR="002964B2" w:rsidRPr="00033D7C" w:rsidRDefault="002964B2" w:rsidP="002964B2">
            <w:pPr>
              <w:pStyle w:val="BodyText"/>
              <w:rPr>
                <w:rFonts w:ascii="GE Inspira" w:hAnsi="GE Inspira" w:cs="Arial"/>
                <w:bCs/>
                <w:sz w:val="20"/>
                <w:szCs w:val="22"/>
              </w:rPr>
            </w:pPr>
          </w:p>
        </w:tc>
        <w:tc>
          <w:tcPr>
            <w:tcW w:w="1134" w:type="dxa"/>
          </w:tcPr>
          <w:p w14:paraId="32E5D257" w14:textId="77777777" w:rsidR="002964B2" w:rsidRPr="00033D7C" w:rsidRDefault="002964B2" w:rsidP="002964B2">
            <w:pPr>
              <w:pStyle w:val="BodyText"/>
              <w:rPr>
                <w:rFonts w:ascii="GE Inspira" w:hAnsi="GE Inspira" w:cs="Arial"/>
                <w:bCs/>
                <w:sz w:val="20"/>
                <w:szCs w:val="22"/>
              </w:rPr>
            </w:pPr>
            <w:r w:rsidRPr="00033D7C">
              <w:rPr>
                <w:rFonts w:ascii="GE Inspira" w:hAnsi="GE Inspira" w:cs="Arial"/>
                <w:sz w:val="20"/>
                <w:szCs w:val="22"/>
              </w:rPr>
              <w:t>VARCHAR2</w:t>
            </w:r>
          </w:p>
        </w:tc>
        <w:tc>
          <w:tcPr>
            <w:tcW w:w="993" w:type="dxa"/>
          </w:tcPr>
          <w:p w14:paraId="35C31864"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30</w:t>
            </w:r>
          </w:p>
        </w:tc>
        <w:tc>
          <w:tcPr>
            <w:tcW w:w="1984" w:type="dxa"/>
          </w:tcPr>
          <w:p w14:paraId="0CB025DA" w14:textId="77777777" w:rsidR="002964B2" w:rsidRPr="00033D7C" w:rsidRDefault="002964B2" w:rsidP="002964B2">
            <w:pPr>
              <w:pStyle w:val="BodyText"/>
              <w:rPr>
                <w:rFonts w:ascii="GE Inspira" w:hAnsi="GE Inspira" w:cs="Arial"/>
                <w:bCs/>
                <w:sz w:val="20"/>
                <w:szCs w:val="22"/>
              </w:rPr>
            </w:pPr>
            <w:r w:rsidRPr="00033D7C">
              <w:rPr>
                <w:rFonts w:ascii="GE Inspira" w:eastAsia="Times New Roman" w:hAnsi="GE Inspira"/>
                <w:sz w:val="20"/>
                <w:szCs w:val="20"/>
                <w:lang w:val="en-IN" w:eastAsia="en-IN"/>
              </w:rPr>
              <w:t xml:space="preserve">APC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Setup Workbench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Items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Item Attributes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Milestone</w:t>
            </w:r>
          </w:p>
        </w:tc>
        <w:tc>
          <w:tcPr>
            <w:tcW w:w="2389" w:type="dxa"/>
            <w:vAlign w:val="center"/>
          </w:tcPr>
          <w:p w14:paraId="5CA8E014" w14:textId="34C96F5F" w:rsidR="002964B2" w:rsidRPr="00033D7C" w:rsidRDefault="002964B2" w:rsidP="002964B2">
            <w:pPr>
              <w:pStyle w:val="BodyText"/>
              <w:rPr>
                <w:rFonts w:ascii="GE Inspira" w:hAnsi="GE Inspira" w:cs="Arial"/>
                <w:sz w:val="20"/>
                <w:szCs w:val="22"/>
              </w:rPr>
            </w:pPr>
            <w:r w:rsidRPr="00033D7C">
              <w:rPr>
                <w:rFonts w:ascii="GE Inspira" w:hAnsi="GE Inspira" w:cs="Arial"/>
                <w:sz w:val="20"/>
                <w:szCs w:val="22"/>
              </w:rPr>
              <w:t>Planning Category Segment1</w:t>
            </w:r>
            <w:r>
              <w:rPr>
                <w:rFonts w:ascii="GE Inspira" w:hAnsi="GE Inspira" w:cs="Arial"/>
                <w:sz w:val="20"/>
                <w:szCs w:val="22"/>
              </w:rPr>
              <w:t>5</w:t>
            </w:r>
            <w:r w:rsidRPr="00033D7C">
              <w:rPr>
                <w:rFonts w:ascii="GE Inspira" w:hAnsi="GE Inspira" w:cs="Arial"/>
                <w:sz w:val="20"/>
                <w:szCs w:val="22"/>
              </w:rPr>
              <w:t xml:space="preserve"> Flag to be derived from APC Item Attribute Setup</w:t>
            </w:r>
            <w:r w:rsidR="001F0256">
              <w:rPr>
                <w:rFonts w:ascii="GE Inspira" w:hAnsi="GE Inspira" w:cs="Arial"/>
                <w:sz w:val="20"/>
                <w:szCs w:val="22"/>
              </w:rPr>
              <w:t>.</w:t>
            </w:r>
          </w:p>
        </w:tc>
      </w:tr>
      <w:tr w:rsidR="00CF21A8" w:rsidRPr="00033D7C" w14:paraId="4E45C7C6" w14:textId="77777777" w:rsidTr="00A8739C">
        <w:trPr>
          <w:cantSplit/>
          <w:trHeight w:val="422"/>
        </w:trPr>
        <w:tc>
          <w:tcPr>
            <w:tcW w:w="1245" w:type="dxa"/>
          </w:tcPr>
          <w:p w14:paraId="5B422CF9"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9.2.4.47</w:t>
            </w:r>
          </w:p>
        </w:tc>
        <w:tc>
          <w:tcPr>
            <w:tcW w:w="1058" w:type="dxa"/>
          </w:tcPr>
          <w:p w14:paraId="14C4465E"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48CC4BE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LAST UPDATE DATE</w:t>
            </w:r>
          </w:p>
        </w:tc>
        <w:tc>
          <w:tcPr>
            <w:tcW w:w="1134" w:type="dxa"/>
          </w:tcPr>
          <w:p w14:paraId="6089C3B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DATE</w:t>
            </w:r>
          </w:p>
        </w:tc>
        <w:tc>
          <w:tcPr>
            <w:tcW w:w="993" w:type="dxa"/>
          </w:tcPr>
          <w:p w14:paraId="202771D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244838A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Help</w:t>
            </w:r>
            <w:r w:rsidRPr="00033D7C">
              <w:rPr>
                <w:rFonts w:ascii="GE Inspira" w:hAnsi="GE Inspira" w:cs="Arial"/>
                <w:sz w:val="20"/>
                <w:szCs w:val="22"/>
              </w:rPr>
              <w:sym w:font="Wingdings" w:char="F0E0"/>
            </w:r>
            <w:r w:rsidRPr="00033D7C">
              <w:rPr>
                <w:rFonts w:ascii="GE Inspira" w:hAnsi="GE Inspira" w:cs="Arial"/>
                <w:sz w:val="20"/>
                <w:szCs w:val="22"/>
              </w:rPr>
              <w:t>Record History</w:t>
            </w:r>
            <w:r w:rsidRPr="00033D7C">
              <w:rPr>
                <w:rFonts w:ascii="GE Inspira" w:hAnsi="GE Inspira" w:cs="Arial"/>
                <w:sz w:val="20"/>
                <w:szCs w:val="22"/>
              </w:rPr>
              <w:sym w:font="Wingdings" w:char="F0E0"/>
            </w:r>
            <w:r w:rsidRPr="00033D7C">
              <w:rPr>
                <w:rFonts w:ascii="GE Inspira" w:hAnsi="GE Inspira" w:cs="Arial"/>
                <w:sz w:val="20"/>
                <w:szCs w:val="22"/>
              </w:rPr>
              <w:t>Update Date</w:t>
            </w:r>
          </w:p>
        </w:tc>
        <w:tc>
          <w:tcPr>
            <w:tcW w:w="2389" w:type="dxa"/>
            <w:vAlign w:val="center"/>
          </w:tcPr>
          <w:p w14:paraId="01B3155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Last Updated Date of the item in format </w:t>
            </w:r>
            <w:r w:rsidRPr="00033D7C">
              <w:rPr>
                <w:rFonts w:ascii="GE Inspira" w:eastAsia="Times New Roman" w:hAnsi="GE Inspira"/>
                <w:color w:val="000000"/>
                <w:sz w:val="20"/>
                <w:szCs w:val="20"/>
                <w:lang w:eastAsia="en-US"/>
              </w:rPr>
              <w:t>‘DD-MM-YYYY HH24:MI:SS’</w:t>
            </w:r>
          </w:p>
        </w:tc>
      </w:tr>
      <w:tr w:rsidR="00CF21A8" w:rsidRPr="00033D7C" w14:paraId="6835B25D" w14:textId="77777777" w:rsidTr="00A8739C">
        <w:trPr>
          <w:cantSplit/>
          <w:trHeight w:val="422"/>
        </w:trPr>
        <w:tc>
          <w:tcPr>
            <w:tcW w:w="1245" w:type="dxa"/>
          </w:tcPr>
          <w:p w14:paraId="660DE0BB"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9.2.4.48</w:t>
            </w:r>
          </w:p>
        </w:tc>
        <w:tc>
          <w:tcPr>
            <w:tcW w:w="1058" w:type="dxa"/>
          </w:tcPr>
          <w:p w14:paraId="3D7342B2"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09D27B90"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CREATION DATE</w:t>
            </w:r>
          </w:p>
        </w:tc>
        <w:tc>
          <w:tcPr>
            <w:tcW w:w="1134" w:type="dxa"/>
          </w:tcPr>
          <w:p w14:paraId="6ADAEF1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DATE</w:t>
            </w:r>
          </w:p>
        </w:tc>
        <w:tc>
          <w:tcPr>
            <w:tcW w:w="993" w:type="dxa"/>
          </w:tcPr>
          <w:p w14:paraId="6C12625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1854D8D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Help</w:t>
            </w:r>
            <w:r w:rsidRPr="00033D7C">
              <w:rPr>
                <w:rFonts w:ascii="GE Inspira" w:hAnsi="GE Inspira" w:cs="Arial"/>
                <w:sz w:val="20"/>
                <w:szCs w:val="22"/>
              </w:rPr>
              <w:sym w:font="Wingdings" w:char="F0E0"/>
            </w:r>
            <w:r w:rsidRPr="00033D7C">
              <w:rPr>
                <w:rFonts w:ascii="GE Inspira" w:hAnsi="GE Inspira" w:cs="Arial"/>
                <w:sz w:val="20"/>
                <w:szCs w:val="22"/>
              </w:rPr>
              <w:t>Record History</w:t>
            </w:r>
            <w:r w:rsidRPr="00033D7C">
              <w:rPr>
                <w:rFonts w:ascii="GE Inspira" w:hAnsi="GE Inspira" w:cs="Arial"/>
                <w:sz w:val="20"/>
                <w:szCs w:val="22"/>
              </w:rPr>
              <w:sym w:font="Wingdings" w:char="F0E0"/>
            </w:r>
            <w:r w:rsidRPr="00033D7C">
              <w:rPr>
                <w:rFonts w:ascii="GE Inspira" w:hAnsi="GE Inspira" w:cs="Arial"/>
                <w:sz w:val="20"/>
                <w:szCs w:val="22"/>
              </w:rPr>
              <w:t>Creation Date</w:t>
            </w:r>
          </w:p>
        </w:tc>
        <w:tc>
          <w:tcPr>
            <w:tcW w:w="2389" w:type="dxa"/>
            <w:vAlign w:val="center"/>
          </w:tcPr>
          <w:p w14:paraId="0A0E789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Creation Date of the item in format </w:t>
            </w:r>
            <w:r w:rsidRPr="00033D7C">
              <w:rPr>
                <w:rFonts w:ascii="GE Inspira" w:eastAsia="Times New Roman" w:hAnsi="GE Inspira"/>
                <w:color w:val="000000"/>
                <w:sz w:val="20"/>
                <w:szCs w:val="20"/>
                <w:lang w:eastAsia="en-US"/>
              </w:rPr>
              <w:t>‘DD-MM-YYYY HH24:MI:SS’</w:t>
            </w:r>
          </w:p>
        </w:tc>
      </w:tr>
      <w:tr w:rsidR="00CF21A8" w:rsidRPr="00033D7C" w14:paraId="1A60998C" w14:textId="77777777" w:rsidTr="00A8739C">
        <w:trPr>
          <w:cantSplit/>
          <w:trHeight w:val="422"/>
        </w:trPr>
        <w:tc>
          <w:tcPr>
            <w:tcW w:w="1245" w:type="dxa"/>
          </w:tcPr>
          <w:p w14:paraId="6F0894BD"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9.2.4.49</w:t>
            </w:r>
          </w:p>
        </w:tc>
        <w:tc>
          <w:tcPr>
            <w:tcW w:w="1058" w:type="dxa"/>
          </w:tcPr>
          <w:p w14:paraId="373F19A3"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0AC7492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STOCK ENABLED FLAG</w:t>
            </w:r>
          </w:p>
        </w:tc>
        <w:tc>
          <w:tcPr>
            <w:tcW w:w="1134" w:type="dxa"/>
          </w:tcPr>
          <w:p w14:paraId="1A4EF75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6273ED6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w:t>
            </w:r>
          </w:p>
        </w:tc>
        <w:tc>
          <w:tcPr>
            <w:tcW w:w="1984" w:type="dxa"/>
          </w:tcPr>
          <w:p w14:paraId="146804C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Inventory Tab</w:t>
            </w:r>
            <w:r w:rsidRPr="00033D7C">
              <w:rPr>
                <w:rFonts w:ascii="GE Inspira" w:hAnsi="GE Inspira" w:cs="Arial"/>
                <w:sz w:val="20"/>
                <w:szCs w:val="22"/>
              </w:rPr>
              <w:sym w:font="Wingdings" w:char="F0E0"/>
            </w:r>
            <w:r w:rsidRPr="00033D7C">
              <w:rPr>
                <w:rFonts w:ascii="GE Inspira" w:hAnsi="GE Inspira" w:cs="Arial"/>
                <w:sz w:val="20"/>
                <w:szCs w:val="22"/>
              </w:rPr>
              <w:t>Stockable Flag</w:t>
            </w:r>
          </w:p>
        </w:tc>
        <w:tc>
          <w:tcPr>
            <w:tcW w:w="2389" w:type="dxa"/>
            <w:vAlign w:val="center"/>
          </w:tcPr>
          <w:p w14:paraId="758C172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Stockable Flag of the item.</w:t>
            </w:r>
          </w:p>
        </w:tc>
      </w:tr>
      <w:tr w:rsidR="00CF21A8" w:rsidRPr="00033D7C" w14:paraId="1AABB614" w14:textId="77777777" w:rsidTr="00A8739C">
        <w:trPr>
          <w:cantSplit/>
          <w:trHeight w:val="422"/>
        </w:trPr>
        <w:tc>
          <w:tcPr>
            <w:tcW w:w="1245" w:type="dxa"/>
          </w:tcPr>
          <w:p w14:paraId="06EF3ED8" w14:textId="77777777" w:rsidR="00CF21A8" w:rsidRPr="00033D7C" w:rsidRDefault="00CF21A8" w:rsidP="00A8739C">
            <w:pPr>
              <w:jc w:val="center"/>
              <w:rPr>
                <w:rFonts w:ascii="GE Inspira" w:hAnsi="GE Inspira"/>
              </w:rPr>
            </w:pPr>
            <w:r w:rsidRPr="00033D7C">
              <w:rPr>
                <w:rFonts w:ascii="GE Inspira" w:hAnsi="GE Inspira" w:cs="Arial"/>
                <w:bCs/>
                <w:sz w:val="20"/>
                <w:szCs w:val="22"/>
              </w:rPr>
              <w:lastRenderedPageBreak/>
              <w:t>9.2.4.50</w:t>
            </w:r>
          </w:p>
        </w:tc>
        <w:tc>
          <w:tcPr>
            <w:tcW w:w="1058" w:type="dxa"/>
          </w:tcPr>
          <w:p w14:paraId="234A93AD"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7F1017F4"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HARMONIZATION CODE</w:t>
            </w:r>
          </w:p>
        </w:tc>
        <w:tc>
          <w:tcPr>
            <w:tcW w:w="1134" w:type="dxa"/>
          </w:tcPr>
          <w:p w14:paraId="2773F01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25CF67C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240</w:t>
            </w:r>
          </w:p>
        </w:tc>
        <w:tc>
          <w:tcPr>
            <w:tcW w:w="1984" w:type="dxa"/>
          </w:tcPr>
          <w:p w14:paraId="20CCC53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hAnsi="GE Inspira" w:cs="Arial"/>
                <w:sz w:val="20"/>
                <w:szCs w:val="22"/>
              </w:rPr>
              <w:t>Harmonization Code</w:t>
            </w:r>
          </w:p>
        </w:tc>
        <w:tc>
          <w:tcPr>
            <w:tcW w:w="2389" w:type="dxa"/>
            <w:vAlign w:val="center"/>
          </w:tcPr>
          <w:p w14:paraId="6AB7726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Harmonization Code of the item (Attribute 6)</w:t>
            </w:r>
          </w:p>
        </w:tc>
      </w:tr>
      <w:tr w:rsidR="00CF21A8" w:rsidRPr="00033D7C" w14:paraId="29AC0A12" w14:textId="77777777" w:rsidTr="00A8739C">
        <w:trPr>
          <w:cantSplit/>
          <w:trHeight w:val="422"/>
        </w:trPr>
        <w:tc>
          <w:tcPr>
            <w:tcW w:w="1245" w:type="dxa"/>
          </w:tcPr>
          <w:p w14:paraId="4874D1A4"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9.2.4.51</w:t>
            </w:r>
          </w:p>
        </w:tc>
        <w:tc>
          <w:tcPr>
            <w:tcW w:w="1058" w:type="dxa"/>
          </w:tcPr>
          <w:p w14:paraId="449B5925"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16B7AEBF"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PROPRIETARY CODE</w:t>
            </w:r>
          </w:p>
        </w:tc>
        <w:tc>
          <w:tcPr>
            <w:tcW w:w="1134" w:type="dxa"/>
          </w:tcPr>
          <w:p w14:paraId="1FB781B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5DF9443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240</w:t>
            </w:r>
          </w:p>
        </w:tc>
        <w:tc>
          <w:tcPr>
            <w:tcW w:w="1984" w:type="dxa"/>
          </w:tcPr>
          <w:p w14:paraId="3EBBDFC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hAnsi="GE Inspira" w:cs="Arial"/>
                <w:sz w:val="20"/>
                <w:szCs w:val="22"/>
              </w:rPr>
              <w:t>Prop Code</w:t>
            </w:r>
          </w:p>
        </w:tc>
        <w:tc>
          <w:tcPr>
            <w:tcW w:w="2389" w:type="dxa"/>
            <w:vAlign w:val="center"/>
          </w:tcPr>
          <w:p w14:paraId="4884CCA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bCs/>
                <w:sz w:val="20"/>
                <w:szCs w:val="22"/>
              </w:rPr>
              <w:t xml:space="preserve">Proprietary Code of the item </w:t>
            </w:r>
            <w:r w:rsidRPr="00033D7C">
              <w:rPr>
                <w:rFonts w:ascii="GE Inspira" w:hAnsi="GE Inspira" w:cs="Arial"/>
                <w:sz w:val="20"/>
                <w:szCs w:val="22"/>
              </w:rPr>
              <w:t>(Attribute 1)</w:t>
            </w:r>
          </w:p>
        </w:tc>
      </w:tr>
      <w:tr w:rsidR="00CF21A8" w:rsidRPr="00033D7C" w14:paraId="07C392F6" w14:textId="77777777" w:rsidTr="00A8739C">
        <w:trPr>
          <w:cantSplit/>
          <w:trHeight w:val="422"/>
        </w:trPr>
        <w:tc>
          <w:tcPr>
            <w:tcW w:w="1245" w:type="dxa"/>
          </w:tcPr>
          <w:p w14:paraId="480B217E"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9.2.4.52</w:t>
            </w:r>
          </w:p>
        </w:tc>
        <w:tc>
          <w:tcPr>
            <w:tcW w:w="1058" w:type="dxa"/>
          </w:tcPr>
          <w:p w14:paraId="6E10A727" w14:textId="77777777" w:rsidR="00CF21A8" w:rsidRPr="00033D7C" w:rsidRDefault="00CF21A8" w:rsidP="00A8739C">
            <w:pPr>
              <w:pStyle w:val="NormalWeb"/>
              <w:spacing w:after="0"/>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0FE96ED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REPAIR LEAD TIME</w:t>
            </w:r>
          </w:p>
        </w:tc>
        <w:tc>
          <w:tcPr>
            <w:tcW w:w="1134" w:type="dxa"/>
          </w:tcPr>
          <w:p w14:paraId="094E08B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w:t>
            </w:r>
          </w:p>
        </w:tc>
        <w:tc>
          <w:tcPr>
            <w:tcW w:w="993" w:type="dxa"/>
          </w:tcPr>
          <w:p w14:paraId="11B05F4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64496C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MPS/MRP Planning Tab</w:t>
            </w:r>
            <w:r w:rsidRPr="00033D7C">
              <w:rPr>
                <w:rFonts w:ascii="GE Inspira" w:hAnsi="GE Inspira" w:cs="Arial"/>
                <w:sz w:val="20"/>
                <w:szCs w:val="22"/>
              </w:rPr>
              <w:sym w:font="Wingdings" w:char="F0E0"/>
            </w:r>
            <w:r w:rsidRPr="00033D7C">
              <w:rPr>
                <w:rFonts w:ascii="GE Inspira" w:hAnsi="GE Inspira" w:cs="Arial"/>
                <w:sz w:val="20"/>
                <w:szCs w:val="22"/>
              </w:rPr>
              <w:t>Repair Lead-Time</w:t>
            </w:r>
          </w:p>
        </w:tc>
        <w:tc>
          <w:tcPr>
            <w:tcW w:w="2389" w:type="dxa"/>
            <w:vAlign w:val="center"/>
          </w:tcPr>
          <w:p w14:paraId="0059955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Repair Lead Time</w:t>
            </w:r>
          </w:p>
        </w:tc>
      </w:tr>
      <w:tr w:rsidR="00CF21A8" w:rsidRPr="00033D7C" w14:paraId="04B3830C" w14:textId="77777777" w:rsidTr="00A8739C">
        <w:trPr>
          <w:cantSplit/>
          <w:trHeight w:val="422"/>
        </w:trPr>
        <w:tc>
          <w:tcPr>
            <w:tcW w:w="1245" w:type="dxa"/>
          </w:tcPr>
          <w:p w14:paraId="74E9A51B"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9.2.4.53</w:t>
            </w:r>
          </w:p>
        </w:tc>
        <w:tc>
          <w:tcPr>
            <w:tcW w:w="1058" w:type="dxa"/>
          </w:tcPr>
          <w:p w14:paraId="426FFECD"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5D8ECEB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VARIABLE LEAD TIME</w:t>
            </w:r>
          </w:p>
        </w:tc>
        <w:tc>
          <w:tcPr>
            <w:tcW w:w="1134" w:type="dxa"/>
          </w:tcPr>
          <w:p w14:paraId="4A9D574A"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112A81A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26BDDB3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Lead Times Tab</w:t>
            </w:r>
            <w:r w:rsidRPr="00033D7C">
              <w:rPr>
                <w:rFonts w:ascii="GE Inspira" w:hAnsi="GE Inspira" w:cs="Arial"/>
                <w:sz w:val="20"/>
                <w:szCs w:val="22"/>
              </w:rPr>
              <w:sym w:font="Wingdings" w:char="F0E0"/>
            </w:r>
            <w:r w:rsidRPr="00033D7C">
              <w:rPr>
                <w:rFonts w:ascii="GE Inspira" w:hAnsi="GE Inspira" w:cs="Arial"/>
                <w:sz w:val="20"/>
                <w:szCs w:val="22"/>
              </w:rPr>
              <w:t>Variable</w:t>
            </w:r>
          </w:p>
        </w:tc>
        <w:tc>
          <w:tcPr>
            <w:tcW w:w="2389" w:type="dxa"/>
            <w:vAlign w:val="center"/>
          </w:tcPr>
          <w:p w14:paraId="5C8F68C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Variable Lead Time</w:t>
            </w:r>
          </w:p>
        </w:tc>
      </w:tr>
      <w:tr w:rsidR="00CF21A8" w:rsidRPr="00033D7C" w14:paraId="5A232DDB" w14:textId="77777777" w:rsidTr="00A8739C">
        <w:trPr>
          <w:cantSplit/>
          <w:trHeight w:val="422"/>
        </w:trPr>
        <w:tc>
          <w:tcPr>
            <w:tcW w:w="1245" w:type="dxa"/>
          </w:tcPr>
          <w:p w14:paraId="75B71449"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9.2.4.54</w:t>
            </w:r>
          </w:p>
        </w:tc>
        <w:tc>
          <w:tcPr>
            <w:tcW w:w="1058" w:type="dxa"/>
          </w:tcPr>
          <w:p w14:paraId="0B9225D1"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00C1689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FIXED LEAD TIME</w:t>
            </w:r>
          </w:p>
        </w:tc>
        <w:tc>
          <w:tcPr>
            <w:tcW w:w="1134" w:type="dxa"/>
          </w:tcPr>
          <w:p w14:paraId="16D736E3"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596172D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0A8069C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Lead Times Tab</w:t>
            </w:r>
            <w:r w:rsidRPr="00033D7C">
              <w:rPr>
                <w:rFonts w:ascii="GE Inspira" w:hAnsi="GE Inspira" w:cs="Arial"/>
                <w:sz w:val="20"/>
                <w:szCs w:val="22"/>
              </w:rPr>
              <w:sym w:font="Wingdings" w:char="F0E0"/>
            </w:r>
            <w:r w:rsidRPr="00033D7C">
              <w:rPr>
                <w:rFonts w:ascii="GE Inspira" w:hAnsi="GE Inspira" w:cs="Arial"/>
                <w:sz w:val="20"/>
                <w:szCs w:val="22"/>
              </w:rPr>
              <w:t>Fixed</w:t>
            </w:r>
          </w:p>
        </w:tc>
        <w:tc>
          <w:tcPr>
            <w:tcW w:w="2389" w:type="dxa"/>
            <w:vAlign w:val="center"/>
          </w:tcPr>
          <w:p w14:paraId="7B67DA0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Fixed Lead Time</w:t>
            </w:r>
          </w:p>
        </w:tc>
      </w:tr>
      <w:tr w:rsidR="00CF21A8" w:rsidRPr="00033D7C" w14:paraId="56A0D3DA" w14:textId="77777777" w:rsidTr="00A8739C">
        <w:trPr>
          <w:cantSplit/>
          <w:trHeight w:val="422"/>
        </w:trPr>
        <w:tc>
          <w:tcPr>
            <w:tcW w:w="1245" w:type="dxa"/>
          </w:tcPr>
          <w:p w14:paraId="12A30E24"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9.2.4.55</w:t>
            </w:r>
          </w:p>
        </w:tc>
        <w:tc>
          <w:tcPr>
            <w:tcW w:w="1058" w:type="dxa"/>
          </w:tcPr>
          <w:p w14:paraId="14623DEB"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17EE14C0"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PROCESSING LEAD TIME</w:t>
            </w:r>
          </w:p>
        </w:tc>
        <w:tc>
          <w:tcPr>
            <w:tcW w:w="1134" w:type="dxa"/>
          </w:tcPr>
          <w:p w14:paraId="239EBBF4"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1B9D4DF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7CC3E94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Lead Times Tab</w:t>
            </w:r>
            <w:r w:rsidRPr="00033D7C">
              <w:rPr>
                <w:rFonts w:ascii="GE Inspira" w:hAnsi="GE Inspira" w:cs="Arial"/>
                <w:sz w:val="20"/>
                <w:szCs w:val="22"/>
              </w:rPr>
              <w:sym w:font="Wingdings" w:char="F0E0"/>
            </w:r>
            <w:r w:rsidRPr="00033D7C">
              <w:rPr>
                <w:rFonts w:ascii="GE Inspira" w:hAnsi="GE Inspira" w:cs="Arial"/>
                <w:sz w:val="20"/>
                <w:szCs w:val="22"/>
              </w:rPr>
              <w:t>Processing</w:t>
            </w:r>
          </w:p>
        </w:tc>
        <w:tc>
          <w:tcPr>
            <w:tcW w:w="2389" w:type="dxa"/>
            <w:vAlign w:val="center"/>
          </w:tcPr>
          <w:p w14:paraId="02D8EA4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Processing Lead Time</w:t>
            </w:r>
          </w:p>
        </w:tc>
      </w:tr>
      <w:tr w:rsidR="00CF21A8" w:rsidRPr="00033D7C" w14:paraId="63C11D7C" w14:textId="77777777" w:rsidTr="00A8739C">
        <w:trPr>
          <w:cantSplit/>
          <w:trHeight w:val="422"/>
        </w:trPr>
        <w:tc>
          <w:tcPr>
            <w:tcW w:w="1245" w:type="dxa"/>
          </w:tcPr>
          <w:p w14:paraId="72EC2A29"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9.2.4.56</w:t>
            </w:r>
          </w:p>
        </w:tc>
        <w:tc>
          <w:tcPr>
            <w:tcW w:w="1058" w:type="dxa"/>
          </w:tcPr>
          <w:p w14:paraId="691A612D"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340EE5F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PREPROCESSING LEAD TIME</w:t>
            </w:r>
          </w:p>
        </w:tc>
        <w:tc>
          <w:tcPr>
            <w:tcW w:w="1134" w:type="dxa"/>
          </w:tcPr>
          <w:p w14:paraId="3A994724"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254B071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4A5B12F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Lead Times Tab</w:t>
            </w:r>
            <w:r w:rsidRPr="00033D7C">
              <w:rPr>
                <w:rFonts w:ascii="GE Inspira" w:hAnsi="GE Inspira" w:cs="Arial"/>
                <w:sz w:val="20"/>
                <w:szCs w:val="22"/>
              </w:rPr>
              <w:sym w:font="Wingdings" w:char="F0E0"/>
            </w:r>
            <w:r w:rsidRPr="00033D7C">
              <w:rPr>
                <w:rFonts w:ascii="GE Inspira" w:hAnsi="GE Inspira" w:cs="Arial"/>
                <w:sz w:val="20"/>
                <w:szCs w:val="22"/>
              </w:rPr>
              <w:t>Preprocessing</w:t>
            </w:r>
          </w:p>
        </w:tc>
        <w:tc>
          <w:tcPr>
            <w:tcW w:w="2389" w:type="dxa"/>
            <w:vAlign w:val="center"/>
          </w:tcPr>
          <w:p w14:paraId="22F31D8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Preprocessing Lead Time</w:t>
            </w:r>
          </w:p>
        </w:tc>
      </w:tr>
      <w:tr w:rsidR="00CF21A8" w:rsidRPr="00033D7C" w14:paraId="792207BE" w14:textId="77777777" w:rsidTr="00A8739C">
        <w:trPr>
          <w:cantSplit/>
          <w:trHeight w:val="422"/>
        </w:trPr>
        <w:tc>
          <w:tcPr>
            <w:tcW w:w="1245" w:type="dxa"/>
          </w:tcPr>
          <w:p w14:paraId="0294FC89"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9.2.4.57</w:t>
            </w:r>
          </w:p>
        </w:tc>
        <w:tc>
          <w:tcPr>
            <w:tcW w:w="1058" w:type="dxa"/>
          </w:tcPr>
          <w:p w14:paraId="28A8C91F"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6E386A5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POSTPROCESSING LEAD TIME</w:t>
            </w:r>
          </w:p>
        </w:tc>
        <w:tc>
          <w:tcPr>
            <w:tcW w:w="1134" w:type="dxa"/>
          </w:tcPr>
          <w:p w14:paraId="0553EE9D"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7FF5A54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0DD236A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Lead Times Tab</w:t>
            </w:r>
            <w:r w:rsidRPr="00033D7C">
              <w:rPr>
                <w:rFonts w:ascii="GE Inspira" w:hAnsi="GE Inspira" w:cs="Arial"/>
                <w:sz w:val="20"/>
                <w:szCs w:val="22"/>
              </w:rPr>
              <w:sym w:font="Wingdings" w:char="F0E0"/>
            </w:r>
            <w:r w:rsidRPr="00033D7C">
              <w:rPr>
                <w:rFonts w:ascii="GE Inspira" w:hAnsi="GE Inspira" w:cs="Arial"/>
                <w:sz w:val="20"/>
                <w:szCs w:val="22"/>
              </w:rPr>
              <w:t>Postprocessing</w:t>
            </w:r>
          </w:p>
        </w:tc>
        <w:tc>
          <w:tcPr>
            <w:tcW w:w="2389" w:type="dxa"/>
            <w:vAlign w:val="center"/>
          </w:tcPr>
          <w:p w14:paraId="5487CF2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Postprocessing Lead Time</w:t>
            </w:r>
          </w:p>
        </w:tc>
      </w:tr>
      <w:tr w:rsidR="00CF21A8" w:rsidRPr="00033D7C" w14:paraId="5D6679D9" w14:textId="77777777" w:rsidTr="00A8739C">
        <w:trPr>
          <w:cantSplit/>
          <w:trHeight w:val="422"/>
        </w:trPr>
        <w:tc>
          <w:tcPr>
            <w:tcW w:w="1245" w:type="dxa"/>
          </w:tcPr>
          <w:p w14:paraId="298FED4D"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9.2.4.58</w:t>
            </w:r>
          </w:p>
        </w:tc>
        <w:tc>
          <w:tcPr>
            <w:tcW w:w="1058" w:type="dxa"/>
          </w:tcPr>
          <w:p w14:paraId="118F5E65"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4424FDB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TARGET INVENTORY WINDOW</w:t>
            </w:r>
          </w:p>
        </w:tc>
        <w:tc>
          <w:tcPr>
            <w:tcW w:w="1134" w:type="dxa"/>
          </w:tcPr>
          <w:p w14:paraId="5A272C9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w:t>
            </w:r>
          </w:p>
        </w:tc>
        <w:tc>
          <w:tcPr>
            <w:tcW w:w="993" w:type="dxa"/>
          </w:tcPr>
          <w:p w14:paraId="2BE5F95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09B54B3"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MPS/MRP Planning Tab</w:t>
            </w:r>
            <w:r w:rsidRPr="00033D7C">
              <w:rPr>
                <w:rFonts w:ascii="GE Inspira" w:hAnsi="GE Inspira" w:cs="Arial"/>
                <w:sz w:val="20"/>
                <w:szCs w:val="22"/>
              </w:rPr>
              <w:sym w:font="Wingdings" w:char="F0E0"/>
            </w:r>
            <w:r w:rsidRPr="00033D7C">
              <w:rPr>
                <w:rFonts w:ascii="GE Inspira" w:hAnsi="GE Inspira" w:cs="Arial"/>
                <w:sz w:val="20"/>
                <w:szCs w:val="22"/>
              </w:rPr>
              <w:t>Target Inventory</w:t>
            </w:r>
          </w:p>
        </w:tc>
        <w:tc>
          <w:tcPr>
            <w:tcW w:w="2389" w:type="dxa"/>
            <w:vAlign w:val="center"/>
          </w:tcPr>
          <w:p w14:paraId="520D258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Target Inventory Window</w:t>
            </w:r>
          </w:p>
        </w:tc>
      </w:tr>
      <w:tr w:rsidR="00CF21A8" w:rsidRPr="00033D7C" w14:paraId="1AF7654A" w14:textId="77777777" w:rsidTr="00A8739C">
        <w:trPr>
          <w:cantSplit/>
          <w:trHeight w:val="422"/>
        </w:trPr>
        <w:tc>
          <w:tcPr>
            <w:tcW w:w="1245" w:type="dxa"/>
          </w:tcPr>
          <w:p w14:paraId="3F5D5BB0"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9.2.4.59</w:t>
            </w:r>
          </w:p>
        </w:tc>
        <w:tc>
          <w:tcPr>
            <w:tcW w:w="1058" w:type="dxa"/>
          </w:tcPr>
          <w:p w14:paraId="7B935151"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5DA37D3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MAXIMUM INVENTORY WINDOW</w:t>
            </w:r>
          </w:p>
        </w:tc>
        <w:tc>
          <w:tcPr>
            <w:tcW w:w="1134" w:type="dxa"/>
          </w:tcPr>
          <w:p w14:paraId="6407C3A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w:t>
            </w:r>
          </w:p>
        </w:tc>
        <w:tc>
          <w:tcPr>
            <w:tcW w:w="993" w:type="dxa"/>
          </w:tcPr>
          <w:p w14:paraId="18E9D69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5DDAB23A" w14:textId="77777777" w:rsidR="00CF21A8" w:rsidRPr="00033D7C" w:rsidRDefault="00CF21A8" w:rsidP="00A8739C">
            <w:pPr>
              <w:jc w:val="center"/>
              <w:rPr>
                <w:rFonts w:ascii="GE Inspira" w:hAnsi="GE Inspira"/>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MPS/MRP Planning Tab</w:t>
            </w:r>
            <w:r w:rsidRPr="00033D7C">
              <w:rPr>
                <w:rFonts w:ascii="GE Inspira" w:hAnsi="GE Inspira" w:cs="Arial"/>
                <w:sz w:val="20"/>
                <w:szCs w:val="22"/>
              </w:rPr>
              <w:sym w:font="Wingdings" w:char="F0E0"/>
            </w:r>
            <w:r w:rsidRPr="00033D7C">
              <w:rPr>
                <w:rFonts w:ascii="GE Inspira" w:hAnsi="GE Inspira" w:cs="Arial"/>
                <w:sz w:val="20"/>
                <w:szCs w:val="22"/>
              </w:rPr>
              <w:t>Maximum Inventory</w:t>
            </w:r>
          </w:p>
        </w:tc>
        <w:tc>
          <w:tcPr>
            <w:tcW w:w="2389" w:type="dxa"/>
            <w:vAlign w:val="center"/>
          </w:tcPr>
          <w:p w14:paraId="29F4449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Maximum Inventory Window</w:t>
            </w:r>
          </w:p>
        </w:tc>
      </w:tr>
      <w:tr w:rsidR="00CF21A8" w:rsidRPr="00033D7C" w14:paraId="4947C202" w14:textId="77777777" w:rsidTr="00A8739C">
        <w:trPr>
          <w:cantSplit/>
          <w:trHeight w:val="422"/>
        </w:trPr>
        <w:tc>
          <w:tcPr>
            <w:tcW w:w="1245" w:type="dxa"/>
          </w:tcPr>
          <w:p w14:paraId="1FF58FF7" w14:textId="77777777" w:rsidR="00CF21A8" w:rsidRPr="00033D7C" w:rsidRDefault="00CF21A8" w:rsidP="00A8739C">
            <w:pPr>
              <w:jc w:val="center"/>
              <w:rPr>
                <w:rFonts w:ascii="GE Inspira" w:hAnsi="GE Inspira"/>
              </w:rPr>
            </w:pPr>
            <w:r w:rsidRPr="00033D7C">
              <w:rPr>
                <w:rFonts w:ascii="GE Inspira" w:hAnsi="GE Inspira" w:cs="Arial"/>
                <w:bCs/>
                <w:sz w:val="20"/>
                <w:szCs w:val="22"/>
              </w:rPr>
              <w:lastRenderedPageBreak/>
              <w:t>9.2.4.60</w:t>
            </w:r>
          </w:p>
        </w:tc>
        <w:tc>
          <w:tcPr>
            <w:tcW w:w="1058" w:type="dxa"/>
          </w:tcPr>
          <w:p w14:paraId="2AA0C688"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74ED140A"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DRP PLANNED FLAG</w:t>
            </w:r>
          </w:p>
        </w:tc>
        <w:tc>
          <w:tcPr>
            <w:tcW w:w="1134" w:type="dxa"/>
          </w:tcPr>
          <w:p w14:paraId="4626AC2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54A7635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3</w:t>
            </w:r>
          </w:p>
        </w:tc>
        <w:tc>
          <w:tcPr>
            <w:tcW w:w="1984" w:type="dxa"/>
          </w:tcPr>
          <w:p w14:paraId="349B785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MPS/MRP Planning Tab</w:t>
            </w:r>
            <w:r w:rsidRPr="00033D7C">
              <w:rPr>
                <w:rFonts w:ascii="GE Inspira" w:hAnsi="GE Inspira" w:cs="Arial"/>
                <w:sz w:val="20"/>
                <w:szCs w:val="22"/>
              </w:rPr>
              <w:sym w:font="Wingdings" w:char="F0E0"/>
            </w:r>
            <w:r w:rsidRPr="00033D7C">
              <w:rPr>
                <w:rFonts w:ascii="GE Inspira" w:hAnsi="GE Inspira" w:cs="Arial"/>
                <w:sz w:val="20"/>
                <w:szCs w:val="22"/>
              </w:rPr>
              <w:t>Distribution Planned Flag</w:t>
            </w:r>
          </w:p>
        </w:tc>
        <w:tc>
          <w:tcPr>
            <w:tcW w:w="2389" w:type="dxa"/>
            <w:vAlign w:val="center"/>
          </w:tcPr>
          <w:p w14:paraId="4B63A89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Distribution Planned Flag</w:t>
            </w:r>
          </w:p>
        </w:tc>
      </w:tr>
      <w:tr w:rsidR="00CF21A8" w:rsidRPr="00033D7C" w14:paraId="31151394" w14:textId="77777777" w:rsidTr="00A8739C">
        <w:trPr>
          <w:cantSplit/>
          <w:trHeight w:val="422"/>
        </w:trPr>
        <w:tc>
          <w:tcPr>
            <w:tcW w:w="1245" w:type="dxa"/>
          </w:tcPr>
          <w:p w14:paraId="60EAAB0E"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9.2.4.61</w:t>
            </w:r>
          </w:p>
        </w:tc>
        <w:tc>
          <w:tcPr>
            <w:tcW w:w="1058" w:type="dxa"/>
          </w:tcPr>
          <w:p w14:paraId="25B11A3E"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1648946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MRP PLAN METHOD</w:t>
            </w:r>
          </w:p>
        </w:tc>
        <w:tc>
          <w:tcPr>
            <w:tcW w:w="1134" w:type="dxa"/>
          </w:tcPr>
          <w:p w14:paraId="797282D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391183B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80</w:t>
            </w:r>
          </w:p>
        </w:tc>
        <w:tc>
          <w:tcPr>
            <w:tcW w:w="1984" w:type="dxa"/>
          </w:tcPr>
          <w:p w14:paraId="6FF7AE3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MPS/MRP Planning Tab</w:t>
            </w:r>
            <w:r w:rsidRPr="00033D7C">
              <w:rPr>
                <w:rFonts w:ascii="GE Inspira" w:hAnsi="GE Inspira" w:cs="Arial"/>
                <w:sz w:val="20"/>
                <w:szCs w:val="22"/>
              </w:rPr>
              <w:sym w:font="Wingdings" w:char="F0E0"/>
            </w:r>
            <w:r w:rsidRPr="00033D7C">
              <w:rPr>
                <w:rFonts w:ascii="GE Inspira" w:hAnsi="GE Inspira" w:cs="Arial"/>
                <w:sz w:val="20"/>
                <w:szCs w:val="22"/>
              </w:rPr>
              <w:t>Planning Method</w:t>
            </w:r>
          </w:p>
        </w:tc>
        <w:tc>
          <w:tcPr>
            <w:tcW w:w="2389" w:type="dxa"/>
            <w:vAlign w:val="center"/>
          </w:tcPr>
          <w:p w14:paraId="0BE37BE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MRP Planning Method</w:t>
            </w:r>
          </w:p>
        </w:tc>
      </w:tr>
      <w:tr w:rsidR="00CF21A8" w:rsidRPr="00033D7C" w14:paraId="1C24DBF9" w14:textId="77777777" w:rsidTr="00A8739C">
        <w:trPr>
          <w:cantSplit/>
          <w:trHeight w:val="422"/>
        </w:trPr>
        <w:tc>
          <w:tcPr>
            <w:tcW w:w="1245" w:type="dxa"/>
          </w:tcPr>
          <w:p w14:paraId="109CD342"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9.2.4.62</w:t>
            </w:r>
          </w:p>
        </w:tc>
        <w:tc>
          <w:tcPr>
            <w:tcW w:w="1058" w:type="dxa"/>
          </w:tcPr>
          <w:p w14:paraId="6B61512F"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0F74597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INVENTORY PLAN METHOD</w:t>
            </w:r>
          </w:p>
        </w:tc>
        <w:tc>
          <w:tcPr>
            <w:tcW w:w="1134" w:type="dxa"/>
          </w:tcPr>
          <w:p w14:paraId="7D99A29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0A00669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80</w:t>
            </w:r>
          </w:p>
        </w:tc>
        <w:tc>
          <w:tcPr>
            <w:tcW w:w="1984" w:type="dxa"/>
          </w:tcPr>
          <w:p w14:paraId="4C6B49C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General Planning Tab</w:t>
            </w:r>
            <w:r w:rsidRPr="00033D7C">
              <w:rPr>
                <w:rFonts w:ascii="GE Inspira" w:hAnsi="GE Inspira" w:cs="Arial"/>
                <w:sz w:val="20"/>
                <w:szCs w:val="22"/>
              </w:rPr>
              <w:sym w:font="Wingdings" w:char="F0E0"/>
            </w:r>
            <w:r w:rsidRPr="00033D7C">
              <w:rPr>
                <w:rFonts w:ascii="GE Inspira" w:hAnsi="GE Inspira" w:cs="Arial"/>
                <w:sz w:val="20"/>
                <w:szCs w:val="22"/>
              </w:rPr>
              <w:t>Inventory Planning Method</w:t>
            </w:r>
          </w:p>
        </w:tc>
        <w:tc>
          <w:tcPr>
            <w:tcW w:w="2389" w:type="dxa"/>
            <w:vAlign w:val="center"/>
          </w:tcPr>
          <w:p w14:paraId="4AFB0CB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 Planning  Method</w:t>
            </w:r>
          </w:p>
        </w:tc>
      </w:tr>
      <w:tr w:rsidR="00CF21A8" w:rsidRPr="00033D7C" w14:paraId="6CF097B4" w14:textId="77777777" w:rsidTr="00A8739C">
        <w:trPr>
          <w:cantSplit/>
          <w:trHeight w:val="422"/>
        </w:trPr>
        <w:tc>
          <w:tcPr>
            <w:tcW w:w="1245" w:type="dxa"/>
          </w:tcPr>
          <w:p w14:paraId="4D17981A"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9.2.4.63</w:t>
            </w:r>
          </w:p>
        </w:tc>
        <w:tc>
          <w:tcPr>
            <w:tcW w:w="1058" w:type="dxa"/>
          </w:tcPr>
          <w:p w14:paraId="1D330393"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491CE7F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SOURCE POLE</w:t>
            </w:r>
          </w:p>
        </w:tc>
        <w:tc>
          <w:tcPr>
            <w:tcW w:w="1134" w:type="dxa"/>
          </w:tcPr>
          <w:p w14:paraId="74FC704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136B794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240</w:t>
            </w:r>
          </w:p>
        </w:tc>
        <w:tc>
          <w:tcPr>
            <w:tcW w:w="1984" w:type="dxa"/>
          </w:tcPr>
          <w:p w14:paraId="1D1888D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 xml:space="preserve">DFF </w:t>
            </w:r>
            <w:r w:rsidRPr="00033D7C">
              <w:rPr>
                <w:rFonts w:ascii="GE Inspira" w:hAnsi="GE Inspira" w:cs="Arial"/>
                <w:sz w:val="20"/>
                <w:szCs w:val="22"/>
              </w:rPr>
              <w:sym w:font="Wingdings" w:char="F0E0"/>
            </w:r>
            <w:r w:rsidRPr="00033D7C">
              <w:rPr>
                <w:rFonts w:ascii="GE Inspira" w:hAnsi="GE Inspira" w:cs="Arial"/>
                <w:sz w:val="20"/>
                <w:szCs w:val="22"/>
              </w:rPr>
              <w:t>Source Pole</w:t>
            </w:r>
          </w:p>
        </w:tc>
        <w:tc>
          <w:tcPr>
            <w:tcW w:w="2389" w:type="dxa"/>
            <w:vAlign w:val="center"/>
          </w:tcPr>
          <w:p w14:paraId="51455C3E" w14:textId="77777777" w:rsidR="00CF21A8" w:rsidRPr="00033D7C" w:rsidRDefault="00CF21A8" w:rsidP="00A8739C">
            <w:pPr>
              <w:pStyle w:val="BodyText"/>
              <w:rPr>
                <w:rFonts w:ascii="GE Inspira" w:hAnsi="GE Inspira" w:cs="Arial"/>
                <w:color w:val="FF0000"/>
                <w:sz w:val="20"/>
                <w:szCs w:val="22"/>
              </w:rPr>
            </w:pPr>
            <w:r w:rsidRPr="00033D7C">
              <w:rPr>
                <w:rFonts w:ascii="GE Inspira" w:hAnsi="GE Inspira" w:cs="Arial"/>
                <w:sz w:val="20"/>
                <w:szCs w:val="22"/>
              </w:rPr>
              <w:t>Source Pole for GPO Org where DFF Context = ‘Global Parts Items’(Attribute 2)</w:t>
            </w:r>
          </w:p>
        </w:tc>
      </w:tr>
      <w:tr w:rsidR="00CF21A8" w:rsidRPr="00033D7C" w14:paraId="3208FF40" w14:textId="77777777" w:rsidTr="00A8739C">
        <w:trPr>
          <w:cantSplit/>
          <w:trHeight w:val="422"/>
        </w:trPr>
        <w:tc>
          <w:tcPr>
            <w:tcW w:w="1245" w:type="dxa"/>
          </w:tcPr>
          <w:p w14:paraId="64F8C4C8"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9.2.4.64</w:t>
            </w:r>
          </w:p>
        </w:tc>
        <w:tc>
          <w:tcPr>
            <w:tcW w:w="1058" w:type="dxa"/>
          </w:tcPr>
          <w:p w14:paraId="36A2182E"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0386694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UN DETAILS</w:t>
            </w:r>
          </w:p>
        </w:tc>
        <w:tc>
          <w:tcPr>
            <w:tcW w:w="1134" w:type="dxa"/>
          </w:tcPr>
          <w:p w14:paraId="568207C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557183E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266</w:t>
            </w:r>
          </w:p>
        </w:tc>
        <w:tc>
          <w:tcPr>
            <w:tcW w:w="1984" w:type="dxa"/>
          </w:tcPr>
          <w:p w14:paraId="7EDF407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Purchasing </w:t>
            </w:r>
            <w:r w:rsidRPr="00033D7C">
              <w:rPr>
                <w:rFonts w:ascii="GE Inspira" w:hAnsi="GE Inspira" w:cs="Arial"/>
                <w:sz w:val="20"/>
                <w:szCs w:val="22"/>
              </w:rPr>
              <w:sym w:font="Wingdings" w:char="F0E0"/>
            </w:r>
            <w:r w:rsidRPr="00033D7C">
              <w:rPr>
                <w:rFonts w:ascii="GE Inspira" w:hAnsi="GE Inspira" w:cs="Arial"/>
                <w:sz w:val="20"/>
                <w:szCs w:val="22"/>
              </w:rPr>
              <w:t xml:space="preserve"> UN Numbers</w:t>
            </w:r>
            <w:r w:rsidRPr="00033D7C">
              <w:rPr>
                <w:rFonts w:ascii="GE Inspira" w:hAnsi="GE Inspira" w:cs="Arial"/>
                <w:sz w:val="20"/>
                <w:szCs w:val="22"/>
              </w:rPr>
              <w:sym w:font="Wingdings" w:char="F0E0"/>
            </w:r>
            <w:r w:rsidRPr="00033D7C">
              <w:rPr>
                <w:rFonts w:ascii="GE Inspira" w:hAnsi="GE Inspira" w:cs="Arial"/>
                <w:sz w:val="20"/>
                <w:szCs w:val="22"/>
              </w:rPr>
              <w:t>UN Number and Description</w:t>
            </w:r>
          </w:p>
        </w:tc>
        <w:tc>
          <w:tcPr>
            <w:tcW w:w="2389" w:type="dxa"/>
            <w:vAlign w:val="center"/>
          </w:tcPr>
          <w:p w14:paraId="55B8EA7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Concatenated fields of UN Number and Description separated in pipe delimited format</w:t>
            </w:r>
          </w:p>
        </w:tc>
      </w:tr>
      <w:tr w:rsidR="00CF21A8" w:rsidRPr="00033D7C" w14:paraId="11FDD310" w14:textId="77777777" w:rsidTr="00A8739C">
        <w:trPr>
          <w:cantSplit/>
          <w:trHeight w:val="422"/>
        </w:trPr>
        <w:tc>
          <w:tcPr>
            <w:tcW w:w="1245" w:type="dxa"/>
          </w:tcPr>
          <w:p w14:paraId="1E35106C" w14:textId="77777777" w:rsidR="00CF21A8" w:rsidRPr="00033D7C" w:rsidRDefault="00CF21A8" w:rsidP="00A8739C">
            <w:pPr>
              <w:jc w:val="center"/>
              <w:rPr>
                <w:rFonts w:ascii="GE Inspira" w:hAnsi="GE Inspira"/>
              </w:rPr>
            </w:pPr>
            <w:r w:rsidRPr="00033D7C">
              <w:rPr>
                <w:rFonts w:ascii="GE Inspira" w:hAnsi="GE Inspira" w:cs="Arial"/>
                <w:bCs/>
                <w:sz w:val="20"/>
                <w:szCs w:val="22"/>
              </w:rPr>
              <w:t>9.2.4.65</w:t>
            </w:r>
          </w:p>
        </w:tc>
        <w:tc>
          <w:tcPr>
            <w:tcW w:w="1058" w:type="dxa"/>
          </w:tcPr>
          <w:p w14:paraId="74C3AE5D"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1205094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PRIMARY UOM</w:t>
            </w:r>
          </w:p>
        </w:tc>
        <w:tc>
          <w:tcPr>
            <w:tcW w:w="1134" w:type="dxa"/>
          </w:tcPr>
          <w:p w14:paraId="66423E1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1655BD6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3</w:t>
            </w:r>
          </w:p>
        </w:tc>
        <w:tc>
          <w:tcPr>
            <w:tcW w:w="1984" w:type="dxa"/>
          </w:tcPr>
          <w:p w14:paraId="724FA3E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Items</w:t>
            </w:r>
            <w:r w:rsidRPr="00033D7C">
              <w:rPr>
                <w:rFonts w:ascii="GE Inspira" w:hAnsi="GE Inspira" w:cs="Arial"/>
                <w:sz w:val="20"/>
                <w:szCs w:val="22"/>
              </w:rPr>
              <w:sym w:font="Wingdings" w:char="F0E0"/>
            </w:r>
            <w:r w:rsidRPr="00033D7C">
              <w:rPr>
                <w:rFonts w:ascii="GE Inspira" w:hAnsi="GE Inspira" w:cs="Arial"/>
                <w:sz w:val="20"/>
                <w:szCs w:val="22"/>
              </w:rPr>
              <w:t>Main tab</w:t>
            </w:r>
            <w:r w:rsidRPr="00033D7C">
              <w:rPr>
                <w:rFonts w:ascii="GE Inspira" w:hAnsi="GE Inspira" w:cs="Arial"/>
                <w:sz w:val="20"/>
                <w:szCs w:val="22"/>
              </w:rPr>
              <w:sym w:font="Wingdings" w:char="F0E0"/>
            </w:r>
            <w:r w:rsidRPr="00033D7C">
              <w:rPr>
                <w:rFonts w:ascii="GE Inspira" w:hAnsi="GE Inspira" w:cs="Arial"/>
                <w:sz w:val="20"/>
                <w:szCs w:val="22"/>
              </w:rPr>
              <w:t>Unit of Measure</w:t>
            </w:r>
            <w:r w:rsidRPr="00033D7C">
              <w:rPr>
                <w:rFonts w:ascii="GE Inspira" w:hAnsi="GE Inspira" w:cs="Arial"/>
                <w:sz w:val="20"/>
                <w:szCs w:val="22"/>
              </w:rPr>
              <w:sym w:font="Wingdings" w:char="F0E0"/>
            </w:r>
            <w:r w:rsidRPr="00033D7C">
              <w:rPr>
                <w:rFonts w:ascii="GE Inspira" w:hAnsi="GE Inspira" w:cs="Arial"/>
                <w:sz w:val="20"/>
                <w:szCs w:val="22"/>
              </w:rPr>
              <w:t xml:space="preserve"> Primary</w:t>
            </w:r>
          </w:p>
        </w:tc>
        <w:tc>
          <w:tcPr>
            <w:tcW w:w="2389" w:type="dxa"/>
            <w:vAlign w:val="center"/>
          </w:tcPr>
          <w:p w14:paraId="744EE6E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Primary Unit of Measurement</w:t>
            </w:r>
          </w:p>
        </w:tc>
      </w:tr>
      <w:tr w:rsidR="00CF21A8" w:rsidRPr="00033D7C" w14:paraId="46DA0E26" w14:textId="77777777" w:rsidTr="00A8739C">
        <w:trPr>
          <w:cantSplit/>
          <w:trHeight w:val="422"/>
        </w:trPr>
        <w:tc>
          <w:tcPr>
            <w:tcW w:w="1245" w:type="dxa"/>
          </w:tcPr>
          <w:p w14:paraId="5196D2DF"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9.2.4.66</w:t>
            </w:r>
          </w:p>
        </w:tc>
        <w:tc>
          <w:tcPr>
            <w:tcW w:w="1058" w:type="dxa"/>
          </w:tcPr>
          <w:p w14:paraId="2224887C"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6E94BDD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FORECASTABLE FLAG</w:t>
            </w:r>
          </w:p>
        </w:tc>
        <w:tc>
          <w:tcPr>
            <w:tcW w:w="1134" w:type="dxa"/>
          </w:tcPr>
          <w:p w14:paraId="5B447F5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NUMBER</w:t>
            </w:r>
          </w:p>
        </w:tc>
        <w:tc>
          <w:tcPr>
            <w:tcW w:w="993" w:type="dxa"/>
          </w:tcPr>
          <w:p w14:paraId="6DD5B49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A7F224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Master Item</w:t>
            </w:r>
            <w:r w:rsidRPr="00033D7C">
              <w:rPr>
                <w:rFonts w:ascii="GE Inspira" w:hAnsi="GE Inspira" w:cs="Arial"/>
                <w:sz w:val="20"/>
                <w:szCs w:val="22"/>
              </w:rPr>
              <w:sym w:font="Wingdings" w:char="F0E0"/>
            </w:r>
            <w:r w:rsidRPr="00033D7C">
              <w:rPr>
                <w:rFonts w:ascii="GE Inspira" w:hAnsi="GE Inspira" w:cs="Arial"/>
                <w:sz w:val="20"/>
                <w:szCs w:val="22"/>
              </w:rPr>
              <w:t>MPS/MRP Planning Tab</w:t>
            </w:r>
            <w:r w:rsidRPr="00033D7C">
              <w:rPr>
                <w:rFonts w:ascii="GE Inspira" w:hAnsi="GE Inspira" w:cs="Arial"/>
                <w:sz w:val="20"/>
                <w:szCs w:val="22"/>
              </w:rPr>
              <w:sym w:font="Wingdings" w:char="F0E0"/>
            </w:r>
            <w:r w:rsidRPr="00033D7C">
              <w:rPr>
                <w:rFonts w:ascii="GE Inspira" w:hAnsi="GE Inspira" w:cs="Arial"/>
                <w:sz w:val="20"/>
                <w:szCs w:val="22"/>
              </w:rPr>
              <w:t>Forecast Control</w:t>
            </w:r>
          </w:p>
        </w:tc>
        <w:tc>
          <w:tcPr>
            <w:tcW w:w="2389" w:type="dxa"/>
            <w:vAlign w:val="center"/>
          </w:tcPr>
          <w:p w14:paraId="3A5415E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Forecastable Flag</w:t>
            </w:r>
          </w:p>
        </w:tc>
      </w:tr>
      <w:tr w:rsidR="00CF21A8" w:rsidRPr="00033D7C" w14:paraId="3D898B60" w14:textId="77777777" w:rsidTr="00A8739C">
        <w:trPr>
          <w:cantSplit/>
          <w:trHeight w:val="422"/>
        </w:trPr>
        <w:tc>
          <w:tcPr>
            <w:tcW w:w="1245" w:type="dxa"/>
          </w:tcPr>
          <w:p w14:paraId="365D949B"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9.2.4.67</w:t>
            </w:r>
          </w:p>
        </w:tc>
        <w:tc>
          <w:tcPr>
            <w:tcW w:w="1058" w:type="dxa"/>
          </w:tcPr>
          <w:p w14:paraId="3F1ADF1E" w14:textId="77777777" w:rsidR="00CF21A8" w:rsidRPr="00033D7C" w:rsidRDefault="00CF21A8" w:rsidP="00A8739C">
            <w:pPr>
              <w:jc w:val="center"/>
              <w:rPr>
                <w:rFonts w:ascii="GE Inspira" w:hAnsi="GE Inspira"/>
              </w:rPr>
            </w:pPr>
            <w:r w:rsidRPr="00033D7C">
              <w:rPr>
                <w:rFonts w:ascii="GE Inspira" w:hAnsi="GE Inspira"/>
                <w:sz w:val="20"/>
                <w:szCs w:val="20"/>
              </w:rPr>
              <w:t>Item Master</w:t>
            </w:r>
          </w:p>
        </w:tc>
        <w:tc>
          <w:tcPr>
            <w:tcW w:w="1417" w:type="dxa"/>
            <w:vAlign w:val="center"/>
          </w:tcPr>
          <w:p w14:paraId="04EE4F74"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PLANNER DESCRIPTION</w:t>
            </w:r>
          </w:p>
        </w:tc>
        <w:tc>
          <w:tcPr>
            <w:tcW w:w="1134" w:type="dxa"/>
          </w:tcPr>
          <w:p w14:paraId="456AC88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3" w:type="dxa"/>
          </w:tcPr>
          <w:p w14:paraId="2C9C473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w:t>
            </w:r>
          </w:p>
        </w:tc>
        <w:tc>
          <w:tcPr>
            <w:tcW w:w="1984" w:type="dxa"/>
          </w:tcPr>
          <w:p w14:paraId="02644D0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Inventory</w:t>
            </w:r>
            <w:r w:rsidRPr="00033D7C">
              <w:rPr>
                <w:rFonts w:ascii="GE Inspira" w:hAnsi="GE Inspira" w:cs="Arial"/>
                <w:sz w:val="20"/>
                <w:szCs w:val="22"/>
              </w:rPr>
              <w:sym w:font="Wingdings" w:char="F0E0"/>
            </w:r>
            <w:r w:rsidRPr="00033D7C">
              <w:rPr>
                <w:rFonts w:ascii="GE Inspira" w:hAnsi="GE Inspira" w:cs="Arial"/>
                <w:sz w:val="20"/>
                <w:szCs w:val="22"/>
              </w:rPr>
              <w:t xml:space="preserve">Planning </w:t>
            </w:r>
            <w:r w:rsidRPr="00033D7C">
              <w:rPr>
                <w:rFonts w:ascii="GE Inspira" w:hAnsi="GE Inspira" w:cs="Arial"/>
                <w:sz w:val="20"/>
                <w:szCs w:val="22"/>
              </w:rPr>
              <w:sym w:font="Wingdings" w:char="F0E0"/>
            </w:r>
            <w:r w:rsidRPr="00033D7C">
              <w:rPr>
                <w:rFonts w:ascii="GE Inspira" w:hAnsi="GE Inspira" w:cs="Arial"/>
                <w:sz w:val="20"/>
                <w:szCs w:val="22"/>
              </w:rPr>
              <w:t>Planners</w:t>
            </w:r>
            <w:r w:rsidRPr="00033D7C">
              <w:rPr>
                <w:rFonts w:ascii="GE Inspira" w:hAnsi="GE Inspira" w:cs="Arial"/>
                <w:sz w:val="20"/>
                <w:szCs w:val="22"/>
              </w:rPr>
              <w:sym w:font="Wingdings" w:char="F0E0"/>
            </w:r>
            <w:r w:rsidRPr="00033D7C">
              <w:rPr>
                <w:rFonts w:ascii="GE Inspira" w:hAnsi="GE Inspira" w:cs="Arial"/>
                <w:sz w:val="20"/>
                <w:szCs w:val="22"/>
              </w:rPr>
              <w:t>Description</w:t>
            </w:r>
          </w:p>
          <w:p w14:paraId="5CEC467B" w14:textId="77777777" w:rsidR="00CF21A8" w:rsidRPr="00033D7C" w:rsidRDefault="00CF21A8" w:rsidP="00A8739C">
            <w:pPr>
              <w:pStyle w:val="BodyText"/>
              <w:rPr>
                <w:rFonts w:ascii="GE Inspira" w:hAnsi="GE Inspira" w:cs="Arial"/>
                <w:sz w:val="20"/>
                <w:szCs w:val="22"/>
              </w:rPr>
            </w:pPr>
          </w:p>
        </w:tc>
        <w:tc>
          <w:tcPr>
            <w:tcW w:w="2389" w:type="dxa"/>
            <w:vAlign w:val="center"/>
          </w:tcPr>
          <w:p w14:paraId="6F58D25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Planner Description</w:t>
            </w:r>
          </w:p>
        </w:tc>
      </w:tr>
      <w:tr w:rsidR="00CF21A8" w:rsidRPr="00033D7C" w14:paraId="7A07AC3B" w14:textId="77777777" w:rsidTr="00A8739C">
        <w:trPr>
          <w:cantSplit/>
          <w:trHeight w:val="422"/>
        </w:trPr>
        <w:tc>
          <w:tcPr>
            <w:tcW w:w="1245" w:type="dxa"/>
          </w:tcPr>
          <w:p w14:paraId="60B4B7D1"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9.2.4.68</w:t>
            </w:r>
          </w:p>
        </w:tc>
        <w:tc>
          <w:tcPr>
            <w:tcW w:w="1058" w:type="dxa"/>
          </w:tcPr>
          <w:p w14:paraId="0FFCB3E1" w14:textId="77777777" w:rsidR="00CF21A8" w:rsidRPr="00033D7C" w:rsidRDefault="00CF21A8" w:rsidP="00A8739C">
            <w:pPr>
              <w:jc w:val="center"/>
              <w:rPr>
                <w:rFonts w:ascii="GE Inspira" w:hAnsi="GE Inspira"/>
              </w:rPr>
            </w:pPr>
            <w:r w:rsidRPr="00033D7C">
              <w:rPr>
                <w:rFonts w:ascii="GE Inspira" w:hAnsi="GE Inspira" w:cs="Arial"/>
                <w:sz w:val="20"/>
                <w:szCs w:val="22"/>
              </w:rPr>
              <w:t>Item Master</w:t>
            </w:r>
          </w:p>
        </w:tc>
        <w:tc>
          <w:tcPr>
            <w:tcW w:w="1417" w:type="dxa"/>
            <w:vAlign w:val="center"/>
          </w:tcPr>
          <w:p w14:paraId="6C8D883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ARC COST</w:t>
            </w:r>
          </w:p>
        </w:tc>
        <w:tc>
          <w:tcPr>
            <w:tcW w:w="1134" w:type="dxa"/>
          </w:tcPr>
          <w:p w14:paraId="0CB093A2"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NUMBER</w:t>
            </w:r>
          </w:p>
        </w:tc>
        <w:tc>
          <w:tcPr>
            <w:tcW w:w="993" w:type="dxa"/>
          </w:tcPr>
          <w:p w14:paraId="6D1C70E9"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77248A4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bCs/>
                <w:sz w:val="20"/>
                <w:szCs w:val="22"/>
              </w:rPr>
              <w:t>Inventory</w:t>
            </w:r>
            <w:r w:rsidRPr="00033D7C">
              <w:rPr>
                <w:rFonts w:ascii="GE Inspira" w:hAnsi="GE Inspira" w:cs="Arial"/>
                <w:bCs/>
                <w:sz w:val="20"/>
                <w:szCs w:val="22"/>
              </w:rPr>
              <w:sym w:font="Wingdings" w:char="F0E0"/>
            </w:r>
            <w:r w:rsidRPr="00033D7C">
              <w:rPr>
                <w:rFonts w:ascii="GE Inspira" w:hAnsi="GE Inspira" w:cs="Arial"/>
                <w:bCs/>
                <w:sz w:val="20"/>
                <w:szCs w:val="22"/>
              </w:rPr>
              <w:t>Cost</w:t>
            </w:r>
            <w:r w:rsidRPr="00033D7C">
              <w:rPr>
                <w:rFonts w:ascii="GE Inspira" w:hAnsi="GE Inspira" w:cs="Arial"/>
                <w:bCs/>
                <w:sz w:val="20"/>
                <w:szCs w:val="22"/>
              </w:rPr>
              <w:sym w:font="Wingdings" w:char="F0E0"/>
            </w:r>
            <w:r w:rsidRPr="00033D7C">
              <w:rPr>
                <w:rFonts w:ascii="GE Inspira" w:hAnsi="GE Inspira" w:cs="Arial"/>
                <w:bCs/>
                <w:sz w:val="20"/>
                <w:szCs w:val="22"/>
              </w:rPr>
              <w:t xml:space="preserve">Item Costs </w:t>
            </w:r>
            <w:r w:rsidRPr="00033D7C">
              <w:rPr>
                <w:rFonts w:ascii="Arial" w:hAnsi="Arial" w:cs="Arial"/>
                <w:bCs/>
                <w:sz w:val="20"/>
                <w:szCs w:val="22"/>
              </w:rPr>
              <w:t>→</w:t>
            </w:r>
            <w:r w:rsidRPr="00033D7C">
              <w:rPr>
                <w:rFonts w:ascii="GE Inspira" w:hAnsi="GE Inspira" w:cs="Arial"/>
                <w:bCs/>
                <w:sz w:val="20"/>
                <w:szCs w:val="22"/>
              </w:rPr>
              <w:t xml:space="preserve"> Enter item Number and Cost Type as ARC</w:t>
            </w:r>
            <w:r w:rsidRPr="00033D7C">
              <w:rPr>
                <w:rFonts w:ascii="GE Inspira" w:hAnsi="GE Inspira" w:cs="Arial"/>
                <w:bCs/>
                <w:sz w:val="20"/>
                <w:szCs w:val="22"/>
              </w:rPr>
              <w:sym w:font="Wingdings" w:char="F0E0"/>
            </w:r>
            <w:r w:rsidRPr="00033D7C">
              <w:rPr>
                <w:rFonts w:ascii="GE Inspira" w:hAnsi="GE Inspira" w:cs="Arial"/>
                <w:bCs/>
                <w:sz w:val="20"/>
                <w:szCs w:val="22"/>
              </w:rPr>
              <w:t>Find</w:t>
            </w:r>
            <w:r w:rsidRPr="00033D7C">
              <w:rPr>
                <w:rFonts w:ascii="GE Inspira" w:hAnsi="GE Inspira" w:cs="Arial"/>
                <w:bCs/>
                <w:sz w:val="20"/>
                <w:szCs w:val="22"/>
              </w:rPr>
              <w:sym w:font="Wingdings" w:char="F0E0"/>
            </w:r>
            <w:r w:rsidRPr="00033D7C">
              <w:rPr>
                <w:rFonts w:ascii="GE Inspira" w:hAnsi="GE Inspira" w:cs="Arial"/>
                <w:bCs/>
                <w:sz w:val="20"/>
                <w:szCs w:val="22"/>
              </w:rPr>
              <w:t>Unit Cost</w:t>
            </w:r>
          </w:p>
        </w:tc>
        <w:tc>
          <w:tcPr>
            <w:tcW w:w="2389" w:type="dxa"/>
            <w:vAlign w:val="center"/>
          </w:tcPr>
          <w:p w14:paraId="4FDA053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Average Repair Cost</w:t>
            </w:r>
          </w:p>
        </w:tc>
      </w:tr>
      <w:tr w:rsidR="00CF21A8" w:rsidRPr="00033D7C" w14:paraId="18F2F07C" w14:textId="77777777" w:rsidTr="00A8739C">
        <w:trPr>
          <w:cantSplit/>
          <w:trHeight w:val="422"/>
        </w:trPr>
        <w:tc>
          <w:tcPr>
            <w:tcW w:w="1245" w:type="dxa"/>
          </w:tcPr>
          <w:p w14:paraId="136740AF"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9.2.4.69</w:t>
            </w:r>
          </w:p>
        </w:tc>
        <w:tc>
          <w:tcPr>
            <w:tcW w:w="1058" w:type="dxa"/>
          </w:tcPr>
          <w:p w14:paraId="7B2926C1"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74C0A841"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Planning_Master_Org</w:t>
            </w:r>
          </w:p>
        </w:tc>
        <w:tc>
          <w:tcPr>
            <w:tcW w:w="1134" w:type="dxa"/>
          </w:tcPr>
          <w:p w14:paraId="1E03C66B" w14:textId="77777777" w:rsidR="00CF21A8" w:rsidRPr="00033D7C" w:rsidRDefault="00CF21A8" w:rsidP="00A8739C">
            <w:pPr>
              <w:jc w:val="center"/>
              <w:rPr>
                <w:rFonts w:ascii="GE Inspira" w:hAnsi="GE Inspira"/>
              </w:rPr>
            </w:pPr>
            <w:r w:rsidRPr="00033D7C">
              <w:rPr>
                <w:rFonts w:ascii="GE Inspira" w:hAnsi="GE Inspira" w:cs="Arial"/>
                <w:sz w:val="20"/>
                <w:szCs w:val="22"/>
              </w:rPr>
              <w:t>VARCHAR2</w:t>
            </w:r>
          </w:p>
        </w:tc>
        <w:tc>
          <w:tcPr>
            <w:tcW w:w="993" w:type="dxa"/>
          </w:tcPr>
          <w:p w14:paraId="11DFB3A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3</w:t>
            </w:r>
          </w:p>
        </w:tc>
        <w:tc>
          <w:tcPr>
            <w:tcW w:w="1984" w:type="dxa"/>
          </w:tcPr>
          <w:p w14:paraId="4DFB59F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Inventory </w:t>
            </w:r>
            <w:r w:rsidRPr="00033D7C">
              <w:rPr>
                <w:rFonts w:ascii="GE Inspira" w:hAnsi="GE Inspira" w:cs="Arial"/>
                <w:sz w:val="20"/>
                <w:szCs w:val="22"/>
              </w:rPr>
              <w:sym w:font="Wingdings" w:char="F0E0"/>
            </w:r>
            <w:r w:rsidRPr="00033D7C">
              <w:rPr>
                <w:rFonts w:ascii="GE Inspira" w:hAnsi="GE Inspira" w:cs="Arial"/>
                <w:sz w:val="20"/>
                <w:szCs w:val="22"/>
              </w:rPr>
              <w:t>Items</w:t>
            </w:r>
            <w:r w:rsidRPr="00033D7C">
              <w:rPr>
                <w:rFonts w:ascii="GE Inspira" w:hAnsi="GE Inspira" w:cs="Arial"/>
                <w:sz w:val="20"/>
                <w:szCs w:val="22"/>
              </w:rPr>
              <w:sym w:font="Wingdings" w:char="F0E0"/>
            </w:r>
            <w:r w:rsidRPr="00033D7C">
              <w:rPr>
                <w:rFonts w:ascii="GE Inspira" w:hAnsi="GE Inspira" w:cs="Arial"/>
                <w:sz w:val="20"/>
                <w:szCs w:val="22"/>
              </w:rPr>
              <w:t xml:space="preserve"> Organization </w:t>
            </w:r>
          </w:p>
        </w:tc>
        <w:tc>
          <w:tcPr>
            <w:tcW w:w="2389" w:type="dxa"/>
            <w:vAlign w:val="center"/>
          </w:tcPr>
          <w:p w14:paraId="3EB74C3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Part Master Org </w:t>
            </w:r>
          </w:p>
        </w:tc>
      </w:tr>
      <w:tr w:rsidR="00CF21A8" w:rsidRPr="00033D7C" w14:paraId="3E1366B1" w14:textId="77777777" w:rsidTr="00A8739C">
        <w:trPr>
          <w:cantSplit/>
          <w:trHeight w:val="422"/>
        </w:trPr>
        <w:tc>
          <w:tcPr>
            <w:tcW w:w="1245" w:type="dxa"/>
          </w:tcPr>
          <w:p w14:paraId="3B00821D"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lastRenderedPageBreak/>
              <w:t>9.2.4.70</w:t>
            </w:r>
          </w:p>
        </w:tc>
        <w:tc>
          <w:tcPr>
            <w:tcW w:w="1058" w:type="dxa"/>
          </w:tcPr>
          <w:p w14:paraId="1D8C6DCD"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2F5D0E17"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ADDITIONAL_INFO_1</w:t>
            </w:r>
          </w:p>
        </w:tc>
        <w:tc>
          <w:tcPr>
            <w:tcW w:w="1134" w:type="dxa"/>
          </w:tcPr>
          <w:p w14:paraId="1FF2602C"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p w14:paraId="30604D54" w14:textId="77777777" w:rsidR="00CF21A8" w:rsidRPr="00033D7C" w:rsidRDefault="00CF21A8" w:rsidP="00A8739C">
            <w:pPr>
              <w:rPr>
                <w:rFonts w:ascii="GE Inspira" w:hAnsi="GE Inspira" w:cs="Arial"/>
                <w:sz w:val="20"/>
                <w:szCs w:val="22"/>
              </w:rPr>
            </w:pPr>
          </w:p>
        </w:tc>
        <w:tc>
          <w:tcPr>
            <w:tcW w:w="993" w:type="dxa"/>
          </w:tcPr>
          <w:p w14:paraId="7983651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40C9C11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NPI_M6_DATE</w:t>
            </w:r>
          </w:p>
        </w:tc>
        <w:tc>
          <w:tcPr>
            <w:tcW w:w="2389" w:type="dxa"/>
            <w:vAlign w:val="center"/>
          </w:tcPr>
          <w:p w14:paraId="1701E0A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NPI_M6_DATE</w:t>
            </w:r>
          </w:p>
        </w:tc>
      </w:tr>
      <w:tr w:rsidR="00CF21A8" w:rsidRPr="00033D7C" w14:paraId="1A254723" w14:textId="77777777" w:rsidTr="00A8739C">
        <w:trPr>
          <w:cantSplit/>
          <w:trHeight w:val="422"/>
        </w:trPr>
        <w:tc>
          <w:tcPr>
            <w:tcW w:w="1245" w:type="dxa"/>
          </w:tcPr>
          <w:p w14:paraId="095764DA"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9.2.4.71</w:t>
            </w:r>
          </w:p>
        </w:tc>
        <w:tc>
          <w:tcPr>
            <w:tcW w:w="1058" w:type="dxa"/>
          </w:tcPr>
          <w:p w14:paraId="78C4BCC9"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2E8B50B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ADDITIONAL_INFO_2</w:t>
            </w:r>
          </w:p>
        </w:tc>
        <w:tc>
          <w:tcPr>
            <w:tcW w:w="1134" w:type="dxa"/>
          </w:tcPr>
          <w:p w14:paraId="31A3A93D"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6EA0443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15655DD4"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SWAP_SETUP_DATE</w:t>
            </w:r>
          </w:p>
        </w:tc>
        <w:tc>
          <w:tcPr>
            <w:tcW w:w="2389" w:type="dxa"/>
            <w:vAlign w:val="center"/>
          </w:tcPr>
          <w:p w14:paraId="6CCD46E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SWAP_SETUP_DATE</w:t>
            </w:r>
          </w:p>
        </w:tc>
      </w:tr>
      <w:tr w:rsidR="00CF21A8" w:rsidRPr="00033D7C" w14:paraId="1485F7B6" w14:textId="77777777" w:rsidTr="00A8739C">
        <w:trPr>
          <w:cantSplit/>
          <w:trHeight w:val="422"/>
        </w:trPr>
        <w:tc>
          <w:tcPr>
            <w:tcW w:w="1245" w:type="dxa"/>
          </w:tcPr>
          <w:p w14:paraId="2326C715"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9.2.4.72</w:t>
            </w:r>
          </w:p>
        </w:tc>
        <w:tc>
          <w:tcPr>
            <w:tcW w:w="1058" w:type="dxa"/>
          </w:tcPr>
          <w:p w14:paraId="21B04167"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01C9DEE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ADDITIONAL_INFO_3</w:t>
            </w:r>
          </w:p>
        </w:tc>
        <w:tc>
          <w:tcPr>
            <w:tcW w:w="1134" w:type="dxa"/>
          </w:tcPr>
          <w:p w14:paraId="38799053"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2AA2876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831AE06"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TECH_OBSO_DATE</w:t>
            </w:r>
          </w:p>
        </w:tc>
        <w:tc>
          <w:tcPr>
            <w:tcW w:w="2389" w:type="dxa"/>
            <w:vAlign w:val="center"/>
          </w:tcPr>
          <w:p w14:paraId="64EDDEB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TECH_OBSO_DATE</w:t>
            </w:r>
          </w:p>
        </w:tc>
      </w:tr>
      <w:tr w:rsidR="00CF21A8" w:rsidRPr="00033D7C" w14:paraId="2BBA482C" w14:textId="77777777" w:rsidTr="00A8739C">
        <w:trPr>
          <w:cantSplit/>
          <w:trHeight w:val="422"/>
        </w:trPr>
        <w:tc>
          <w:tcPr>
            <w:tcW w:w="1245" w:type="dxa"/>
          </w:tcPr>
          <w:p w14:paraId="727CC3CD"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9.2.4.73</w:t>
            </w:r>
          </w:p>
        </w:tc>
        <w:tc>
          <w:tcPr>
            <w:tcW w:w="1058" w:type="dxa"/>
          </w:tcPr>
          <w:p w14:paraId="377082A3"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7250881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ADDITIONAL_INFO_4</w:t>
            </w:r>
          </w:p>
        </w:tc>
        <w:tc>
          <w:tcPr>
            <w:tcW w:w="1134" w:type="dxa"/>
          </w:tcPr>
          <w:p w14:paraId="1681FB9B"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139E189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32223EF"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FIN_OBSO_DATE</w:t>
            </w:r>
          </w:p>
        </w:tc>
        <w:tc>
          <w:tcPr>
            <w:tcW w:w="2389" w:type="dxa"/>
            <w:vAlign w:val="center"/>
          </w:tcPr>
          <w:p w14:paraId="3FC961D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FIN_OBSO_DATE</w:t>
            </w:r>
          </w:p>
        </w:tc>
      </w:tr>
      <w:tr w:rsidR="00CF21A8" w:rsidRPr="00033D7C" w14:paraId="673BF786" w14:textId="77777777" w:rsidTr="00A8739C">
        <w:trPr>
          <w:cantSplit/>
          <w:trHeight w:val="422"/>
        </w:trPr>
        <w:tc>
          <w:tcPr>
            <w:tcW w:w="1245" w:type="dxa"/>
          </w:tcPr>
          <w:p w14:paraId="246F9122"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9.2.4.74</w:t>
            </w:r>
          </w:p>
        </w:tc>
        <w:tc>
          <w:tcPr>
            <w:tcW w:w="1058" w:type="dxa"/>
          </w:tcPr>
          <w:p w14:paraId="671F9453"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418A1F3A"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ADDITIONAL_INFO_5</w:t>
            </w:r>
          </w:p>
        </w:tc>
        <w:tc>
          <w:tcPr>
            <w:tcW w:w="1134" w:type="dxa"/>
          </w:tcPr>
          <w:p w14:paraId="6ADCBD33"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3153322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5FB80045"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LTB_DATE</w:t>
            </w:r>
          </w:p>
        </w:tc>
        <w:tc>
          <w:tcPr>
            <w:tcW w:w="2389" w:type="dxa"/>
            <w:vAlign w:val="center"/>
          </w:tcPr>
          <w:p w14:paraId="30EF4BC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LTB_DATE</w:t>
            </w:r>
          </w:p>
        </w:tc>
      </w:tr>
      <w:tr w:rsidR="00CF21A8" w:rsidRPr="00033D7C" w14:paraId="3C3C8C60" w14:textId="77777777" w:rsidTr="00A8739C">
        <w:trPr>
          <w:cantSplit/>
          <w:trHeight w:val="422"/>
        </w:trPr>
        <w:tc>
          <w:tcPr>
            <w:tcW w:w="1245" w:type="dxa"/>
          </w:tcPr>
          <w:p w14:paraId="0293B9C8" w14:textId="77777777" w:rsidR="00CF21A8" w:rsidRPr="00033D7C" w:rsidRDefault="00CF21A8" w:rsidP="00A8739C">
            <w:pPr>
              <w:jc w:val="center"/>
              <w:rPr>
                <w:rFonts w:ascii="GE Inspira" w:hAnsi="GE Inspira" w:cs="Arial"/>
                <w:bCs/>
                <w:sz w:val="20"/>
                <w:szCs w:val="22"/>
              </w:rPr>
            </w:pPr>
            <w:r w:rsidRPr="00033D7C">
              <w:rPr>
                <w:rFonts w:ascii="GE Inspira" w:hAnsi="GE Inspira" w:cs="Arial"/>
                <w:bCs/>
                <w:sz w:val="20"/>
                <w:szCs w:val="22"/>
              </w:rPr>
              <w:t>9.2.4.75</w:t>
            </w:r>
          </w:p>
        </w:tc>
        <w:tc>
          <w:tcPr>
            <w:tcW w:w="1058" w:type="dxa"/>
          </w:tcPr>
          <w:p w14:paraId="784AE8EC"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6CD6999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ADDITIONAL_INFO_6</w:t>
            </w:r>
          </w:p>
        </w:tc>
        <w:tc>
          <w:tcPr>
            <w:tcW w:w="1134" w:type="dxa"/>
          </w:tcPr>
          <w:p w14:paraId="7FCE8646"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31021E9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95C8E1A"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EOSL_DATE</w:t>
            </w:r>
          </w:p>
        </w:tc>
        <w:tc>
          <w:tcPr>
            <w:tcW w:w="2389" w:type="dxa"/>
            <w:vAlign w:val="center"/>
          </w:tcPr>
          <w:p w14:paraId="2EC44FF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EOSL_DATE</w:t>
            </w:r>
          </w:p>
        </w:tc>
      </w:tr>
      <w:tr w:rsidR="00CF21A8" w:rsidRPr="00033D7C" w14:paraId="5593B5D7" w14:textId="77777777" w:rsidTr="00A8739C">
        <w:trPr>
          <w:cantSplit/>
          <w:trHeight w:val="422"/>
        </w:trPr>
        <w:tc>
          <w:tcPr>
            <w:tcW w:w="1245" w:type="dxa"/>
            <w:vAlign w:val="center"/>
          </w:tcPr>
          <w:p w14:paraId="79E209F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9.2.4.76</w:t>
            </w:r>
          </w:p>
        </w:tc>
        <w:tc>
          <w:tcPr>
            <w:tcW w:w="1058" w:type="dxa"/>
          </w:tcPr>
          <w:p w14:paraId="6FA4AFA0"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1BF2932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ADDITIONAL_INFO_7</w:t>
            </w:r>
          </w:p>
        </w:tc>
        <w:tc>
          <w:tcPr>
            <w:tcW w:w="1134" w:type="dxa"/>
          </w:tcPr>
          <w:p w14:paraId="4404D72D"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08BFAB2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3C1677F3"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M7a_DATE</w:t>
            </w:r>
          </w:p>
        </w:tc>
        <w:tc>
          <w:tcPr>
            <w:tcW w:w="2389" w:type="dxa"/>
            <w:vAlign w:val="center"/>
          </w:tcPr>
          <w:p w14:paraId="45046B4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M7a_DATE</w:t>
            </w:r>
          </w:p>
        </w:tc>
      </w:tr>
      <w:tr w:rsidR="00CF21A8" w:rsidRPr="00033D7C" w14:paraId="764F3B13" w14:textId="77777777" w:rsidTr="00A8739C">
        <w:trPr>
          <w:cantSplit/>
          <w:trHeight w:val="422"/>
        </w:trPr>
        <w:tc>
          <w:tcPr>
            <w:tcW w:w="1245" w:type="dxa"/>
            <w:vAlign w:val="center"/>
          </w:tcPr>
          <w:p w14:paraId="1EB3E46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9.2.4.77</w:t>
            </w:r>
          </w:p>
        </w:tc>
        <w:tc>
          <w:tcPr>
            <w:tcW w:w="1058" w:type="dxa"/>
          </w:tcPr>
          <w:p w14:paraId="764E2173"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2E66376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ADDITIONAL_INFO_8</w:t>
            </w:r>
          </w:p>
        </w:tc>
        <w:tc>
          <w:tcPr>
            <w:tcW w:w="1134" w:type="dxa"/>
          </w:tcPr>
          <w:p w14:paraId="226869B9"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1AACA8F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6CDBB006"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M7b_DATE</w:t>
            </w:r>
          </w:p>
        </w:tc>
        <w:tc>
          <w:tcPr>
            <w:tcW w:w="2389" w:type="dxa"/>
            <w:vAlign w:val="center"/>
          </w:tcPr>
          <w:p w14:paraId="42FCC64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M7b_DATE</w:t>
            </w:r>
          </w:p>
        </w:tc>
      </w:tr>
      <w:tr w:rsidR="00CF21A8" w:rsidRPr="00033D7C" w14:paraId="2D23F8A0" w14:textId="77777777" w:rsidTr="00A8739C">
        <w:trPr>
          <w:cantSplit/>
          <w:trHeight w:val="422"/>
        </w:trPr>
        <w:tc>
          <w:tcPr>
            <w:tcW w:w="1245" w:type="dxa"/>
            <w:vAlign w:val="center"/>
          </w:tcPr>
          <w:p w14:paraId="589A4B5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9.2.4.78</w:t>
            </w:r>
          </w:p>
        </w:tc>
        <w:tc>
          <w:tcPr>
            <w:tcW w:w="1058" w:type="dxa"/>
          </w:tcPr>
          <w:p w14:paraId="3248A012"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2731A21D"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ADDITIONAL_INFO_9</w:t>
            </w:r>
          </w:p>
        </w:tc>
        <w:tc>
          <w:tcPr>
            <w:tcW w:w="1134" w:type="dxa"/>
          </w:tcPr>
          <w:p w14:paraId="362508A1"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45C8D70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44ED75B7"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M8a_DATE</w:t>
            </w:r>
          </w:p>
        </w:tc>
        <w:tc>
          <w:tcPr>
            <w:tcW w:w="2389" w:type="dxa"/>
            <w:vAlign w:val="center"/>
          </w:tcPr>
          <w:p w14:paraId="64C9CF5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M8a_DATE</w:t>
            </w:r>
          </w:p>
        </w:tc>
      </w:tr>
      <w:tr w:rsidR="00CF21A8" w:rsidRPr="00033D7C" w14:paraId="0D237D53" w14:textId="77777777" w:rsidTr="00A8739C">
        <w:trPr>
          <w:cantSplit/>
          <w:trHeight w:val="422"/>
        </w:trPr>
        <w:tc>
          <w:tcPr>
            <w:tcW w:w="1245" w:type="dxa"/>
            <w:vAlign w:val="center"/>
          </w:tcPr>
          <w:p w14:paraId="5805D88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9.2.4.79</w:t>
            </w:r>
          </w:p>
        </w:tc>
        <w:tc>
          <w:tcPr>
            <w:tcW w:w="1058" w:type="dxa"/>
          </w:tcPr>
          <w:p w14:paraId="7351B5E5"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20BC0B21"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ADDITIONAL_INFO_10</w:t>
            </w:r>
          </w:p>
        </w:tc>
        <w:tc>
          <w:tcPr>
            <w:tcW w:w="1134" w:type="dxa"/>
          </w:tcPr>
          <w:p w14:paraId="6903AB0E"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4CC62F8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6A19EFAF" w14:textId="77777777" w:rsidR="00CF21A8" w:rsidRPr="00033D7C" w:rsidRDefault="00CF21A8" w:rsidP="00A8739C">
            <w:pPr>
              <w:rPr>
                <w:rFonts w:ascii="GE Inspira" w:hAnsi="GE Inspira"/>
              </w:rPr>
            </w:pPr>
            <w:r w:rsidRPr="00033D7C">
              <w:rPr>
                <w:rFonts w:ascii="GE Inspira" w:hAnsi="GE Inspira" w:cs="Arial"/>
                <w:sz w:val="20"/>
                <w:szCs w:val="22"/>
              </w:rPr>
              <w:t xml:space="preserve">APC </w:t>
            </w:r>
            <w:r w:rsidRPr="00033D7C">
              <w:rPr>
                <w:rFonts w:ascii="GE Inspira" w:hAnsi="GE Inspira" w:cs="Arial"/>
                <w:sz w:val="20"/>
                <w:szCs w:val="22"/>
              </w:rPr>
              <w:sym w:font="Wingdings" w:char="F0E0"/>
            </w:r>
            <w:r w:rsidRPr="00033D7C">
              <w:rPr>
                <w:rFonts w:ascii="GE Inspira" w:hAnsi="GE Inspira" w:cs="Arial"/>
                <w:sz w:val="20"/>
                <w:szCs w:val="22"/>
              </w:rPr>
              <w:t xml:space="preserve"> Setup </w:t>
            </w:r>
            <w:r w:rsidRPr="00033D7C">
              <w:rPr>
                <w:rFonts w:ascii="GE Inspira" w:hAnsi="GE Inspira" w:cs="Arial"/>
                <w:sz w:val="20"/>
                <w:szCs w:val="22"/>
              </w:rPr>
              <w:sym w:font="Wingdings" w:char="F0E0"/>
            </w:r>
            <w:r w:rsidRPr="00033D7C">
              <w:rPr>
                <w:rFonts w:ascii="GE Inspira" w:hAnsi="GE Inspira" w:cs="Arial"/>
                <w:sz w:val="20"/>
                <w:szCs w:val="22"/>
              </w:rPr>
              <w:t xml:space="preserve"> Setup Workbench </w:t>
            </w:r>
            <w:r w:rsidRPr="00033D7C">
              <w:rPr>
                <w:rFonts w:ascii="GE Inspira" w:hAnsi="GE Inspira" w:cs="Arial"/>
                <w:sz w:val="20"/>
                <w:szCs w:val="22"/>
              </w:rPr>
              <w:sym w:font="Wingdings" w:char="F0E0"/>
            </w:r>
            <w:r w:rsidRPr="00033D7C">
              <w:rPr>
                <w:rFonts w:ascii="GE Inspira" w:hAnsi="GE Inspira" w:cs="Arial"/>
                <w:sz w:val="20"/>
                <w:szCs w:val="22"/>
              </w:rPr>
              <w:t xml:space="preserve"> Items </w:t>
            </w:r>
            <w:r w:rsidRPr="00033D7C">
              <w:rPr>
                <w:rFonts w:ascii="GE Inspira" w:hAnsi="GE Inspira" w:cs="Arial"/>
                <w:sz w:val="20"/>
                <w:szCs w:val="22"/>
              </w:rPr>
              <w:sym w:font="Wingdings" w:char="F0E0"/>
            </w:r>
            <w:r w:rsidRPr="00033D7C">
              <w:rPr>
                <w:rFonts w:ascii="GE Inspira" w:hAnsi="GE Inspira" w:cs="Arial"/>
                <w:sz w:val="20"/>
                <w:szCs w:val="22"/>
              </w:rPr>
              <w:t xml:space="preserve">Item Attributes </w:t>
            </w:r>
            <w:r w:rsidRPr="00033D7C">
              <w:rPr>
                <w:rFonts w:ascii="GE Inspira" w:hAnsi="GE Inspira" w:cs="Arial"/>
                <w:sz w:val="20"/>
                <w:szCs w:val="22"/>
              </w:rPr>
              <w:sym w:font="Wingdings" w:char="F0E0"/>
            </w:r>
            <w:r w:rsidRPr="00033D7C">
              <w:rPr>
                <w:rFonts w:ascii="GE Inspira" w:hAnsi="GE Inspira" w:cs="Arial"/>
                <w:sz w:val="20"/>
                <w:szCs w:val="22"/>
              </w:rPr>
              <w:t xml:space="preserve"> M8b_DATE </w:t>
            </w:r>
          </w:p>
        </w:tc>
        <w:tc>
          <w:tcPr>
            <w:tcW w:w="2389" w:type="dxa"/>
            <w:vAlign w:val="center"/>
          </w:tcPr>
          <w:p w14:paraId="000CFBC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 xml:space="preserve">M8b_DATE </w:t>
            </w:r>
          </w:p>
        </w:tc>
      </w:tr>
      <w:tr w:rsidR="00D83305" w:rsidRPr="00033D7C" w14:paraId="6D077CB7" w14:textId="77777777" w:rsidTr="00A8739C">
        <w:trPr>
          <w:cantSplit/>
          <w:trHeight w:val="422"/>
        </w:trPr>
        <w:tc>
          <w:tcPr>
            <w:tcW w:w="1245" w:type="dxa"/>
            <w:vAlign w:val="center"/>
          </w:tcPr>
          <w:p w14:paraId="258B9AF1" w14:textId="77777777" w:rsidR="00D83305" w:rsidRPr="00033D7C" w:rsidRDefault="00D83305" w:rsidP="00D83305">
            <w:pPr>
              <w:pStyle w:val="BodyText"/>
              <w:rPr>
                <w:rFonts w:ascii="GE Inspira" w:hAnsi="GE Inspira" w:cs="Arial"/>
                <w:bCs/>
                <w:sz w:val="20"/>
                <w:szCs w:val="22"/>
              </w:rPr>
            </w:pPr>
            <w:r w:rsidRPr="00033D7C">
              <w:rPr>
                <w:rFonts w:ascii="GE Inspira" w:hAnsi="GE Inspira" w:cs="Arial"/>
                <w:bCs/>
                <w:sz w:val="20"/>
                <w:szCs w:val="22"/>
              </w:rPr>
              <w:lastRenderedPageBreak/>
              <w:t>9.2.4.80</w:t>
            </w:r>
          </w:p>
        </w:tc>
        <w:tc>
          <w:tcPr>
            <w:tcW w:w="1058" w:type="dxa"/>
          </w:tcPr>
          <w:p w14:paraId="77C3E31D" w14:textId="77777777" w:rsidR="00D83305" w:rsidRPr="00033D7C" w:rsidRDefault="00D83305" w:rsidP="00D83305">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30ECB5D0" w14:textId="77777777" w:rsidR="00D83305" w:rsidRPr="00033D7C" w:rsidRDefault="00D83305" w:rsidP="00D83305">
            <w:pPr>
              <w:pStyle w:val="BodyText"/>
              <w:rPr>
                <w:rFonts w:ascii="GE Inspira" w:hAnsi="GE Inspira" w:cs="Arial"/>
                <w:bCs/>
                <w:sz w:val="20"/>
                <w:szCs w:val="22"/>
              </w:rPr>
            </w:pPr>
            <w:r w:rsidRPr="00033D7C">
              <w:rPr>
                <w:rFonts w:ascii="GE Inspira" w:hAnsi="GE Inspira" w:cs="Arial"/>
                <w:bCs/>
                <w:sz w:val="20"/>
                <w:szCs w:val="22"/>
              </w:rPr>
              <w:t>ADDITIONAL_INFO_11</w:t>
            </w:r>
          </w:p>
        </w:tc>
        <w:tc>
          <w:tcPr>
            <w:tcW w:w="1134" w:type="dxa"/>
          </w:tcPr>
          <w:p w14:paraId="0407C428" w14:textId="77777777" w:rsidR="00D83305" w:rsidRPr="00033D7C" w:rsidRDefault="00D83305" w:rsidP="00D83305">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38FCF2F8" w14:textId="77777777" w:rsidR="00D83305" w:rsidRPr="00033D7C" w:rsidRDefault="00D83305" w:rsidP="00D83305">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5B01F606" w14:textId="77777777" w:rsidR="00D83305" w:rsidRPr="00033D7C" w:rsidRDefault="00D83305" w:rsidP="00D83305">
            <w:pPr>
              <w:rPr>
                <w:rFonts w:ascii="GE Inspira" w:hAnsi="GE Inspira"/>
              </w:rPr>
            </w:pPr>
            <w:r w:rsidRPr="00033D7C">
              <w:rPr>
                <w:rFonts w:ascii="GE Inspira" w:hAnsi="GE Inspira" w:cs="Arial"/>
                <w:sz w:val="20"/>
                <w:szCs w:val="22"/>
              </w:rPr>
              <w:t>NA</w:t>
            </w:r>
          </w:p>
        </w:tc>
        <w:tc>
          <w:tcPr>
            <w:tcW w:w="2389" w:type="dxa"/>
          </w:tcPr>
          <w:p w14:paraId="75482D87" w14:textId="77777777" w:rsidR="00D83305" w:rsidRPr="00033D7C" w:rsidRDefault="00D83305" w:rsidP="00D83305">
            <w:pPr>
              <w:rPr>
                <w:rFonts w:ascii="GE Inspira" w:hAnsi="GE Inspira"/>
              </w:rPr>
            </w:pPr>
            <w:r w:rsidRPr="00033D7C">
              <w:rPr>
                <w:rFonts w:ascii="GE Inspira" w:hAnsi="GE Inspira" w:cs="Arial"/>
                <w:sz w:val="20"/>
                <w:szCs w:val="22"/>
              </w:rPr>
              <w:t>NA</w:t>
            </w:r>
          </w:p>
        </w:tc>
      </w:tr>
      <w:tr w:rsidR="00D83305" w:rsidRPr="00033D7C" w14:paraId="73FDB89A" w14:textId="77777777" w:rsidTr="00A8739C">
        <w:trPr>
          <w:cantSplit/>
          <w:trHeight w:val="422"/>
        </w:trPr>
        <w:tc>
          <w:tcPr>
            <w:tcW w:w="1245" w:type="dxa"/>
            <w:vAlign w:val="center"/>
          </w:tcPr>
          <w:p w14:paraId="53486F3E" w14:textId="77777777" w:rsidR="00D83305" w:rsidRPr="00033D7C" w:rsidRDefault="00D83305" w:rsidP="00D83305">
            <w:pPr>
              <w:pStyle w:val="BodyText"/>
              <w:rPr>
                <w:rFonts w:ascii="GE Inspira" w:hAnsi="GE Inspira" w:cs="Arial"/>
                <w:bCs/>
                <w:sz w:val="20"/>
                <w:szCs w:val="22"/>
              </w:rPr>
            </w:pPr>
            <w:r w:rsidRPr="00033D7C">
              <w:rPr>
                <w:rFonts w:ascii="GE Inspira" w:hAnsi="GE Inspira" w:cs="Arial"/>
                <w:bCs/>
                <w:sz w:val="20"/>
                <w:szCs w:val="22"/>
              </w:rPr>
              <w:t>9.2.4.81</w:t>
            </w:r>
          </w:p>
        </w:tc>
        <w:tc>
          <w:tcPr>
            <w:tcW w:w="1058" w:type="dxa"/>
          </w:tcPr>
          <w:p w14:paraId="1CE0739E" w14:textId="77777777" w:rsidR="00D83305" w:rsidRPr="00033D7C" w:rsidRDefault="00D83305" w:rsidP="00D83305">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69C042EC" w14:textId="77777777" w:rsidR="00D83305" w:rsidRPr="00033D7C" w:rsidRDefault="00D83305" w:rsidP="00D83305">
            <w:pPr>
              <w:pStyle w:val="BodyText"/>
              <w:rPr>
                <w:rFonts w:ascii="GE Inspira" w:hAnsi="GE Inspira" w:cs="Arial"/>
                <w:bCs/>
                <w:sz w:val="20"/>
                <w:szCs w:val="22"/>
              </w:rPr>
            </w:pPr>
            <w:r w:rsidRPr="00033D7C">
              <w:rPr>
                <w:rFonts w:ascii="GE Inspira" w:hAnsi="GE Inspira" w:cs="Arial"/>
                <w:bCs/>
                <w:sz w:val="20"/>
                <w:szCs w:val="22"/>
              </w:rPr>
              <w:t>ADDITIONAL_INFO_12</w:t>
            </w:r>
          </w:p>
        </w:tc>
        <w:tc>
          <w:tcPr>
            <w:tcW w:w="1134" w:type="dxa"/>
          </w:tcPr>
          <w:p w14:paraId="0FD43F5D" w14:textId="77777777" w:rsidR="00D83305" w:rsidRPr="00033D7C" w:rsidRDefault="00D83305" w:rsidP="00D83305">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5C8F8E47" w14:textId="77777777" w:rsidR="00D83305" w:rsidRPr="00033D7C" w:rsidRDefault="00D83305" w:rsidP="00D83305">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0A521C2D" w14:textId="77777777" w:rsidR="00D83305" w:rsidRPr="00033D7C" w:rsidRDefault="00D83305" w:rsidP="00D83305">
            <w:pPr>
              <w:rPr>
                <w:rFonts w:ascii="GE Inspira" w:hAnsi="GE Inspira"/>
              </w:rPr>
            </w:pPr>
            <w:r w:rsidRPr="00033D7C">
              <w:rPr>
                <w:rFonts w:ascii="GE Inspira" w:hAnsi="GE Inspira" w:cs="Arial"/>
                <w:sz w:val="20"/>
                <w:szCs w:val="22"/>
              </w:rPr>
              <w:t>NA</w:t>
            </w:r>
          </w:p>
        </w:tc>
        <w:tc>
          <w:tcPr>
            <w:tcW w:w="2389" w:type="dxa"/>
          </w:tcPr>
          <w:p w14:paraId="0B0FB0C9" w14:textId="77777777" w:rsidR="00D83305" w:rsidRPr="00033D7C" w:rsidRDefault="00D83305" w:rsidP="00D83305">
            <w:pPr>
              <w:rPr>
                <w:rFonts w:ascii="GE Inspira" w:hAnsi="GE Inspira"/>
              </w:rPr>
            </w:pPr>
            <w:r w:rsidRPr="00033D7C">
              <w:rPr>
                <w:rFonts w:ascii="GE Inspira" w:hAnsi="GE Inspira" w:cs="Arial"/>
                <w:sz w:val="20"/>
                <w:szCs w:val="22"/>
              </w:rPr>
              <w:t>NA</w:t>
            </w:r>
          </w:p>
        </w:tc>
      </w:tr>
      <w:tr w:rsidR="00D83305" w:rsidRPr="00033D7C" w14:paraId="6F68F007" w14:textId="77777777" w:rsidTr="00A8739C">
        <w:trPr>
          <w:cantSplit/>
          <w:trHeight w:val="422"/>
        </w:trPr>
        <w:tc>
          <w:tcPr>
            <w:tcW w:w="1245" w:type="dxa"/>
            <w:vAlign w:val="center"/>
          </w:tcPr>
          <w:p w14:paraId="679FE4E1" w14:textId="77777777" w:rsidR="00D83305" w:rsidRPr="00033D7C" w:rsidRDefault="00D83305" w:rsidP="00D83305">
            <w:pPr>
              <w:pStyle w:val="BodyText"/>
              <w:rPr>
                <w:rFonts w:ascii="GE Inspira" w:hAnsi="GE Inspira" w:cs="Arial"/>
                <w:bCs/>
                <w:sz w:val="20"/>
                <w:szCs w:val="22"/>
              </w:rPr>
            </w:pPr>
            <w:r w:rsidRPr="00033D7C">
              <w:rPr>
                <w:rFonts w:ascii="GE Inspira" w:hAnsi="GE Inspira" w:cs="Arial"/>
                <w:bCs/>
                <w:sz w:val="20"/>
                <w:szCs w:val="22"/>
              </w:rPr>
              <w:t>9.2.4.82</w:t>
            </w:r>
          </w:p>
        </w:tc>
        <w:tc>
          <w:tcPr>
            <w:tcW w:w="1058" w:type="dxa"/>
          </w:tcPr>
          <w:p w14:paraId="7C1C6C2B" w14:textId="77777777" w:rsidR="00D83305" w:rsidRPr="00033D7C" w:rsidRDefault="00D83305" w:rsidP="00D83305">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696EA50E" w14:textId="77777777" w:rsidR="00D83305" w:rsidRPr="00033D7C" w:rsidRDefault="00D83305" w:rsidP="00D83305">
            <w:pPr>
              <w:pStyle w:val="BodyText"/>
              <w:rPr>
                <w:rFonts w:ascii="GE Inspira" w:hAnsi="GE Inspira" w:cs="Arial"/>
                <w:bCs/>
                <w:sz w:val="20"/>
                <w:szCs w:val="22"/>
              </w:rPr>
            </w:pPr>
            <w:r w:rsidRPr="00033D7C">
              <w:rPr>
                <w:rFonts w:ascii="GE Inspira" w:hAnsi="GE Inspira" w:cs="Arial"/>
                <w:bCs/>
                <w:sz w:val="20"/>
                <w:szCs w:val="22"/>
              </w:rPr>
              <w:t>ADDITIONAL_INFO_13</w:t>
            </w:r>
          </w:p>
        </w:tc>
        <w:tc>
          <w:tcPr>
            <w:tcW w:w="1134" w:type="dxa"/>
          </w:tcPr>
          <w:p w14:paraId="54BEF89B" w14:textId="77777777" w:rsidR="00D83305" w:rsidRPr="00033D7C" w:rsidRDefault="00D83305" w:rsidP="00D83305">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3D542913" w14:textId="77777777" w:rsidR="00D83305" w:rsidRPr="00033D7C" w:rsidRDefault="00D83305" w:rsidP="00D83305">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60B8A4C7" w14:textId="77777777" w:rsidR="00D83305" w:rsidRPr="00033D7C" w:rsidRDefault="00D83305" w:rsidP="00D83305">
            <w:pPr>
              <w:rPr>
                <w:rFonts w:ascii="GE Inspira" w:hAnsi="GE Inspira"/>
              </w:rPr>
            </w:pPr>
            <w:r w:rsidRPr="00033D7C">
              <w:rPr>
                <w:rFonts w:ascii="GE Inspira" w:hAnsi="GE Inspira" w:cs="Arial"/>
                <w:sz w:val="20"/>
                <w:szCs w:val="22"/>
              </w:rPr>
              <w:t>NA</w:t>
            </w:r>
          </w:p>
        </w:tc>
        <w:tc>
          <w:tcPr>
            <w:tcW w:w="2389" w:type="dxa"/>
          </w:tcPr>
          <w:p w14:paraId="26964F32" w14:textId="77777777" w:rsidR="00D83305" w:rsidRPr="00033D7C" w:rsidRDefault="00D83305" w:rsidP="00D83305">
            <w:pPr>
              <w:rPr>
                <w:rFonts w:ascii="GE Inspira" w:hAnsi="GE Inspira"/>
              </w:rPr>
            </w:pPr>
            <w:r w:rsidRPr="00033D7C">
              <w:rPr>
                <w:rFonts w:ascii="GE Inspira" w:hAnsi="GE Inspira" w:cs="Arial"/>
                <w:sz w:val="20"/>
                <w:szCs w:val="22"/>
              </w:rPr>
              <w:t>NA</w:t>
            </w:r>
          </w:p>
        </w:tc>
      </w:tr>
      <w:tr w:rsidR="00CF21A8" w:rsidRPr="00033D7C" w14:paraId="4642E125" w14:textId="77777777" w:rsidTr="00A8739C">
        <w:trPr>
          <w:cantSplit/>
          <w:trHeight w:val="422"/>
        </w:trPr>
        <w:tc>
          <w:tcPr>
            <w:tcW w:w="1245" w:type="dxa"/>
            <w:vAlign w:val="center"/>
          </w:tcPr>
          <w:p w14:paraId="27CD259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9.2.4.83</w:t>
            </w:r>
          </w:p>
        </w:tc>
        <w:tc>
          <w:tcPr>
            <w:tcW w:w="1058" w:type="dxa"/>
          </w:tcPr>
          <w:p w14:paraId="0428052D"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0E5B315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ADDITIONAL_INFO_14</w:t>
            </w:r>
          </w:p>
        </w:tc>
        <w:tc>
          <w:tcPr>
            <w:tcW w:w="1134" w:type="dxa"/>
          </w:tcPr>
          <w:p w14:paraId="5B81A875"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18286B0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619E627A" w14:textId="77777777" w:rsidR="00CF21A8" w:rsidRPr="00033D7C" w:rsidRDefault="00CF21A8" w:rsidP="00A8739C">
            <w:pPr>
              <w:rPr>
                <w:rFonts w:ascii="GE Inspira" w:hAnsi="GE Inspira"/>
              </w:rPr>
            </w:pPr>
            <w:r w:rsidRPr="00033D7C">
              <w:rPr>
                <w:rFonts w:ascii="GE Inspira" w:hAnsi="GE Inspira" w:cs="Arial"/>
                <w:sz w:val="20"/>
                <w:szCs w:val="22"/>
              </w:rPr>
              <w:t>NA</w:t>
            </w:r>
          </w:p>
        </w:tc>
        <w:tc>
          <w:tcPr>
            <w:tcW w:w="2389" w:type="dxa"/>
          </w:tcPr>
          <w:p w14:paraId="1434BCFD" w14:textId="77777777" w:rsidR="00CF21A8" w:rsidRPr="00033D7C" w:rsidRDefault="00CF21A8" w:rsidP="00A8739C">
            <w:pPr>
              <w:rPr>
                <w:rFonts w:ascii="GE Inspira" w:hAnsi="GE Inspira"/>
              </w:rPr>
            </w:pPr>
            <w:r w:rsidRPr="00033D7C">
              <w:rPr>
                <w:rFonts w:ascii="GE Inspira" w:hAnsi="GE Inspira" w:cs="Arial"/>
                <w:sz w:val="20"/>
                <w:szCs w:val="22"/>
              </w:rPr>
              <w:t>NA</w:t>
            </w:r>
          </w:p>
        </w:tc>
      </w:tr>
      <w:tr w:rsidR="00CF21A8" w:rsidRPr="00033D7C" w14:paraId="3B8B55ED" w14:textId="77777777" w:rsidTr="00A8739C">
        <w:trPr>
          <w:cantSplit/>
          <w:trHeight w:val="422"/>
        </w:trPr>
        <w:tc>
          <w:tcPr>
            <w:tcW w:w="1245" w:type="dxa"/>
            <w:vAlign w:val="center"/>
          </w:tcPr>
          <w:p w14:paraId="0EC41ADE"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9.2.4.84</w:t>
            </w:r>
          </w:p>
        </w:tc>
        <w:tc>
          <w:tcPr>
            <w:tcW w:w="1058" w:type="dxa"/>
          </w:tcPr>
          <w:p w14:paraId="144762A2"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Item Master</w:t>
            </w:r>
          </w:p>
        </w:tc>
        <w:tc>
          <w:tcPr>
            <w:tcW w:w="1417" w:type="dxa"/>
            <w:vAlign w:val="center"/>
          </w:tcPr>
          <w:p w14:paraId="119FAC3C"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ADDITIONAL_INFO_15</w:t>
            </w:r>
          </w:p>
        </w:tc>
        <w:tc>
          <w:tcPr>
            <w:tcW w:w="1134" w:type="dxa"/>
          </w:tcPr>
          <w:p w14:paraId="359F22EF" w14:textId="77777777" w:rsidR="00CF21A8" w:rsidRPr="00033D7C" w:rsidRDefault="00CF21A8" w:rsidP="00A8739C">
            <w:pPr>
              <w:jc w:val="center"/>
              <w:rPr>
                <w:rFonts w:ascii="GE Inspira" w:hAnsi="GE Inspira" w:cs="Arial"/>
                <w:sz w:val="20"/>
                <w:szCs w:val="22"/>
              </w:rPr>
            </w:pPr>
            <w:r w:rsidRPr="00033D7C">
              <w:rPr>
                <w:rFonts w:ascii="GE Inspira" w:hAnsi="GE Inspira" w:cs="Arial"/>
                <w:sz w:val="20"/>
                <w:szCs w:val="22"/>
              </w:rPr>
              <w:t>DATE</w:t>
            </w:r>
          </w:p>
        </w:tc>
        <w:tc>
          <w:tcPr>
            <w:tcW w:w="993" w:type="dxa"/>
          </w:tcPr>
          <w:p w14:paraId="350BF9F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984" w:type="dxa"/>
          </w:tcPr>
          <w:p w14:paraId="2780B1ED" w14:textId="77777777" w:rsidR="00CF21A8" w:rsidRPr="00033D7C" w:rsidRDefault="00CF21A8" w:rsidP="00A8739C">
            <w:pPr>
              <w:rPr>
                <w:rFonts w:ascii="GE Inspira" w:hAnsi="GE Inspira"/>
              </w:rPr>
            </w:pPr>
            <w:r w:rsidRPr="00033D7C">
              <w:rPr>
                <w:rFonts w:ascii="GE Inspira" w:hAnsi="GE Inspira" w:cs="Arial"/>
                <w:sz w:val="20"/>
                <w:szCs w:val="22"/>
              </w:rPr>
              <w:t>NA</w:t>
            </w:r>
          </w:p>
        </w:tc>
        <w:tc>
          <w:tcPr>
            <w:tcW w:w="2389" w:type="dxa"/>
          </w:tcPr>
          <w:p w14:paraId="0F3691FD" w14:textId="77777777" w:rsidR="00CF21A8" w:rsidRPr="00033D7C" w:rsidRDefault="00CF21A8" w:rsidP="00A8739C">
            <w:pPr>
              <w:rPr>
                <w:rFonts w:ascii="GE Inspira" w:hAnsi="GE Inspira"/>
              </w:rPr>
            </w:pPr>
            <w:r w:rsidRPr="00033D7C">
              <w:rPr>
                <w:rFonts w:ascii="GE Inspira" w:hAnsi="GE Inspira" w:cs="Arial"/>
                <w:sz w:val="20"/>
                <w:szCs w:val="22"/>
              </w:rPr>
              <w:t>NA</w:t>
            </w:r>
          </w:p>
        </w:tc>
      </w:tr>
      <w:tr w:rsidR="00D83305" w:rsidRPr="00033D7C" w14:paraId="311B9476" w14:textId="77777777" w:rsidTr="00A8739C">
        <w:trPr>
          <w:cantSplit/>
          <w:trHeight w:val="422"/>
        </w:trPr>
        <w:tc>
          <w:tcPr>
            <w:tcW w:w="1245" w:type="dxa"/>
            <w:vAlign w:val="center"/>
          </w:tcPr>
          <w:p w14:paraId="6B6C35B8" w14:textId="77777777" w:rsidR="00D83305" w:rsidRPr="000F366D" w:rsidRDefault="00D83305" w:rsidP="00D83305">
            <w:pPr>
              <w:pStyle w:val="BodyText"/>
              <w:rPr>
                <w:rFonts w:ascii="GE Inspira" w:hAnsi="GE Inspira" w:cs="Arial"/>
                <w:bCs/>
                <w:sz w:val="20"/>
                <w:szCs w:val="22"/>
              </w:rPr>
            </w:pPr>
            <w:r w:rsidRPr="000F366D">
              <w:rPr>
                <w:rFonts w:ascii="GE Inspira" w:hAnsi="GE Inspira" w:cs="Arial"/>
                <w:bCs/>
                <w:sz w:val="20"/>
                <w:szCs w:val="22"/>
              </w:rPr>
              <w:t>9.2.4.85</w:t>
            </w:r>
          </w:p>
        </w:tc>
        <w:tc>
          <w:tcPr>
            <w:tcW w:w="1058" w:type="dxa"/>
          </w:tcPr>
          <w:p w14:paraId="3155BEC5" w14:textId="77777777" w:rsidR="00D83305" w:rsidRPr="000F366D" w:rsidRDefault="00D83305" w:rsidP="00D83305">
            <w:pPr>
              <w:jc w:val="center"/>
              <w:rPr>
                <w:rFonts w:ascii="GE Inspira" w:hAnsi="GE Inspira"/>
                <w:sz w:val="20"/>
                <w:szCs w:val="20"/>
              </w:rPr>
            </w:pPr>
            <w:r w:rsidRPr="000F366D">
              <w:rPr>
                <w:rFonts w:ascii="GE Inspira" w:hAnsi="GE Inspira"/>
                <w:sz w:val="20"/>
                <w:szCs w:val="20"/>
              </w:rPr>
              <w:t>Item Master</w:t>
            </w:r>
          </w:p>
        </w:tc>
        <w:tc>
          <w:tcPr>
            <w:tcW w:w="1417" w:type="dxa"/>
            <w:vAlign w:val="center"/>
          </w:tcPr>
          <w:p w14:paraId="418446D6" w14:textId="77777777" w:rsidR="00D83305" w:rsidRPr="000F366D" w:rsidRDefault="00D83305" w:rsidP="00D83305">
            <w:pPr>
              <w:pStyle w:val="BodyText"/>
              <w:rPr>
                <w:rFonts w:ascii="GE Inspira" w:hAnsi="GE Inspira" w:cs="Arial"/>
                <w:bCs/>
                <w:sz w:val="20"/>
                <w:szCs w:val="22"/>
              </w:rPr>
            </w:pPr>
            <w:r w:rsidRPr="000F366D">
              <w:rPr>
                <w:rFonts w:ascii="GE Inspira" w:hAnsi="GE Inspira" w:cs="Arial"/>
                <w:bCs/>
                <w:sz w:val="20"/>
                <w:szCs w:val="22"/>
              </w:rPr>
              <w:t>ADDITIONAL_INFO_16</w:t>
            </w:r>
          </w:p>
        </w:tc>
        <w:tc>
          <w:tcPr>
            <w:tcW w:w="1134" w:type="dxa"/>
          </w:tcPr>
          <w:p w14:paraId="0A9E4D39" w14:textId="77777777" w:rsidR="00D83305" w:rsidRPr="000F366D" w:rsidRDefault="00D83305" w:rsidP="00D83305">
            <w:pPr>
              <w:jc w:val="center"/>
              <w:rPr>
                <w:rFonts w:ascii="GE Inspira" w:hAnsi="GE Inspira"/>
              </w:rPr>
            </w:pPr>
            <w:r w:rsidRPr="000F366D">
              <w:rPr>
                <w:rFonts w:ascii="GE Inspira" w:hAnsi="GE Inspira" w:cs="Arial"/>
                <w:sz w:val="20"/>
                <w:szCs w:val="22"/>
              </w:rPr>
              <w:t>VARCHAR2</w:t>
            </w:r>
          </w:p>
        </w:tc>
        <w:tc>
          <w:tcPr>
            <w:tcW w:w="993" w:type="dxa"/>
          </w:tcPr>
          <w:p w14:paraId="76053023" w14:textId="77777777" w:rsidR="00D83305" w:rsidRPr="000F366D" w:rsidRDefault="00D83305" w:rsidP="00D83305">
            <w:pPr>
              <w:pStyle w:val="BodyText"/>
              <w:rPr>
                <w:rFonts w:ascii="GE Inspira" w:hAnsi="GE Inspira" w:cs="Arial"/>
                <w:sz w:val="20"/>
                <w:szCs w:val="22"/>
              </w:rPr>
            </w:pPr>
            <w:r w:rsidRPr="000F366D">
              <w:rPr>
                <w:rFonts w:ascii="GE Inspira" w:hAnsi="GE Inspira" w:cs="Arial"/>
                <w:sz w:val="20"/>
                <w:szCs w:val="22"/>
              </w:rPr>
              <w:t>500</w:t>
            </w:r>
          </w:p>
        </w:tc>
        <w:tc>
          <w:tcPr>
            <w:tcW w:w="1984" w:type="dxa"/>
          </w:tcPr>
          <w:p w14:paraId="4014A3E7" w14:textId="77777777" w:rsidR="00D83305" w:rsidRPr="000F366D" w:rsidRDefault="00D83305" w:rsidP="00D83305">
            <w:pPr>
              <w:rPr>
                <w:rFonts w:ascii="GE Inspira" w:hAnsi="GE Inspira"/>
              </w:rPr>
            </w:pPr>
            <w:r w:rsidRPr="000F366D">
              <w:rPr>
                <w:rFonts w:ascii="GE Inspira" w:hAnsi="GE Inspira" w:cs="Arial"/>
                <w:sz w:val="20"/>
                <w:szCs w:val="22"/>
              </w:rPr>
              <w:t>Organization Item -&gt; Physical Attributes -&gt; Weight -&gt; Unit Weight</w:t>
            </w:r>
          </w:p>
        </w:tc>
        <w:tc>
          <w:tcPr>
            <w:tcW w:w="2389" w:type="dxa"/>
          </w:tcPr>
          <w:p w14:paraId="72E0B20D" w14:textId="77777777" w:rsidR="00D83305" w:rsidRPr="000F366D" w:rsidRDefault="00D83305" w:rsidP="00D83305">
            <w:pPr>
              <w:rPr>
                <w:rFonts w:ascii="GE Inspira" w:hAnsi="GE Inspira"/>
              </w:rPr>
            </w:pPr>
            <w:r w:rsidRPr="000F366D">
              <w:rPr>
                <w:rFonts w:ascii="GE Inspira" w:hAnsi="GE Inspira" w:cs="Arial"/>
                <w:sz w:val="20"/>
                <w:szCs w:val="22"/>
              </w:rPr>
              <w:t>Part Weight in Kilogram</w:t>
            </w:r>
          </w:p>
        </w:tc>
      </w:tr>
      <w:tr w:rsidR="00D83305" w:rsidRPr="00033D7C" w14:paraId="3353582B" w14:textId="77777777" w:rsidTr="00A8739C">
        <w:trPr>
          <w:cantSplit/>
          <w:trHeight w:val="422"/>
        </w:trPr>
        <w:tc>
          <w:tcPr>
            <w:tcW w:w="1245" w:type="dxa"/>
            <w:vAlign w:val="center"/>
          </w:tcPr>
          <w:p w14:paraId="0A1B3089" w14:textId="77777777" w:rsidR="00D83305" w:rsidRPr="000F366D" w:rsidRDefault="00D83305" w:rsidP="00D83305">
            <w:pPr>
              <w:pStyle w:val="BodyText"/>
              <w:rPr>
                <w:rFonts w:ascii="GE Inspira" w:hAnsi="GE Inspira" w:cs="Arial"/>
                <w:bCs/>
                <w:sz w:val="20"/>
                <w:szCs w:val="22"/>
              </w:rPr>
            </w:pPr>
            <w:r w:rsidRPr="000F366D">
              <w:rPr>
                <w:rFonts w:ascii="GE Inspira" w:hAnsi="GE Inspira" w:cs="Arial"/>
                <w:bCs/>
                <w:sz w:val="20"/>
                <w:szCs w:val="22"/>
              </w:rPr>
              <w:t>9.2.4.86</w:t>
            </w:r>
          </w:p>
        </w:tc>
        <w:tc>
          <w:tcPr>
            <w:tcW w:w="1058" w:type="dxa"/>
          </w:tcPr>
          <w:p w14:paraId="5021BE0D" w14:textId="77777777" w:rsidR="00D83305" w:rsidRPr="000F366D" w:rsidRDefault="00D83305" w:rsidP="00D83305">
            <w:pPr>
              <w:jc w:val="center"/>
              <w:rPr>
                <w:rFonts w:ascii="GE Inspira" w:hAnsi="GE Inspira"/>
                <w:sz w:val="20"/>
                <w:szCs w:val="20"/>
              </w:rPr>
            </w:pPr>
            <w:r w:rsidRPr="000F366D">
              <w:rPr>
                <w:rFonts w:ascii="GE Inspira" w:hAnsi="GE Inspira"/>
                <w:sz w:val="20"/>
                <w:szCs w:val="20"/>
              </w:rPr>
              <w:t>Item Master</w:t>
            </w:r>
          </w:p>
        </w:tc>
        <w:tc>
          <w:tcPr>
            <w:tcW w:w="1417" w:type="dxa"/>
            <w:vAlign w:val="center"/>
          </w:tcPr>
          <w:p w14:paraId="3984E119" w14:textId="77777777" w:rsidR="00D83305" w:rsidRPr="000F366D" w:rsidRDefault="00D83305" w:rsidP="00D83305">
            <w:pPr>
              <w:pStyle w:val="BodyText"/>
              <w:rPr>
                <w:rFonts w:ascii="GE Inspira" w:hAnsi="GE Inspira" w:cs="Arial"/>
                <w:bCs/>
                <w:sz w:val="20"/>
                <w:szCs w:val="22"/>
              </w:rPr>
            </w:pPr>
            <w:r w:rsidRPr="000F366D">
              <w:rPr>
                <w:rFonts w:ascii="GE Inspira" w:hAnsi="GE Inspira" w:cs="Arial"/>
                <w:bCs/>
                <w:sz w:val="20"/>
                <w:szCs w:val="22"/>
              </w:rPr>
              <w:t>ADDITIONAL_INFO_17</w:t>
            </w:r>
          </w:p>
        </w:tc>
        <w:tc>
          <w:tcPr>
            <w:tcW w:w="1134" w:type="dxa"/>
          </w:tcPr>
          <w:p w14:paraId="39BC56E5" w14:textId="77777777" w:rsidR="00D83305" w:rsidRPr="000F366D" w:rsidRDefault="00D83305" w:rsidP="00D83305">
            <w:pPr>
              <w:jc w:val="center"/>
              <w:rPr>
                <w:rFonts w:ascii="GE Inspira" w:hAnsi="GE Inspira"/>
              </w:rPr>
            </w:pPr>
            <w:r w:rsidRPr="000F366D">
              <w:rPr>
                <w:rFonts w:ascii="GE Inspira" w:hAnsi="GE Inspira" w:cs="Arial"/>
                <w:sz w:val="20"/>
                <w:szCs w:val="22"/>
              </w:rPr>
              <w:t>VARCHAR2</w:t>
            </w:r>
          </w:p>
        </w:tc>
        <w:tc>
          <w:tcPr>
            <w:tcW w:w="993" w:type="dxa"/>
          </w:tcPr>
          <w:p w14:paraId="095E6EBB" w14:textId="77777777" w:rsidR="00D83305" w:rsidRPr="000F366D" w:rsidRDefault="00D83305" w:rsidP="00D83305">
            <w:pPr>
              <w:pStyle w:val="BodyText"/>
              <w:rPr>
                <w:rFonts w:ascii="GE Inspira" w:hAnsi="GE Inspira" w:cs="Arial"/>
                <w:sz w:val="20"/>
                <w:szCs w:val="22"/>
              </w:rPr>
            </w:pPr>
            <w:r w:rsidRPr="000F366D">
              <w:rPr>
                <w:rFonts w:ascii="GE Inspira" w:hAnsi="GE Inspira" w:cs="Arial"/>
                <w:sz w:val="20"/>
                <w:szCs w:val="22"/>
              </w:rPr>
              <w:t>500</w:t>
            </w:r>
          </w:p>
        </w:tc>
        <w:tc>
          <w:tcPr>
            <w:tcW w:w="1984" w:type="dxa"/>
          </w:tcPr>
          <w:p w14:paraId="06CA9FC1" w14:textId="77777777" w:rsidR="00D83305" w:rsidRPr="000F366D" w:rsidRDefault="00D83305" w:rsidP="00D83305">
            <w:pPr>
              <w:rPr>
                <w:rFonts w:ascii="GE Inspira" w:hAnsi="GE Inspira"/>
              </w:rPr>
            </w:pPr>
            <w:r w:rsidRPr="000F366D">
              <w:rPr>
                <w:rFonts w:ascii="GE Inspira" w:hAnsi="GE Inspira" w:cs="Arial"/>
                <w:sz w:val="20"/>
                <w:szCs w:val="22"/>
              </w:rPr>
              <w:t>Parts that have category BINBULK assigned to them for category set GE_GPO_ITEM_STOCK_REGION</w:t>
            </w:r>
          </w:p>
        </w:tc>
        <w:tc>
          <w:tcPr>
            <w:tcW w:w="2389" w:type="dxa"/>
          </w:tcPr>
          <w:p w14:paraId="265F5BD9" w14:textId="77777777" w:rsidR="00D83305" w:rsidRPr="000F366D" w:rsidRDefault="00D83305" w:rsidP="00D83305">
            <w:pPr>
              <w:rPr>
                <w:rFonts w:ascii="GE Inspira" w:hAnsi="GE Inspira"/>
              </w:rPr>
            </w:pPr>
            <w:r w:rsidRPr="000F366D">
              <w:rPr>
                <w:rFonts w:ascii="GE Inspira" w:hAnsi="GE Inspira" w:cs="Arial"/>
                <w:sz w:val="20"/>
                <w:szCs w:val="22"/>
              </w:rPr>
              <w:t>BIN BULK flag</w:t>
            </w:r>
          </w:p>
        </w:tc>
      </w:tr>
      <w:tr w:rsidR="00D83305" w:rsidRPr="00033D7C" w14:paraId="3EB23D9F" w14:textId="77777777" w:rsidTr="00A8739C">
        <w:trPr>
          <w:cantSplit/>
          <w:trHeight w:val="422"/>
        </w:trPr>
        <w:tc>
          <w:tcPr>
            <w:tcW w:w="1245" w:type="dxa"/>
            <w:vAlign w:val="center"/>
          </w:tcPr>
          <w:p w14:paraId="1F6A3646" w14:textId="77777777" w:rsidR="00D83305" w:rsidRPr="000F366D" w:rsidRDefault="00D83305" w:rsidP="00D83305">
            <w:pPr>
              <w:pStyle w:val="BodyText"/>
              <w:rPr>
                <w:rFonts w:ascii="GE Inspira" w:hAnsi="GE Inspira" w:cs="Arial"/>
                <w:bCs/>
                <w:sz w:val="20"/>
                <w:szCs w:val="22"/>
              </w:rPr>
            </w:pPr>
            <w:r w:rsidRPr="000F366D">
              <w:rPr>
                <w:rFonts w:ascii="GE Inspira" w:hAnsi="GE Inspira" w:cs="Arial"/>
                <w:bCs/>
                <w:sz w:val="20"/>
                <w:szCs w:val="22"/>
              </w:rPr>
              <w:t>9.2.4.87</w:t>
            </w:r>
          </w:p>
        </w:tc>
        <w:tc>
          <w:tcPr>
            <w:tcW w:w="1058" w:type="dxa"/>
          </w:tcPr>
          <w:p w14:paraId="48B0EE4D" w14:textId="77777777" w:rsidR="00D83305" w:rsidRPr="000F366D" w:rsidRDefault="00D83305" w:rsidP="00D83305">
            <w:pPr>
              <w:jc w:val="center"/>
              <w:rPr>
                <w:rFonts w:ascii="GE Inspira" w:hAnsi="GE Inspira"/>
                <w:sz w:val="20"/>
                <w:szCs w:val="20"/>
              </w:rPr>
            </w:pPr>
            <w:r w:rsidRPr="000F366D">
              <w:rPr>
                <w:rFonts w:ascii="GE Inspira" w:hAnsi="GE Inspira"/>
                <w:sz w:val="20"/>
                <w:szCs w:val="20"/>
              </w:rPr>
              <w:t>Item Master</w:t>
            </w:r>
          </w:p>
        </w:tc>
        <w:tc>
          <w:tcPr>
            <w:tcW w:w="1417" w:type="dxa"/>
            <w:vAlign w:val="center"/>
          </w:tcPr>
          <w:p w14:paraId="46B2D5C4" w14:textId="77777777" w:rsidR="00D83305" w:rsidRPr="000F366D" w:rsidRDefault="00D83305" w:rsidP="00D83305">
            <w:pPr>
              <w:pStyle w:val="BodyText"/>
              <w:rPr>
                <w:rFonts w:ascii="GE Inspira" w:hAnsi="GE Inspira" w:cs="Arial"/>
                <w:bCs/>
                <w:sz w:val="20"/>
                <w:szCs w:val="22"/>
              </w:rPr>
            </w:pPr>
            <w:r w:rsidRPr="000F366D">
              <w:rPr>
                <w:rFonts w:ascii="GE Inspira" w:hAnsi="GE Inspira" w:cs="Arial"/>
                <w:bCs/>
                <w:sz w:val="20"/>
                <w:szCs w:val="22"/>
              </w:rPr>
              <w:t>ADDITIONAL_INFO_18</w:t>
            </w:r>
          </w:p>
        </w:tc>
        <w:tc>
          <w:tcPr>
            <w:tcW w:w="1134" w:type="dxa"/>
          </w:tcPr>
          <w:p w14:paraId="55BF9938" w14:textId="77777777" w:rsidR="00D83305" w:rsidRPr="000F366D" w:rsidRDefault="00D83305" w:rsidP="00D83305">
            <w:pPr>
              <w:jc w:val="center"/>
              <w:rPr>
                <w:rFonts w:ascii="GE Inspira" w:hAnsi="GE Inspira"/>
              </w:rPr>
            </w:pPr>
            <w:r w:rsidRPr="000F366D">
              <w:rPr>
                <w:rFonts w:ascii="GE Inspira" w:hAnsi="GE Inspira" w:cs="Arial"/>
                <w:sz w:val="20"/>
                <w:szCs w:val="22"/>
              </w:rPr>
              <w:t>VARCHAR2</w:t>
            </w:r>
          </w:p>
        </w:tc>
        <w:tc>
          <w:tcPr>
            <w:tcW w:w="993" w:type="dxa"/>
          </w:tcPr>
          <w:p w14:paraId="3265CB17" w14:textId="77777777" w:rsidR="00D83305" w:rsidRPr="000F366D" w:rsidRDefault="00D83305" w:rsidP="00D83305">
            <w:pPr>
              <w:pStyle w:val="BodyText"/>
              <w:rPr>
                <w:rFonts w:ascii="GE Inspira" w:hAnsi="GE Inspira" w:cs="Arial"/>
                <w:sz w:val="20"/>
                <w:szCs w:val="22"/>
              </w:rPr>
            </w:pPr>
            <w:r w:rsidRPr="000F366D">
              <w:rPr>
                <w:rFonts w:ascii="GE Inspira" w:hAnsi="GE Inspira" w:cs="Arial"/>
                <w:sz w:val="20"/>
                <w:szCs w:val="22"/>
              </w:rPr>
              <w:t>500</w:t>
            </w:r>
          </w:p>
        </w:tc>
        <w:tc>
          <w:tcPr>
            <w:tcW w:w="1984" w:type="dxa"/>
          </w:tcPr>
          <w:p w14:paraId="062D11B8" w14:textId="77777777" w:rsidR="00D83305" w:rsidRPr="000F366D" w:rsidRDefault="00D83305" w:rsidP="00D83305">
            <w:pPr>
              <w:rPr>
                <w:rFonts w:ascii="GE Inspira" w:hAnsi="GE Inspira"/>
              </w:rPr>
            </w:pPr>
            <w:r w:rsidRPr="000F366D">
              <w:rPr>
                <w:rFonts w:ascii="GE Inspira" w:hAnsi="GE Inspira" w:cs="Arial"/>
                <w:sz w:val="20"/>
                <w:szCs w:val="22"/>
              </w:rPr>
              <w:t xml:space="preserve">Value Sets -&gt; </w:t>
            </w:r>
            <w:r w:rsidRPr="000F366D">
              <w:rPr>
                <w:rFonts w:ascii="GE Inspira" w:hAnsi="GE Inspira" w:cs="Arial"/>
                <w:iCs/>
                <w:sz w:val="20"/>
                <w:szCs w:val="22"/>
              </w:rPr>
              <w:t>GE_GPO_SPM_BUSINESS_MODALITY</w:t>
            </w:r>
          </w:p>
        </w:tc>
        <w:tc>
          <w:tcPr>
            <w:tcW w:w="2389" w:type="dxa"/>
          </w:tcPr>
          <w:p w14:paraId="0A0D6397" w14:textId="77777777" w:rsidR="00D83305" w:rsidRPr="000F366D" w:rsidRDefault="00D83305" w:rsidP="00D83305">
            <w:pPr>
              <w:rPr>
                <w:rFonts w:ascii="GE Inspira" w:hAnsi="GE Inspira"/>
              </w:rPr>
            </w:pPr>
            <w:r w:rsidRPr="000F366D">
              <w:rPr>
                <w:rFonts w:ascii="GE Inspira" w:hAnsi="GE Inspira" w:cs="Arial"/>
                <w:sz w:val="20"/>
                <w:szCs w:val="22"/>
              </w:rPr>
              <w:t>Business Modality</w:t>
            </w:r>
          </w:p>
        </w:tc>
      </w:tr>
      <w:tr w:rsidR="00BE6D23" w:rsidRPr="00033D7C" w14:paraId="5CE097E1" w14:textId="77777777" w:rsidTr="00F96651">
        <w:trPr>
          <w:cantSplit/>
          <w:trHeight w:val="422"/>
        </w:trPr>
        <w:tc>
          <w:tcPr>
            <w:tcW w:w="1245" w:type="dxa"/>
            <w:vAlign w:val="center"/>
          </w:tcPr>
          <w:p w14:paraId="56F2C537"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9.2.4.88</w:t>
            </w:r>
          </w:p>
        </w:tc>
        <w:tc>
          <w:tcPr>
            <w:tcW w:w="1058" w:type="dxa"/>
          </w:tcPr>
          <w:p w14:paraId="3A84C19F"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1204C728"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ADDITIONAL_INFO_19</w:t>
            </w:r>
          </w:p>
        </w:tc>
        <w:tc>
          <w:tcPr>
            <w:tcW w:w="1134" w:type="dxa"/>
          </w:tcPr>
          <w:p w14:paraId="5C590D91"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5F6A4AD1"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0BC51749" w14:textId="1204BAFE"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Service Milestone Dates -&gt; Use Onhands (column C_EXT_ATTR16 in table apps.ego_mtl_sy_items_ext_b)</w:t>
            </w:r>
          </w:p>
        </w:tc>
        <w:tc>
          <w:tcPr>
            <w:tcW w:w="2389" w:type="dxa"/>
            <w:vAlign w:val="bottom"/>
          </w:tcPr>
          <w:p w14:paraId="231AF974" w14:textId="2BDAE837"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Use Onhands</w:t>
            </w:r>
          </w:p>
        </w:tc>
      </w:tr>
      <w:tr w:rsidR="00BE6D23" w:rsidRPr="00033D7C" w14:paraId="35D12071" w14:textId="77777777" w:rsidTr="00F96651">
        <w:trPr>
          <w:cantSplit/>
          <w:trHeight w:val="422"/>
        </w:trPr>
        <w:tc>
          <w:tcPr>
            <w:tcW w:w="1245" w:type="dxa"/>
            <w:vAlign w:val="center"/>
          </w:tcPr>
          <w:p w14:paraId="2F2F6A2E"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9.2.4.89</w:t>
            </w:r>
          </w:p>
        </w:tc>
        <w:tc>
          <w:tcPr>
            <w:tcW w:w="1058" w:type="dxa"/>
          </w:tcPr>
          <w:p w14:paraId="49093F93"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02D8D494"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ADDITIONAL_INFO_20</w:t>
            </w:r>
          </w:p>
        </w:tc>
        <w:tc>
          <w:tcPr>
            <w:tcW w:w="1134" w:type="dxa"/>
          </w:tcPr>
          <w:p w14:paraId="535FF400"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232093B9"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33CFE405" w14:textId="7A55A37C"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7D56DE" w:rsidRPr="00D84B34">
              <w:rPr>
                <w:rFonts w:ascii="GE Inspira" w:hAnsi="GE Inspira" w:cs="Arial"/>
                <w:bCs/>
                <w:sz w:val="20"/>
                <w:szCs w:val="22"/>
              </w:rPr>
              <w:t xml:space="preserve">Service Milestone Dates </w:t>
            </w:r>
            <w:r w:rsidR="007D56DE">
              <w:rPr>
                <w:rFonts w:ascii="GE Inspira" w:hAnsi="GE Inspira" w:cs="Arial"/>
                <w:bCs/>
                <w:sz w:val="20"/>
                <w:szCs w:val="22"/>
              </w:rPr>
              <w:t>1</w:t>
            </w:r>
            <w:r w:rsidRPr="00D84B34">
              <w:rPr>
                <w:rFonts w:ascii="GE Inspira" w:hAnsi="GE Inspira" w:cs="Arial"/>
                <w:bCs/>
                <w:sz w:val="20"/>
                <w:szCs w:val="22"/>
              </w:rPr>
              <w:t xml:space="preserve">-&gt; Block Procurement From (column </w:t>
            </w:r>
            <w:r w:rsidR="00A800A9">
              <w:rPr>
                <w:rFonts w:ascii="GE Inspira" w:hAnsi="GE Inspira" w:cs="Arial"/>
                <w:bCs/>
                <w:sz w:val="20"/>
                <w:szCs w:val="22"/>
              </w:rPr>
              <w:t>D</w:t>
            </w:r>
            <w:r w:rsidRPr="00D84B34">
              <w:rPr>
                <w:rFonts w:ascii="GE Inspira" w:hAnsi="GE Inspira" w:cs="Arial"/>
                <w:bCs/>
                <w:sz w:val="20"/>
                <w:szCs w:val="22"/>
              </w:rPr>
              <w:t>_EXT_ATTR1 in table apps.ego_mtl_sy_items_ext_b)</w:t>
            </w:r>
          </w:p>
        </w:tc>
        <w:tc>
          <w:tcPr>
            <w:tcW w:w="2389" w:type="dxa"/>
            <w:vAlign w:val="bottom"/>
          </w:tcPr>
          <w:p w14:paraId="496B560E" w14:textId="34C72B39"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Block Procurement From</w:t>
            </w:r>
          </w:p>
        </w:tc>
      </w:tr>
      <w:tr w:rsidR="00BE6D23" w:rsidRPr="00033D7C" w14:paraId="10BE5629" w14:textId="77777777" w:rsidTr="00F96651">
        <w:trPr>
          <w:cantSplit/>
          <w:trHeight w:val="422"/>
        </w:trPr>
        <w:tc>
          <w:tcPr>
            <w:tcW w:w="1245" w:type="dxa"/>
            <w:vAlign w:val="center"/>
          </w:tcPr>
          <w:p w14:paraId="32D66239"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lastRenderedPageBreak/>
              <w:t>9.2.4.90</w:t>
            </w:r>
          </w:p>
        </w:tc>
        <w:tc>
          <w:tcPr>
            <w:tcW w:w="1058" w:type="dxa"/>
          </w:tcPr>
          <w:p w14:paraId="6582F002"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6B3E6B9E"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ADDITIONAL_INFO_21</w:t>
            </w:r>
          </w:p>
        </w:tc>
        <w:tc>
          <w:tcPr>
            <w:tcW w:w="1134" w:type="dxa"/>
          </w:tcPr>
          <w:p w14:paraId="54B38602"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0628CD14"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66501D47" w14:textId="53BF68BD"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7D56DE" w:rsidRPr="00D84B34">
              <w:rPr>
                <w:rFonts w:ascii="GE Inspira" w:hAnsi="GE Inspira" w:cs="Arial"/>
                <w:bCs/>
                <w:sz w:val="20"/>
                <w:szCs w:val="22"/>
              </w:rPr>
              <w:t xml:space="preserve">Service Milestone Dates </w:t>
            </w:r>
            <w:r w:rsidR="007D56DE">
              <w:rPr>
                <w:rFonts w:ascii="GE Inspira" w:hAnsi="GE Inspira" w:cs="Arial"/>
                <w:bCs/>
                <w:sz w:val="20"/>
                <w:szCs w:val="22"/>
              </w:rPr>
              <w:t>2</w:t>
            </w:r>
            <w:r w:rsidRPr="00D84B34">
              <w:rPr>
                <w:rFonts w:ascii="GE Inspira" w:hAnsi="GE Inspira" w:cs="Arial"/>
                <w:bCs/>
                <w:sz w:val="20"/>
                <w:szCs w:val="22"/>
              </w:rPr>
              <w:t xml:space="preserve">-&gt; Block Procurement To (column </w:t>
            </w:r>
            <w:r w:rsidR="00A800A9">
              <w:rPr>
                <w:rFonts w:ascii="GE Inspira" w:hAnsi="GE Inspira" w:cs="Arial"/>
                <w:bCs/>
                <w:sz w:val="20"/>
                <w:szCs w:val="22"/>
              </w:rPr>
              <w:t>D</w:t>
            </w:r>
            <w:r w:rsidRPr="00D84B34">
              <w:rPr>
                <w:rFonts w:ascii="GE Inspira" w:hAnsi="GE Inspira" w:cs="Arial"/>
                <w:bCs/>
                <w:sz w:val="20"/>
                <w:szCs w:val="22"/>
              </w:rPr>
              <w:t>_EXT_ATTR</w:t>
            </w:r>
            <w:r w:rsidR="007D56DE">
              <w:rPr>
                <w:rFonts w:ascii="GE Inspira" w:hAnsi="GE Inspira" w:cs="Arial"/>
                <w:bCs/>
                <w:sz w:val="20"/>
                <w:szCs w:val="22"/>
              </w:rPr>
              <w:t>2</w:t>
            </w:r>
            <w:r w:rsidRPr="00D84B34">
              <w:rPr>
                <w:rFonts w:ascii="GE Inspira" w:hAnsi="GE Inspira" w:cs="Arial"/>
                <w:bCs/>
                <w:sz w:val="20"/>
                <w:szCs w:val="22"/>
              </w:rPr>
              <w:t xml:space="preserve"> in table apps.ego_mtl_sy_items_ext_b)</w:t>
            </w:r>
          </w:p>
        </w:tc>
        <w:tc>
          <w:tcPr>
            <w:tcW w:w="2389" w:type="dxa"/>
            <w:vAlign w:val="bottom"/>
          </w:tcPr>
          <w:p w14:paraId="2A8022A8" w14:textId="2F96DB41"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Block Procurement To</w:t>
            </w:r>
          </w:p>
        </w:tc>
      </w:tr>
      <w:tr w:rsidR="00BE6D23" w:rsidRPr="00033D7C" w14:paraId="3AF10165" w14:textId="77777777" w:rsidTr="00F96651">
        <w:trPr>
          <w:cantSplit/>
          <w:trHeight w:val="422"/>
        </w:trPr>
        <w:tc>
          <w:tcPr>
            <w:tcW w:w="1245" w:type="dxa"/>
            <w:vAlign w:val="center"/>
          </w:tcPr>
          <w:p w14:paraId="70FC0F2D"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9.2.4.91</w:t>
            </w:r>
          </w:p>
        </w:tc>
        <w:tc>
          <w:tcPr>
            <w:tcW w:w="1058" w:type="dxa"/>
          </w:tcPr>
          <w:p w14:paraId="10DF189A"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59BF8B1C"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ADDITIONAL_INFO_22</w:t>
            </w:r>
          </w:p>
        </w:tc>
        <w:tc>
          <w:tcPr>
            <w:tcW w:w="1134" w:type="dxa"/>
          </w:tcPr>
          <w:p w14:paraId="24488FBC"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0EBEDB9E"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4AFBF857" w14:textId="688606AF"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7D56DE" w:rsidRPr="00D84B34">
              <w:rPr>
                <w:rFonts w:ascii="GE Inspira" w:hAnsi="GE Inspira" w:cs="Arial"/>
                <w:bCs/>
                <w:sz w:val="20"/>
                <w:szCs w:val="22"/>
              </w:rPr>
              <w:t xml:space="preserve">Service Milestone Dates </w:t>
            </w:r>
            <w:r w:rsidR="007D56DE">
              <w:rPr>
                <w:rFonts w:ascii="GE Inspira" w:hAnsi="GE Inspira" w:cs="Arial"/>
                <w:bCs/>
                <w:sz w:val="20"/>
                <w:szCs w:val="22"/>
              </w:rPr>
              <w:t>1</w:t>
            </w:r>
            <w:r w:rsidRPr="00D84B34">
              <w:rPr>
                <w:rFonts w:ascii="GE Inspira" w:hAnsi="GE Inspira" w:cs="Arial"/>
                <w:bCs/>
                <w:sz w:val="20"/>
                <w:szCs w:val="22"/>
              </w:rPr>
              <w:t xml:space="preserve">-&gt; Block Repair From (column </w:t>
            </w:r>
            <w:r w:rsidR="00A800A9">
              <w:rPr>
                <w:rFonts w:ascii="GE Inspira" w:hAnsi="GE Inspira" w:cs="Arial"/>
                <w:bCs/>
                <w:sz w:val="20"/>
                <w:szCs w:val="22"/>
              </w:rPr>
              <w:t>D</w:t>
            </w:r>
            <w:r w:rsidRPr="00D84B34">
              <w:rPr>
                <w:rFonts w:ascii="GE Inspira" w:hAnsi="GE Inspira" w:cs="Arial"/>
                <w:bCs/>
                <w:sz w:val="20"/>
                <w:szCs w:val="22"/>
              </w:rPr>
              <w:t>_EXT_ATTR</w:t>
            </w:r>
            <w:r w:rsidR="007D56DE">
              <w:rPr>
                <w:rFonts w:ascii="GE Inspira" w:hAnsi="GE Inspira" w:cs="Arial"/>
                <w:bCs/>
                <w:sz w:val="20"/>
                <w:szCs w:val="22"/>
              </w:rPr>
              <w:t>3</w:t>
            </w:r>
            <w:r w:rsidRPr="00D84B34">
              <w:rPr>
                <w:rFonts w:ascii="GE Inspira" w:hAnsi="GE Inspira" w:cs="Arial"/>
                <w:bCs/>
                <w:sz w:val="20"/>
                <w:szCs w:val="22"/>
              </w:rPr>
              <w:t xml:space="preserve"> in table apps.ego_mtl_sy_items_ext_b)</w:t>
            </w:r>
          </w:p>
        </w:tc>
        <w:tc>
          <w:tcPr>
            <w:tcW w:w="2389" w:type="dxa"/>
            <w:vAlign w:val="bottom"/>
          </w:tcPr>
          <w:p w14:paraId="3F73076F" w14:textId="6F84BA4F"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Block Repair From</w:t>
            </w:r>
          </w:p>
        </w:tc>
      </w:tr>
      <w:tr w:rsidR="00BE6D23" w:rsidRPr="00033D7C" w14:paraId="1D54977C" w14:textId="77777777" w:rsidTr="00F96651">
        <w:trPr>
          <w:cantSplit/>
          <w:trHeight w:val="422"/>
        </w:trPr>
        <w:tc>
          <w:tcPr>
            <w:tcW w:w="1245" w:type="dxa"/>
            <w:vAlign w:val="center"/>
          </w:tcPr>
          <w:p w14:paraId="4ACF51E3"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9.2.4.92</w:t>
            </w:r>
          </w:p>
        </w:tc>
        <w:tc>
          <w:tcPr>
            <w:tcW w:w="1058" w:type="dxa"/>
          </w:tcPr>
          <w:p w14:paraId="0E855546"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2C250FCF"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ADDITIONAL_INFO_23</w:t>
            </w:r>
          </w:p>
        </w:tc>
        <w:tc>
          <w:tcPr>
            <w:tcW w:w="1134" w:type="dxa"/>
          </w:tcPr>
          <w:p w14:paraId="24DC4694"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318C4F18"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6EC30F74" w14:textId="078F2077"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7D56DE" w:rsidRPr="00D84B34">
              <w:rPr>
                <w:rFonts w:ascii="GE Inspira" w:hAnsi="GE Inspira" w:cs="Arial"/>
                <w:bCs/>
                <w:sz w:val="20"/>
                <w:szCs w:val="22"/>
              </w:rPr>
              <w:t xml:space="preserve">Service Milestone Dates </w:t>
            </w:r>
            <w:r w:rsidR="007D56DE">
              <w:rPr>
                <w:rFonts w:ascii="GE Inspira" w:hAnsi="GE Inspira" w:cs="Arial"/>
                <w:bCs/>
                <w:sz w:val="20"/>
                <w:szCs w:val="22"/>
              </w:rPr>
              <w:t>1</w:t>
            </w:r>
            <w:r w:rsidRPr="00D84B34">
              <w:rPr>
                <w:rFonts w:ascii="GE Inspira" w:hAnsi="GE Inspira" w:cs="Arial"/>
                <w:bCs/>
                <w:sz w:val="20"/>
                <w:szCs w:val="22"/>
              </w:rPr>
              <w:t xml:space="preserve">-&gt; Block Repair To (column </w:t>
            </w:r>
            <w:r w:rsidR="00A800A9">
              <w:rPr>
                <w:rFonts w:ascii="GE Inspira" w:hAnsi="GE Inspira" w:cs="Arial"/>
                <w:bCs/>
                <w:sz w:val="20"/>
                <w:szCs w:val="22"/>
              </w:rPr>
              <w:t>D</w:t>
            </w:r>
            <w:r w:rsidRPr="00D84B34">
              <w:rPr>
                <w:rFonts w:ascii="GE Inspira" w:hAnsi="GE Inspira" w:cs="Arial"/>
                <w:bCs/>
                <w:sz w:val="20"/>
                <w:szCs w:val="22"/>
              </w:rPr>
              <w:t>_EXT_ATTR</w:t>
            </w:r>
            <w:r w:rsidR="00376582">
              <w:rPr>
                <w:rFonts w:ascii="GE Inspira" w:hAnsi="GE Inspira" w:cs="Arial"/>
                <w:bCs/>
                <w:sz w:val="20"/>
                <w:szCs w:val="22"/>
              </w:rPr>
              <w:t xml:space="preserve">4 </w:t>
            </w:r>
            <w:r w:rsidRPr="00D84B34">
              <w:rPr>
                <w:rFonts w:ascii="GE Inspira" w:hAnsi="GE Inspira" w:cs="Arial"/>
                <w:bCs/>
                <w:sz w:val="20"/>
                <w:szCs w:val="22"/>
              </w:rPr>
              <w:t>in table apps.ego_mtl_sy_items_ext_b)</w:t>
            </w:r>
          </w:p>
        </w:tc>
        <w:tc>
          <w:tcPr>
            <w:tcW w:w="2389" w:type="dxa"/>
            <w:vAlign w:val="bottom"/>
          </w:tcPr>
          <w:p w14:paraId="4C34B6C6" w14:textId="741CC7B3"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Block Repair To</w:t>
            </w:r>
          </w:p>
        </w:tc>
      </w:tr>
      <w:tr w:rsidR="00BE6D23" w:rsidRPr="00033D7C" w14:paraId="796DC479" w14:textId="77777777" w:rsidTr="00F96651">
        <w:trPr>
          <w:cantSplit/>
          <w:trHeight w:val="422"/>
        </w:trPr>
        <w:tc>
          <w:tcPr>
            <w:tcW w:w="1245" w:type="dxa"/>
            <w:vAlign w:val="center"/>
          </w:tcPr>
          <w:p w14:paraId="51442372"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9.2.4.93</w:t>
            </w:r>
          </w:p>
        </w:tc>
        <w:tc>
          <w:tcPr>
            <w:tcW w:w="1058" w:type="dxa"/>
          </w:tcPr>
          <w:p w14:paraId="3E10BD7B"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2341F532"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ADDITIONAL_INFO_24</w:t>
            </w:r>
          </w:p>
        </w:tc>
        <w:tc>
          <w:tcPr>
            <w:tcW w:w="1134" w:type="dxa"/>
          </w:tcPr>
          <w:p w14:paraId="34684D04"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205F61BB"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0634FD28" w14:textId="03EF08C6"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376582" w:rsidRPr="00D84B34">
              <w:rPr>
                <w:rFonts w:ascii="GE Inspira" w:hAnsi="GE Inspira" w:cs="Arial"/>
                <w:bCs/>
                <w:sz w:val="20"/>
                <w:szCs w:val="22"/>
              </w:rPr>
              <w:t xml:space="preserve">Service Milestone Dates </w:t>
            </w:r>
            <w:r w:rsidR="00376582">
              <w:rPr>
                <w:rFonts w:ascii="GE Inspira" w:hAnsi="GE Inspira" w:cs="Arial"/>
                <w:bCs/>
                <w:sz w:val="20"/>
                <w:szCs w:val="22"/>
              </w:rPr>
              <w:t>1</w:t>
            </w:r>
            <w:r w:rsidRPr="00D84B34">
              <w:rPr>
                <w:rFonts w:ascii="GE Inspira" w:hAnsi="GE Inspira" w:cs="Arial"/>
                <w:bCs/>
                <w:sz w:val="20"/>
                <w:szCs w:val="22"/>
              </w:rPr>
              <w:t>-&gt; Quality Hold Date (column D_EXT_ATTR</w:t>
            </w:r>
            <w:r w:rsidR="00376582">
              <w:rPr>
                <w:rFonts w:ascii="GE Inspira" w:hAnsi="GE Inspira" w:cs="Arial"/>
                <w:bCs/>
                <w:sz w:val="20"/>
                <w:szCs w:val="22"/>
              </w:rPr>
              <w:t>5</w:t>
            </w:r>
            <w:r w:rsidRPr="00D84B34">
              <w:rPr>
                <w:rFonts w:ascii="GE Inspira" w:hAnsi="GE Inspira" w:cs="Arial"/>
                <w:bCs/>
                <w:sz w:val="20"/>
                <w:szCs w:val="22"/>
              </w:rPr>
              <w:t xml:space="preserve"> in table apps.ego_mtl_sy_items_ext_b)</w:t>
            </w:r>
          </w:p>
        </w:tc>
        <w:tc>
          <w:tcPr>
            <w:tcW w:w="2389" w:type="dxa"/>
            <w:vAlign w:val="bottom"/>
          </w:tcPr>
          <w:p w14:paraId="39E0A02E" w14:textId="41745102"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Quality Hold Date</w:t>
            </w:r>
          </w:p>
        </w:tc>
      </w:tr>
      <w:tr w:rsidR="00BE6D23" w:rsidRPr="00033D7C" w14:paraId="3CB3180C" w14:textId="77777777" w:rsidTr="00F96651">
        <w:trPr>
          <w:cantSplit/>
          <w:trHeight w:val="422"/>
        </w:trPr>
        <w:tc>
          <w:tcPr>
            <w:tcW w:w="1245" w:type="dxa"/>
            <w:vAlign w:val="center"/>
          </w:tcPr>
          <w:p w14:paraId="031745E7"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9.2.4.94</w:t>
            </w:r>
          </w:p>
        </w:tc>
        <w:tc>
          <w:tcPr>
            <w:tcW w:w="1058" w:type="dxa"/>
          </w:tcPr>
          <w:p w14:paraId="2EE170C8"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19B0758A"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ADDITIONAL_INFO_25</w:t>
            </w:r>
          </w:p>
        </w:tc>
        <w:tc>
          <w:tcPr>
            <w:tcW w:w="1134" w:type="dxa"/>
          </w:tcPr>
          <w:p w14:paraId="2199E130" w14:textId="77777777"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2760AECD" w14:textId="7777777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431EC970" w14:textId="55596AC6" w:rsidR="00BE6D23" w:rsidRPr="00D84B34" w:rsidRDefault="00D97494"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376582" w:rsidRPr="00D84B34">
              <w:rPr>
                <w:rFonts w:ascii="GE Inspira" w:hAnsi="GE Inspira" w:cs="Arial"/>
                <w:bCs/>
                <w:sz w:val="20"/>
                <w:szCs w:val="22"/>
              </w:rPr>
              <w:t xml:space="preserve">Service Milestone Dates </w:t>
            </w:r>
            <w:r w:rsidR="00376582">
              <w:rPr>
                <w:rFonts w:ascii="GE Inspira" w:hAnsi="GE Inspira" w:cs="Arial"/>
                <w:bCs/>
                <w:sz w:val="20"/>
                <w:szCs w:val="22"/>
              </w:rPr>
              <w:t>1</w:t>
            </w:r>
            <w:r w:rsidRPr="00D84B34">
              <w:rPr>
                <w:rFonts w:ascii="GE Inspira" w:hAnsi="GE Inspira" w:cs="Arial"/>
                <w:bCs/>
                <w:sz w:val="20"/>
                <w:szCs w:val="22"/>
              </w:rPr>
              <w:t>-&gt; Phase In Date (column D_EXT_ATTR</w:t>
            </w:r>
            <w:r w:rsidR="00376582">
              <w:rPr>
                <w:rFonts w:ascii="GE Inspira" w:hAnsi="GE Inspira" w:cs="Arial"/>
                <w:bCs/>
                <w:sz w:val="20"/>
                <w:szCs w:val="22"/>
              </w:rPr>
              <w:t>6</w:t>
            </w:r>
            <w:r w:rsidRPr="00D84B34">
              <w:rPr>
                <w:rFonts w:ascii="GE Inspira" w:hAnsi="GE Inspira" w:cs="Arial"/>
                <w:bCs/>
                <w:sz w:val="20"/>
                <w:szCs w:val="22"/>
              </w:rPr>
              <w:t xml:space="preserve"> in table apps.ego_mtl_sy_items_ext_b)</w:t>
            </w:r>
          </w:p>
        </w:tc>
        <w:tc>
          <w:tcPr>
            <w:tcW w:w="2389" w:type="dxa"/>
            <w:vAlign w:val="bottom"/>
          </w:tcPr>
          <w:p w14:paraId="0F2294CC" w14:textId="5F64E354"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Phase In Date</w:t>
            </w:r>
          </w:p>
        </w:tc>
      </w:tr>
      <w:tr w:rsidR="00BE6D23" w:rsidRPr="00033D7C" w14:paraId="314B7487" w14:textId="77777777" w:rsidTr="00A60B87">
        <w:trPr>
          <w:cantSplit/>
          <w:trHeight w:val="422"/>
        </w:trPr>
        <w:tc>
          <w:tcPr>
            <w:tcW w:w="1245" w:type="dxa"/>
            <w:vAlign w:val="center"/>
          </w:tcPr>
          <w:p w14:paraId="3797B1E3" w14:textId="68BF42AB"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lastRenderedPageBreak/>
              <w:t>9.2.4.95</w:t>
            </w:r>
          </w:p>
        </w:tc>
        <w:tc>
          <w:tcPr>
            <w:tcW w:w="1058" w:type="dxa"/>
          </w:tcPr>
          <w:p w14:paraId="519014D3" w14:textId="05AFE4CE"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1F7BC7CF" w14:textId="5A5B3F90"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ADDITIONAL_INFO_26</w:t>
            </w:r>
          </w:p>
        </w:tc>
        <w:tc>
          <w:tcPr>
            <w:tcW w:w="1134" w:type="dxa"/>
          </w:tcPr>
          <w:p w14:paraId="6AAD0BEA" w14:textId="61BBC913"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0BAF074C" w14:textId="7C1DD110"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54B7A8AE" w14:textId="0EFBD257" w:rsidR="00BE6D23" w:rsidRPr="00D84B34" w:rsidRDefault="00053A9D"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w:t>
            </w:r>
            <w:r w:rsidR="00376582" w:rsidRPr="00D84B34">
              <w:rPr>
                <w:rFonts w:ascii="GE Inspira" w:hAnsi="GE Inspira" w:cs="Arial"/>
                <w:bCs/>
                <w:sz w:val="20"/>
                <w:szCs w:val="22"/>
              </w:rPr>
              <w:t xml:space="preserve">Service Milestone Dates </w:t>
            </w:r>
            <w:r w:rsidR="00376582">
              <w:rPr>
                <w:rFonts w:ascii="GE Inspira" w:hAnsi="GE Inspira" w:cs="Arial"/>
                <w:bCs/>
                <w:sz w:val="20"/>
                <w:szCs w:val="22"/>
              </w:rPr>
              <w:t>1</w:t>
            </w:r>
            <w:r w:rsidRPr="00D84B34">
              <w:rPr>
                <w:rFonts w:ascii="GE Inspira" w:hAnsi="GE Inspira" w:cs="Arial"/>
                <w:bCs/>
                <w:sz w:val="20"/>
                <w:szCs w:val="22"/>
              </w:rPr>
              <w:t>-&gt; C2R Date (column D_EXT_ATTR</w:t>
            </w:r>
            <w:r w:rsidR="00376582">
              <w:rPr>
                <w:rFonts w:ascii="GE Inspira" w:hAnsi="GE Inspira" w:cs="Arial"/>
                <w:bCs/>
                <w:sz w:val="20"/>
                <w:szCs w:val="22"/>
              </w:rPr>
              <w:t>7</w:t>
            </w:r>
            <w:r w:rsidRPr="00D84B34">
              <w:rPr>
                <w:rFonts w:ascii="GE Inspira" w:hAnsi="GE Inspira" w:cs="Arial"/>
                <w:bCs/>
                <w:sz w:val="20"/>
                <w:szCs w:val="22"/>
              </w:rPr>
              <w:t xml:space="preserve"> in table apps.ego_mtl_sy_items_ext_b)</w:t>
            </w:r>
          </w:p>
        </w:tc>
        <w:tc>
          <w:tcPr>
            <w:tcW w:w="2389" w:type="dxa"/>
            <w:vAlign w:val="bottom"/>
          </w:tcPr>
          <w:p w14:paraId="24CEEC49" w14:textId="7B0FC558"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C2R Date</w:t>
            </w:r>
          </w:p>
        </w:tc>
      </w:tr>
      <w:tr w:rsidR="00BE6D23" w:rsidRPr="00033D7C" w14:paraId="5B864066" w14:textId="77777777" w:rsidTr="00A60B87">
        <w:trPr>
          <w:cantSplit/>
          <w:trHeight w:val="422"/>
        </w:trPr>
        <w:tc>
          <w:tcPr>
            <w:tcW w:w="1245" w:type="dxa"/>
            <w:vAlign w:val="center"/>
          </w:tcPr>
          <w:p w14:paraId="36C227E0" w14:textId="7D10DFA5"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9.2.4.96</w:t>
            </w:r>
          </w:p>
        </w:tc>
        <w:tc>
          <w:tcPr>
            <w:tcW w:w="1058" w:type="dxa"/>
          </w:tcPr>
          <w:p w14:paraId="51808521" w14:textId="2EAA26D9"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4A802B23" w14:textId="6748E636"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ADDITIONAL_INFO_27</w:t>
            </w:r>
          </w:p>
        </w:tc>
        <w:tc>
          <w:tcPr>
            <w:tcW w:w="1134" w:type="dxa"/>
          </w:tcPr>
          <w:p w14:paraId="3203C9FD" w14:textId="4FF6EE48"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5668B471" w14:textId="4F200E02"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09DF4279" w14:textId="209E4949" w:rsidR="00BE6D23" w:rsidRPr="00D84B34" w:rsidRDefault="00053A9D" w:rsidP="00BE6D23">
            <w:pPr>
              <w:rPr>
                <w:rFonts w:ascii="GE Inspira" w:hAnsi="GE Inspira" w:cs="Arial"/>
                <w:bCs/>
                <w:sz w:val="20"/>
                <w:szCs w:val="22"/>
              </w:rPr>
            </w:pPr>
            <w:r w:rsidRPr="00D84B34">
              <w:rPr>
                <w:rFonts w:ascii="GE Inspira" w:hAnsi="GE Inspira" w:cs="Arial"/>
                <w:bCs/>
                <w:sz w:val="20"/>
                <w:szCs w:val="22"/>
              </w:rPr>
              <w:t xml:space="preserve">APC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Setup Workbench </w:t>
            </w:r>
            <w:r w:rsidRPr="00D84B34">
              <w:rPr>
                <w:rFonts w:ascii="GE Inspira" w:hAnsi="GE Inspira" w:cs="Arial"/>
                <w:bCs/>
                <w:sz w:val="20"/>
                <w:szCs w:val="22"/>
              </w:rPr>
              <w:sym w:font="Wingdings" w:char="F0E0"/>
            </w:r>
            <w:r w:rsidRPr="00D84B34">
              <w:rPr>
                <w:rFonts w:ascii="GE Inspira" w:hAnsi="GE Inspira" w:cs="Arial"/>
                <w:bCs/>
                <w:sz w:val="20"/>
                <w:szCs w:val="22"/>
              </w:rPr>
              <w:t xml:space="preserve"> Service Milestone Dates </w:t>
            </w:r>
            <w:r w:rsidR="007D56DE">
              <w:rPr>
                <w:rFonts w:ascii="GE Inspira" w:hAnsi="GE Inspira" w:cs="Arial"/>
                <w:bCs/>
                <w:sz w:val="20"/>
                <w:szCs w:val="22"/>
              </w:rPr>
              <w:t>1</w:t>
            </w:r>
            <w:r w:rsidRPr="00D84B34">
              <w:rPr>
                <w:rFonts w:ascii="GE Inspira" w:hAnsi="GE Inspira" w:cs="Arial"/>
                <w:bCs/>
                <w:sz w:val="20"/>
                <w:szCs w:val="22"/>
              </w:rPr>
              <w:t>-&gt; R2C Date (column D_EXT_ATTR</w:t>
            </w:r>
            <w:r w:rsidR="00376582">
              <w:rPr>
                <w:rFonts w:ascii="GE Inspira" w:hAnsi="GE Inspira" w:cs="Arial"/>
                <w:bCs/>
                <w:sz w:val="20"/>
                <w:szCs w:val="22"/>
              </w:rPr>
              <w:t>8</w:t>
            </w:r>
            <w:r w:rsidRPr="00D84B34">
              <w:rPr>
                <w:rFonts w:ascii="GE Inspira" w:hAnsi="GE Inspira" w:cs="Arial"/>
                <w:bCs/>
                <w:sz w:val="20"/>
                <w:szCs w:val="22"/>
              </w:rPr>
              <w:t xml:space="preserve"> in table apps.ego_mtl_sy_items_ext_b)</w:t>
            </w:r>
          </w:p>
        </w:tc>
        <w:tc>
          <w:tcPr>
            <w:tcW w:w="2389" w:type="dxa"/>
            <w:vAlign w:val="bottom"/>
          </w:tcPr>
          <w:p w14:paraId="5505D341" w14:textId="15F6C1D2"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R2C Date</w:t>
            </w:r>
          </w:p>
        </w:tc>
      </w:tr>
      <w:tr w:rsidR="00BE6D23" w:rsidRPr="00033D7C" w14:paraId="7DF021FD" w14:textId="77777777" w:rsidTr="00A8739C">
        <w:trPr>
          <w:cantSplit/>
          <w:trHeight w:val="422"/>
        </w:trPr>
        <w:tc>
          <w:tcPr>
            <w:tcW w:w="1245" w:type="dxa"/>
            <w:vAlign w:val="center"/>
          </w:tcPr>
          <w:p w14:paraId="48617673" w14:textId="64D64DCA"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9.2.4.97</w:t>
            </w:r>
          </w:p>
        </w:tc>
        <w:tc>
          <w:tcPr>
            <w:tcW w:w="1058" w:type="dxa"/>
          </w:tcPr>
          <w:p w14:paraId="5E09FB1C" w14:textId="4797D523"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3FF33923" w14:textId="14FFD559"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ADDITIONAL_INFO_28</w:t>
            </w:r>
          </w:p>
        </w:tc>
        <w:tc>
          <w:tcPr>
            <w:tcW w:w="1134" w:type="dxa"/>
          </w:tcPr>
          <w:p w14:paraId="70E3D6FE" w14:textId="5B93790C"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6FBBC1F6" w14:textId="4397A96F"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110CE598" w14:textId="2C5A32CE" w:rsidR="00BE6D23" w:rsidRPr="00D84B34" w:rsidRDefault="005311A9" w:rsidP="00BE6D23">
            <w:pPr>
              <w:rPr>
                <w:rFonts w:ascii="GE Inspira" w:hAnsi="GE Inspira" w:cs="Arial"/>
                <w:bCs/>
                <w:sz w:val="20"/>
                <w:szCs w:val="22"/>
              </w:rPr>
            </w:pPr>
            <w:r w:rsidRPr="00D84B34">
              <w:rPr>
                <w:rFonts w:ascii="GE Inspira" w:hAnsi="GE Inspira" w:cs="Arial"/>
                <w:bCs/>
                <w:sz w:val="20"/>
                <w:szCs w:val="22"/>
              </w:rPr>
              <w:t>Master Item -&gt; Query item number -&gt; Category assignment -&gt; Value in the category set ‘TECHNICAL NATURE’</w:t>
            </w:r>
          </w:p>
        </w:tc>
        <w:tc>
          <w:tcPr>
            <w:tcW w:w="2389" w:type="dxa"/>
          </w:tcPr>
          <w:p w14:paraId="36D0A8FF" w14:textId="17EDE0D2" w:rsidR="00BE6D23" w:rsidRPr="00D84B34" w:rsidRDefault="005311A9" w:rsidP="00BE6D23">
            <w:pPr>
              <w:rPr>
                <w:rFonts w:ascii="GE Inspira" w:hAnsi="GE Inspira" w:cs="Arial"/>
                <w:bCs/>
                <w:sz w:val="20"/>
                <w:szCs w:val="22"/>
              </w:rPr>
            </w:pPr>
            <w:r w:rsidRPr="00D84B34">
              <w:rPr>
                <w:rFonts w:ascii="GE Inspira" w:hAnsi="GE Inspira" w:cs="Arial"/>
                <w:bCs/>
                <w:sz w:val="20"/>
                <w:szCs w:val="22"/>
              </w:rPr>
              <w:t>Technical nature</w:t>
            </w:r>
          </w:p>
        </w:tc>
      </w:tr>
      <w:tr w:rsidR="00BE6D23" w:rsidRPr="00033D7C" w14:paraId="65743442" w14:textId="77777777" w:rsidTr="00A8739C">
        <w:trPr>
          <w:cantSplit/>
          <w:trHeight w:val="422"/>
        </w:trPr>
        <w:tc>
          <w:tcPr>
            <w:tcW w:w="1245" w:type="dxa"/>
            <w:vAlign w:val="center"/>
          </w:tcPr>
          <w:p w14:paraId="0054E192" w14:textId="38779F9B"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9.2.4.98</w:t>
            </w:r>
          </w:p>
        </w:tc>
        <w:tc>
          <w:tcPr>
            <w:tcW w:w="1058" w:type="dxa"/>
          </w:tcPr>
          <w:p w14:paraId="535E5EDA" w14:textId="5B0FA21F"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Item Master</w:t>
            </w:r>
          </w:p>
        </w:tc>
        <w:tc>
          <w:tcPr>
            <w:tcW w:w="1417" w:type="dxa"/>
            <w:vAlign w:val="center"/>
          </w:tcPr>
          <w:p w14:paraId="6669AF9B" w14:textId="1436FFEA"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ADDITIONAL_INFO_29</w:t>
            </w:r>
          </w:p>
        </w:tc>
        <w:tc>
          <w:tcPr>
            <w:tcW w:w="1134" w:type="dxa"/>
          </w:tcPr>
          <w:p w14:paraId="7F82B06F" w14:textId="72457F2F" w:rsidR="00BE6D23" w:rsidRPr="00D84B34" w:rsidRDefault="00BE6D23" w:rsidP="00BE6D23">
            <w:pPr>
              <w:jc w:val="center"/>
              <w:rPr>
                <w:rFonts w:ascii="GE Inspira" w:hAnsi="GE Inspira" w:cs="Arial"/>
                <w:bCs/>
                <w:sz w:val="20"/>
                <w:szCs w:val="22"/>
              </w:rPr>
            </w:pPr>
            <w:r w:rsidRPr="00D84B34">
              <w:rPr>
                <w:rFonts w:ascii="GE Inspira" w:hAnsi="GE Inspira" w:cs="Arial"/>
                <w:bCs/>
                <w:sz w:val="20"/>
                <w:szCs w:val="22"/>
              </w:rPr>
              <w:t>VARCHAR2</w:t>
            </w:r>
          </w:p>
        </w:tc>
        <w:tc>
          <w:tcPr>
            <w:tcW w:w="993" w:type="dxa"/>
          </w:tcPr>
          <w:p w14:paraId="53B79E70" w14:textId="6F2D115B"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500</w:t>
            </w:r>
          </w:p>
        </w:tc>
        <w:tc>
          <w:tcPr>
            <w:tcW w:w="1984" w:type="dxa"/>
          </w:tcPr>
          <w:p w14:paraId="4646224D" w14:textId="2EFFB464"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NA</w:t>
            </w:r>
          </w:p>
        </w:tc>
        <w:tc>
          <w:tcPr>
            <w:tcW w:w="2389" w:type="dxa"/>
          </w:tcPr>
          <w:p w14:paraId="0B9EC83B" w14:textId="22B81C33" w:rsidR="00BE6D23" w:rsidRPr="00D84B34" w:rsidRDefault="00BE6D23" w:rsidP="00BE6D23">
            <w:pPr>
              <w:rPr>
                <w:rFonts w:ascii="GE Inspira" w:hAnsi="GE Inspira" w:cs="Arial"/>
                <w:bCs/>
                <w:sz w:val="20"/>
                <w:szCs w:val="22"/>
              </w:rPr>
            </w:pPr>
            <w:r w:rsidRPr="00D84B34">
              <w:rPr>
                <w:rFonts w:ascii="GE Inspira" w:hAnsi="GE Inspira" w:cs="Arial"/>
                <w:bCs/>
                <w:sz w:val="20"/>
                <w:szCs w:val="22"/>
              </w:rPr>
              <w:t>NA</w:t>
            </w:r>
          </w:p>
        </w:tc>
      </w:tr>
      <w:tr w:rsidR="00BE6D23" w:rsidRPr="00033D7C" w14:paraId="679F6930" w14:textId="77777777" w:rsidTr="00A8739C">
        <w:trPr>
          <w:cantSplit/>
          <w:trHeight w:val="422"/>
        </w:trPr>
        <w:tc>
          <w:tcPr>
            <w:tcW w:w="1245" w:type="dxa"/>
            <w:vAlign w:val="center"/>
          </w:tcPr>
          <w:p w14:paraId="3605A3FD" w14:textId="0EF2B780"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9.2.4.99</w:t>
            </w:r>
          </w:p>
        </w:tc>
        <w:tc>
          <w:tcPr>
            <w:tcW w:w="1058" w:type="dxa"/>
          </w:tcPr>
          <w:p w14:paraId="1170FCDA" w14:textId="0C1E8907"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36A0E5CD" w14:textId="1DB49F0D"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ADDITIONAL_INFO_30</w:t>
            </w:r>
          </w:p>
        </w:tc>
        <w:tc>
          <w:tcPr>
            <w:tcW w:w="1134" w:type="dxa"/>
          </w:tcPr>
          <w:p w14:paraId="559CC290" w14:textId="3F6BA555"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79E0E706" w14:textId="1FB29535"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440BD3C8" w14:textId="2112D83D"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14C86A36" w14:textId="6AFE68A9"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55F98898" w14:textId="77777777" w:rsidTr="00A8739C">
        <w:trPr>
          <w:cantSplit/>
          <w:trHeight w:val="422"/>
        </w:trPr>
        <w:tc>
          <w:tcPr>
            <w:tcW w:w="1245" w:type="dxa"/>
            <w:vAlign w:val="center"/>
          </w:tcPr>
          <w:p w14:paraId="699352E4" w14:textId="51A0C3CB"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9.2.4.100</w:t>
            </w:r>
          </w:p>
        </w:tc>
        <w:tc>
          <w:tcPr>
            <w:tcW w:w="1058" w:type="dxa"/>
          </w:tcPr>
          <w:p w14:paraId="53DFE9B7" w14:textId="3D0206B1"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5015F91B" w14:textId="70B40CED"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ADDITIONAL_INFO_31</w:t>
            </w:r>
          </w:p>
        </w:tc>
        <w:tc>
          <w:tcPr>
            <w:tcW w:w="1134" w:type="dxa"/>
          </w:tcPr>
          <w:p w14:paraId="760262A9" w14:textId="3045C582"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548FF623" w14:textId="7FB6E503"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31E28996" w14:textId="267CADA9"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5AC51668" w14:textId="181EF2C1"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145104A4" w14:textId="77777777" w:rsidTr="00A8739C">
        <w:trPr>
          <w:cantSplit/>
          <w:trHeight w:val="422"/>
        </w:trPr>
        <w:tc>
          <w:tcPr>
            <w:tcW w:w="1245" w:type="dxa"/>
            <w:vAlign w:val="center"/>
          </w:tcPr>
          <w:p w14:paraId="60FA0FE0" w14:textId="523D651B"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9.2.4.101</w:t>
            </w:r>
          </w:p>
        </w:tc>
        <w:tc>
          <w:tcPr>
            <w:tcW w:w="1058" w:type="dxa"/>
          </w:tcPr>
          <w:p w14:paraId="743FEA59" w14:textId="76539F17"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530E60B3" w14:textId="4A814D3C"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ADDITIONAL_INFO_32</w:t>
            </w:r>
          </w:p>
        </w:tc>
        <w:tc>
          <w:tcPr>
            <w:tcW w:w="1134" w:type="dxa"/>
          </w:tcPr>
          <w:p w14:paraId="69A0A358" w14:textId="2599C621"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52A74B86" w14:textId="1752AD9E"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77092460" w14:textId="59DB4C45"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34C568C4" w14:textId="4D09C84C"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746C55EF" w14:textId="77777777" w:rsidTr="00A8739C">
        <w:trPr>
          <w:cantSplit/>
          <w:trHeight w:val="422"/>
        </w:trPr>
        <w:tc>
          <w:tcPr>
            <w:tcW w:w="1245" w:type="dxa"/>
            <w:vAlign w:val="center"/>
          </w:tcPr>
          <w:p w14:paraId="026F0D5B" w14:textId="43DD11B0"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9.2.4.102</w:t>
            </w:r>
          </w:p>
        </w:tc>
        <w:tc>
          <w:tcPr>
            <w:tcW w:w="1058" w:type="dxa"/>
          </w:tcPr>
          <w:p w14:paraId="79602064" w14:textId="0B55E9DF"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77C78F58" w14:textId="627C6DFC"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ADDITIONAL_INFO_33</w:t>
            </w:r>
          </w:p>
        </w:tc>
        <w:tc>
          <w:tcPr>
            <w:tcW w:w="1134" w:type="dxa"/>
          </w:tcPr>
          <w:p w14:paraId="3DD30CD8" w14:textId="00B302B8"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64A08745" w14:textId="6E7C0ACF"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7D7242DF" w14:textId="27B7895C"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237C58EE" w14:textId="471D4B7D"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3DAF2A92" w14:textId="77777777" w:rsidTr="00A8739C">
        <w:trPr>
          <w:cantSplit/>
          <w:trHeight w:val="422"/>
        </w:trPr>
        <w:tc>
          <w:tcPr>
            <w:tcW w:w="1245" w:type="dxa"/>
            <w:vAlign w:val="center"/>
          </w:tcPr>
          <w:p w14:paraId="7B29A9DB" w14:textId="5063E56C"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9.2.4.103</w:t>
            </w:r>
          </w:p>
        </w:tc>
        <w:tc>
          <w:tcPr>
            <w:tcW w:w="1058" w:type="dxa"/>
          </w:tcPr>
          <w:p w14:paraId="08663677" w14:textId="49E5D5AC"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5444291A" w14:textId="54CF1532"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ADDITIONAL_INFO_34</w:t>
            </w:r>
          </w:p>
        </w:tc>
        <w:tc>
          <w:tcPr>
            <w:tcW w:w="1134" w:type="dxa"/>
          </w:tcPr>
          <w:p w14:paraId="55E9BB49" w14:textId="53F54F0C"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02C2CE7E" w14:textId="04E654B5"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06786BA1" w14:textId="134C52F6"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54C5A747" w14:textId="72176B79"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2C0BDBA2" w14:textId="77777777" w:rsidTr="00A8739C">
        <w:trPr>
          <w:cantSplit/>
          <w:trHeight w:val="422"/>
        </w:trPr>
        <w:tc>
          <w:tcPr>
            <w:tcW w:w="1245" w:type="dxa"/>
            <w:vAlign w:val="center"/>
          </w:tcPr>
          <w:p w14:paraId="04010127" w14:textId="0B11F03D"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9.2.4.104</w:t>
            </w:r>
          </w:p>
        </w:tc>
        <w:tc>
          <w:tcPr>
            <w:tcW w:w="1058" w:type="dxa"/>
          </w:tcPr>
          <w:p w14:paraId="3595EE0A" w14:textId="0783056F"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53D9CA4D" w14:textId="57D20A80"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ADDITIONAL_INFO_35</w:t>
            </w:r>
          </w:p>
        </w:tc>
        <w:tc>
          <w:tcPr>
            <w:tcW w:w="1134" w:type="dxa"/>
          </w:tcPr>
          <w:p w14:paraId="6532CF8D" w14:textId="2BD04ED6"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69513D6B" w14:textId="716D24F5"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6CAE32F8" w14:textId="032FB435"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71E65305" w14:textId="582109A1"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6C178238" w14:textId="77777777" w:rsidTr="00A8739C">
        <w:trPr>
          <w:cantSplit/>
          <w:trHeight w:val="422"/>
        </w:trPr>
        <w:tc>
          <w:tcPr>
            <w:tcW w:w="1245" w:type="dxa"/>
            <w:vAlign w:val="center"/>
          </w:tcPr>
          <w:p w14:paraId="5DF59038" w14:textId="5E0238E5"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9.2.4.105</w:t>
            </w:r>
          </w:p>
        </w:tc>
        <w:tc>
          <w:tcPr>
            <w:tcW w:w="1058" w:type="dxa"/>
          </w:tcPr>
          <w:p w14:paraId="30AAA14A" w14:textId="067B3E0F"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1CFA71C5" w14:textId="09666B5E"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ADDITIONAL_INFO_36</w:t>
            </w:r>
          </w:p>
        </w:tc>
        <w:tc>
          <w:tcPr>
            <w:tcW w:w="1134" w:type="dxa"/>
          </w:tcPr>
          <w:p w14:paraId="4EEB5CE5" w14:textId="7ECBB9FB"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36579E39" w14:textId="68AAC13A"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5A5DD329" w14:textId="79C3AF66"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5C7ABFA8" w14:textId="632CDA62"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62A3FE1E" w14:textId="77777777" w:rsidTr="00A8739C">
        <w:trPr>
          <w:cantSplit/>
          <w:trHeight w:val="422"/>
        </w:trPr>
        <w:tc>
          <w:tcPr>
            <w:tcW w:w="1245" w:type="dxa"/>
            <w:vAlign w:val="center"/>
          </w:tcPr>
          <w:p w14:paraId="5CEB97A7" w14:textId="43EE5746"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9.2.4.106</w:t>
            </w:r>
          </w:p>
        </w:tc>
        <w:tc>
          <w:tcPr>
            <w:tcW w:w="1058" w:type="dxa"/>
          </w:tcPr>
          <w:p w14:paraId="5525BE81" w14:textId="4AC2C508"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240A36BA" w14:textId="6295DF4F"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ADDITIONAL_INFO_37</w:t>
            </w:r>
          </w:p>
        </w:tc>
        <w:tc>
          <w:tcPr>
            <w:tcW w:w="1134" w:type="dxa"/>
          </w:tcPr>
          <w:p w14:paraId="36E24B92" w14:textId="7EA01799"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2279FD41" w14:textId="5EB646C2"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3CF55897" w14:textId="11C57C30"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2B54789E" w14:textId="6039ECA4"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2070FF18" w14:textId="77777777" w:rsidTr="00A8739C">
        <w:trPr>
          <w:cantSplit/>
          <w:trHeight w:val="422"/>
        </w:trPr>
        <w:tc>
          <w:tcPr>
            <w:tcW w:w="1245" w:type="dxa"/>
            <w:vAlign w:val="center"/>
          </w:tcPr>
          <w:p w14:paraId="4858B1FE" w14:textId="0B140E8B"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9.2.4.107</w:t>
            </w:r>
          </w:p>
        </w:tc>
        <w:tc>
          <w:tcPr>
            <w:tcW w:w="1058" w:type="dxa"/>
          </w:tcPr>
          <w:p w14:paraId="0DB14919" w14:textId="29383A0E"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654E062B" w14:textId="13571140"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ADDITIONAL_INFO_38</w:t>
            </w:r>
          </w:p>
        </w:tc>
        <w:tc>
          <w:tcPr>
            <w:tcW w:w="1134" w:type="dxa"/>
          </w:tcPr>
          <w:p w14:paraId="7D4F8166" w14:textId="4865E49D"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6E2427D4" w14:textId="08002FC8"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7C18E0EE" w14:textId="0A35CFD8"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617A0079" w14:textId="4D73502F"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1770BED4" w14:textId="77777777" w:rsidTr="00A8739C">
        <w:trPr>
          <w:cantSplit/>
          <w:trHeight w:val="422"/>
        </w:trPr>
        <w:tc>
          <w:tcPr>
            <w:tcW w:w="1245" w:type="dxa"/>
            <w:vAlign w:val="center"/>
          </w:tcPr>
          <w:p w14:paraId="29F70D18" w14:textId="0E705FD8"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9.2.4.108</w:t>
            </w:r>
          </w:p>
        </w:tc>
        <w:tc>
          <w:tcPr>
            <w:tcW w:w="1058" w:type="dxa"/>
          </w:tcPr>
          <w:p w14:paraId="05BE0F3D" w14:textId="5BD7F630"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675B4F81" w14:textId="1C3551F3"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ADDITIONAL_INFO_39</w:t>
            </w:r>
          </w:p>
        </w:tc>
        <w:tc>
          <w:tcPr>
            <w:tcW w:w="1134" w:type="dxa"/>
          </w:tcPr>
          <w:p w14:paraId="3505F87B" w14:textId="0177A2BF"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411A60BF" w14:textId="65AB279E"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2BFE65F7" w14:textId="721BB502"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599A81C1" w14:textId="2BFC0683"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4C223B53" w14:textId="77777777" w:rsidTr="00A8739C">
        <w:trPr>
          <w:cantSplit/>
          <w:trHeight w:val="422"/>
        </w:trPr>
        <w:tc>
          <w:tcPr>
            <w:tcW w:w="1245" w:type="dxa"/>
            <w:vAlign w:val="center"/>
          </w:tcPr>
          <w:p w14:paraId="5A8E161B" w14:textId="3617471B"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9.2.4.109</w:t>
            </w:r>
          </w:p>
        </w:tc>
        <w:tc>
          <w:tcPr>
            <w:tcW w:w="1058" w:type="dxa"/>
          </w:tcPr>
          <w:p w14:paraId="17F2F0D7" w14:textId="2090027D"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5E0E1DAD" w14:textId="26708D3E"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ADDITIONAL_INFO_40</w:t>
            </w:r>
          </w:p>
        </w:tc>
        <w:tc>
          <w:tcPr>
            <w:tcW w:w="1134" w:type="dxa"/>
          </w:tcPr>
          <w:p w14:paraId="5E95712E" w14:textId="02E64235"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2623CACD" w14:textId="5686967D"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4627F330" w14:textId="04480BD6"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05A954AE" w14:textId="5AFAD3BA"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71B2B986" w14:textId="77777777" w:rsidTr="00A8739C">
        <w:trPr>
          <w:cantSplit/>
          <w:trHeight w:val="422"/>
        </w:trPr>
        <w:tc>
          <w:tcPr>
            <w:tcW w:w="1245" w:type="dxa"/>
            <w:vAlign w:val="center"/>
          </w:tcPr>
          <w:p w14:paraId="584ACE1F" w14:textId="15B72FA5"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lastRenderedPageBreak/>
              <w:t>9.2.4.110</w:t>
            </w:r>
          </w:p>
        </w:tc>
        <w:tc>
          <w:tcPr>
            <w:tcW w:w="1058" w:type="dxa"/>
          </w:tcPr>
          <w:p w14:paraId="48D2557A" w14:textId="63996F3E"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4825F778" w14:textId="062B66D8"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ADDITIONAL_INFO_41</w:t>
            </w:r>
          </w:p>
        </w:tc>
        <w:tc>
          <w:tcPr>
            <w:tcW w:w="1134" w:type="dxa"/>
          </w:tcPr>
          <w:p w14:paraId="7393A1BD" w14:textId="0B3BAAAC"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01B0C620" w14:textId="0B0F2DCD"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75AD73D7" w14:textId="605CD67B"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1A42047C" w14:textId="649D11AF"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73263FFF" w14:textId="77777777" w:rsidTr="00A8739C">
        <w:trPr>
          <w:cantSplit/>
          <w:trHeight w:val="422"/>
        </w:trPr>
        <w:tc>
          <w:tcPr>
            <w:tcW w:w="1245" w:type="dxa"/>
            <w:vAlign w:val="center"/>
          </w:tcPr>
          <w:p w14:paraId="70843786" w14:textId="07EDDB0D"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9.2.4.111</w:t>
            </w:r>
          </w:p>
        </w:tc>
        <w:tc>
          <w:tcPr>
            <w:tcW w:w="1058" w:type="dxa"/>
          </w:tcPr>
          <w:p w14:paraId="1B52F49C" w14:textId="78BC6114"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587ED1EC" w14:textId="26692D9B"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ADDITIONAL_INFO_42</w:t>
            </w:r>
          </w:p>
        </w:tc>
        <w:tc>
          <w:tcPr>
            <w:tcW w:w="1134" w:type="dxa"/>
          </w:tcPr>
          <w:p w14:paraId="14482EFE" w14:textId="0E33BA95"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303F7B19" w14:textId="7189A5E4"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0E624A19" w14:textId="48AE0BC5"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6BC156A7" w14:textId="58066CCA"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775CFDCF" w14:textId="77777777" w:rsidTr="00A8739C">
        <w:trPr>
          <w:cantSplit/>
          <w:trHeight w:val="422"/>
        </w:trPr>
        <w:tc>
          <w:tcPr>
            <w:tcW w:w="1245" w:type="dxa"/>
            <w:vAlign w:val="center"/>
          </w:tcPr>
          <w:p w14:paraId="1D72193E" w14:textId="2AC11DB2"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9.2.4.112</w:t>
            </w:r>
          </w:p>
        </w:tc>
        <w:tc>
          <w:tcPr>
            <w:tcW w:w="1058" w:type="dxa"/>
          </w:tcPr>
          <w:p w14:paraId="3D3F1FE3" w14:textId="098874A0"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39B7226E" w14:textId="3468D140"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ADDITIONAL_INFO_43</w:t>
            </w:r>
          </w:p>
        </w:tc>
        <w:tc>
          <w:tcPr>
            <w:tcW w:w="1134" w:type="dxa"/>
          </w:tcPr>
          <w:p w14:paraId="41B09D11" w14:textId="31027A90"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2F867D7A" w14:textId="4724C073"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5588852A" w14:textId="67F7E952"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71697FE9" w14:textId="2CBEDE0F"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032CE63E" w14:textId="77777777" w:rsidTr="00A8739C">
        <w:trPr>
          <w:cantSplit/>
          <w:trHeight w:val="422"/>
        </w:trPr>
        <w:tc>
          <w:tcPr>
            <w:tcW w:w="1245" w:type="dxa"/>
            <w:vAlign w:val="center"/>
          </w:tcPr>
          <w:p w14:paraId="4581EB41" w14:textId="3F9C5CF4"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9.2.4.113</w:t>
            </w:r>
          </w:p>
        </w:tc>
        <w:tc>
          <w:tcPr>
            <w:tcW w:w="1058" w:type="dxa"/>
          </w:tcPr>
          <w:p w14:paraId="242AFC99" w14:textId="3159B52D"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20294736" w14:textId="33866C9E"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ADDITIONAL_INFO_44</w:t>
            </w:r>
          </w:p>
        </w:tc>
        <w:tc>
          <w:tcPr>
            <w:tcW w:w="1134" w:type="dxa"/>
          </w:tcPr>
          <w:p w14:paraId="6A9D9CFC" w14:textId="5A9988BC"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3B9C5C7E" w14:textId="4F1F7CAC"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78952BA8" w14:textId="05FEAD4D"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0DB8BCBA" w14:textId="164B1C25"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r w:rsidR="00BE6D23" w:rsidRPr="00033D7C" w14:paraId="44BA6B36" w14:textId="77777777" w:rsidTr="00A8739C">
        <w:trPr>
          <w:cantSplit/>
          <w:trHeight w:val="422"/>
        </w:trPr>
        <w:tc>
          <w:tcPr>
            <w:tcW w:w="1245" w:type="dxa"/>
            <w:vAlign w:val="center"/>
          </w:tcPr>
          <w:p w14:paraId="6C89949D" w14:textId="51EE9417" w:rsidR="00BE6D23" w:rsidRPr="00D84B34" w:rsidRDefault="00BB5220" w:rsidP="00BE6D23">
            <w:pPr>
              <w:pStyle w:val="BodyText"/>
              <w:rPr>
                <w:rFonts w:ascii="GE Inspira" w:hAnsi="GE Inspira" w:cs="Arial"/>
                <w:bCs/>
                <w:sz w:val="20"/>
                <w:szCs w:val="22"/>
              </w:rPr>
            </w:pPr>
            <w:r w:rsidRPr="00D84B34">
              <w:rPr>
                <w:rFonts w:ascii="GE Inspira" w:hAnsi="GE Inspira" w:cs="Arial"/>
                <w:bCs/>
                <w:sz w:val="20"/>
                <w:szCs w:val="22"/>
              </w:rPr>
              <w:t>9.2.4.114</w:t>
            </w:r>
          </w:p>
        </w:tc>
        <w:tc>
          <w:tcPr>
            <w:tcW w:w="1058" w:type="dxa"/>
          </w:tcPr>
          <w:p w14:paraId="75173ECC" w14:textId="5A83819E" w:rsidR="00BE6D23" w:rsidRPr="00D84B34" w:rsidRDefault="00BE6D23" w:rsidP="00BE6D23">
            <w:pPr>
              <w:jc w:val="center"/>
              <w:rPr>
                <w:rFonts w:ascii="GE Inspira" w:hAnsi="GE Inspira"/>
                <w:sz w:val="20"/>
                <w:szCs w:val="20"/>
              </w:rPr>
            </w:pPr>
            <w:r w:rsidRPr="00D84B34">
              <w:rPr>
                <w:rFonts w:ascii="GE Inspira" w:hAnsi="GE Inspira"/>
                <w:sz w:val="20"/>
                <w:szCs w:val="20"/>
              </w:rPr>
              <w:t>Item Master</w:t>
            </w:r>
          </w:p>
        </w:tc>
        <w:tc>
          <w:tcPr>
            <w:tcW w:w="1417" w:type="dxa"/>
            <w:vAlign w:val="center"/>
          </w:tcPr>
          <w:p w14:paraId="17D1214E" w14:textId="2F87A327" w:rsidR="00BE6D23" w:rsidRPr="00D84B34" w:rsidRDefault="00BE6D23" w:rsidP="00BE6D23">
            <w:pPr>
              <w:pStyle w:val="BodyText"/>
              <w:rPr>
                <w:rFonts w:ascii="GE Inspira" w:hAnsi="GE Inspira" w:cs="Arial"/>
                <w:bCs/>
                <w:sz w:val="20"/>
                <w:szCs w:val="22"/>
              </w:rPr>
            </w:pPr>
            <w:r w:rsidRPr="00D84B34">
              <w:rPr>
                <w:rFonts w:ascii="GE Inspira" w:hAnsi="GE Inspira" w:cs="Arial"/>
                <w:bCs/>
                <w:sz w:val="20"/>
                <w:szCs w:val="22"/>
              </w:rPr>
              <w:t>ADDITIONAL_INFO_45</w:t>
            </w:r>
          </w:p>
        </w:tc>
        <w:tc>
          <w:tcPr>
            <w:tcW w:w="1134" w:type="dxa"/>
          </w:tcPr>
          <w:p w14:paraId="4CF7774A" w14:textId="4E9F5342" w:rsidR="00BE6D23" w:rsidRPr="00D84B34" w:rsidRDefault="00BE6D23" w:rsidP="00BE6D23">
            <w:pPr>
              <w:jc w:val="center"/>
              <w:rPr>
                <w:rFonts w:ascii="GE Inspira" w:hAnsi="GE Inspira" w:cs="Arial"/>
                <w:sz w:val="20"/>
                <w:szCs w:val="22"/>
              </w:rPr>
            </w:pPr>
            <w:r w:rsidRPr="00D84B34">
              <w:rPr>
                <w:rFonts w:ascii="GE Inspira" w:hAnsi="GE Inspira" w:cs="Arial"/>
                <w:sz w:val="20"/>
                <w:szCs w:val="22"/>
              </w:rPr>
              <w:t>VARCHAR2</w:t>
            </w:r>
          </w:p>
        </w:tc>
        <w:tc>
          <w:tcPr>
            <w:tcW w:w="993" w:type="dxa"/>
          </w:tcPr>
          <w:p w14:paraId="4CA83670" w14:textId="5149D7A1" w:rsidR="00BE6D23" w:rsidRPr="00D84B34" w:rsidRDefault="00BE6D23" w:rsidP="00BE6D23">
            <w:pPr>
              <w:pStyle w:val="BodyText"/>
              <w:rPr>
                <w:rFonts w:ascii="GE Inspira" w:hAnsi="GE Inspira" w:cs="Arial"/>
                <w:sz w:val="20"/>
                <w:szCs w:val="22"/>
              </w:rPr>
            </w:pPr>
            <w:r w:rsidRPr="00D84B34">
              <w:rPr>
                <w:rFonts w:ascii="GE Inspira" w:hAnsi="GE Inspira" w:cs="Arial"/>
                <w:sz w:val="20"/>
                <w:szCs w:val="22"/>
              </w:rPr>
              <w:t>500</w:t>
            </w:r>
          </w:p>
        </w:tc>
        <w:tc>
          <w:tcPr>
            <w:tcW w:w="1984" w:type="dxa"/>
          </w:tcPr>
          <w:p w14:paraId="6C3D3762" w14:textId="18E2255D"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c>
          <w:tcPr>
            <w:tcW w:w="2389" w:type="dxa"/>
          </w:tcPr>
          <w:p w14:paraId="03829C7F" w14:textId="36C02D83" w:rsidR="00BE6D23" w:rsidRPr="00D84B34" w:rsidRDefault="00BE6D23" w:rsidP="00BE6D23">
            <w:pPr>
              <w:rPr>
                <w:rFonts w:ascii="GE Inspira" w:hAnsi="GE Inspira" w:cs="Arial"/>
                <w:sz w:val="20"/>
                <w:szCs w:val="22"/>
              </w:rPr>
            </w:pPr>
            <w:r w:rsidRPr="00D84B34">
              <w:rPr>
                <w:rFonts w:ascii="GE Inspira" w:hAnsi="GE Inspira" w:cs="Arial"/>
                <w:sz w:val="20"/>
                <w:szCs w:val="22"/>
              </w:rPr>
              <w:t>NA</w:t>
            </w:r>
          </w:p>
        </w:tc>
      </w:tr>
    </w:tbl>
    <w:p w14:paraId="3DAE5834" w14:textId="77777777" w:rsidR="00CF21A8" w:rsidRPr="00033D7C" w:rsidRDefault="00CF21A8" w:rsidP="00CF21A8">
      <w:pPr>
        <w:pStyle w:val="Header"/>
        <w:tabs>
          <w:tab w:val="clear" w:pos="4320"/>
          <w:tab w:val="clear" w:pos="8640"/>
        </w:tabs>
        <w:ind w:hanging="504"/>
        <w:rPr>
          <w:rFonts w:ascii="GE Inspira" w:hAnsi="GE Inspira" w:cs="Arial"/>
          <w:sz w:val="20"/>
        </w:rPr>
      </w:pPr>
    </w:p>
    <w:p w14:paraId="647AA68B" w14:textId="77777777" w:rsidR="00CF21A8" w:rsidRPr="00033D7C" w:rsidRDefault="00CF21A8" w:rsidP="00CF21A8">
      <w:pPr>
        <w:pStyle w:val="Header"/>
        <w:tabs>
          <w:tab w:val="clear" w:pos="4320"/>
          <w:tab w:val="clear" w:pos="8640"/>
        </w:tabs>
        <w:ind w:hanging="504"/>
        <w:rPr>
          <w:rFonts w:ascii="GE Inspira" w:hAnsi="GE Inspira" w:cs="Arial"/>
          <w:sz w:val="20"/>
        </w:rPr>
      </w:pPr>
    </w:p>
    <w:p w14:paraId="505412AA" w14:textId="77777777" w:rsidR="00CF21A8" w:rsidRPr="00033D7C" w:rsidRDefault="00CF21A8" w:rsidP="00CF21A8">
      <w:pPr>
        <w:pStyle w:val="Header"/>
        <w:tabs>
          <w:tab w:val="clear" w:pos="4320"/>
          <w:tab w:val="clear" w:pos="8640"/>
        </w:tabs>
        <w:ind w:hanging="504"/>
        <w:rPr>
          <w:rFonts w:ascii="GE Inspira" w:hAnsi="GE Inspira" w:cs="Arial"/>
          <w:sz w:val="20"/>
        </w:rPr>
      </w:pPr>
    </w:p>
    <w:p w14:paraId="445CDA60"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2" w:name="_Toc494102685"/>
      <w:r w:rsidRPr="00033D7C">
        <w:rPr>
          <w:rFonts w:ascii="GE Inspira" w:hAnsi="GE Inspira" w:cs="Arial"/>
        </w:rPr>
        <w:t>Process Flow</w:t>
      </w:r>
      <w:bookmarkEnd w:id="32"/>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7020"/>
      </w:tblGrid>
      <w:tr w:rsidR="00CF21A8" w:rsidRPr="00033D7C" w14:paraId="7C669EDE" w14:textId="77777777" w:rsidTr="00A8739C">
        <w:trPr>
          <w:cantSplit/>
          <w:trHeight w:val="278"/>
          <w:tblHeader/>
        </w:trPr>
        <w:tc>
          <w:tcPr>
            <w:tcW w:w="1620" w:type="dxa"/>
            <w:shd w:val="pct25" w:color="auto" w:fill="FFFFFF"/>
            <w:vAlign w:val="center"/>
          </w:tcPr>
          <w:p w14:paraId="39326DD1"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7020" w:type="dxa"/>
            <w:shd w:val="pct25" w:color="auto" w:fill="FFFFFF"/>
            <w:vAlign w:val="center"/>
          </w:tcPr>
          <w:p w14:paraId="5EABB5B4"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2CF1B58C" w14:textId="77777777" w:rsidTr="00A8739C">
        <w:trPr>
          <w:cantSplit/>
          <w:trHeight w:val="530"/>
        </w:trPr>
        <w:tc>
          <w:tcPr>
            <w:tcW w:w="1620" w:type="dxa"/>
            <w:vAlign w:val="center"/>
          </w:tcPr>
          <w:p w14:paraId="07E99ABF"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9.2.5.1</w:t>
            </w:r>
          </w:p>
        </w:tc>
        <w:tc>
          <w:tcPr>
            <w:tcW w:w="7020" w:type="dxa"/>
            <w:vAlign w:val="center"/>
          </w:tcPr>
          <w:p w14:paraId="27E23AAD"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 xml:space="preserve">Make an entry into the </w:t>
            </w:r>
            <w:r w:rsidRPr="00033D7C">
              <w:rPr>
                <w:rFonts w:ascii="GE Inspira" w:hAnsi="GE Inspira" w:cs="Arial"/>
                <w:iCs/>
                <w:sz w:val="20"/>
                <w:szCs w:val="22"/>
              </w:rPr>
              <w:t>GEMS_IFACE_PROCESS_TABLE with interface run time and derive the last run time of the program if program is submitted wit</w:t>
            </w:r>
            <w:r>
              <w:rPr>
                <w:rFonts w:ascii="GE Inspira" w:hAnsi="GE Inspira" w:cs="Arial"/>
                <w:iCs/>
                <w:sz w:val="20"/>
                <w:szCs w:val="22"/>
              </w:rPr>
              <w:t>h frequency parameter ‘DAILY’,</w:t>
            </w:r>
            <w:r w:rsidRPr="00033D7C">
              <w:rPr>
                <w:rFonts w:ascii="GE Inspira" w:hAnsi="GE Inspira" w:cs="Arial"/>
                <w:iCs/>
                <w:sz w:val="20"/>
                <w:szCs w:val="22"/>
              </w:rPr>
              <w:t xml:space="preserve"> ‘WEEKLY’</w:t>
            </w:r>
            <w:r>
              <w:rPr>
                <w:rFonts w:ascii="GE Inspira" w:hAnsi="GE Inspira" w:cs="Arial"/>
                <w:iCs/>
                <w:sz w:val="20"/>
                <w:szCs w:val="22"/>
              </w:rPr>
              <w:t>, ‘SPECIAL’</w:t>
            </w:r>
          </w:p>
        </w:tc>
      </w:tr>
      <w:tr w:rsidR="00CF21A8" w:rsidRPr="00033D7C" w14:paraId="767107F0" w14:textId="77777777" w:rsidTr="00A8739C">
        <w:trPr>
          <w:cantSplit/>
          <w:trHeight w:val="530"/>
        </w:trPr>
        <w:tc>
          <w:tcPr>
            <w:tcW w:w="1620" w:type="dxa"/>
            <w:vAlign w:val="center"/>
          </w:tcPr>
          <w:p w14:paraId="4FCE8643"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9.2.5.2</w:t>
            </w:r>
          </w:p>
        </w:tc>
        <w:tc>
          <w:tcPr>
            <w:tcW w:w="7020" w:type="dxa"/>
            <w:vAlign w:val="center"/>
          </w:tcPr>
          <w:p w14:paraId="4101A057" w14:textId="77777777" w:rsidR="00CF21A8" w:rsidRPr="00033D7C" w:rsidRDefault="00CF21A8" w:rsidP="00A8739C">
            <w:pPr>
              <w:pStyle w:val="heading2text"/>
              <w:ind w:left="0"/>
              <w:rPr>
                <w:rFonts w:ascii="GE Inspira" w:hAnsi="GE Inspira"/>
                <w:sz w:val="20"/>
              </w:rPr>
            </w:pPr>
            <w:r w:rsidRPr="00033D7C">
              <w:rPr>
                <w:rFonts w:ascii="GE Inspira" w:eastAsia="Batang" w:hAnsi="GE Inspira" w:cs="Arial"/>
                <w:bCs/>
                <w:iCs/>
                <w:sz w:val="20"/>
                <w:szCs w:val="22"/>
                <w:lang w:eastAsia="ko-KR"/>
              </w:rPr>
              <w:t xml:space="preserve">Extract the part attribute information from the GPO item master org  for all parts that are created or updated after the last run time derived in step 9.2.5.1. Any items in GPO org where a new category is assigned or updated from the category set </w:t>
            </w:r>
            <w:r w:rsidRPr="00033D7C">
              <w:rPr>
                <w:rFonts w:ascii="GE Inspira" w:hAnsi="GE Inspira" w:cs="Arial"/>
                <w:bCs/>
                <w:iCs/>
                <w:sz w:val="20"/>
                <w:szCs w:val="22"/>
              </w:rPr>
              <w:t>GE_GPO_SPM_PLN_DETAILS after the last run time of program should also be included in extract.</w:t>
            </w:r>
          </w:p>
        </w:tc>
      </w:tr>
      <w:tr w:rsidR="00CF21A8" w:rsidRPr="00033D7C" w14:paraId="65F1E8BB" w14:textId="77777777" w:rsidTr="00A8739C">
        <w:trPr>
          <w:cantSplit/>
          <w:trHeight w:val="530"/>
        </w:trPr>
        <w:tc>
          <w:tcPr>
            <w:tcW w:w="1620" w:type="dxa"/>
            <w:vAlign w:val="center"/>
          </w:tcPr>
          <w:p w14:paraId="694A7653"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9.2.5.3</w:t>
            </w:r>
          </w:p>
        </w:tc>
        <w:tc>
          <w:tcPr>
            <w:tcW w:w="7020" w:type="dxa"/>
            <w:vAlign w:val="center"/>
          </w:tcPr>
          <w:p w14:paraId="68AA3CF8" w14:textId="5C56FE2C" w:rsidR="00132256" w:rsidRPr="00132256" w:rsidRDefault="00CF21A8" w:rsidP="00A8739C">
            <w:pPr>
              <w:pStyle w:val="heading2text"/>
              <w:ind w:left="0"/>
              <w:rPr>
                <w:rFonts w:ascii="GE Inspira" w:hAnsi="GE Inspira" w:cs="Arial"/>
                <w:iCs/>
                <w:sz w:val="20"/>
                <w:szCs w:val="22"/>
              </w:rPr>
            </w:pPr>
            <w:r w:rsidRPr="00033D7C">
              <w:rPr>
                <w:rFonts w:ascii="GE Inspira" w:eastAsia="Batang" w:hAnsi="GE Inspira" w:cs="Arial"/>
                <w:bCs/>
                <w:iCs/>
                <w:sz w:val="20"/>
                <w:szCs w:val="22"/>
                <w:lang w:eastAsia="ko-KR"/>
              </w:rPr>
              <w:t xml:space="preserve">The extracted data is inserted into the table – </w:t>
            </w:r>
            <w:r w:rsidRPr="00033D7C">
              <w:rPr>
                <w:rFonts w:ascii="GE Inspira" w:hAnsi="GE Inspira" w:cs="Arial"/>
                <w:iCs/>
                <w:sz w:val="20"/>
                <w:szCs w:val="22"/>
              </w:rPr>
              <w:t>GEHC_SVC_SPM_PART_MASTER_FEEDS</w:t>
            </w:r>
          </w:p>
        </w:tc>
      </w:tr>
      <w:tr w:rsidR="00132256" w:rsidRPr="00033D7C" w14:paraId="1FD8A96A" w14:textId="77777777" w:rsidTr="00A8739C">
        <w:trPr>
          <w:cantSplit/>
          <w:trHeight w:val="530"/>
        </w:trPr>
        <w:tc>
          <w:tcPr>
            <w:tcW w:w="1620" w:type="dxa"/>
            <w:vAlign w:val="center"/>
          </w:tcPr>
          <w:p w14:paraId="33E1B0A1" w14:textId="24C7AB61" w:rsidR="00132256" w:rsidRPr="00033D7C" w:rsidRDefault="00132256" w:rsidP="00A8739C">
            <w:pPr>
              <w:pStyle w:val="BodyText"/>
              <w:jc w:val="left"/>
              <w:rPr>
                <w:rFonts w:ascii="GE Inspira" w:hAnsi="GE Inspira" w:cs="Arial"/>
                <w:bCs/>
                <w:iCs/>
                <w:sz w:val="20"/>
                <w:szCs w:val="22"/>
              </w:rPr>
            </w:pPr>
            <w:r w:rsidRPr="00033D7C">
              <w:rPr>
                <w:rFonts w:ascii="GE Inspira" w:hAnsi="GE Inspira" w:cs="Arial"/>
                <w:bCs/>
                <w:iCs/>
                <w:sz w:val="20"/>
                <w:szCs w:val="22"/>
              </w:rPr>
              <w:t>9.2.5.</w:t>
            </w:r>
            <w:r>
              <w:rPr>
                <w:rFonts w:ascii="GE Inspira" w:hAnsi="GE Inspira" w:cs="Arial"/>
                <w:bCs/>
                <w:iCs/>
                <w:sz w:val="20"/>
                <w:szCs w:val="22"/>
              </w:rPr>
              <w:t>4</w:t>
            </w:r>
          </w:p>
        </w:tc>
        <w:tc>
          <w:tcPr>
            <w:tcW w:w="7020" w:type="dxa"/>
            <w:vAlign w:val="center"/>
          </w:tcPr>
          <w:p w14:paraId="7441EAC6" w14:textId="24339EFC" w:rsidR="00132256" w:rsidRPr="00033D7C" w:rsidRDefault="00132256" w:rsidP="00A8739C">
            <w:pPr>
              <w:pStyle w:val="heading2text"/>
              <w:ind w:left="0"/>
              <w:rPr>
                <w:rFonts w:ascii="GE Inspira" w:eastAsia="Batang" w:hAnsi="GE Inspira" w:cs="Arial"/>
                <w:bCs/>
                <w:iCs/>
                <w:sz w:val="20"/>
                <w:szCs w:val="22"/>
                <w:lang w:eastAsia="ko-KR"/>
              </w:rPr>
            </w:pPr>
            <w:r>
              <w:rPr>
                <w:rFonts w:ascii="GE Inspira" w:eastAsia="Batang" w:hAnsi="GE Inspira" w:cs="Arial"/>
                <w:bCs/>
                <w:iCs/>
                <w:sz w:val="20"/>
                <w:szCs w:val="22"/>
                <w:lang w:eastAsia="ko-KR"/>
              </w:rPr>
              <w:t xml:space="preserve">A New Responsibility </w:t>
            </w:r>
            <w:r w:rsidR="00220BFF" w:rsidRPr="00220BFF">
              <w:rPr>
                <w:rFonts w:ascii="GE Inspira" w:eastAsia="Batang" w:hAnsi="GE Inspira" w:cs="Arial"/>
                <w:b/>
                <w:iCs/>
                <w:sz w:val="20"/>
                <w:szCs w:val="22"/>
                <w:lang w:eastAsia="ko-KR"/>
              </w:rPr>
              <w:t>GEHC APC Service Attribute Maintenance</w:t>
            </w:r>
            <w:r w:rsidR="00220BFF">
              <w:rPr>
                <w:rFonts w:ascii="GE Inspira" w:eastAsia="Batang" w:hAnsi="GE Inspira" w:cs="Arial"/>
                <w:b/>
                <w:iCs/>
                <w:sz w:val="20"/>
                <w:szCs w:val="22"/>
                <w:lang w:eastAsia="ko-KR"/>
              </w:rPr>
              <w:t xml:space="preserve"> </w:t>
            </w:r>
            <w:r>
              <w:rPr>
                <w:rFonts w:ascii="GE Inspira" w:eastAsia="Batang" w:hAnsi="GE Inspira" w:cs="Arial"/>
                <w:bCs/>
                <w:iCs/>
                <w:sz w:val="20"/>
                <w:szCs w:val="22"/>
                <w:lang w:eastAsia="ko-KR"/>
              </w:rPr>
              <w:t>will be created to update the Part attributes in APC manually or through bulk upload.</w:t>
            </w:r>
          </w:p>
        </w:tc>
      </w:tr>
    </w:tbl>
    <w:p w14:paraId="0C7A4AB1" w14:textId="77777777" w:rsidR="00CF21A8" w:rsidRPr="00033D7C" w:rsidRDefault="00CF21A8" w:rsidP="00CF21A8">
      <w:pPr>
        <w:ind w:left="720" w:hanging="504"/>
        <w:rPr>
          <w:rFonts w:ascii="GE Inspira" w:hAnsi="GE Inspira" w:cs="Arial"/>
          <w:iCs/>
          <w:sz w:val="20"/>
        </w:rPr>
      </w:pPr>
    </w:p>
    <w:p w14:paraId="4A902C56"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3" w:name="_Toc494102686"/>
      <w:r w:rsidRPr="00033D7C">
        <w:rPr>
          <w:rFonts w:ascii="GE Inspira" w:hAnsi="GE Inspira" w:cs="Arial"/>
        </w:rPr>
        <w:t>Business Rules</w:t>
      </w:r>
      <w:bookmarkEnd w:id="33"/>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620"/>
        <w:gridCol w:w="5580"/>
      </w:tblGrid>
      <w:tr w:rsidR="00CF21A8" w:rsidRPr="00033D7C" w14:paraId="3861F9B6" w14:textId="77777777" w:rsidTr="00A8739C">
        <w:trPr>
          <w:tblHeader/>
        </w:trPr>
        <w:tc>
          <w:tcPr>
            <w:tcW w:w="1440" w:type="dxa"/>
            <w:shd w:val="pct25" w:color="auto" w:fill="FFFFFF"/>
          </w:tcPr>
          <w:p w14:paraId="1801B66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1620" w:type="dxa"/>
            <w:shd w:val="pct25" w:color="auto" w:fill="FFFFFF"/>
          </w:tcPr>
          <w:p w14:paraId="14BEB0F6"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5580" w:type="dxa"/>
            <w:shd w:val="pct25" w:color="auto" w:fill="FFFFFF"/>
          </w:tcPr>
          <w:p w14:paraId="72977B4C"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Rule</w:t>
            </w:r>
          </w:p>
        </w:tc>
      </w:tr>
      <w:tr w:rsidR="00CF21A8" w:rsidRPr="00033D7C" w14:paraId="7C5D22B4" w14:textId="77777777" w:rsidTr="00A8739C">
        <w:tc>
          <w:tcPr>
            <w:tcW w:w="1440" w:type="dxa"/>
          </w:tcPr>
          <w:p w14:paraId="21B59290"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iCs/>
                <w:sz w:val="20"/>
                <w:szCs w:val="22"/>
              </w:rPr>
              <w:t>9.2.6.1</w:t>
            </w:r>
          </w:p>
        </w:tc>
        <w:tc>
          <w:tcPr>
            <w:tcW w:w="1620" w:type="dxa"/>
          </w:tcPr>
          <w:p w14:paraId="4DC450D0"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Data Population</w:t>
            </w:r>
          </w:p>
        </w:tc>
        <w:tc>
          <w:tcPr>
            <w:tcW w:w="5580" w:type="dxa"/>
          </w:tcPr>
          <w:p w14:paraId="7F5D25B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337D85E6"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718691E8"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WEEKLY_SPM_PART_MASTER</w:t>
            </w:r>
          </w:p>
          <w:p w14:paraId="52986AD0"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3C469F6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1332FF51" w14:textId="77777777" w:rsidTr="00A8739C">
        <w:tc>
          <w:tcPr>
            <w:tcW w:w="1440" w:type="dxa"/>
          </w:tcPr>
          <w:p w14:paraId="1C0944C2"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9.2.6.2</w:t>
            </w:r>
          </w:p>
        </w:tc>
        <w:tc>
          <w:tcPr>
            <w:tcW w:w="1620" w:type="dxa"/>
          </w:tcPr>
          <w:p w14:paraId="2A9F9993"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Organization</w:t>
            </w:r>
          </w:p>
        </w:tc>
        <w:tc>
          <w:tcPr>
            <w:tcW w:w="5580" w:type="dxa"/>
          </w:tcPr>
          <w:p w14:paraId="47D360B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sz w:val="20"/>
                <w:szCs w:val="20"/>
              </w:rPr>
              <w:t>Select the part attributes information from Part Master defined in the DFF of value set ‘GEHC_SVC_SPM_ENABLED_WAREHOUSE’</w:t>
            </w:r>
          </w:p>
        </w:tc>
      </w:tr>
      <w:tr w:rsidR="00CF21A8" w:rsidRPr="00033D7C" w14:paraId="1874F242" w14:textId="77777777" w:rsidTr="00A8739C">
        <w:tc>
          <w:tcPr>
            <w:tcW w:w="1440" w:type="dxa"/>
          </w:tcPr>
          <w:p w14:paraId="267972EF" w14:textId="77777777" w:rsidR="00CF21A8" w:rsidRPr="00E732CC" w:rsidRDefault="00CF21A8" w:rsidP="00A8739C">
            <w:pPr>
              <w:pStyle w:val="BodyText"/>
              <w:rPr>
                <w:rFonts w:ascii="GE Inspira" w:hAnsi="GE Inspira" w:cs="Arial"/>
                <w:bCs/>
                <w:iCs/>
                <w:sz w:val="20"/>
                <w:szCs w:val="22"/>
              </w:rPr>
            </w:pPr>
            <w:r w:rsidRPr="00E732CC">
              <w:rPr>
                <w:rFonts w:ascii="GE Inspira" w:hAnsi="GE Inspira" w:cs="Arial"/>
                <w:bCs/>
                <w:iCs/>
                <w:sz w:val="20"/>
                <w:szCs w:val="22"/>
              </w:rPr>
              <w:t>9.2.6.3</w:t>
            </w:r>
          </w:p>
        </w:tc>
        <w:tc>
          <w:tcPr>
            <w:tcW w:w="1620" w:type="dxa"/>
          </w:tcPr>
          <w:p w14:paraId="1C3B109F" w14:textId="77777777" w:rsidR="00CF21A8" w:rsidRPr="00E732CC" w:rsidRDefault="00CF21A8" w:rsidP="00A8739C">
            <w:pPr>
              <w:pStyle w:val="BodyText"/>
              <w:rPr>
                <w:rFonts w:ascii="GE Inspira" w:hAnsi="GE Inspira" w:cs="Arial"/>
                <w:bCs/>
                <w:iCs/>
                <w:sz w:val="20"/>
                <w:szCs w:val="22"/>
              </w:rPr>
            </w:pPr>
            <w:r w:rsidRPr="00E732CC">
              <w:rPr>
                <w:rFonts w:ascii="GE Inspira" w:hAnsi="GE Inspira" w:cs="Arial"/>
                <w:bCs/>
                <w:iCs/>
                <w:sz w:val="20"/>
                <w:szCs w:val="22"/>
              </w:rPr>
              <w:t>Item Cost</w:t>
            </w:r>
          </w:p>
        </w:tc>
        <w:tc>
          <w:tcPr>
            <w:tcW w:w="5580" w:type="dxa"/>
          </w:tcPr>
          <w:p w14:paraId="20F9566A" w14:textId="77777777" w:rsidR="00CF21A8" w:rsidRPr="00E732CC" w:rsidRDefault="00CF21A8" w:rsidP="00A8739C">
            <w:pPr>
              <w:pStyle w:val="BodyText"/>
              <w:jc w:val="both"/>
              <w:rPr>
                <w:rFonts w:ascii="GE Inspira" w:hAnsi="GE Inspira" w:cs="Arial"/>
                <w:bCs/>
                <w:iCs/>
                <w:sz w:val="20"/>
                <w:szCs w:val="22"/>
              </w:rPr>
            </w:pPr>
            <w:r w:rsidRPr="00E732CC">
              <w:rPr>
                <w:rFonts w:ascii="GE Inspira" w:hAnsi="GE Inspira" w:cs="Arial"/>
                <w:bCs/>
                <w:iCs/>
                <w:sz w:val="20"/>
                <w:szCs w:val="22"/>
              </w:rPr>
              <w:t>Derive the cost as trp_cur_mmicv of first record from apps.gems_tran_price_tb table after sorting all the records in descending order of trp_cur_mmicv for the part.</w:t>
            </w:r>
          </w:p>
        </w:tc>
      </w:tr>
      <w:tr w:rsidR="00CF21A8" w:rsidRPr="00033D7C" w14:paraId="2C53A482" w14:textId="77777777" w:rsidTr="00A8739C">
        <w:tc>
          <w:tcPr>
            <w:tcW w:w="1440" w:type="dxa"/>
          </w:tcPr>
          <w:p w14:paraId="597E87F8"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9.2.6.4</w:t>
            </w:r>
          </w:p>
        </w:tc>
        <w:tc>
          <w:tcPr>
            <w:tcW w:w="1620" w:type="dxa"/>
          </w:tcPr>
          <w:p w14:paraId="6633258F"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Item Cost</w:t>
            </w:r>
          </w:p>
        </w:tc>
        <w:tc>
          <w:tcPr>
            <w:tcW w:w="5580" w:type="dxa"/>
          </w:tcPr>
          <w:p w14:paraId="5334D170" w14:textId="77777777" w:rsidR="00CF21A8" w:rsidRPr="00033D7C" w:rsidRDefault="00CF21A8" w:rsidP="00A8739C">
            <w:pPr>
              <w:pStyle w:val="BodyText"/>
              <w:jc w:val="both"/>
              <w:rPr>
                <w:rFonts w:ascii="GE Inspira" w:hAnsi="GE Inspira" w:cs="Arial"/>
                <w:bCs/>
                <w:iCs/>
                <w:sz w:val="20"/>
                <w:szCs w:val="22"/>
              </w:rPr>
            </w:pPr>
            <w:r w:rsidRPr="00033D7C">
              <w:rPr>
                <w:rFonts w:ascii="GE Inspira" w:hAnsi="GE Inspira" w:cs="Arial"/>
                <w:bCs/>
                <w:iCs/>
                <w:sz w:val="20"/>
                <w:szCs w:val="22"/>
              </w:rPr>
              <w:t>Derive the Average Repair Cost (ARC) for all the items from U00. The screenshot of the same is added in Appendix.</w:t>
            </w:r>
          </w:p>
        </w:tc>
      </w:tr>
      <w:tr w:rsidR="00CF21A8" w:rsidRPr="00033D7C" w14:paraId="0B975C3C" w14:textId="77777777" w:rsidTr="00A8739C">
        <w:tc>
          <w:tcPr>
            <w:tcW w:w="1440" w:type="dxa"/>
          </w:tcPr>
          <w:p w14:paraId="1FDADB81"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9.2.6.5</w:t>
            </w:r>
          </w:p>
        </w:tc>
        <w:tc>
          <w:tcPr>
            <w:tcW w:w="1620" w:type="dxa"/>
          </w:tcPr>
          <w:p w14:paraId="2A23BA42"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Planning Item Category</w:t>
            </w:r>
          </w:p>
        </w:tc>
        <w:tc>
          <w:tcPr>
            <w:tcW w:w="5580" w:type="dxa"/>
          </w:tcPr>
          <w:p w14:paraId="37AD3A03" w14:textId="77777777" w:rsidR="00CF21A8" w:rsidRPr="00033D7C" w:rsidRDefault="00CF21A8" w:rsidP="00A8739C">
            <w:pPr>
              <w:pStyle w:val="BodyText"/>
              <w:jc w:val="both"/>
              <w:rPr>
                <w:rFonts w:ascii="GE Inspira" w:hAnsi="GE Inspira" w:cs="Arial"/>
                <w:bCs/>
                <w:iCs/>
                <w:sz w:val="20"/>
                <w:szCs w:val="22"/>
              </w:rPr>
            </w:pPr>
            <w:r w:rsidRPr="00033D7C">
              <w:rPr>
                <w:rFonts w:ascii="GE Inspira" w:hAnsi="GE Inspira" w:cs="Arial"/>
                <w:bCs/>
                <w:iCs/>
                <w:sz w:val="20"/>
                <w:szCs w:val="22"/>
              </w:rPr>
              <w:t>Category set GE_GPO_SPM_PLN_DETAILS to be included to derive the planning item category.</w:t>
            </w:r>
          </w:p>
        </w:tc>
      </w:tr>
      <w:tr w:rsidR="00CF21A8" w:rsidRPr="00033D7C" w14:paraId="343C47B8" w14:textId="77777777" w:rsidTr="00A8739C">
        <w:trPr>
          <w:trHeight w:val="555"/>
        </w:trPr>
        <w:tc>
          <w:tcPr>
            <w:tcW w:w="1440" w:type="dxa"/>
          </w:tcPr>
          <w:p w14:paraId="48BA26CA"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lastRenderedPageBreak/>
              <w:t>9.2.6.6</w:t>
            </w:r>
          </w:p>
        </w:tc>
        <w:tc>
          <w:tcPr>
            <w:tcW w:w="1620" w:type="dxa"/>
          </w:tcPr>
          <w:p w14:paraId="286EE7AE"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Auto Release exclusion flag</w:t>
            </w:r>
          </w:p>
        </w:tc>
        <w:tc>
          <w:tcPr>
            <w:tcW w:w="5580" w:type="dxa"/>
          </w:tcPr>
          <w:p w14:paraId="41BABEF3" w14:textId="77777777" w:rsidR="00CF21A8" w:rsidRPr="00033D7C" w:rsidRDefault="00CF21A8" w:rsidP="00A8739C">
            <w:pPr>
              <w:pStyle w:val="BodyText"/>
              <w:jc w:val="both"/>
              <w:rPr>
                <w:rFonts w:ascii="GE Inspira" w:hAnsi="GE Inspira" w:cs="Arial"/>
                <w:bCs/>
                <w:iCs/>
                <w:sz w:val="20"/>
                <w:szCs w:val="22"/>
              </w:rPr>
            </w:pPr>
            <w:r w:rsidRPr="00033D7C">
              <w:rPr>
                <w:rFonts w:ascii="GE Inspira" w:hAnsi="GE Inspira" w:cs="Arial"/>
                <w:bCs/>
                <w:iCs/>
                <w:sz w:val="20"/>
                <w:szCs w:val="22"/>
              </w:rPr>
              <w:t>Items to be excluded from Auto release belongs to the category structure- GEHC_GPO_EXCLUDE_AUTOREL.</w:t>
            </w:r>
          </w:p>
        </w:tc>
      </w:tr>
      <w:tr w:rsidR="00CF21A8" w:rsidRPr="00033D7C" w14:paraId="5603F762" w14:textId="77777777" w:rsidTr="00A8739C">
        <w:tc>
          <w:tcPr>
            <w:tcW w:w="1440" w:type="dxa"/>
          </w:tcPr>
          <w:p w14:paraId="079836B6"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9.2.6.7</w:t>
            </w:r>
          </w:p>
        </w:tc>
        <w:tc>
          <w:tcPr>
            <w:tcW w:w="1620" w:type="dxa"/>
          </w:tcPr>
          <w:p w14:paraId="7577A7ED"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Hold Sources</w:t>
            </w:r>
          </w:p>
        </w:tc>
        <w:tc>
          <w:tcPr>
            <w:tcW w:w="5580" w:type="dxa"/>
          </w:tcPr>
          <w:p w14:paraId="0A7217B3" w14:textId="77777777" w:rsidR="00CF21A8" w:rsidRPr="00033D7C" w:rsidRDefault="00CF21A8" w:rsidP="00A8739C">
            <w:pPr>
              <w:pStyle w:val="BodyText"/>
              <w:jc w:val="both"/>
              <w:rPr>
                <w:rFonts w:ascii="GE Inspira" w:hAnsi="GE Inspira" w:cs="Arial"/>
                <w:bCs/>
                <w:iCs/>
                <w:sz w:val="20"/>
                <w:szCs w:val="22"/>
              </w:rPr>
            </w:pPr>
            <w:r w:rsidRPr="00033D7C">
              <w:rPr>
                <w:rFonts w:ascii="GE Inspira" w:hAnsi="GE Inspira" w:cs="Arial"/>
                <w:bCs/>
                <w:iCs/>
                <w:sz w:val="20"/>
                <w:szCs w:val="22"/>
              </w:rPr>
              <w:t xml:space="preserve"> ‘GEHC Manual Backlog’ is a hold that is applied for specific items sourced from M02.This hold information needs to be captured for all such items and feed into Planning Tool. The screenshot of the same is added in Appendix.</w:t>
            </w:r>
          </w:p>
        </w:tc>
      </w:tr>
      <w:tr w:rsidR="00CF21A8" w:rsidRPr="00033D7C" w14:paraId="0152D7A3" w14:textId="77777777" w:rsidTr="00A8739C">
        <w:tc>
          <w:tcPr>
            <w:tcW w:w="1440" w:type="dxa"/>
          </w:tcPr>
          <w:p w14:paraId="71363DC5"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9.2.6.8</w:t>
            </w:r>
          </w:p>
        </w:tc>
        <w:tc>
          <w:tcPr>
            <w:tcW w:w="1620" w:type="dxa"/>
          </w:tcPr>
          <w:p w14:paraId="48ECA03B"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Hold Sources</w:t>
            </w:r>
          </w:p>
        </w:tc>
        <w:tc>
          <w:tcPr>
            <w:tcW w:w="5580" w:type="dxa"/>
          </w:tcPr>
          <w:p w14:paraId="38CBE667" w14:textId="77777777" w:rsidR="00CF21A8" w:rsidRPr="00033D7C" w:rsidRDefault="00CF21A8" w:rsidP="00A8739C">
            <w:pPr>
              <w:pStyle w:val="BodyText"/>
              <w:jc w:val="both"/>
              <w:rPr>
                <w:rFonts w:ascii="GE Inspira" w:hAnsi="GE Inspira" w:cs="Arial"/>
                <w:bCs/>
                <w:iCs/>
                <w:sz w:val="20"/>
                <w:szCs w:val="22"/>
              </w:rPr>
            </w:pPr>
            <w:r w:rsidRPr="00033D7C">
              <w:rPr>
                <w:rFonts w:ascii="GE Inspira" w:hAnsi="GE Inspira" w:cs="Arial"/>
                <w:bCs/>
                <w:iCs/>
                <w:sz w:val="20"/>
                <w:szCs w:val="22"/>
              </w:rPr>
              <w:t>‘GPRS Domestic Only Part Hold’ is a hold which is applied to certain parts sourced from A38 and this information must be fed to the planning tool. The screenshot of the same is added in Appendix.</w:t>
            </w:r>
          </w:p>
        </w:tc>
      </w:tr>
      <w:tr w:rsidR="00CF21A8" w:rsidRPr="00033D7C" w14:paraId="65AD9AA3" w14:textId="77777777" w:rsidTr="00A8739C">
        <w:tc>
          <w:tcPr>
            <w:tcW w:w="1440" w:type="dxa"/>
          </w:tcPr>
          <w:p w14:paraId="62273000"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sz w:val="20"/>
                <w:szCs w:val="20"/>
              </w:rPr>
              <w:t>9.2.6.9</w:t>
            </w:r>
          </w:p>
        </w:tc>
        <w:tc>
          <w:tcPr>
            <w:tcW w:w="1620" w:type="dxa"/>
          </w:tcPr>
          <w:p w14:paraId="14695B27"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Hold Sources</w:t>
            </w:r>
          </w:p>
        </w:tc>
        <w:tc>
          <w:tcPr>
            <w:tcW w:w="5580" w:type="dxa"/>
          </w:tcPr>
          <w:p w14:paraId="28DA9C5E" w14:textId="77777777" w:rsidR="00CF21A8" w:rsidRPr="00033D7C" w:rsidRDefault="00CF21A8" w:rsidP="00A8739C">
            <w:pPr>
              <w:pStyle w:val="BodyText"/>
              <w:jc w:val="both"/>
              <w:rPr>
                <w:rFonts w:ascii="GE Inspira" w:hAnsi="GE Inspira" w:cs="Arial"/>
                <w:bCs/>
                <w:iCs/>
                <w:sz w:val="20"/>
                <w:szCs w:val="22"/>
              </w:rPr>
            </w:pPr>
            <w:r w:rsidRPr="00033D7C">
              <w:rPr>
                <w:rFonts w:ascii="GE Inspira" w:hAnsi="GE Inspira" w:cs="Arial"/>
                <w:bCs/>
                <w:iCs/>
                <w:sz w:val="20"/>
                <w:szCs w:val="22"/>
              </w:rPr>
              <w:t>‘GPRS Export Only Part Hold’ is a hold which is applied to certain parts sourced from A38 and this information must be fed to the planning tool. The screenshot of the same is added in Appendix.</w:t>
            </w:r>
          </w:p>
        </w:tc>
      </w:tr>
      <w:tr w:rsidR="00CF21A8" w:rsidRPr="00033D7C" w14:paraId="2780512D" w14:textId="77777777" w:rsidTr="00A8739C">
        <w:tc>
          <w:tcPr>
            <w:tcW w:w="1440" w:type="dxa"/>
          </w:tcPr>
          <w:p w14:paraId="50124CE9" w14:textId="77777777" w:rsidR="00CF21A8" w:rsidRPr="00E732CC" w:rsidRDefault="00CF21A8" w:rsidP="001C1C5E">
            <w:pPr>
              <w:jc w:val="center"/>
              <w:rPr>
                <w:rFonts w:ascii="GE Inspira" w:hAnsi="GE Inspira" w:cs="Arial"/>
                <w:bCs/>
                <w:iCs/>
                <w:sz w:val="20"/>
                <w:szCs w:val="22"/>
              </w:rPr>
            </w:pPr>
            <w:r w:rsidRPr="00E732CC">
              <w:rPr>
                <w:rFonts w:ascii="GE Inspira" w:hAnsi="GE Inspira" w:cs="Arial"/>
                <w:bCs/>
                <w:iCs/>
                <w:sz w:val="20"/>
                <w:szCs w:val="22"/>
              </w:rPr>
              <w:t>9.</w:t>
            </w:r>
            <w:r w:rsidR="001C1C5E">
              <w:rPr>
                <w:rFonts w:ascii="GE Inspira" w:hAnsi="GE Inspira" w:cs="Arial"/>
                <w:bCs/>
                <w:iCs/>
                <w:sz w:val="20"/>
                <w:szCs w:val="22"/>
              </w:rPr>
              <w:t>2</w:t>
            </w:r>
            <w:r w:rsidRPr="00E732CC">
              <w:rPr>
                <w:rFonts w:ascii="GE Inspira" w:hAnsi="GE Inspira" w:cs="Arial"/>
                <w:bCs/>
                <w:iCs/>
                <w:sz w:val="20"/>
                <w:szCs w:val="22"/>
              </w:rPr>
              <w:t>.6.10</w:t>
            </w:r>
          </w:p>
        </w:tc>
        <w:tc>
          <w:tcPr>
            <w:tcW w:w="1620" w:type="dxa"/>
          </w:tcPr>
          <w:p w14:paraId="691D5D7C" w14:textId="77777777" w:rsidR="00CF21A8" w:rsidRPr="00E732CC" w:rsidRDefault="00CF21A8" w:rsidP="00A8739C">
            <w:pPr>
              <w:pStyle w:val="BodyText"/>
              <w:rPr>
                <w:rFonts w:ascii="GE Inspira" w:hAnsi="GE Inspira" w:cs="Arial"/>
                <w:bCs/>
                <w:iCs/>
                <w:sz w:val="20"/>
                <w:szCs w:val="22"/>
              </w:rPr>
            </w:pPr>
            <w:r w:rsidRPr="00E732CC">
              <w:rPr>
                <w:rFonts w:ascii="GE Inspira" w:hAnsi="GE Inspira" w:cs="Arial"/>
                <w:bCs/>
                <w:iCs/>
                <w:sz w:val="20"/>
                <w:szCs w:val="22"/>
              </w:rPr>
              <w:t>Item Shelf Life</w:t>
            </w:r>
          </w:p>
        </w:tc>
        <w:tc>
          <w:tcPr>
            <w:tcW w:w="5580" w:type="dxa"/>
          </w:tcPr>
          <w:p w14:paraId="26984BE5" w14:textId="77777777" w:rsidR="00CF21A8" w:rsidRPr="00E732CC" w:rsidRDefault="00CF21A8" w:rsidP="00CF21A8">
            <w:pPr>
              <w:pStyle w:val="BodyText"/>
              <w:numPr>
                <w:ilvl w:val="0"/>
                <w:numId w:val="35"/>
              </w:numPr>
              <w:suppressAutoHyphens w:val="0"/>
              <w:jc w:val="both"/>
              <w:rPr>
                <w:rFonts w:ascii="GE Inspira" w:hAnsi="GE Inspira" w:cs="Arial"/>
                <w:bCs/>
                <w:iCs/>
                <w:sz w:val="20"/>
                <w:szCs w:val="22"/>
              </w:rPr>
            </w:pPr>
            <w:r w:rsidRPr="00E732CC">
              <w:rPr>
                <w:rFonts w:ascii="GE Inspira" w:hAnsi="GE Inspira" w:cs="Arial"/>
                <w:bCs/>
                <w:iCs/>
                <w:sz w:val="20"/>
                <w:szCs w:val="22"/>
              </w:rPr>
              <w:t xml:space="preserve">Get the Item modality from item master DFF segment Modality (attribute3 of MTL_SYSTEM_ITEMS_B). </w:t>
            </w:r>
          </w:p>
          <w:p w14:paraId="3BA44E9B" w14:textId="77777777" w:rsidR="00CF21A8" w:rsidRPr="00E732CC" w:rsidRDefault="00CF21A8" w:rsidP="00CF21A8">
            <w:pPr>
              <w:pStyle w:val="BodyText"/>
              <w:numPr>
                <w:ilvl w:val="0"/>
                <w:numId w:val="35"/>
              </w:numPr>
              <w:suppressAutoHyphens w:val="0"/>
              <w:jc w:val="both"/>
              <w:rPr>
                <w:rFonts w:ascii="GE Inspira" w:hAnsi="GE Inspira" w:cs="Arial"/>
                <w:bCs/>
                <w:iCs/>
                <w:sz w:val="20"/>
                <w:szCs w:val="22"/>
              </w:rPr>
            </w:pPr>
            <w:r w:rsidRPr="00E732CC">
              <w:rPr>
                <w:rFonts w:ascii="GE Inspira" w:hAnsi="GE Inspira" w:cs="Arial"/>
                <w:bCs/>
                <w:iCs/>
                <w:sz w:val="20"/>
                <w:szCs w:val="22"/>
              </w:rPr>
              <w:t xml:space="preserve">Find the modality derived above in value set </w:t>
            </w:r>
            <w:r w:rsidR="001C1C5E" w:rsidRPr="000F366D">
              <w:rPr>
                <w:rFonts w:ascii="GE Inspira" w:hAnsi="GE Inspira" w:cs="Arial"/>
                <w:bCs/>
                <w:iCs/>
                <w:sz w:val="20"/>
                <w:szCs w:val="22"/>
              </w:rPr>
              <w:t>GE_GPO_SPM</w:t>
            </w:r>
            <w:r w:rsidRPr="000F366D">
              <w:rPr>
                <w:rFonts w:ascii="GE Inspira" w:hAnsi="GE Inspira" w:cs="Arial"/>
                <w:bCs/>
                <w:iCs/>
                <w:sz w:val="20"/>
                <w:szCs w:val="22"/>
              </w:rPr>
              <w:t>_BUSINESS_MODALITY and</w:t>
            </w:r>
            <w:r w:rsidRPr="00E732CC">
              <w:rPr>
                <w:rFonts w:ascii="GE Inspira" w:hAnsi="GE Inspira" w:cs="Arial"/>
                <w:bCs/>
                <w:iCs/>
                <w:sz w:val="20"/>
                <w:szCs w:val="22"/>
              </w:rPr>
              <w:t xml:space="preserve"> get the organization code from DFF segment DC (attribute2 of FND_FLEX_VALUES table) against this value.</w:t>
            </w:r>
          </w:p>
          <w:p w14:paraId="296875EA" w14:textId="77777777" w:rsidR="00CF21A8" w:rsidRPr="00E732CC" w:rsidRDefault="00CF21A8" w:rsidP="00CF21A8">
            <w:pPr>
              <w:pStyle w:val="BodyText"/>
              <w:numPr>
                <w:ilvl w:val="0"/>
                <w:numId w:val="35"/>
              </w:numPr>
              <w:suppressAutoHyphens w:val="0"/>
              <w:jc w:val="both"/>
              <w:rPr>
                <w:rFonts w:ascii="GE Inspira" w:hAnsi="GE Inspira" w:cs="Arial"/>
                <w:bCs/>
                <w:iCs/>
                <w:sz w:val="20"/>
                <w:szCs w:val="22"/>
              </w:rPr>
            </w:pPr>
            <w:r w:rsidRPr="00E732CC">
              <w:rPr>
                <w:rFonts w:ascii="GE Inspira" w:hAnsi="GE Inspira" w:cs="Arial"/>
                <w:bCs/>
                <w:iCs/>
                <w:sz w:val="20"/>
                <w:szCs w:val="22"/>
              </w:rPr>
              <w:t>Derive the item shelf life for the item from the organization derived above.</w:t>
            </w:r>
          </w:p>
        </w:tc>
      </w:tr>
      <w:tr w:rsidR="00CF21A8" w:rsidRPr="00033D7C" w14:paraId="138535FF" w14:textId="77777777" w:rsidTr="00A8739C">
        <w:tc>
          <w:tcPr>
            <w:tcW w:w="1440" w:type="dxa"/>
          </w:tcPr>
          <w:p w14:paraId="00B6E38C" w14:textId="77777777" w:rsidR="00CF21A8" w:rsidRPr="00033D7C" w:rsidRDefault="00CF21A8" w:rsidP="00A8739C">
            <w:pPr>
              <w:pStyle w:val="BodyText"/>
              <w:rPr>
                <w:rFonts w:ascii="GE Inspira" w:hAnsi="GE Inspira" w:cs="Arial"/>
                <w:bCs/>
                <w:sz w:val="20"/>
                <w:szCs w:val="20"/>
              </w:rPr>
            </w:pPr>
            <w:r w:rsidRPr="00033D7C">
              <w:rPr>
                <w:rFonts w:ascii="GE Inspira" w:hAnsi="GE Inspira" w:cs="Arial"/>
                <w:bCs/>
                <w:sz w:val="20"/>
                <w:szCs w:val="20"/>
              </w:rPr>
              <w:t>9.2.6.11</w:t>
            </w:r>
          </w:p>
        </w:tc>
        <w:tc>
          <w:tcPr>
            <w:tcW w:w="1620" w:type="dxa"/>
          </w:tcPr>
          <w:p w14:paraId="03442E2E"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Purging</w:t>
            </w:r>
          </w:p>
        </w:tc>
        <w:tc>
          <w:tcPr>
            <w:tcW w:w="5580" w:type="dxa"/>
          </w:tcPr>
          <w:p w14:paraId="69AC56A7"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 xml:space="preserve">Before loading any set of new data into the staging table – </w:t>
            </w:r>
            <w:r w:rsidRPr="00033D7C">
              <w:rPr>
                <w:rFonts w:ascii="GE Inspira" w:hAnsi="GE Inspira"/>
                <w:sz w:val="20"/>
              </w:rPr>
              <w:t>GEHC_SVC</w:t>
            </w:r>
            <w:r w:rsidRPr="00033D7C">
              <w:rPr>
                <w:rFonts w:ascii="GE Inspira" w:hAnsi="GE Inspira"/>
                <w:sz w:val="20"/>
                <w:szCs w:val="20"/>
              </w:rPr>
              <w:t>_SPM_PART_MASTER_FEEDS, purge all the records from this table.</w:t>
            </w:r>
          </w:p>
        </w:tc>
      </w:tr>
      <w:tr w:rsidR="00CF21A8" w:rsidRPr="00905CF8" w14:paraId="4F9C389F" w14:textId="77777777" w:rsidTr="00A8739C">
        <w:tc>
          <w:tcPr>
            <w:tcW w:w="1440" w:type="dxa"/>
          </w:tcPr>
          <w:p w14:paraId="78754363" w14:textId="77777777" w:rsidR="00CF21A8" w:rsidRPr="00905CF8" w:rsidRDefault="00CF21A8" w:rsidP="00A8739C">
            <w:pPr>
              <w:pStyle w:val="BodyText"/>
              <w:rPr>
                <w:rFonts w:ascii="GE Inspira" w:hAnsi="GE Inspira" w:cs="Arial"/>
                <w:bCs/>
                <w:sz w:val="20"/>
                <w:szCs w:val="20"/>
              </w:rPr>
            </w:pPr>
            <w:r w:rsidRPr="00905CF8">
              <w:rPr>
                <w:rFonts w:ascii="GE Inspira" w:hAnsi="GE Inspira" w:cs="Arial"/>
                <w:bCs/>
                <w:sz w:val="20"/>
                <w:szCs w:val="20"/>
              </w:rPr>
              <w:t>9.2.6.12</w:t>
            </w:r>
          </w:p>
        </w:tc>
        <w:tc>
          <w:tcPr>
            <w:tcW w:w="1620" w:type="dxa"/>
          </w:tcPr>
          <w:p w14:paraId="45A71F4E" w14:textId="77777777" w:rsidR="00CF21A8" w:rsidRPr="00905CF8" w:rsidRDefault="00CF21A8" w:rsidP="00A8739C">
            <w:pPr>
              <w:pStyle w:val="BodyText"/>
              <w:rPr>
                <w:rFonts w:ascii="GE Inspira" w:hAnsi="GE Inspira" w:cs="Arial"/>
                <w:bCs/>
                <w:sz w:val="20"/>
                <w:szCs w:val="20"/>
              </w:rPr>
            </w:pPr>
            <w:r w:rsidRPr="00905CF8">
              <w:rPr>
                <w:rFonts w:ascii="GE Inspira" w:hAnsi="GE Inspira" w:cs="Arial"/>
                <w:bCs/>
                <w:sz w:val="20"/>
                <w:szCs w:val="20"/>
              </w:rPr>
              <w:t>Data Extraction</w:t>
            </w:r>
          </w:p>
        </w:tc>
        <w:tc>
          <w:tcPr>
            <w:tcW w:w="5580" w:type="dxa"/>
          </w:tcPr>
          <w:p w14:paraId="3768D45E" w14:textId="77777777" w:rsidR="00CF21A8" w:rsidRPr="00905CF8" w:rsidRDefault="00CF21A8" w:rsidP="00A8739C">
            <w:pPr>
              <w:pStyle w:val="NormalWeb"/>
              <w:spacing w:after="0"/>
              <w:rPr>
                <w:rFonts w:ascii="GE Inspira" w:hAnsi="GE Inspira" w:cs="Arial"/>
                <w:iCs/>
                <w:sz w:val="20"/>
                <w:szCs w:val="22"/>
              </w:rPr>
            </w:pPr>
            <w:r w:rsidRPr="00905CF8">
              <w:rPr>
                <w:rFonts w:ascii="GE Inspira" w:hAnsi="GE Inspira" w:cs="Arial"/>
                <w:iCs/>
                <w:sz w:val="20"/>
                <w:szCs w:val="22"/>
              </w:rPr>
              <w:t>If the Program is submitted with Parameter ‘Daily’ :</w:t>
            </w:r>
          </w:p>
          <w:p w14:paraId="4BA7FC9B" w14:textId="77777777" w:rsidR="00CF21A8" w:rsidRPr="00905CF8" w:rsidRDefault="00CF21A8" w:rsidP="00A8739C">
            <w:pPr>
              <w:pStyle w:val="NormalWeb"/>
              <w:spacing w:after="0"/>
              <w:rPr>
                <w:rFonts w:ascii="GE Inspira" w:hAnsi="GE Inspira"/>
                <w:sz w:val="20"/>
                <w:szCs w:val="20"/>
                <w:lang w:val="en-US" w:eastAsia="en-US"/>
              </w:rPr>
            </w:pPr>
            <w:r w:rsidRPr="00905CF8">
              <w:rPr>
                <w:rFonts w:ascii="GE Inspira" w:hAnsi="GE Inspira" w:cs="Arial"/>
                <w:iCs/>
                <w:sz w:val="20"/>
                <w:szCs w:val="22"/>
              </w:rPr>
              <w:t xml:space="preserve">The Item master extract will take all items whose last update date is greater than or equal to the last successful extract start time fetched from the table </w:t>
            </w:r>
            <w:r w:rsidRPr="00905CF8">
              <w:rPr>
                <w:rFonts w:ascii="GE Inspira" w:hAnsi="GE Inspira"/>
                <w:sz w:val="20"/>
                <w:szCs w:val="20"/>
                <w:lang w:val="en-US" w:eastAsia="en-US"/>
              </w:rPr>
              <w:t>GEMS_IFACE_PROCESS_TABLE (serves as input to the date filter condition to the part master query) for DAILY run</w:t>
            </w:r>
          </w:p>
          <w:p w14:paraId="069293B7" w14:textId="77777777" w:rsidR="00CF21A8" w:rsidRPr="00905CF8" w:rsidRDefault="00CF21A8" w:rsidP="00A8739C">
            <w:pPr>
              <w:pStyle w:val="NormalWeb"/>
              <w:spacing w:after="0"/>
              <w:rPr>
                <w:rFonts w:ascii="GE Inspira" w:hAnsi="GE Inspira"/>
                <w:sz w:val="20"/>
                <w:szCs w:val="20"/>
                <w:lang w:val="en-US" w:eastAsia="en-US"/>
              </w:rPr>
            </w:pPr>
            <w:r w:rsidRPr="00905CF8">
              <w:rPr>
                <w:rFonts w:ascii="GE Inspira" w:hAnsi="GE Inspira" w:cs="Arial"/>
                <w:iCs/>
                <w:sz w:val="20"/>
                <w:szCs w:val="22"/>
              </w:rPr>
              <w:t>If the Program is submitted with Parameter ‘Weekly’ :</w:t>
            </w:r>
          </w:p>
          <w:p w14:paraId="403978F2" w14:textId="77777777" w:rsidR="00CF21A8" w:rsidRPr="00905CF8" w:rsidRDefault="00CF21A8" w:rsidP="00A8739C">
            <w:pPr>
              <w:pStyle w:val="NormalWeb"/>
              <w:spacing w:after="0"/>
              <w:rPr>
                <w:rFonts w:ascii="GE Inspira" w:hAnsi="GE Inspira" w:cs="Arial"/>
                <w:iCs/>
                <w:sz w:val="20"/>
                <w:szCs w:val="22"/>
              </w:rPr>
            </w:pPr>
            <w:r w:rsidRPr="00905CF8">
              <w:rPr>
                <w:rFonts w:ascii="GE Inspira" w:hAnsi="GE Inspira" w:cs="Arial"/>
                <w:iCs/>
                <w:sz w:val="20"/>
                <w:szCs w:val="22"/>
              </w:rPr>
              <w:t>The entire data-set of part information is extracted without consideration of any date range.</w:t>
            </w:r>
          </w:p>
          <w:p w14:paraId="77E1AEDB" w14:textId="77777777" w:rsidR="00CF21A8" w:rsidRPr="00905CF8" w:rsidRDefault="00CF21A8" w:rsidP="00A8739C">
            <w:pPr>
              <w:pStyle w:val="NormalWeb"/>
              <w:spacing w:after="0"/>
              <w:rPr>
                <w:rFonts w:ascii="GE Inspira" w:hAnsi="GE Inspira"/>
                <w:sz w:val="20"/>
                <w:szCs w:val="20"/>
                <w:lang w:val="en-US" w:eastAsia="en-US"/>
              </w:rPr>
            </w:pPr>
            <w:r w:rsidRPr="00905CF8">
              <w:rPr>
                <w:rFonts w:ascii="GE Inspira" w:hAnsi="GE Inspira" w:cs="Arial"/>
                <w:iCs/>
                <w:sz w:val="20"/>
                <w:szCs w:val="22"/>
              </w:rPr>
              <w:t>If the Program is submitted with Parameter ‘Special’ :</w:t>
            </w:r>
          </w:p>
          <w:p w14:paraId="27FE0AAF" w14:textId="77777777" w:rsidR="00CF21A8" w:rsidRPr="00905CF8" w:rsidRDefault="00CF21A8" w:rsidP="00CF21A8">
            <w:pPr>
              <w:pStyle w:val="NormalWeb"/>
              <w:numPr>
                <w:ilvl w:val="0"/>
                <w:numId w:val="34"/>
              </w:numPr>
              <w:spacing w:after="0"/>
              <w:rPr>
                <w:rFonts w:ascii="GE Inspira" w:hAnsi="GE Inspira" w:cs="Arial"/>
                <w:iCs/>
                <w:sz w:val="20"/>
                <w:szCs w:val="22"/>
              </w:rPr>
            </w:pPr>
            <w:r w:rsidRPr="00905CF8">
              <w:rPr>
                <w:rFonts w:ascii="GE Inspira" w:hAnsi="GE Inspira" w:cs="Arial"/>
                <w:iCs/>
                <w:sz w:val="20"/>
                <w:szCs w:val="22"/>
              </w:rPr>
              <w:t>If the START DATE and END DATE parameter to the concurrent program is Null, then the part information would be extracted for the entire data-set without consideration of any date range</w:t>
            </w:r>
          </w:p>
          <w:p w14:paraId="57ECB09E" w14:textId="77777777" w:rsidR="00CF21A8" w:rsidRPr="00905CF8" w:rsidRDefault="00CF21A8" w:rsidP="00A8739C">
            <w:pPr>
              <w:pStyle w:val="BodyText"/>
              <w:jc w:val="left"/>
              <w:rPr>
                <w:rFonts w:ascii="GE Inspira" w:eastAsia="Times New Roman" w:hAnsi="GE Inspira" w:cs="Arial"/>
                <w:iCs/>
                <w:sz w:val="20"/>
                <w:szCs w:val="22"/>
                <w:lang w:val="en-IN" w:eastAsia="en-IN"/>
              </w:rPr>
            </w:pPr>
          </w:p>
          <w:p w14:paraId="2E407D75" w14:textId="77777777" w:rsidR="00CF21A8" w:rsidRPr="00905CF8" w:rsidRDefault="00CF21A8" w:rsidP="00CF21A8">
            <w:pPr>
              <w:pStyle w:val="BodyText"/>
              <w:numPr>
                <w:ilvl w:val="0"/>
                <w:numId w:val="34"/>
              </w:numPr>
              <w:suppressAutoHyphens w:val="0"/>
              <w:jc w:val="left"/>
              <w:rPr>
                <w:rFonts w:ascii="GE Inspira" w:eastAsia="Times New Roman" w:hAnsi="GE Inspira" w:cs="Arial"/>
                <w:iCs/>
                <w:sz w:val="20"/>
                <w:szCs w:val="22"/>
                <w:lang w:val="en-IN" w:eastAsia="en-IN"/>
              </w:rPr>
            </w:pPr>
            <w:r w:rsidRPr="00905CF8">
              <w:rPr>
                <w:rFonts w:ascii="GE Inspira" w:eastAsia="Times New Roman" w:hAnsi="GE Inspira" w:cs="Arial"/>
                <w:iCs/>
                <w:sz w:val="20"/>
                <w:szCs w:val="22"/>
                <w:lang w:val="en-IN" w:eastAsia="en-IN"/>
              </w:rPr>
              <w:t>If the START DATE and END DATE parameters are not null, then the data extraction is carried out where last update date is within these date intervals.</w:t>
            </w:r>
          </w:p>
          <w:p w14:paraId="7B19C618" w14:textId="77777777" w:rsidR="00CF21A8" w:rsidRPr="00905CF8" w:rsidRDefault="00CF21A8" w:rsidP="00A8739C">
            <w:pPr>
              <w:pStyle w:val="BodyText"/>
              <w:jc w:val="left"/>
              <w:rPr>
                <w:rFonts w:ascii="GE Inspira" w:eastAsia="Times New Roman" w:hAnsi="GE Inspira"/>
                <w:sz w:val="20"/>
                <w:szCs w:val="20"/>
                <w:lang w:eastAsia="en-US"/>
              </w:rPr>
            </w:pPr>
          </w:p>
          <w:p w14:paraId="26D189B2" w14:textId="77777777" w:rsidR="00CF21A8" w:rsidRPr="00905CF8" w:rsidRDefault="00CF21A8" w:rsidP="00A8739C">
            <w:pPr>
              <w:pStyle w:val="BodyText"/>
              <w:jc w:val="left"/>
              <w:rPr>
                <w:rFonts w:ascii="GE Inspira" w:hAnsi="GE Inspira" w:cs="Arial"/>
                <w:bCs/>
                <w:sz w:val="20"/>
                <w:szCs w:val="20"/>
              </w:rPr>
            </w:pPr>
            <w:r w:rsidRPr="00905CF8">
              <w:rPr>
                <w:rFonts w:ascii="GE Inspira" w:eastAsia="Times New Roman" w:hAnsi="GE Inspira"/>
                <w:sz w:val="20"/>
                <w:szCs w:val="20"/>
                <w:lang w:eastAsia="en-US"/>
              </w:rPr>
              <w:lastRenderedPageBreak/>
              <w:t>The extracted data is stored in the table-</w:t>
            </w:r>
            <w:r w:rsidRPr="00905CF8">
              <w:rPr>
                <w:rFonts w:ascii="GE Inspira" w:hAnsi="GE Inspira" w:cs="Arial"/>
                <w:iCs/>
                <w:sz w:val="20"/>
                <w:szCs w:val="22"/>
              </w:rPr>
              <w:t xml:space="preserve"> GEHC_SVC_SPM_PART_MASTER_FEEDS </w:t>
            </w:r>
          </w:p>
        </w:tc>
      </w:tr>
      <w:tr w:rsidR="00CF21A8" w:rsidRPr="00033D7C" w14:paraId="2320F55E" w14:textId="77777777" w:rsidTr="00A8739C">
        <w:tc>
          <w:tcPr>
            <w:tcW w:w="1440" w:type="dxa"/>
          </w:tcPr>
          <w:p w14:paraId="37350620" w14:textId="77777777" w:rsidR="00CF21A8" w:rsidRPr="00905CF8" w:rsidRDefault="00CF21A8" w:rsidP="00A8739C">
            <w:pPr>
              <w:pStyle w:val="BodyText"/>
              <w:rPr>
                <w:rFonts w:ascii="GE Inspira" w:hAnsi="GE Inspira" w:cs="Arial"/>
                <w:bCs/>
                <w:sz w:val="20"/>
                <w:szCs w:val="20"/>
              </w:rPr>
            </w:pPr>
            <w:r w:rsidRPr="00905CF8">
              <w:rPr>
                <w:rFonts w:ascii="GE Inspira" w:hAnsi="GE Inspira" w:cs="Arial"/>
                <w:bCs/>
                <w:sz w:val="20"/>
                <w:szCs w:val="20"/>
              </w:rPr>
              <w:lastRenderedPageBreak/>
              <w:t>9.2.6.13</w:t>
            </w:r>
          </w:p>
        </w:tc>
        <w:tc>
          <w:tcPr>
            <w:tcW w:w="1620" w:type="dxa"/>
          </w:tcPr>
          <w:p w14:paraId="0838D5B7" w14:textId="77777777" w:rsidR="00CF21A8" w:rsidRPr="00905CF8" w:rsidRDefault="00CF21A8" w:rsidP="00A8739C">
            <w:pPr>
              <w:pStyle w:val="BodyText"/>
              <w:rPr>
                <w:rFonts w:ascii="GE Inspira" w:hAnsi="GE Inspira" w:cs="Arial"/>
                <w:bCs/>
                <w:sz w:val="20"/>
                <w:szCs w:val="20"/>
              </w:rPr>
            </w:pPr>
            <w:r w:rsidRPr="00905CF8">
              <w:rPr>
                <w:rFonts w:ascii="GE Inspira" w:hAnsi="GE Inspira" w:cs="Arial"/>
                <w:bCs/>
                <w:sz w:val="20"/>
                <w:szCs w:val="20"/>
              </w:rPr>
              <w:t>Data Population</w:t>
            </w:r>
          </w:p>
        </w:tc>
        <w:tc>
          <w:tcPr>
            <w:tcW w:w="5580" w:type="dxa"/>
          </w:tcPr>
          <w:p w14:paraId="076B8A07" w14:textId="77777777" w:rsidR="00CF21A8" w:rsidRPr="00905CF8" w:rsidRDefault="00CF21A8" w:rsidP="00A8739C">
            <w:pPr>
              <w:pStyle w:val="BodyText"/>
              <w:jc w:val="left"/>
              <w:rPr>
                <w:rFonts w:ascii="GE Inspira" w:hAnsi="GE Inspira" w:cs="Arial"/>
                <w:bCs/>
                <w:sz w:val="20"/>
                <w:szCs w:val="20"/>
              </w:rPr>
            </w:pPr>
            <w:r w:rsidRPr="00905CF8">
              <w:rPr>
                <w:rFonts w:ascii="GE Inspira" w:hAnsi="GE Inspira" w:cs="Arial"/>
                <w:bCs/>
                <w:sz w:val="20"/>
                <w:szCs w:val="20"/>
              </w:rPr>
              <w:t>For successful completion:</w:t>
            </w:r>
          </w:p>
          <w:p w14:paraId="439AD907" w14:textId="77777777" w:rsidR="00CF21A8" w:rsidRPr="00905CF8" w:rsidRDefault="00CF21A8" w:rsidP="00A8739C">
            <w:pPr>
              <w:pStyle w:val="BodyText"/>
              <w:jc w:val="left"/>
              <w:rPr>
                <w:rFonts w:ascii="GE Inspira" w:hAnsi="GE Inspira" w:cs="Arial"/>
                <w:iCs/>
                <w:sz w:val="20"/>
                <w:szCs w:val="22"/>
              </w:rPr>
            </w:pPr>
            <w:r w:rsidRPr="00905CF8">
              <w:rPr>
                <w:rFonts w:ascii="GE Inspira" w:hAnsi="GE Inspira" w:cs="Arial"/>
                <w:bCs/>
                <w:sz w:val="20"/>
                <w:szCs w:val="20"/>
              </w:rPr>
              <w:t xml:space="preserve">Update the </w:t>
            </w:r>
            <w:r w:rsidRPr="00905CF8">
              <w:rPr>
                <w:rFonts w:ascii="GE Inspira" w:hAnsi="GE Inspira" w:cs="Arial"/>
                <w:iCs/>
                <w:sz w:val="20"/>
                <w:szCs w:val="22"/>
              </w:rPr>
              <w:t>GEMS_IFACE_PROCESS_TABLE table with the completion date and time of this execution of the function and status as ‘C’.</w:t>
            </w:r>
          </w:p>
          <w:p w14:paraId="2684BB02" w14:textId="77777777" w:rsidR="00CF21A8" w:rsidRPr="00905CF8" w:rsidRDefault="00CF21A8" w:rsidP="00A8739C">
            <w:pPr>
              <w:pStyle w:val="BodyText"/>
              <w:jc w:val="left"/>
              <w:rPr>
                <w:rFonts w:ascii="GE Inspira" w:hAnsi="GE Inspira" w:cs="Arial"/>
                <w:iCs/>
                <w:sz w:val="20"/>
                <w:szCs w:val="22"/>
              </w:rPr>
            </w:pPr>
            <w:r w:rsidRPr="00905CF8">
              <w:rPr>
                <w:rFonts w:ascii="GE Inspira" w:hAnsi="GE Inspira" w:cs="Arial"/>
                <w:iCs/>
                <w:sz w:val="20"/>
                <w:szCs w:val="22"/>
              </w:rPr>
              <w:t>For failure:</w:t>
            </w:r>
          </w:p>
          <w:p w14:paraId="4D0710EB" w14:textId="77777777" w:rsidR="00CF21A8" w:rsidRPr="00033D7C" w:rsidRDefault="00CF21A8" w:rsidP="00A8739C">
            <w:pPr>
              <w:pStyle w:val="BodyText"/>
              <w:jc w:val="left"/>
              <w:rPr>
                <w:rFonts w:ascii="GE Inspira" w:hAnsi="GE Inspira" w:cs="Arial"/>
                <w:iCs/>
                <w:sz w:val="20"/>
                <w:szCs w:val="22"/>
              </w:rPr>
            </w:pPr>
            <w:r w:rsidRPr="00905CF8">
              <w:rPr>
                <w:rFonts w:ascii="GE Inspira" w:hAnsi="GE Inspira" w:cs="Arial"/>
                <w:bCs/>
                <w:sz w:val="20"/>
                <w:szCs w:val="20"/>
              </w:rPr>
              <w:t xml:space="preserve">Update the </w:t>
            </w:r>
            <w:r w:rsidRPr="00905CF8">
              <w:rPr>
                <w:rFonts w:ascii="GE Inspira" w:hAnsi="GE Inspira" w:cs="Arial"/>
                <w:iCs/>
                <w:sz w:val="20"/>
                <w:szCs w:val="22"/>
              </w:rPr>
              <w:t>GEMS_IFACE_PROCESS_TABLE table with the completion date and time of this execution of the function, status as ‘E’ and the error reason in the Message field.</w:t>
            </w:r>
          </w:p>
        </w:tc>
      </w:tr>
      <w:tr w:rsidR="00D267C0" w:rsidRPr="00033D7C" w14:paraId="518B340B" w14:textId="77777777" w:rsidTr="00A8739C">
        <w:tc>
          <w:tcPr>
            <w:tcW w:w="1440" w:type="dxa"/>
          </w:tcPr>
          <w:p w14:paraId="4271E380" w14:textId="77777777" w:rsidR="00D267C0" w:rsidRPr="000F366D" w:rsidRDefault="00D267C0" w:rsidP="00A8739C">
            <w:pPr>
              <w:pStyle w:val="BodyText"/>
              <w:rPr>
                <w:rFonts w:ascii="GE Inspira" w:hAnsi="GE Inspira" w:cs="Arial"/>
                <w:bCs/>
                <w:sz w:val="20"/>
                <w:szCs w:val="20"/>
              </w:rPr>
            </w:pPr>
            <w:r w:rsidRPr="000F366D">
              <w:rPr>
                <w:rFonts w:ascii="GE Inspira" w:hAnsi="GE Inspira" w:cs="Arial"/>
                <w:bCs/>
                <w:sz w:val="20"/>
                <w:szCs w:val="20"/>
              </w:rPr>
              <w:t>9.2.6.14</w:t>
            </w:r>
          </w:p>
        </w:tc>
        <w:tc>
          <w:tcPr>
            <w:tcW w:w="1620" w:type="dxa"/>
          </w:tcPr>
          <w:p w14:paraId="263182DD" w14:textId="77777777" w:rsidR="00D267C0" w:rsidRPr="000F366D" w:rsidRDefault="00D267C0" w:rsidP="00A8739C">
            <w:pPr>
              <w:pStyle w:val="BodyText"/>
              <w:rPr>
                <w:rFonts w:ascii="GE Inspira" w:hAnsi="GE Inspira" w:cs="Arial"/>
                <w:bCs/>
                <w:sz w:val="20"/>
                <w:szCs w:val="20"/>
              </w:rPr>
            </w:pPr>
            <w:r w:rsidRPr="000F366D">
              <w:rPr>
                <w:rFonts w:ascii="GE Inspira" w:hAnsi="GE Inspira" w:cs="Arial"/>
                <w:bCs/>
                <w:sz w:val="20"/>
                <w:szCs w:val="20"/>
              </w:rPr>
              <w:t>Data Extraction</w:t>
            </w:r>
          </w:p>
        </w:tc>
        <w:tc>
          <w:tcPr>
            <w:tcW w:w="5580" w:type="dxa"/>
          </w:tcPr>
          <w:p w14:paraId="54761833" w14:textId="77777777" w:rsidR="00D267C0" w:rsidRPr="000F366D" w:rsidRDefault="00D267C0" w:rsidP="00A8739C">
            <w:pPr>
              <w:pStyle w:val="BodyText"/>
              <w:jc w:val="left"/>
              <w:rPr>
                <w:rFonts w:ascii="GE Inspira" w:hAnsi="GE Inspira" w:cs="Arial"/>
                <w:bCs/>
                <w:sz w:val="20"/>
                <w:szCs w:val="20"/>
              </w:rPr>
            </w:pPr>
            <w:r w:rsidRPr="000F366D">
              <w:rPr>
                <w:rFonts w:ascii="GE Inspira" w:hAnsi="GE Inspira" w:cs="Arial"/>
                <w:bCs/>
                <w:sz w:val="20"/>
                <w:szCs w:val="20"/>
              </w:rPr>
              <w:t>Extract the part weight in ADDITIONAL_INFO_1</w:t>
            </w:r>
            <w:r w:rsidR="00D83305" w:rsidRPr="000F366D">
              <w:rPr>
                <w:rFonts w:ascii="GE Inspira" w:hAnsi="GE Inspira" w:cs="Arial"/>
                <w:bCs/>
                <w:sz w:val="20"/>
                <w:szCs w:val="20"/>
              </w:rPr>
              <w:t>6</w:t>
            </w:r>
            <w:r w:rsidRPr="000F366D">
              <w:rPr>
                <w:rFonts w:ascii="GE Inspira" w:hAnsi="GE Inspira" w:cs="Arial"/>
                <w:bCs/>
                <w:sz w:val="20"/>
                <w:szCs w:val="20"/>
              </w:rPr>
              <w:t xml:space="preserve"> field of table </w:t>
            </w:r>
            <w:r w:rsidRPr="000F366D">
              <w:rPr>
                <w:rFonts w:ascii="GE Inspira" w:hAnsi="GE Inspira" w:cs="Arial"/>
                <w:iCs/>
                <w:sz w:val="20"/>
                <w:szCs w:val="22"/>
              </w:rPr>
              <w:t>GEHC_SVC_SPM_PART_MASTER_FEEDS</w:t>
            </w:r>
            <w:r w:rsidRPr="000F366D">
              <w:rPr>
                <w:rFonts w:ascii="GE Inspira" w:hAnsi="GE Inspira" w:cs="Arial"/>
                <w:bCs/>
                <w:sz w:val="20"/>
                <w:szCs w:val="20"/>
              </w:rPr>
              <w:t>, from the Unit weight column under block Weight in Physical attributes tab of organization items form for the part in ‘GPO’ organization. This weight should be in Kilogram. If Part weight is not in kilogram then use UOM conversion to convert the weight in kilogram. If part weight can’t be derived in Kilogram due to missing UOM or UOM conversion, then this filed will be left blank</w:t>
            </w:r>
          </w:p>
        </w:tc>
      </w:tr>
      <w:tr w:rsidR="00D267C0" w:rsidRPr="00033D7C" w14:paraId="33216F01" w14:textId="77777777" w:rsidTr="00A8739C">
        <w:tc>
          <w:tcPr>
            <w:tcW w:w="1440" w:type="dxa"/>
          </w:tcPr>
          <w:p w14:paraId="645869D4" w14:textId="77777777" w:rsidR="00D267C0" w:rsidRPr="000F366D" w:rsidRDefault="00D267C0" w:rsidP="00A8739C">
            <w:pPr>
              <w:pStyle w:val="BodyText"/>
              <w:rPr>
                <w:rFonts w:ascii="GE Inspira" w:hAnsi="GE Inspira" w:cs="Arial"/>
                <w:bCs/>
                <w:sz w:val="20"/>
                <w:szCs w:val="20"/>
              </w:rPr>
            </w:pPr>
            <w:r w:rsidRPr="000F366D">
              <w:rPr>
                <w:rFonts w:ascii="GE Inspira" w:hAnsi="GE Inspira" w:cs="Arial"/>
                <w:bCs/>
                <w:sz w:val="20"/>
                <w:szCs w:val="20"/>
              </w:rPr>
              <w:t>9.2.6.15</w:t>
            </w:r>
          </w:p>
        </w:tc>
        <w:tc>
          <w:tcPr>
            <w:tcW w:w="1620" w:type="dxa"/>
          </w:tcPr>
          <w:p w14:paraId="2EE0D012" w14:textId="77777777" w:rsidR="00D267C0" w:rsidRPr="000F366D" w:rsidRDefault="00D267C0" w:rsidP="00A8739C">
            <w:pPr>
              <w:pStyle w:val="BodyText"/>
              <w:rPr>
                <w:rFonts w:ascii="GE Inspira" w:hAnsi="GE Inspira" w:cs="Arial"/>
                <w:bCs/>
                <w:sz w:val="20"/>
                <w:szCs w:val="20"/>
              </w:rPr>
            </w:pPr>
            <w:r w:rsidRPr="000F366D">
              <w:rPr>
                <w:rFonts w:ascii="GE Inspira" w:hAnsi="GE Inspira" w:cs="Arial"/>
                <w:bCs/>
                <w:sz w:val="20"/>
                <w:szCs w:val="20"/>
              </w:rPr>
              <w:t>Data Extraction</w:t>
            </w:r>
          </w:p>
        </w:tc>
        <w:tc>
          <w:tcPr>
            <w:tcW w:w="5580" w:type="dxa"/>
          </w:tcPr>
          <w:p w14:paraId="019B0528" w14:textId="77777777" w:rsidR="00D267C0" w:rsidRPr="000F366D" w:rsidRDefault="00D267C0" w:rsidP="00A8739C">
            <w:pPr>
              <w:pStyle w:val="BodyText"/>
              <w:jc w:val="left"/>
              <w:rPr>
                <w:rFonts w:ascii="GE Inspira" w:hAnsi="GE Inspira" w:cs="Arial"/>
                <w:bCs/>
                <w:sz w:val="20"/>
                <w:szCs w:val="20"/>
              </w:rPr>
            </w:pPr>
            <w:r w:rsidRPr="000F366D">
              <w:rPr>
                <w:rFonts w:ascii="GE Inspira" w:hAnsi="GE Inspira" w:cs="Arial"/>
                <w:bCs/>
                <w:sz w:val="20"/>
                <w:szCs w:val="20"/>
              </w:rPr>
              <w:t>Extract the Bin Bulk flag in ADDITIONAL_INFO_1</w:t>
            </w:r>
            <w:r w:rsidR="00D83305" w:rsidRPr="000F366D">
              <w:rPr>
                <w:rFonts w:ascii="GE Inspira" w:hAnsi="GE Inspira" w:cs="Arial"/>
                <w:bCs/>
                <w:sz w:val="20"/>
                <w:szCs w:val="20"/>
              </w:rPr>
              <w:t>7</w:t>
            </w:r>
            <w:r w:rsidRPr="000F366D">
              <w:rPr>
                <w:rFonts w:ascii="GE Inspira" w:hAnsi="GE Inspira" w:cs="Arial"/>
                <w:bCs/>
                <w:sz w:val="20"/>
                <w:szCs w:val="20"/>
              </w:rPr>
              <w:t xml:space="preserve"> field of table </w:t>
            </w:r>
            <w:r w:rsidRPr="000F366D">
              <w:rPr>
                <w:rFonts w:ascii="GE Inspira" w:hAnsi="GE Inspira" w:cs="Arial"/>
                <w:iCs/>
                <w:sz w:val="20"/>
                <w:szCs w:val="22"/>
              </w:rPr>
              <w:t xml:space="preserve">GEHC_SVC_SPM_PART_MASTER_FEEDS, from the category set GE_GPO_ITEM_STOCK_REGION. If the part is assigned to category set GE_GPO_ITEM_STOCK_REGION in </w:t>
            </w:r>
            <w:r w:rsidR="007A0696" w:rsidRPr="000F366D">
              <w:rPr>
                <w:rFonts w:ascii="GE Inspira" w:hAnsi="GE Inspira" w:cs="Arial"/>
                <w:iCs/>
                <w:sz w:val="20"/>
                <w:szCs w:val="22"/>
              </w:rPr>
              <w:t>‘GPO’ organization and the assigned category value is ‘BINBULK’ then populate ‘BINBULK’ in this field.</w:t>
            </w:r>
          </w:p>
        </w:tc>
      </w:tr>
      <w:tr w:rsidR="002C3C09" w:rsidRPr="00033D7C" w14:paraId="149254C5" w14:textId="77777777" w:rsidTr="00A8739C">
        <w:tc>
          <w:tcPr>
            <w:tcW w:w="1440" w:type="dxa"/>
          </w:tcPr>
          <w:p w14:paraId="24AC37EE" w14:textId="77777777" w:rsidR="002C3C09" w:rsidRPr="000F366D" w:rsidRDefault="002C3C09" w:rsidP="00A8739C">
            <w:pPr>
              <w:pStyle w:val="BodyText"/>
              <w:rPr>
                <w:rFonts w:ascii="GE Inspira" w:hAnsi="GE Inspira" w:cs="Arial"/>
                <w:bCs/>
                <w:sz w:val="20"/>
                <w:szCs w:val="20"/>
              </w:rPr>
            </w:pPr>
            <w:r w:rsidRPr="000F366D">
              <w:rPr>
                <w:rFonts w:ascii="GE Inspira" w:hAnsi="GE Inspira" w:cs="Arial"/>
                <w:bCs/>
                <w:sz w:val="20"/>
                <w:szCs w:val="20"/>
              </w:rPr>
              <w:t>9.2.6.16</w:t>
            </w:r>
          </w:p>
        </w:tc>
        <w:tc>
          <w:tcPr>
            <w:tcW w:w="1620" w:type="dxa"/>
          </w:tcPr>
          <w:p w14:paraId="7DEA7E23" w14:textId="77777777" w:rsidR="002C3C09" w:rsidRPr="000F366D" w:rsidRDefault="002C3C09" w:rsidP="00A8739C">
            <w:pPr>
              <w:pStyle w:val="BodyText"/>
              <w:rPr>
                <w:rFonts w:ascii="GE Inspira" w:hAnsi="GE Inspira" w:cs="Arial"/>
                <w:bCs/>
                <w:sz w:val="20"/>
                <w:szCs w:val="20"/>
              </w:rPr>
            </w:pPr>
            <w:r w:rsidRPr="000F366D">
              <w:rPr>
                <w:rFonts w:ascii="GE Inspira" w:hAnsi="GE Inspira" w:cs="Arial"/>
                <w:bCs/>
                <w:sz w:val="20"/>
                <w:szCs w:val="20"/>
              </w:rPr>
              <w:t>Data Extraction</w:t>
            </w:r>
          </w:p>
        </w:tc>
        <w:tc>
          <w:tcPr>
            <w:tcW w:w="5580" w:type="dxa"/>
          </w:tcPr>
          <w:p w14:paraId="27F5F0A7" w14:textId="77777777" w:rsidR="002C3C09" w:rsidRPr="000F366D" w:rsidRDefault="00D967C1" w:rsidP="00A8739C">
            <w:pPr>
              <w:pStyle w:val="BodyText"/>
              <w:jc w:val="left"/>
              <w:rPr>
                <w:rFonts w:ascii="GE Inspira" w:hAnsi="GE Inspira" w:cs="Arial"/>
                <w:iCs/>
                <w:sz w:val="20"/>
                <w:szCs w:val="22"/>
              </w:rPr>
            </w:pPr>
            <w:r w:rsidRPr="000F366D">
              <w:rPr>
                <w:rFonts w:ascii="GE Inspira" w:hAnsi="GE Inspira" w:cs="Arial"/>
                <w:bCs/>
                <w:sz w:val="20"/>
                <w:szCs w:val="20"/>
              </w:rPr>
              <w:t>Extract the business corresponding to a modality in ADDITIONAL_INFO_1</w:t>
            </w:r>
            <w:r w:rsidR="00D83305" w:rsidRPr="000F366D">
              <w:rPr>
                <w:rFonts w:ascii="GE Inspira" w:hAnsi="GE Inspira" w:cs="Arial"/>
                <w:bCs/>
                <w:sz w:val="20"/>
                <w:szCs w:val="20"/>
              </w:rPr>
              <w:t>8</w:t>
            </w:r>
            <w:r w:rsidRPr="000F366D">
              <w:rPr>
                <w:rFonts w:ascii="GE Inspira" w:hAnsi="GE Inspira" w:cs="Arial"/>
                <w:bCs/>
                <w:sz w:val="20"/>
                <w:szCs w:val="20"/>
              </w:rPr>
              <w:t xml:space="preserve"> field of table </w:t>
            </w:r>
            <w:r w:rsidRPr="000F366D">
              <w:rPr>
                <w:rFonts w:ascii="GE Inspira" w:hAnsi="GE Inspira" w:cs="Arial"/>
                <w:iCs/>
                <w:sz w:val="20"/>
                <w:szCs w:val="22"/>
              </w:rPr>
              <w:t>GEHC_SVC_SPM_PART_MASTER_FEEDS, from the value set GE_</w:t>
            </w:r>
            <w:r w:rsidR="00FD38C4" w:rsidRPr="000F366D">
              <w:rPr>
                <w:rFonts w:ascii="GE Inspira" w:hAnsi="GE Inspira" w:cs="Arial"/>
                <w:iCs/>
                <w:sz w:val="20"/>
                <w:szCs w:val="22"/>
              </w:rPr>
              <w:t>GPO</w:t>
            </w:r>
            <w:r w:rsidRPr="000F366D">
              <w:rPr>
                <w:rFonts w:ascii="GE Inspira" w:hAnsi="GE Inspira" w:cs="Arial"/>
                <w:iCs/>
                <w:sz w:val="20"/>
                <w:szCs w:val="22"/>
              </w:rPr>
              <w:t>_SPM_BUSINESS_MODALITY. Business is stored in the DFF segment Business corresponding the modality value.</w:t>
            </w:r>
          </w:p>
          <w:p w14:paraId="211DF024" w14:textId="77777777" w:rsidR="00066547" w:rsidRPr="000F366D" w:rsidRDefault="007E59B8" w:rsidP="00263A4A">
            <w:pPr>
              <w:pStyle w:val="BodyText"/>
              <w:jc w:val="left"/>
              <w:rPr>
                <w:rFonts w:ascii="GE Inspira" w:hAnsi="GE Inspira" w:cs="Arial"/>
                <w:bCs/>
                <w:sz w:val="20"/>
                <w:szCs w:val="20"/>
              </w:rPr>
            </w:pPr>
            <w:r w:rsidRPr="000F366D">
              <w:rPr>
                <w:rFonts w:ascii="GE Inspira" w:hAnsi="GE Inspira" w:cs="Arial"/>
                <w:bCs/>
                <w:sz w:val="20"/>
                <w:szCs w:val="20"/>
              </w:rPr>
              <w:t xml:space="preserve">If the </w:t>
            </w:r>
            <w:r w:rsidR="00263A4A" w:rsidRPr="000F366D">
              <w:rPr>
                <w:rFonts w:ascii="GE Inspira" w:hAnsi="GE Inspira" w:cs="Arial"/>
                <w:bCs/>
                <w:sz w:val="20"/>
                <w:szCs w:val="20"/>
              </w:rPr>
              <w:t xml:space="preserve">business corresponding to a modality </w:t>
            </w:r>
            <w:r w:rsidRPr="000F366D">
              <w:rPr>
                <w:rFonts w:ascii="GE Inspira" w:hAnsi="GE Inspira" w:cs="Arial"/>
                <w:bCs/>
                <w:sz w:val="20"/>
                <w:szCs w:val="20"/>
              </w:rPr>
              <w:t xml:space="preserve">for a part is not assigned in the valueset </w:t>
            </w:r>
            <w:r w:rsidR="00263A4A" w:rsidRPr="000F366D">
              <w:rPr>
                <w:rFonts w:ascii="GE Inspira" w:hAnsi="GE Inspira" w:cs="Arial"/>
                <w:iCs/>
                <w:sz w:val="20"/>
                <w:szCs w:val="22"/>
              </w:rPr>
              <w:t>GE_GPO_SPM_BUSINESS_MODALITY</w:t>
            </w:r>
            <w:r w:rsidRPr="000F366D">
              <w:rPr>
                <w:rFonts w:ascii="GE Inspira" w:hAnsi="GE Inspira" w:cs="Arial"/>
                <w:bCs/>
                <w:sz w:val="20"/>
                <w:szCs w:val="20"/>
              </w:rPr>
              <w:t>, the</w:t>
            </w:r>
            <w:r w:rsidR="00263A4A" w:rsidRPr="000F366D">
              <w:rPr>
                <w:rFonts w:ascii="GE Inspira" w:hAnsi="GE Inspira" w:cs="Arial"/>
                <w:bCs/>
                <w:sz w:val="20"/>
                <w:szCs w:val="20"/>
              </w:rPr>
              <w:t xml:space="preserve"> value </w:t>
            </w:r>
            <w:r w:rsidRPr="000F366D">
              <w:rPr>
                <w:rFonts w:ascii="GE Inspira" w:hAnsi="GE Inspira" w:cs="Arial"/>
                <w:bCs/>
                <w:sz w:val="20"/>
                <w:szCs w:val="20"/>
              </w:rPr>
              <w:t>will be extracted as NULL</w:t>
            </w:r>
          </w:p>
        </w:tc>
      </w:tr>
      <w:tr w:rsidR="00705C3C" w:rsidRPr="00033D7C" w14:paraId="57468779" w14:textId="77777777" w:rsidTr="00A8739C">
        <w:tc>
          <w:tcPr>
            <w:tcW w:w="1440" w:type="dxa"/>
          </w:tcPr>
          <w:p w14:paraId="71EE6F0A" w14:textId="607D08FC" w:rsidR="00705C3C" w:rsidRPr="000F366D" w:rsidRDefault="00705C3C" w:rsidP="00705C3C">
            <w:pPr>
              <w:pStyle w:val="BodyText"/>
              <w:rPr>
                <w:rFonts w:ascii="GE Inspira" w:hAnsi="GE Inspira" w:cs="Arial"/>
                <w:bCs/>
                <w:sz w:val="20"/>
                <w:szCs w:val="20"/>
              </w:rPr>
            </w:pPr>
            <w:r w:rsidRPr="000F366D">
              <w:rPr>
                <w:rFonts w:ascii="GE Inspira" w:hAnsi="GE Inspira" w:cs="Arial"/>
                <w:bCs/>
                <w:sz w:val="20"/>
                <w:szCs w:val="20"/>
              </w:rPr>
              <w:t>9.2.6.16</w:t>
            </w:r>
          </w:p>
        </w:tc>
        <w:tc>
          <w:tcPr>
            <w:tcW w:w="1620" w:type="dxa"/>
          </w:tcPr>
          <w:p w14:paraId="6326B84F" w14:textId="2033AE7D" w:rsidR="00705C3C" w:rsidRPr="000F366D" w:rsidRDefault="00705C3C" w:rsidP="00705C3C">
            <w:pPr>
              <w:pStyle w:val="BodyText"/>
              <w:rPr>
                <w:rFonts w:ascii="GE Inspira" w:hAnsi="GE Inspira" w:cs="Arial"/>
                <w:bCs/>
                <w:sz w:val="20"/>
                <w:szCs w:val="20"/>
              </w:rPr>
            </w:pPr>
            <w:r w:rsidRPr="00033D7C">
              <w:rPr>
                <w:rFonts w:ascii="GE Inspira" w:hAnsi="GE Inspira" w:cs="Arial"/>
                <w:bCs/>
                <w:iCs/>
                <w:sz w:val="20"/>
                <w:szCs w:val="22"/>
              </w:rPr>
              <w:t>Planning Item Category</w:t>
            </w:r>
          </w:p>
        </w:tc>
        <w:tc>
          <w:tcPr>
            <w:tcW w:w="5580" w:type="dxa"/>
          </w:tcPr>
          <w:p w14:paraId="5F799B45" w14:textId="51319F64" w:rsidR="00705C3C" w:rsidRPr="000F366D" w:rsidRDefault="00705C3C" w:rsidP="00705C3C">
            <w:pPr>
              <w:pStyle w:val="BodyText"/>
              <w:jc w:val="left"/>
              <w:rPr>
                <w:rFonts w:ascii="GE Inspira" w:hAnsi="GE Inspira" w:cs="Arial"/>
                <w:bCs/>
                <w:sz w:val="20"/>
                <w:szCs w:val="20"/>
              </w:rPr>
            </w:pPr>
            <w:r w:rsidRPr="00033D7C">
              <w:rPr>
                <w:rFonts w:ascii="GE Inspira" w:hAnsi="GE Inspira" w:cs="Arial"/>
                <w:bCs/>
                <w:iCs/>
                <w:sz w:val="20"/>
                <w:szCs w:val="22"/>
              </w:rPr>
              <w:t xml:space="preserve">Category set GE_GPO_SPM_PLN_DETAILS to be </w:t>
            </w:r>
            <w:r>
              <w:rPr>
                <w:rFonts w:ascii="GE Inspira" w:hAnsi="GE Inspira" w:cs="Arial"/>
                <w:bCs/>
                <w:iCs/>
                <w:sz w:val="20"/>
                <w:szCs w:val="22"/>
              </w:rPr>
              <w:t>ex</w:t>
            </w:r>
            <w:r w:rsidRPr="00033D7C">
              <w:rPr>
                <w:rFonts w:ascii="GE Inspira" w:hAnsi="GE Inspira" w:cs="Arial"/>
                <w:bCs/>
                <w:iCs/>
                <w:sz w:val="20"/>
                <w:szCs w:val="22"/>
              </w:rPr>
              <w:t>cluded to derive the planning item category</w:t>
            </w:r>
            <w:r>
              <w:rPr>
                <w:rFonts w:ascii="GE Inspira" w:hAnsi="GE Inspira" w:cs="Arial"/>
                <w:bCs/>
                <w:iCs/>
                <w:sz w:val="20"/>
                <w:szCs w:val="22"/>
              </w:rPr>
              <w:t xml:space="preserve"> and planning category segments to be derived from APC only.</w:t>
            </w:r>
          </w:p>
        </w:tc>
      </w:tr>
    </w:tbl>
    <w:p w14:paraId="4CCACC2D" w14:textId="77777777" w:rsidR="00CF21A8" w:rsidRPr="00033D7C" w:rsidRDefault="00CF21A8" w:rsidP="00CF21A8">
      <w:pPr>
        <w:ind w:left="180" w:hanging="504"/>
        <w:rPr>
          <w:rFonts w:ascii="GE Inspira" w:hAnsi="GE Inspira" w:cs="Arial"/>
          <w:iCs/>
          <w:sz w:val="22"/>
          <w:szCs w:val="22"/>
        </w:rPr>
      </w:pPr>
    </w:p>
    <w:p w14:paraId="1B07C68C"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4" w:name="_Toc494102687"/>
      <w:r w:rsidRPr="00033D7C">
        <w:rPr>
          <w:rFonts w:ascii="GE Inspira" w:hAnsi="GE Inspira" w:cs="Arial"/>
        </w:rPr>
        <w:t>Translations/Transformations (Interfaces Only)</w:t>
      </w:r>
      <w:bookmarkEnd w:id="34"/>
    </w:p>
    <w:p w14:paraId="1458A76D"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There will be no transformation/translation of data at oracle end. The data extracted will be captured by MW and stored in the AWS DB for any further processing into SPM cloud.</w:t>
      </w:r>
    </w:p>
    <w:p w14:paraId="281BCDC7" w14:textId="77777777" w:rsidR="00CF21A8" w:rsidRPr="00033D7C" w:rsidRDefault="00CF21A8" w:rsidP="00CF21A8">
      <w:pPr>
        <w:ind w:left="1224" w:hanging="504"/>
        <w:rPr>
          <w:rFonts w:ascii="GE Inspira" w:hAnsi="GE Inspira" w:cs="Arial"/>
          <w:iCs/>
          <w:sz w:val="20"/>
          <w:szCs w:val="22"/>
        </w:rPr>
      </w:pPr>
    </w:p>
    <w:p w14:paraId="4DB20237" w14:textId="77777777" w:rsidR="00CF21A8" w:rsidRPr="00033D7C" w:rsidRDefault="00CF21A8" w:rsidP="00CF21A8">
      <w:pPr>
        <w:pStyle w:val="Heading3"/>
        <w:numPr>
          <w:ilvl w:val="2"/>
          <w:numId w:val="22"/>
        </w:numPr>
        <w:tabs>
          <w:tab w:val="num" w:pos="720"/>
        </w:tabs>
        <w:suppressAutoHyphens w:val="0"/>
        <w:rPr>
          <w:rFonts w:ascii="GE Inspira" w:hAnsi="GE Inspira" w:cs="Arial"/>
          <w:lang w:val="en-GB"/>
        </w:rPr>
      </w:pPr>
      <w:bookmarkStart w:id="35" w:name="_Toc494102688"/>
      <w:r w:rsidRPr="00033D7C">
        <w:rPr>
          <w:rFonts w:ascii="GE Inspira" w:hAnsi="GE Inspira" w:cs="Arial"/>
          <w:lang w:val="en-GB"/>
        </w:rPr>
        <w:t>Initiation</w:t>
      </w:r>
      <w:bookmarkEnd w:id="35"/>
    </w:p>
    <w:p w14:paraId="410BD74A"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The function will be part of a concurrent program with frequency as the parameter. The parameter ‘Frequency’ can have any one value of DAILY or WEEKLY or SPECIAL.</w:t>
      </w:r>
    </w:p>
    <w:p w14:paraId="7E4F0D84" w14:textId="77777777" w:rsidR="00CF21A8" w:rsidRPr="00033D7C" w:rsidRDefault="00CF21A8" w:rsidP="00CF21A8">
      <w:pPr>
        <w:ind w:left="720"/>
        <w:rPr>
          <w:rFonts w:ascii="GE Inspira" w:hAnsi="GE Inspira" w:cs="Arial"/>
          <w:bCs/>
          <w:sz w:val="20"/>
          <w:szCs w:val="20"/>
        </w:rPr>
      </w:pPr>
    </w:p>
    <w:p w14:paraId="39C686C7"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concurrent program will also have an optional parameter ‘START DATE’ and ‘END DATE’ to enable the data to be fetched between a particular date interval. </w:t>
      </w:r>
    </w:p>
    <w:p w14:paraId="102D43A8" w14:textId="77777777" w:rsidR="00CF21A8" w:rsidRPr="00033D7C" w:rsidRDefault="00CF21A8" w:rsidP="00CF21A8">
      <w:pPr>
        <w:rPr>
          <w:rFonts w:ascii="GE Inspira" w:hAnsi="GE Inspira" w:cs="Arial"/>
          <w:sz w:val="20"/>
          <w:szCs w:val="22"/>
          <w:lang w:val="en-GB"/>
        </w:rPr>
      </w:pPr>
      <w:r w:rsidRPr="00033D7C">
        <w:rPr>
          <w:rFonts w:ascii="GE Inspira" w:hAnsi="GE Inspira" w:cs="Arial"/>
          <w:sz w:val="20"/>
          <w:szCs w:val="22"/>
          <w:lang w:val="en-GB"/>
        </w:rPr>
        <w:t xml:space="preserve">           </w:t>
      </w:r>
    </w:p>
    <w:p w14:paraId="338942D2" w14:textId="77777777" w:rsidR="00CF21A8" w:rsidRPr="00033D7C" w:rsidRDefault="00CF21A8" w:rsidP="00CF21A8">
      <w:pPr>
        <w:ind w:left="180" w:firstLine="540"/>
        <w:rPr>
          <w:rFonts w:ascii="GE Inspira" w:hAnsi="GE Inspira" w:cs="Arial"/>
          <w:sz w:val="20"/>
          <w:szCs w:val="22"/>
          <w:lang w:val="en-GB"/>
        </w:rPr>
      </w:pPr>
    </w:p>
    <w:p w14:paraId="33D5545F" w14:textId="77777777" w:rsidR="00CF21A8" w:rsidRPr="00033D7C" w:rsidRDefault="00CF21A8" w:rsidP="00CF21A8">
      <w:pPr>
        <w:pStyle w:val="Heading3"/>
        <w:numPr>
          <w:ilvl w:val="2"/>
          <w:numId w:val="22"/>
        </w:numPr>
        <w:tabs>
          <w:tab w:val="num" w:pos="720"/>
        </w:tabs>
        <w:suppressAutoHyphens w:val="0"/>
        <w:rPr>
          <w:rFonts w:ascii="GE Inspira" w:hAnsi="GE Inspira" w:cs="Arial"/>
          <w:lang w:val="en-GB"/>
        </w:rPr>
      </w:pPr>
      <w:bookmarkStart w:id="36" w:name="_Toc494102689"/>
      <w:r w:rsidRPr="00033D7C">
        <w:rPr>
          <w:rFonts w:ascii="GE Inspira" w:hAnsi="GE Inspira" w:cs="Arial"/>
          <w:lang w:val="en-GB"/>
        </w:rPr>
        <w:lastRenderedPageBreak/>
        <w:t>Error Handling, Reprocessing / Rollback &amp; Error Messaging</w:t>
      </w:r>
      <w:bookmarkEnd w:id="36"/>
    </w:p>
    <w:p w14:paraId="1A129170" w14:textId="77777777" w:rsidR="00CF21A8" w:rsidRPr="00033D7C" w:rsidRDefault="00CF21A8" w:rsidP="00CF21A8">
      <w:pPr>
        <w:ind w:left="180" w:firstLine="540"/>
        <w:rPr>
          <w:rFonts w:ascii="GE Inspira" w:hAnsi="GE Inspira" w:cs="Arial"/>
          <w:sz w:val="20"/>
          <w:szCs w:val="22"/>
          <w:lang w:val="sv-SE"/>
        </w:rPr>
      </w:pPr>
      <w:r w:rsidRPr="00033D7C">
        <w:rPr>
          <w:rFonts w:ascii="GE Inspira" w:hAnsi="GE Inspira" w:cs="Arial"/>
          <w:sz w:val="20"/>
          <w:szCs w:val="22"/>
          <w:lang w:val="sv-SE"/>
        </w:rPr>
        <w:t>None</w:t>
      </w:r>
    </w:p>
    <w:p w14:paraId="55622FC2" w14:textId="77777777" w:rsidR="00CF21A8" w:rsidRPr="00033D7C" w:rsidRDefault="00CF21A8" w:rsidP="00CF21A8">
      <w:pPr>
        <w:ind w:left="180" w:hanging="504"/>
        <w:rPr>
          <w:rFonts w:ascii="GE Inspira" w:hAnsi="GE Inspira" w:cs="Arial"/>
          <w:sz w:val="20"/>
          <w:szCs w:val="22"/>
          <w:lang w:val="sv-SE"/>
        </w:rPr>
      </w:pPr>
    </w:p>
    <w:p w14:paraId="32CEF68D" w14:textId="77777777" w:rsidR="00CF21A8" w:rsidRPr="00033D7C" w:rsidRDefault="00CF21A8" w:rsidP="00CF21A8">
      <w:pPr>
        <w:ind w:left="180" w:hanging="504"/>
        <w:rPr>
          <w:rFonts w:ascii="GE Inspira" w:hAnsi="GE Inspira" w:cs="Arial"/>
          <w:sz w:val="20"/>
          <w:szCs w:val="22"/>
          <w:lang w:val="sv-SE"/>
        </w:rPr>
      </w:pPr>
    </w:p>
    <w:p w14:paraId="48D5473B" w14:textId="77777777" w:rsidR="00CF21A8" w:rsidRPr="00033D7C" w:rsidRDefault="00CF21A8" w:rsidP="00CF21A8">
      <w:pPr>
        <w:ind w:left="180" w:hanging="504"/>
        <w:rPr>
          <w:rFonts w:ascii="GE Inspira" w:hAnsi="GE Inspira" w:cs="Arial"/>
          <w:sz w:val="20"/>
          <w:szCs w:val="22"/>
          <w:lang w:val="sv-SE"/>
        </w:rPr>
      </w:pPr>
    </w:p>
    <w:p w14:paraId="391A6B44" w14:textId="77777777" w:rsidR="00CF21A8" w:rsidRPr="00033D7C" w:rsidRDefault="00CF21A8" w:rsidP="00CF21A8">
      <w:pPr>
        <w:ind w:left="180" w:hanging="504"/>
        <w:rPr>
          <w:rFonts w:ascii="GE Inspira" w:hAnsi="GE Inspira" w:cs="Arial"/>
          <w:sz w:val="20"/>
          <w:szCs w:val="22"/>
          <w:lang w:val="sv-SE"/>
        </w:rPr>
      </w:pPr>
    </w:p>
    <w:p w14:paraId="4591D875" w14:textId="77777777" w:rsidR="00CF21A8" w:rsidRPr="00033D7C" w:rsidRDefault="00CF21A8" w:rsidP="00CF21A8">
      <w:pPr>
        <w:pStyle w:val="Heading2"/>
        <w:numPr>
          <w:ilvl w:val="1"/>
          <w:numId w:val="22"/>
        </w:numPr>
        <w:suppressAutoHyphens w:val="0"/>
        <w:rPr>
          <w:rFonts w:ascii="GE Inspira" w:hAnsi="GE Inspira"/>
          <w:szCs w:val="24"/>
        </w:rPr>
      </w:pPr>
      <w:bookmarkStart w:id="37" w:name="_Toc494102690"/>
      <w:r w:rsidRPr="00033D7C">
        <w:rPr>
          <w:rFonts w:ascii="GE Inspira" w:hAnsi="GE Inspira"/>
          <w:szCs w:val="24"/>
        </w:rPr>
        <w:t>Function: Part Demand Data</w:t>
      </w:r>
      <w:bookmarkEnd w:id="37"/>
    </w:p>
    <w:p w14:paraId="0729E8A8" w14:textId="77777777" w:rsidR="00CF21A8" w:rsidRPr="00033D7C" w:rsidRDefault="00CF21A8" w:rsidP="00CF21A8">
      <w:pPr>
        <w:rPr>
          <w:rFonts w:ascii="GE Inspira" w:hAnsi="GE Inspira"/>
          <w:lang w:eastAsia="en-US"/>
        </w:rPr>
      </w:pPr>
    </w:p>
    <w:p w14:paraId="6DCF3AF0"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8" w:name="_Toc494102691"/>
      <w:r w:rsidRPr="00033D7C">
        <w:rPr>
          <w:rFonts w:ascii="GE Inspira" w:hAnsi="GE Inspira" w:cs="Arial"/>
        </w:rPr>
        <w:t>Approach / Description</w:t>
      </w:r>
      <w:bookmarkEnd w:id="38"/>
    </w:p>
    <w:p w14:paraId="4214F516" w14:textId="77777777" w:rsidR="00CF21A8" w:rsidRPr="00033D7C" w:rsidRDefault="00CF21A8" w:rsidP="00CF21A8">
      <w:pPr>
        <w:ind w:left="720"/>
        <w:rPr>
          <w:rFonts w:ascii="GE Inspira" w:hAnsi="GE Inspira" w:cs="Arial"/>
          <w:iCs/>
          <w:sz w:val="20"/>
          <w:szCs w:val="22"/>
        </w:rPr>
      </w:pPr>
      <w:r w:rsidRPr="00033D7C">
        <w:rPr>
          <w:rFonts w:ascii="GE Inspira" w:hAnsi="GE Inspira" w:cs="Arial"/>
          <w:iCs/>
          <w:sz w:val="20"/>
          <w:szCs w:val="22"/>
        </w:rPr>
        <w:t xml:space="preserve">Extract demand information from all organizations defined in the value set: </w:t>
      </w:r>
      <w:r w:rsidRPr="00033D7C">
        <w:rPr>
          <w:rFonts w:ascii="GE Inspira" w:hAnsi="GE Inspira" w:cs="GE Inspira"/>
          <w:bCs/>
          <w:iCs/>
          <w:sz w:val="20"/>
          <w:szCs w:val="22"/>
        </w:rPr>
        <w:t xml:space="preserve">GEHC_SVC_SPM_ENABLED_WAREHOUSE. </w:t>
      </w:r>
      <w:r w:rsidRPr="00033D7C">
        <w:rPr>
          <w:rFonts w:ascii="GE Inspira" w:hAnsi="GE Inspira"/>
          <w:sz w:val="20"/>
          <w:szCs w:val="20"/>
        </w:rPr>
        <w:t>Whenever the function is invoked</w:t>
      </w:r>
      <w:r w:rsidRPr="00033D7C">
        <w:rPr>
          <w:rFonts w:ascii="GE Inspira" w:hAnsi="GE Inspira" w:cs="Arial"/>
          <w:iCs/>
          <w:sz w:val="20"/>
          <w:szCs w:val="22"/>
        </w:rPr>
        <w:t xml:space="preserve">, a respective entry, highlighting the interface name, Is created in custom table – GEMS_IFACE_PROCESS_TABLE to allow easy debugging in case of any issue. </w:t>
      </w:r>
    </w:p>
    <w:p w14:paraId="390B160C" w14:textId="77777777" w:rsidR="00CF21A8" w:rsidRPr="00033D7C" w:rsidRDefault="00CF21A8" w:rsidP="00CF21A8">
      <w:pPr>
        <w:pStyle w:val="NormalWeb"/>
        <w:spacing w:after="0"/>
        <w:ind w:left="720"/>
        <w:rPr>
          <w:rFonts w:ascii="GE Inspira" w:hAnsi="GE Inspira"/>
          <w:sz w:val="20"/>
          <w:szCs w:val="20"/>
          <w:lang w:val="en-US" w:eastAsia="en-US"/>
        </w:rPr>
      </w:pPr>
      <w:r w:rsidRPr="00033D7C">
        <w:rPr>
          <w:rFonts w:ascii="GE Inspira" w:hAnsi="GE Inspira"/>
          <w:sz w:val="20"/>
          <w:szCs w:val="20"/>
          <w:lang w:val="en-US" w:eastAsia="en-US"/>
        </w:rPr>
        <w:t>Before extraction of data, the custom table where the extracts are stored for the previous run are purged completely for the corresponding interface name and are loaded with a new set of data by using the last extract start date/time as input for the next set of extraction or between a specific date intervals passed as input to the concurrent program.</w:t>
      </w:r>
    </w:p>
    <w:p w14:paraId="7959A804" w14:textId="77777777" w:rsidR="00CF21A8" w:rsidRPr="00033D7C" w:rsidRDefault="00CF21A8" w:rsidP="00CF21A8">
      <w:pPr>
        <w:ind w:left="720"/>
        <w:rPr>
          <w:rFonts w:ascii="GE Inspira" w:hAnsi="GE Inspira"/>
          <w:sz w:val="20"/>
          <w:szCs w:val="20"/>
          <w:lang w:eastAsia="en-US"/>
        </w:rPr>
      </w:pPr>
    </w:p>
    <w:p w14:paraId="7F8FA39A" w14:textId="77777777" w:rsidR="00CF21A8" w:rsidRPr="00033D7C" w:rsidRDefault="00CF21A8" w:rsidP="00CF21A8">
      <w:pPr>
        <w:ind w:left="720"/>
        <w:rPr>
          <w:rFonts w:ascii="GE Inspira" w:hAnsi="GE Inspira" w:cs="Arial"/>
          <w:iCs/>
          <w:sz w:val="20"/>
          <w:szCs w:val="22"/>
        </w:rPr>
      </w:pPr>
      <w:r w:rsidRPr="00033D7C">
        <w:rPr>
          <w:rFonts w:ascii="GE Inspira" w:hAnsi="GE Inspira"/>
          <w:sz w:val="20"/>
          <w:szCs w:val="20"/>
          <w:lang w:eastAsia="en-US"/>
        </w:rPr>
        <w:t>The new set of data extracted will be appended to the previous set stored in the AWS layer making it an incremental type of extract.</w:t>
      </w:r>
    </w:p>
    <w:p w14:paraId="4484386A" w14:textId="77777777" w:rsidR="00CF21A8" w:rsidRPr="00033D7C" w:rsidRDefault="00CF21A8" w:rsidP="00CF21A8">
      <w:pPr>
        <w:ind w:left="720"/>
        <w:rPr>
          <w:rFonts w:ascii="GE Inspira" w:eastAsia="Times New Roman" w:hAnsi="GE Inspira" w:cs="Segoe UI"/>
          <w:color w:val="1A1A1A"/>
          <w:sz w:val="20"/>
          <w:szCs w:val="20"/>
          <w:lang w:val="en-IN" w:eastAsia="en-IN"/>
        </w:rPr>
      </w:pPr>
    </w:p>
    <w:p w14:paraId="1F7522E3" w14:textId="77777777" w:rsidR="00CF21A8" w:rsidRPr="00033D7C" w:rsidRDefault="00CF21A8" w:rsidP="00CF21A8">
      <w:pPr>
        <w:ind w:left="720"/>
        <w:rPr>
          <w:rFonts w:ascii="GE Inspira" w:hAnsi="GE Inspira" w:cs="Arial"/>
          <w:iCs/>
          <w:sz w:val="20"/>
          <w:szCs w:val="22"/>
        </w:rPr>
      </w:pPr>
    </w:p>
    <w:p w14:paraId="6BC812EA" w14:textId="77777777" w:rsidR="00CF21A8" w:rsidRPr="00033D7C" w:rsidRDefault="00CF21A8" w:rsidP="00CF21A8">
      <w:pPr>
        <w:ind w:left="1224" w:hanging="504"/>
        <w:rPr>
          <w:rFonts w:ascii="GE Inspira" w:hAnsi="GE Inspira" w:cs="Arial"/>
          <w:iCs/>
          <w:sz w:val="20"/>
          <w:szCs w:val="22"/>
        </w:rPr>
      </w:pPr>
    </w:p>
    <w:p w14:paraId="758A7A8A"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39" w:name="_Toc494102692"/>
      <w:r w:rsidRPr="00033D7C">
        <w:rPr>
          <w:rFonts w:ascii="GE Inspira" w:hAnsi="GE Inspira" w:cs="Arial"/>
        </w:rPr>
        <w:t>Inputs</w:t>
      </w:r>
      <w:bookmarkEnd w:id="39"/>
    </w:p>
    <w:p w14:paraId="5C8BF0C0" w14:textId="77777777" w:rsidR="00560563" w:rsidRPr="00560563" w:rsidRDefault="00560563" w:rsidP="00560563">
      <w:pPr>
        <w:ind w:left="284" w:firstLine="387"/>
        <w:jc w:val="both"/>
        <w:rPr>
          <w:rFonts w:ascii="GE Inspira" w:hAnsi="GE Inspira" w:cs="Arial"/>
          <w:iCs/>
          <w:sz w:val="20"/>
          <w:szCs w:val="22"/>
        </w:rPr>
      </w:pPr>
      <w:r w:rsidRPr="00560563">
        <w:rPr>
          <w:rFonts w:ascii="GE Inspira" w:hAnsi="GE Inspira" w:cs="Arial"/>
          <w:iCs/>
          <w:sz w:val="20"/>
          <w:szCs w:val="22"/>
        </w:rPr>
        <w:t>All order types with below criteria will be considered for extraction on an incremental basis since the last run of the program</w:t>
      </w:r>
    </w:p>
    <w:p w14:paraId="7F9FCFE3" w14:textId="77777777" w:rsidR="00560563" w:rsidRPr="00560563" w:rsidRDefault="00560563" w:rsidP="00560563">
      <w:pPr>
        <w:ind w:left="180" w:hanging="504"/>
        <w:jc w:val="both"/>
        <w:rPr>
          <w:rFonts w:ascii="GE Inspira" w:hAnsi="GE Inspira" w:cs="Arial"/>
          <w:iCs/>
          <w:sz w:val="20"/>
          <w:szCs w:val="22"/>
        </w:rPr>
      </w:pPr>
    </w:p>
    <w:p w14:paraId="30F72503" w14:textId="77777777" w:rsidR="00560563" w:rsidRPr="00560563" w:rsidRDefault="00560563" w:rsidP="00560563">
      <w:pPr>
        <w:pStyle w:val="ListParagraph"/>
        <w:numPr>
          <w:ilvl w:val="0"/>
          <w:numId w:val="44"/>
        </w:numPr>
        <w:jc w:val="both"/>
        <w:rPr>
          <w:rFonts w:ascii="GE Inspira" w:hAnsi="GE Inspira" w:cs="Arial"/>
          <w:iCs/>
          <w:sz w:val="20"/>
        </w:rPr>
      </w:pPr>
      <w:r>
        <w:rPr>
          <w:rFonts w:ascii="GE Inspira" w:hAnsi="GE Inspira" w:cs="Arial"/>
          <w:iCs/>
          <w:sz w:val="20"/>
        </w:rPr>
        <w:t xml:space="preserve">A) </w:t>
      </w:r>
      <w:r w:rsidRPr="00560563">
        <w:rPr>
          <w:rFonts w:ascii="GE Inspira" w:hAnsi="GE Inspira" w:cs="Arial"/>
          <w:iCs/>
          <w:sz w:val="20"/>
        </w:rPr>
        <w:t>Order type DFF attribute 'use for autorelease' is set to Yes (attribute10 of oe_transaction_Types_all is 'Y' where context is 'Service OM') or</w:t>
      </w:r>
    </w:p>
    <w:p w14:paraId="1453AD26" w14:textId="77777777" w:rsidR="00560563" w:rsidRPr="00560563" w:rsidRDefault="00560563" w:rsidP="00560563">
      <w:pPr>
        <w:ind w:left="180" w:hanging="144"/>
        <w:jc w:val="both"/>
        <w:rPr>
          <w:rFonts w:ascii="GE Inspira" w:hAnsi="GE Inspira" w:cs="Arial"/>
          <w:iCs/>
          <w:sz w:val="20"/>
          <w:szCs w:val="22"/>
        </w:rPr>
      </w:pPr>
      <w:r>
        <w:rPr>
          <w:rFonts w:ascii="GE Inspira" w:hAnsi="GE Inspira" w:cs="Arial"/>
          <w:iCs/>
          <w:sz w:val="20"/>
          <w:szCs w:val="22"/>
        </w:rPr>
        <w:t xml:space="preserve">B) </w:t>
      </w:r>
      <w:r w:rsidRPr="00560563">
        <w:rPr>
          <w:rFonts w:ascii="GE Inspira" w:hAnsi="GE Inspira" w:cs="Arial"/>
          <w:iCs/>
          <w:sz w:val="20"/>
          <w:szCs w:val="22"/>
        </w:rPr>
        <w:t>Order type in value set- GE_GPRS_SPM_SO_DEMAND with Context as 'GE_GPRS_SPM_SO_DEMAND' and DFF Segment 'Scope' as 'INCLUDE'.</w:t>
      </w:r>
    </w:p>
    <w:p w14:paraId="69264219" w14:textId="77777777" w:rsidR="00560563" w:rsidRPr="00560563" w:rsidRDefault="00560563" w:rsidP="00560563">
      <w:pPr>
        <w:ind w:left="180" w:hanging="504"/>
        <w:jc w:val="both"/>
        <w:rPr>
          <w:rFonts w:ascii="GE Inspira" w:hAnsi="GE Inspira" w:cs="Arial"/>
          <w:iCs/>
          <w:sz w:val="20"/>
          <w:szCs w:val="22"/>
        </w:rPr>
      </w:pPr>
    </w:p>
    <w:p w14:paraId="7BC2BB3B" w14:textId="77777777" w:rsidR="00CF21A8" w:rsidRPr="00560563" w:rsidRDefault="00560563" w:rsidP="00560563">
      <w:pPr>
        <w:pStyle w:val="ListParagraph"/>
        <w:numPr>
          <w:ilvl w:val="0"/>
          <w:numId w:val="44"/>
        </w:numPr>
        <w:jc w:val="both"/>
        <w:rPr>
          <w:rFonts w:ascii="GE Inspira" w:hAnsi="GE Inspira" w:cs="Arial"/>
          <w:iCs/>
          <w:sz w:val="20"/>
        </w:rPr>
      </w:pPr>
      <w:r w:rsidRPr="00560563">
        <w:rPr>
          <w:rFonts w:ascii="GE Inspira" w:hAnsi="GE Inspira" w:cs="Arial"/>
          <w:iCs/>
          <w:sz w:val="20"/>
        </w:rPr>
        <w:t>Order header or line warehouse is in the value set 'GEHC_SVC_SPM_ENABLED_WAREHOUSE'</w:t>
      </w:r>
    </w:p>
    <w:p w14:paraId="7895B3D3"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0" w:name="_Toc494102693"/>
      <w:r w:rsidRPr="00033D7C">
        <w:rPr>
          <w:rFonts w:ascii="GE Inspira" w:hAnsi="GE Inspira" w:cs="Arial"/>
        </w:rPr>
        <w:t>Outputs</w:t>
      </w:r>
      <w:bookmarkEnd w:id="40"/>
    </w:p>
    <w:p w14:paraId="2220AD5A" w14:textId="77777777" w:rsidR="00CF21A8" w:rsidRPr="00033D7C" w:rsidRDefault="00CF21A8" w:rsidP="00CF21A8">
      <w:pPr>
        <w:pStyle w:val="NormalWeb"/>
        <w:spacing w:after="0"/>
        <w:ind w:left="720"/>
        <w:rPr>
          <w:rFonts w:ascii="GE Inspira" w:hAnsi="GE Inspira" w:cs="Arial"/>
          <w:iCs/>
          <w:sz w:val="20"/>
          <w:szCs w:val="22"/>
        </w:rPr>
      </w:pPr>
      <w:r w:rsidRPr="00033D7C">
        <w:rPr>
          <w:rFonts w:ascii="GE Inspira" w:hAnsi="GE Inspira" w:cs="Arial"/>
          <w:iCs/>
          <w:sz w:val="20"/>
          <w:szCs w:val="22"/>
        </w:rPr>
        <w:t xml:space="preserve">At the start and end of this program, the corresponding entries must be made into the GEMS_IFACE_PROCESS_TABLE specifying the date and time for interface name: ORACLE_TO_SPM_DAILY and program name: </w:t>
      </w:r>
      <w:r w:rsidRPr="00033D7C">
        <w:rPr>
          <w:rFonts w:ascii="GE Inspira" w:hAnsi="GE Inspira" w:cs="Arial"/>
          <w:bCs/>
          <w:iCs/>
          <w:sz w:val="20"/>
          <w:szCs w:val="22"/>
        </w:rPr>
        <w:t>PARTS_DEMAND_SO.</w:t>
      </w:r>
      <w:r w:rsidRPr="00033D7C">
        <w:rPr>
          <w:rFonts w:ascii="GE Inspira" w:hAnsi="GE Inspira" w:cs="Arial"/>
          <w:iCs/>
          <w:sz w:val="20"/>
          <w:szCs w:val="22"/>
        </w:rPr>
        <w:t xml:space="preserve"> The extracted records are stored into the table- </w:t>
      </w:r>
      <w:r w:rsidRPr="00033D7C">
        <w:rPr>
          <w:rFonts w:ascii="GE Inspira" w:hAnsi="GE Inspira"/>
          <w:sz w:val="20"/>
          <w:szCs w:val="20"/>
        </w:rPr>
        <w:t>GEHC_SVC_SPM_PART_DEMAND_FEEDS</w:t>
      </w:r>
    </w:p>
    <w:p w14:paraId="5AA7075F" w14:textId="77777777" w:rsidR="00CF21A8" w:rsidRPr="00033D7C" w:rsidRDefault="00CF21A8" w:rsidP="00CF21A8">
      <w:pPr>
        <w:jc w:val="both"/>
        <w:rPr>
          <w:rFonts w:ascii="GE Inspira" w:hAnsi="GE Inspira" w:cs="Arial"/>
          <w:sz w:val="20"/>
          <w:szCs w:val="22"/>
        </w:rPr>
      </w:pPr>
    </w:p>
    <w:p w14:paraId="54D2B1C2"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1" w:name="_Toc494102694"/>
      <w:r w:rsidRPr="00033D7C">
        <w:rPr>
          <w:rFonts w:ascii="GE Inspira" w:hAnsi="GE Inspira" w:cs="Arial"/>
        </w:rPr>
        <w:t>Data Entity</w:t>
      </w:r>
      <w:bookmarkEnd w:id="41"/>
    </w:p>
    <w:p w14:paraId="31FA4F0C" w14:textId="77777777" w:rsidR="00CF21A8" w:rsidRPr="00033D7C" w:rsidRDefault="00CF21A8" w:rsidP="00CF21A8">
      <w:pPr>
        <w:ind w:left="504"/>
        <w:rPr>
          <w:rFonts w:ascii="GE Inspira" w:hAnsi="GE Inspira" w:cs="Arial"/>
          <w:iCs/>
          <w:sz w:val="20"/>
          <w:szCs w:val="22"/>
        </w:rPr>
      </w:pPr>
      <w:r w:rsidRPr="00033D7C">
        <w:rPr>
          <w:rFonts w:ascii="GE Inspira" w:hAnsi="GE Inspira" w:cs="Arial"/>
          <w:iCs/>
          <w:sz w:val="20"/>
          <w:szCs w:val="22"/>
        </w:rPr>
        <w:t>The data entities of the Demand Information extract and table (</w:t>
      </w:r>
      <w:r w:rsidRPr="00033D7C">
        <w:rPr>
          <w:rFonts w:ascii="GE Inspira" w:hAnsi="GE Inspira"/>
          <w:sz w:val="20"/>
          <w:szCs w:val="20"/>
        </w:rPr>
        <w:t>GEHC_SVC_SPM_PART_DEMAND_FEEDS)</w:t>
      </w:r>
      <w:r w:rsidRPr="00033D7C">
        <w:rPr>
          <w:rFonts w:ascii="GE Inspira" w:hAnsi="GE Inspira" w:cs="Arial"/>
          <w:iCs/>
          <w:sz w:val="20"/>
          <w:szCs w:val="22"/>
        </w:rPr>
        <w:t xml:space="preserve"> columns are: </w:t>
      </w:r>
    </w:p>
    <w:p w14:paraId="6AB74497" w14:textId="77777777" w:rsidR="00CF21A8" w:rsidRPr="00033D7C" w:rsidRDefault="00CF21A8" w:rsidP="00CF21A8">
      <w:pPr>
        <w:ind w:left="504"/>
        <w:rPr>
          <w:rFonts w:ascii="GE Inspira" w:hAnsi="GE Inspira"/>
          <w:lang w:eastAsia="en-US"/>
        </w:rPr>
      </w:pPr>
    </w:p>
    <w:tbl>
      <w:tblPr>
        <w:tblW w:w="1044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3"/>
        <w:gridCol w:w="850"/>
        <w:gridCol w:w="1418"/>
        <w:gridCol w:w="1134"/>
        <w:gridCol w:w="992"/>
        <w:gridCol w:w="2173"/>
        <w:gridCol w:w="2430"/>
      </w:tblGrid>
      <w:tr w:rsidR="00CF21A8" w:rsidRPr="00033D7C" w14:paraId="30D374FD" w14:textId="77777777" w:rsidTr="00A8739C">
        <w:trPr>
          <w:cantSplit/>
          <w:trHeight w:val="137"/>
          <w:tblHeader/>
        </w:trPr>
        <w:tc>
          <w:tcPr>
            <w:tcW w:w="1443" w:type="dxa"/>
            <w:shd w:val="pct25" w:color="auto" w:fill="FFFFFF"/>
            <w:vAlign w:val="center"/>
          </w:tcPr>
          <w:p w14:paraId="13CF4EC4"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lastRenderedPageBreak/>
              <w:t>Reference</w:t>
            </w:r>
          </w:p>
        </w:tc>
        <w:tc>
          <w:tcPr>
            <w:tcW w:w="850" w:type="dxa"/>
            <w:shd w:val="pct25" w:color="auto" w:fill="FFFFFF"/>
            <w:vAlign w:val="center"/>
          </w:tcPr>
          <w:p w14:paraId="130D7CFD"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Data Entity</w:t>
            </w:r>
          </w:p>
        </w:tc>
        <w:tc>
          <w:tcPr>
            <w:tcW w:w="1418" w:type="dxa"/>
            <w:shd w:val="pct25" w:color="auto" w:fill="FFFFFF"/>
            <w:vAlign w:val="center"/>
          </w:tcPr>
          <w:p w14:paraId="0780A9D7"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6E004BDC"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Data Type</w:t>
            </w:r>
          </w:p>
        </w:tc>
        <w:tc>
          <w:tcPr>
            <w:tcW w:w="992" w:type="dxa"/>
            <w:shd w:val="pct25" w:color="auto" w:fill="FFFFFF"/>
          </w:tcPr>
          <w:p w14:paraId="1C6B1DF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Length</w:t>
            </w:r>
          </w:p>
        </w:tc>
        <w:tc>
          <w:tcPr>
            <w:tcW w:w="2173" w:type="dxa"/>
            <w:shd w:val="pct25" w:color="auto" w:fill="FFFFFF"/>
          </w:tcPr>
          <w:p w14:paraId="5468C3D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Navigation</w:t>
            </w:r>
          </w:p>
        </w:tc>
        <w:tc>
          <w:tcPr>
            <w:tcW w:w="2430" w:type="dxa"/>
            <w:shd w:val="pct25" w:color="auto" w:fill="FFFFFF"/>
            <w:vAlign w:val="center"/>
          </w:tcPr>
          <w:p w14:paraId="522D599B"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Description</w:t>
            </w:r>
          </w:p>
        </w:tc>
      </w:tr>
      <w:tr w:rsidR="00CF21A8" w:rsidRPr="00033D7C" w14:paraId="22BEC2B4" w14:textId="77777777" w:rsidTr="00A8739C">
        <w:trPr>
          <w:cantSplit/>
          <w:trHeight w:val="137"/>
        </w:trPr>
        <w:tc>
          <w:tcPr>
            <w:tcW w:w="1443" w:type="dxa"/>
            <w:vAlign w:val="center"/>
          </w:tcPr>
          <w:p w14:paraId="3B3BD40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w:t>
            </w:r>
          </w:p>
        </w:tc>
        <w:tc>
          <w:tcPr>
            <w:tcW w:w="850" w:type="dxa"/>
            <w:vAlign w:val="center"/>
          </w:tcPr>
          <w:p w14:paraId="0142847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418" w:type="dxa"/>
            <w:vAlign w:val="center"/>
          </w:tcPr>
          <w:p w14:paraId="6FDF796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tcPr>
          <w:p w14:paraId="6B405D0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1F3D8C0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2173" w:type="dxa"/>
            <w:vAlign w:val="center"/>
          </w:tcPr>
          <w:p w14:paraId="1731516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430" w:type="dxa"/>
            <w:vAlign w:val="center"/>
          </w:tcPr>
          <w:p w14:paraId="5A0C3E4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PART_DEMAND</w:t>
            </w:r>
          </w:p>
        </w:tc>
      </w:tr>
      <w:tr w:rsidR="00CF21A8" w:rsidRPr="00033D7C" w14:paraId="19F0CED1" w14:textId="77777777" w:rsidTr="00A8739C">
        <w:trPr>
          <w:cantSplit/>
          <w:trHeight w:val="137"/>
        </w:trPr>
        <w:tc>
          <w:tcPr>
            <w:tcW w:w="1443" w:type="dxa"/>
            <w:vAlign w:val="center"/>
          </w:tcPr>
          <w:p w14:paraId="0B4025B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w:t>
            </w:r>
          </w:p>
        </w:tc>
        <w:tc>
          <w:tcPr>
            <w:tcW w:w="850" w:type="dxa"/>
            <w:vAlign w:val="center"/>
          </w:tcPr>
          <w:p w14:paraId="36F4C64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418" w:type="dxa"/>
            <w:vAlign w:val="center"/>
          </w:tcPr>
          <w:p w14:paraId="6766C2D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tcPr>
          <w:p w14:paraId="6C4CBAE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56AABD6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173" w:type="dxa"/>
            <w:vAlign w:val="center"/>
          </w:tcPr>
          <w:p w14:paraId="6F310CE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2430" w:type="dxa"/>
            <w:vAlign w:val="center"/>
          </w:tcPr>
          <w:p w14:paraId="47C9F19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 as passed in the concurrent program parameter.</w:t>
            </w:r>
          </w:p>
          <w:p w14:paraId="2946BDE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CF21A8" w:rsidRPr="00033D7C" w14:paraId="54B6EB31" w14:textId="77777777" w:rsidTr="00A8739C">
        <w:trPr>
          <w:cantSplit/>
          <w:trHeight w:val="137"/>
        </w:trPr>
        <w:tc>
          <w:tcPr>
            <w:tcW w:w="1443" w:type="dxa"/>
            <w:vAlign w:val="center"/>
          </w:tcPr>
          <w:p w14:paraId="463AF7B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w:t>
            </w:r>
          </w:p>
        </w:tc>
        <w:tc>
          <w:tcPr>
            <w:tcW w:w="850" w:type="dxa"/>
            <w:vAlign w:val="center"/>
          </w:tcPr>
          <w:p w14:paraId="5F3E5F3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76D7366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NUMBER</w:t>
            </w:r>
          </w:p>
        </w:tc>
        <w:tc>
          <w:tcPr>
            <w:tcW w:w="1134" w:type="dxa"/>
          </w:tcPr>
          <w:p w14:paraId="394F694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3685E06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vAlign w:val="center"/>
          </w:tcPr>
          <w:p w14:paraId="48FF41B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Order number</w:t>
            </w:r>
          </w:p>
        </w:tc>
        <w:tc>
          <w:tcPr>
            <w:tcW w:w="2430" w:type="dxa"/>
            <w:vAlign w:val="center"/>
          </w:tcPr>
          <w:p w14:paraId="0389B37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Number </w:t>
            </w:r>
          </w:p>
        </w:tc>
      </w:tr>
      <w:tr w:rsidR="00CF21A8" w:rsidRPr="00033D7C" w14:paraId="521CE468" w14:textId="77777777" w:rsidTr="00A8739C">
        <w:trPr>
          <w:cantSplit/>
          <w:trHeight w:val="137"/>
        </w:trPr>
        <w:tc>
          <w:tcPr>
            <w:tcW w:w="1443" w:type="dxa"/>
            <w:vAlign w:val="center"/>
          </w:tcPr>
          <w:p w14:paraId="0869A68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w:t>
            </w:r>
          </w:p>
        </w:tc>
        <w:tc>
          <w:tcPr>
            <w:tcW w:w="850" w:type="dxa"/>
            <w:vAlign w:val="center"/>
          </w:tcPr>
          <w:p w14:paraId="58260F7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472CF9B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HEADER ID</w:t>
            </w:r>
          </w:p>
        </w:tc>
        <w:tc>
          <w:tcPr>
            <w:tcW w:w="1134" w:type="dxa"/>
          </w:tcPr>
          <w:p w14:paraId="2374AA0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4DAB085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vAlign w:val="center"/>
          </w:tcPr>
          <w:p w14:paraId="356B9D8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Fetched from order headers base table</w:t>
            </w:r>
          </w:p>
        </w:tc>
        <w:tc>
          <w:tcPr>
            <w:tcW w:w="2430" w:type="dxa"/>
            <w:vAlign w:val="center"/>
          </w:tcPr>
          <w:p w14:paraId="7C86955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Header ID of the Order Number</w:t>
            </w:r>
          </w:p>
        </w:tc>
      </w:tr>
      <w:tr w:rsidR="00CF21A8" w:rsidRPr="00033D7C" w14:paraId="03B2D1D5" w14:textId="77777777" w:rsidTr="00A8739C">
        <w:trPr>
          <w:cantSplit/>
          <w:trHeight w:val="137"/>
        </w:trPr>
        <w:tc>
          <w:tcPr>
            <w:tcW w:w="1443" w:type="dxa"/>
            <w:vAlign w:val="center"/>
          </w:tcPr>
          <w:p w14:paraId="3973388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9.3.4.5</w:t>
            </w:r>
          </w:p>
        </w:tc>
        <w:tc>
          <w:tcPr>
            <w:tcW w:w="850" w:type="dxa"/>
            <w:vAlign w:val="center"/>
          </w:tcPr>
          <w:p w14:paraId="144C8F9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582CCFE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ID</w:t>
            </w:r>
          </w:p>
        </w:tc>
        <w:tc>
          <w:tcPr>
            <w:tcW w:w="1134" w:type="dxa"/>
          </w:tcPr>
          <w:p w14:paraId="4A3067B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3E06F9E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vAlign w:val="center"/>
          </w:tcPr>
          <w:p w14:paraId="2CADA50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Fetched from order lines base table</w:t>
            </w:r>
          </w:p>
        </w:tc>
        <w:tc>
          <w:tcPr>
            <w:tcW w:w="2430" w:type="dxa"/>
            <w:vAlign w:val="center"/>
          </w:tcPr>
          <w:p w14:paraId="1CA1BBE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ID of the Order Number</w:t>
            </w:r>
          </w:p>
        </w:tc>
      </w:tr>
      <w:tr w:rsidR="00CF21A8" w:rsidRPr="00033D7C" w14:paraId="18AB7EFE" w14:textId="77777777" w:rsidTr="00A8739C">
        <w:trPr>
          <w:cantSplit/>
          <w:trHeight w:val="137"/>
        </w:trPr>
        <w:tc>
          <w:tcPr>
            <w:tcW w:w="1443" w:type="dxa"/>
            <w:vAlign w:val="center"/>
          </w:tcPr>
          <w:p w14:paraId="7E28995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9.3.4.6</w:t>
            </w:r>
          </w:p>
        </w:tc>
        <w:tc>
          <w:tcPr>
            <w:tcW w:w="850" w:type="dxa"/>
            <w:vAlign w:val="center"/>
          </w:tcPr>
          <w:p w14:paraId="768F8AF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SALES ORDER</w:t>
            </w:r>
          </w:p>
        </w:tc>
        <w:tc>
          <w:tcPr>
            <w:tcW w:w="1418" w:type="dxa"/>
            <w:vAlign w:val="center"/>
          </w:tcPr>
          <w:p w14:paraId="7BD27F4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OPERATING UNIT</w:t>
            </w:r>
          </w:p>
        </w:tc>
        <w:tc>
          <w:tcPr>
            <w:tcW w:w="1134" w:type="dxa"/>
          </w:tcPr>
          <w:p w14:paraId="556A333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63ABBA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240</w:t>
            </w:r>
          </w:p>
        </w:tc>
        <w:tc>
          <w:tcPr>
            <w:tcW w:w="2173" w:type="dxa"/>
            <w:vAlign w:val="center"/>
          </w:tcPr>
          <w:p w14:paraId="763D381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Fetched from order headers base table</w:t>
            </w:r>
          </w:p>
        </w:tc>
        <w:tc>
          <w:tcPr>
            <w:tcW w:w="2430" w:type="dxa"/>
            <w:vAlign w:val="center"/>
          </w:tcPr>
          <w:p w14:paraId="259D254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Operating Unit Name for the Order</w:t>
            </w:r>
          </w:p>
        </w:tc>
      </w:tr>
      <w:tr w:rsidR="00CF21A8" w:rsidRPr="00033D7C" w14:paraId="59D11391" w14:textId="77777777" w:rsidTr="00A8739C">
        <w:trPr>
          <w:cantSplit/>
          <w:trHeight w:val="137"/>
        </w:trPr>
        <w:tc>
          <w:tcPr>
            <w:tcW w:w="1443" w:type="dxa"/>
            <w:vAlign w:val="center"/>
          </w:tcPr>
          <w:p w14:paraId="06338F3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9.3.4.7</w:t>
            </w:r>
          </w:p>
        </w:tc>
        <w:tc>
          <w:tcPr>
            <w:tcW w:w="850" w:type="dxa"/>
            <w:vAlign w:val="center"/>
          </w:tcPr>
          <w:p w14:paraId="030A32F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w:t>
            </w:r>
          </w:p>
        </w:tc>
        <w:tc>
          <w:tcPr>
            <w:tcW w:w="1418" w:type="dxa"/>
            <w:vAlign w:val="center"/>
          </w:tcPr>
          <w:p w14:paraId="3952A6A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NUMBER</w:t>
            </w:r>
          </w:p>
        </w:tc>
        <w:tc>
          <w:tcPr>
            <w:tcW w:w="1134" w:type="dxa"/>
          </w:tcPr>
          <w:p w14:paraId="32CFCB2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8B1856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7D570838"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0EE343B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Customers</w:t>
            </w:r>
            <w:r w:rsidRPr="00033D7C">
              <w:rPr>
                <w:rFonts w:ascii="GE Inspira" w:hAnsi="GE Inspira" w:cs="Arial"/>
                <w:bCs/>
                <w:sz w:val="20"/>
                <w:szCs w:val="22"/>
              </w:rPr>
              <w:sym w:font="Wingdings" w:char="F0E0"/>
            </w:r>
            <w:r w:rsidRPr="00033D7C">
              <w:rPr>
                <w:rFonts w:ascii="GE Inspira" w:hAnsi="GE Inspira" w:cs="Arial"/>
                <w:bCs/>
                <w:sz w:val="20"/>
                <w:szCs w:val="22"/>
              </w:rPr>
              <w:t>Standard</w:t>
            </w:r>
            <w:r w:rsidRPr="00033D7C">
              <w:rPr>
                <w:rFonts w:ascii="GE Inspira" w:hAnsi="GE Inspira" w:cs="Arial"/>
                <w:bCs/>
                <w:sz w:val="20"/>
                <w:szCs w:val="22"/>
              </w:rPr>
              <w:sym w:font="Wingdings" w:char="F0E0"/>
            </w:r>
            <w:r w:rsidRPr="00033D7C">
              <w:rPr>
                <w:rFonts w:ascii="GE Inspira" w:hAnsi="GE Inspira" w:cs="Arial"/>
                <w:bCs/>
                <w:sz w:val="20"/>
                <w:szCs w:val="22"/>
              </w:rPr>
              <w:t>Account Number</w:t>
            </w:r>
          </w:p>
        </w:tc>
        <w:tc>
          <w:tcPr>
            <w:tcW w:w="2430" w:type="dxa"/>
            <w:vAlign w:val="center"/>
          </w:tcPr>
          <w:p w14:paraId="3FA937D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Number in Order</w:t>
            </w:r>
          </w:p>
        </w:tc>
      </w:tr>
      <w:tr w:rsidR="00CF21A8" w:rsidRPr="00033D7C" w14:paraId="2AA4E528" w14:textId="77777777" w:rsidTr="00A8739C">
        <w:trPr>
          <w:cantSplit/>
          <w:trHeight w:val="137"/>
        </w:trPr>
        <w:tc>
          <w:tcPr>
            <w:tcW w:w="1443" w:type="dxa"/>
            <w:vAlign w:val="center"/>
          </w:tcPr>
          <w:p w14:paraId="44E88C4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9.3.4.8</w:t>
            </w:r>
          </w:p>
        </w:tc>
        <w:tc>
          <w:tcPr>
            <w:tcW w:w="850" w:type="dxa"/>
            <w:vAlign w:val="center"/>
          </w:tcPr>
          <w:p w14:paraId="285B2BA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w:t>
            </w:r>
          </w:p>
        </w:tc>
        <w:tc>
          <w:tcPr>
            <w:tcW w:w="1418" w:type="dxa"/>
            <w:vAlign w:val="center"/>
          </w:tcPr>
          <w:p w14:paraId="4CA6A30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NAME</w:t>
            </w:r>
          </w:p>
        </w:tc>
        <w:tc>
          <w:tcPr>
            <w:tcW w:w="1134" w:type="dxa"/>
          </w:tcPr>
          <w:p w14:paraId="2FC8F29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B0FB41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360</w:t>
            </w:r>
          </w:p>
          <w:p w14:paraId="347DC940"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589E7AB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Customers</w:t>
            </w:r>
            <w:r w:rsidRPr="00033D7C">
              <w:rPr>
                <w:rFonts w:ascii="GE Inspira" w:hAnsi="GE Inspira" w:cs="Arial"/>
                <w:bCs/>
                <w:sz w:val="20"/>
                <w:szCs w:val="22"/>
              </w:rPr>
              <w:sym w:font="Wingdings" w:char="F0E0"/>
            </w:r>
            <w:r w:rsidRPr="00033D7C">
              <w:rPr>
                <w:rFonts w:ascii="GE Inspira" w:hAnsi="GE Inspira" w:cs="Arial"/>
                <w:bCs/>
                <w:sz w:val="20"/>
                <w:szCs w:val="22"/>
              </w:rPr>
              <w:t>Standard</w:t>
            </w:r>
            <w:r w:rsidRPr="00033D7C">
              <w:rPr>
                <w:rFonts w:ascii="GE Inspira" w:hAnsi="GE Inspira" w:cs="Arial"/>
                <w:bCs/>
                <w:sz w:val="20"/>
                <w:szCs w:val="22"/>
              </w:rPr>
              <w:sym w:font="Wingdings" w:char="F0E0"/>
            </w:r>
            <w:r w:rsidRPr="00033D7C">
              <w:rPr>
                <w:rFonts w:ascii="GE Inspira" w:hAnsi="GE Inspira" w:cs="Arial"/>
                <w:bCs/>
                <w:sz w:val="20"/>
                <w:szCs w:val="22"/>
              </w:rPr>
              <w:t xml:space="preserve"> Customer</w:t>
            </w:r>
          </w:p>
        </w:tc>
        <w:tc>
          <w:tcPr>
            <w:tcW w:w="2430" w:type="dxa"/>
            <w:vAlign w:val="center"/>
          </w:tcPr>
          <w:p w14:paraId="52D75A0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Name in Order</w:t>
            </w:r>
          </w:p>
        </w:tc>
      </w:tr>
      <w:tr w:rsidR="00CF21A8" w:rsidRPr="00033D7C" w14:paraId="4DE87A8B" w14:textId="77777777" w:rsidTr="00A8739C">
        <w:trPr>
          <w:cantSplit/>
          <w:trHeight w:val="137"/>
        </w:trPr>
        <w:tc>
          <w:tcPr>
            <w:tcW w:w="1443" w:type="dxa"/>
            <w:vAlign w:val="center"/>
          </w:tcPr>
          <w:p w14:paraId="12F7EEA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9.3.4.9</w:t>
            </w:r>
          </w:p>
        </w:tc>
        <w:tc>
          <w:tcPr>
            <w:tcW w:w="850" w:type="dxa"/>
            <w:vAlign w:val="center"/>
          </w:tcPr>
          <w:p w14:paraId="4C8A215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w:t>
            </w:r>
          </w:p>
        </w:tc>
        <w:tc>
          <w:tcPr>
            <w:tcW w:w="1418" w:type="dxa"/>
            <w:vAlign w:val="center"/>
          </w:tcPr>
          <w:p w14:paraId="6A2E607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CATEGORY</w:t>
            </w:r>
          </w:p>
        </w:tc>
        <w:tc>
          <w:tcPr>
            <w:tcW w:w="1134" w:type="dxa"/>
          </w:tcPr>
          <w:p w14:paraId="1038CA12" w14:textId="77777777" w:rsidR="00CF21A8" w:rsidRPr="00033D7C" w:rsidRDefault="00CF21A8" w:rsidP="00A8739C">
            <w:pPr>
              <w:pStyle w:val="BodyText"/>
              <w:jc w:val="left"/>
              <w:rPr>
                <w:rFonts w:ascii="GE Inspira" w:hAnsi="GE Inspira" w:cs="Arial"/>
                <w:bCs/>
                <w:sz w:val="20"/>
                <w:szCs w:val="22"/>
              </w:rPr>
            </w:pPr>
          </w:p>
          <w:p w14:paraId="6DACD786"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1AD5185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7C142B74"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2CD3FD8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Customers</w:t>
            </w:r>
            <w:r w:rsidRPr="00033D7C">
              <w:rPr>
                <w:rFonts w:ascii="GE Inspira" w:hAnsi="GE Inspira" w:cs="Arial"/>
                <w:bCs/>
                <w:sz w:val="20"/>
                <w:szCs w:val="22"/>
              </w:rPr>
              <w:sym w:font="Wingdings" w:char="F0E0"/>
            </w:r>
            <w:r w:rsidRPr="00033D7C">
              <w:rPr>
                <w:rFonts w:ascii="GE Inspira" w:hAnsi="GE Inspira" w:cs="Arial"/>
                <w:bCs/>
                <w:sz w:val="20"/>
                <w:szCs w:val="22"/>
              </w:rPr>
              <w:t>Standard</w:t>
            </w:r>
            <w:r w:rsidRPr="00033D7C">
              <w:rPr>
                <w:rFonts w:ascii="GE Inspira" w:hAnsi="GE Inspira" w:cs="Arial"/>
                <w:bCs/>
                <w:sz w:val="20"/>
                <w:szCs w:val="22"/>
              </w:rPr>
              <w:sym w:font="Wingdings" w:char="F0E0"/>
            </w:r>
            <w:r w:rsidRPr="00033D7C">
              <w:rPr>
                <w:rFonts w:ascii="GE Inspira" w:hAnsi="GE Inspira" w:cs="Arial"/>
                <w:bCs/>
                <w:sz w:val="20"/>
                <w:szCs w:val="22"/>
              </w:rPr>
              <w:t xml:space="preserve"> Customer</w:t>
            </w:r>
            <w:r w:rsidRPr="00033D7C">
              <w:rPr>
                <w:rFonts w:ascii="GE Inspira" w:hAnsi="GE Inspira" w:cs="Arial"/>
                <w:bCs/>
                <w:sz w:val="20"/>
                <w:szCs w:val="22"/>
              </w:rPr>
              <w:sym w:font="Wingdings" w:char="F0E0"/>
            </w:r>
            <w:r w:rsidRPr="00033D7C">
              <w:rPr>
                <w:rFonts w:ascii="GE Inspira" w:hAnsi="GE Inspira" w:cs="Arial"/>
                <w:bCs/>
                <w:sz w:val="20"/>
                <w:szCs w:val="22"/>
              </w:rPr>
              <w:t>Customer   Account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 Profile</w:t>
            </w:r>
            <w:r w:rsidRPr="00033D7C">
              <w:rPr>
                <w:rFonts w:ascii="GE Inspira" w:hAnsi="GE Inspira" w:cs="Arial"/>
                <w:bCs/>
                <w:sz w:val="20"/>
                <w:szCs w:val="22"/>
              </w:rPr>
              <w:sym w:font="Wingdings" w:char="F0E0"/>
            </w:r>
            <w:r w:rsidRPr="00033D7C">
              <w:rPr>
                <w:rFonts w:ascii="GE Inspira" w:hAnsi="GE Inspira" w:cs="Arial"/>
                <w:bCs/>
                <w:sz w:val="20"/>
                <w:szCs w:val="22"/>
              </w:rPr>
              <w:t>Customer Category</w:t>
            </w:r>
          </w:p>
        </w:tc>
        <w:tc>
          <w:tcPr>
            <w:tcW w:w="2430" w:type="dxa"/>
            <w:vAlign w:val="center"/>
          </w:tcPr>
          <w:p w14:paraId="5BB1C53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Category in Order</w:t>
            </w:r>
          </w:p>
        </w:tc>
      </w:tr>
      <w:tr w:rsidR="00CF21A8" w:rsidRPr="00033D7C" w14:paraId="61E3A49E" w14:textId="77777777" w:rsidTr="00A8739C">
        <w:trPr>
          <w:cantSplit/>
          <w:trHeight w:val="137"/>
        </w:trPr>
        <w:tc>
          <w:tcPr>
            <w:tcW w:w="1443" w:type="dxa"/>
            <w:vAlign w:val="center"/>
          </w:tcPr>
          <w:p w14:paraId="6AB207F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9.3.4.10</w:t>
            </w:r>
          </w:p>
        </w:tc>
        <w:tc>
          <w:tcPr>
            <w:tcW w:w="850" w:type="dxa"/>
            <w:vAlign w:val="center"/>
          </w:tcPr>
          <w:p w14:paraId="4AE8E7B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CUSTOMER </w:t>
            </w:r>
          </w:p>
        </w:tc>
        <w:tc>
          <w:tcPr>
            <w:tcW w:w="1418" w:type="dxa"/>
            <w:vAlign w:val="center"/>
          </w:tcPr>
          <w:p w14:paraId="640E7F3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 SSO</w:t>
            </w:r>
          </w:p>
        </w:tc>
        <w:tc>
          <w:tcPr>
            <w:tcW w:w="1134" w:type="dxa"/>
          </w:tcPr>
          <w:p w14:paraId="1B3461F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439EFE8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vAlign w:val="center"/>
          </w:tcPr>
          <w:p w14:paraId="4598151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Customers</w:t>
            </w:r>
            <w:r w:rsidRPr="00033D7C">
              <w:rPr>
                <w:rFonts w:ascii="GE Inspira" w:hAnsi="GE Inspira" w:cs="Arial"/>
                <w:bCs/>
                <w:sz w:val="20"/>
                <w:szCs w:val="22"/>
              </w:rPr>
              <w:sym w:font="Wingdings" w:char="F0E0"/>
            </w:r>
            <w:r w:rsidRPr="00033D7C">
              <w:rPr>
                <w:rFonts w:ascii="GE Inspira" w:hAnsi="GE Inspira" w:cs="Arial"/>
                <w:bCs/>
                <w:sz w:val="20"/>
                <w:szCs w:val="22"/>
              </w:rPr>
              <w:t>Standard</w:t>
            </w:r>
            <w:r w:rsidRPr="00033D7C">
              <w:rPr>
                <w:rFonts w:ascii="GE Inspira" w:hAnsi="GE Inspira" w:cs="Arial"/>
                <w:bCs/>
                <w:sz w:val="20"/>
                <w:szCs w:val="22"/>
              </w:rPr>
              <w:sym w:font="Wingdings" w:char="F0E0"/>
            </w:r>
            <w:r w:rsidRPr="00033D7C">
              <w:rPr>
                <w:rFonts w:ascii="GE Inspira" w:hAnsi="GE Inspira" w:cs="Arial"/>
                <w:bCs/>
                <w:sz w:val="20"/>
                <w:szCs w:val="22"/>
              </w:rPr>
              <w:t xml:space="preserve"> Customer</w:t>
            </w:r>
            <w:r w:rsidRPr="00033D7C">
              <w:rPr>
                <w:rFonts w:ascii="GE Inspira" w:hAnsi="GE Inspira" w:cs="Arial"/>
                <w:bCs/>
                <w:sz w:val="20"/>
                <w:szCs w:val="22"/>
              </w:rPr>
              <w:sym w:font="Wingdings" w:char="F0E0"/>
            </w:r>
            <w:r w:rsidRPr="00033D7C">
              <w:rPr>
                <w:rFonts w:ascii="GE Inspira" w:hAnsi="GE Inspira" w:cs="Arial"/>
                <w:bCs/>
                <w:sz w:val="20"/>
                <w:szCs w:val="22"/>
              </w:rPr>
              <w:t>Customer   Account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 Profile</w:t>
            </w:r>
            <w:r w:rsidRPr="00033D7C">
              <w:rPr>
                <w:rFonts w:ascii="GE Inspira" w:hAnsi="GE Inspira" w:cs="Arial"/>
                <w:bCs/>
                <w:sz w:val="20"/>
                <w:szCs w:val="22"/>
              </w:rPr>
              <w:sym w:font="Wingdings" w:char="F0E0"/>
            </w:r>
            <w:r w:rsidRPr="00033D7C">
              <w:rPr>
                <w:rFonts w:ascii="GE Inspira" w:hAnsi="GE Inspira" w:cs="Arial"/>
                <w:bCs/>
                <w:sz w:val="20"/>
                <w:szCs w:val="22"/>
              </w:rPr>
              <w:t>Duns Number</w:t>
            </w:r>
          </w:p>
        </w:tc>
        <w:tc>
          <w:tcPr>
            <w:tcW w:w="2430" w:type="dxa"/>
            <w:vAlign w:val="center"/>
          </w:tcPr>
          <w:p w14:paraId="766D806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DUNS Number of FE </w:t>
            </w:r>
          </w:p>
        </w:tc>
      </w:tr>
      <w:tr w:rsidR="00CF21A8" w:rsidRPr="00033D7C" w14:paraId="79F5D1D7" w14:textId="77777777" w:rsidTr="00A8739C">
        <w:trPr>
          <w:cantSplit/>
          <w:trHeight w:val="137"/>
        </w:trPr>
        <w:tc>
          <w:tcPr>
            <w:tcW w:w="1443" w:type="dxa"/>
            <w:vAlign w:val="center"/>
          </w:tcPr>
          <w:p w14:paraId="752F1A0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9.3.4.11</w:t>
            </w:r>
          </w:p>
          <w:p w14:paraId="2B06C6E7" w14:textId="77777777" w:rsidR="00CF21A8" w:rsidRPr="00033D7C" w:rsidRDefault="00CF21A8" w:rsidP="00A8739C">
            <w:pPr>
              <w:rPr>
                <w:rFonts w:ascii="GE Inspira" w:hAnsi="GE Inspira"/>
              </w:rPr>
            </w:pPr>
          </w:p>
          <w:p w14:paraId="3E095AAB" w14:textId="77777777" w:rsidR="00CF21A8" w:rsidRPr="00033D7C" w:rsidRDefault="00CF21A8" w:rsidP="00A8739C">
            <w:pPr>
              <w:rPr>
                <w:rFonts w:ascii="GE Inspira" w:hAnsi="GE Inspira"/>
              </w:rPr>
            </w:pPr>
          </w:p>
        </w:tc>
        <w:tc>
          <w:tcPr>
            <w:tcW w:w="850" w:type="dxa"/>
          </w:tcPr>
          <w:p w14:paraId="07E8284B" w14:textId="77777777" w:rsidR="00CF21A8" w:rsidRPr="00033D7C" w:rsidRDefault="00CF21A8" w:rsidP="00A8739C">
            <w:pPr>
              <w:rPr>
                <w:rFonts w:ascii="GE Inspira" w:hAnsi="GE Inspira"/>
              </w:rPr>
            </w:pPr>
            <w:r w:rsidRPr="00033D7C">
              <w:rPr>
                <w:rFonts w:ascii="GE Inspira" w:hAnsi="GE Inspira" w:cs="Arial"/>
                <w:bCs/>
                <w:sz w:val="20"/>
                <w:szCs w:val="22"/>
              </w:rPr>
              <w:t xml:space="preserve">SALES ORDER </w:t>
            </w:r>
          </w:p>
        </w:tc>
        <w:tc>
          <w:tcPr>
            <w:tcW w:w="1418" w:type="dxa"/>
            <w:vAlign w:val="center"/>
          </w:tcPr>
          <w:p w14:paraId="705E746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TYPE NAME</w:t>
            </w:r>
          </w:p>
        </w:tc>
        <w:tc>
          <w:tcPr>
            <w:tcW w:w="1134" w:type="dxa"/>
          </w:tcPr>
          <w:p w14:paraId="72A36A6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234ED7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4386F387"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2B39613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 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Order Type</w:t>
            </w:r>
          </w:p>
          <w:p w14:paraId="5352EC98" w14:textId="77777777" w:rsidR="00CF21A8" w:rsidRPr="00033D7C" w:rsidRDefault="00CF21A8" w:rsidP="00A8739C">
            <w:pPr>
              <w:pStyle w:val="BodyText"/>
              <w:jc w:val="left"/>
              <w:rPr>
                <w:rFonts w:ascii="GE Inspira" w:hAnsi="GE Inspira" w:cs="Arial"/>
                <w:bCs/>
                <w:sz w:val="20"/>
                <w:szCs w:val="22"/>
              </w:rPr>
            </w:pPr>
          </w:p>
        </w:tc>
        <w:tc>
          <w:tcPr>
            <w:tcW w:w="2430" w:type="dxa"/>
            <w:vAlign w:val="center"/>
          </w:tcPr>
          <w:p w14:paraId="2F4B61D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Type Name of Order</w:t>
            </w:r>
          </w:p>
        </w:tc>
      </w:tr>
      <w:tr w:rsidR="00CF21A8" w:rsidRPr="00033D7C" w14:paraId="35A5AD9F" w14:textId="77777777" w:rsidTr="00A8739C">
        <w:trPr>
          <w:cantSplit/>
          <w:trHeight w:val="137"/>
        </w:trPr>
        <w:tc>
          <w:tcPr>
            <w:tcW w:w="1443" w:type="dxa"/>
            <w:vAlign w:val="center"/>
          </w:tcPr>
          <w:p w14:paraId="668029A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9.3.4.12</w:t>
            </w:r>
          </w:p>
        </w:tc>
        <w:tc>
          <w:tcPr>
            <w:tcW w:w="850" w:type="dxa"/>
          </w:tcPr>
          <w:p w14:paraId="5DCAD1F2" w14:textId="77777777" w:rsidR="00CF21A8" w:rsidRPr="00033D7C" w:rsidRDefault="00CF21A8" w:rsidP="00A8739C">
            <w:pPr>
              <w:rPr>
                <w:rFonts w:ascii="GE Inspira" w:hAnsi="GE Inspira"/>
              </w:rPr>
            </w:pPr>
            <w:r w:rsidRPr="00033D7C">
              <w:rPr>
                <w:rFonts w:ascii="GE Inspira" w:hAnsi="GE Inspira" w:cs="Arial"/>
                <w:bCs/>
                <w:sz w:val="20"/>
                <w:szCs w:val="22"/>
              </w:rPr>
              <w:t>SALES ORDER TYPE</w:t>
            </w:r>
          </w:p>
        </w:tc>
        <w:tc>
          <w:tcPr>
            <w:tcW w:w="1418" w:type="dxa"/>
            <w:vAlign w:val="center"/>
          </w:tcPr>
          <w:p w14:paraId="48E5086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TYPE</w:t>
            </w:r>
          </w:p>
        </w:tc>
        <w:tc>
          <w:tcPr>
            <w:tcW w:w="1134" w:type="dxa"/>
          </w:tcPr>
          <w:p w14:paraId="158143C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B12A8C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35E28316"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4DCBA8D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Setup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Transaction Types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Define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Transaction Type Code</w:t>
            </w:r>
          </w:p>
          <w:p w14:paraId="19188B95" w14:textId="77777777" w:rsidR="00CF21A8" w:rsidRPr="00033D7C" w:rsidRDefault="00CF21A8" w:rsidP="00A8739C">
            <w:pPr>
              <w:pStyle w:val="BodyText"/>
              <w:jc w:val="left"/>
              <w:rPr>
                <w:rFonts w:ascii="GE Inspira" w:hAnsi="GE Inspira" w:cs="Arial"/>
                <w:bCs/>
                <w:sz w:val="20"/>
                <w:szCs w:val="22"/>
              </w:rPr>
            </w:pPr>
          </w:p>
        </w:tc>
        <w:tc>
          <w:tcPr>
            <w:tcW w:w="2430" w:type="dxa"/>
            <w:vAlign w:val="center"/>
          </w:tcPr>
          <w:p w14:paraId="5DAFA04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Type of Order</w:t>
            </w:r>
          </w:p>
        </w:tc>
      </w:tr>
      <w:tr w:rsidR="00CF21A8" w:rsidRPr="00033D7C" w14:paraId="553A4D09" w14:textId="77777777" w:rsidTr="00A8739C">
        <w:trPr>
          <w:cantSplit/>
          <w:trHeight w:val="137"/>
        </w:trPr>
        <w:tc>
          <w:tcPr>
            <w:tcW w:w="1443" w:type="dxa"/>
            <w:vAlign w:val="center"/>
          </w:tcPr>
          <w:p w14:paraId="30028C1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lastRenderedPageBreak/>
              <w:t>9.3.4.13</w:t>
            </w:r>
          </w:p>
        </w:tc>
        <w:tc>
          <w:tcPr>
            <w:tcW w:w="850" w:type="dxa"/>
          </w:tcPr>
          <w:p w14:paraId="6CC46A2D" w14:textId="77777777" w:rsidR="00CF21A8" w:rsidRPr="00033D7C" w:rsidRDefault="00CF21A8" w:rsidP="00A8739C">
            <w:pPr>
              <w:rPr>
                <w:rFonts w:ascii="GE Inspira" w:hAnsi="GE Inspira"/>
              </w:rPr>
            </w:pPr>
            <w:r w:rsidRPr="00033D7C">
              <w:rPr>
                <w:rFonts w:ascii="GE Inspira" w:hAnsi="GE Inspira" w:cs="Arial"/>
                <w:bCs/>
                <w:sz w:val="20"/>
                <w:szCs w:val="22"/>
              </w:rPr>
              <w:t>SALES ORDER TYPE</w:t>
            </w:r>
          </w:p>
        </w:tc>
        <w:tc>
          <w:tcPr>
            <w:tcW w:w="1418" w:type="dxa"/>
            <w:vAlign w:val="center"/>
          </w:tcPr>
          <w:p w14:paraId="462A1FC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TYPE CATEGORY</w:t>
            </w:r>
          </w:p>
        </w:tc>
        <w:tc>
          <w:tcPr>
            <w:tcW w:w="1134" w:type="dxa"/>
          </w:tcPr>
          <w:p w14:paraId="59130B8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AAF521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42ED9187"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2EF4B8F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Setup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Transaction Types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Define </w:t>
            </w:r>
            <w:r w:rsidRPr="00033D7C">
              <w:rPr>
                <w:rFonts w:ascii="GE Inspira" w:hAnsi="GE Inspira" w:cs="Arial"/>
                <w:bCs/>
                <w:sz w:val="20"/>
                <w:szCs w:val="22"/>
              </w:rPr>
              <w:sym w:font="Wingdings" w:char="F0E0"/>
            </w:r>
            <w:r w:rsidRPr="00033D7C">
              <w:rPr>
                <w:rFonts w:ascii="GE Inspira" w:hAnsi="GE Inspira" w:cs="Arial"/>
                <w:bCs/>
                <w:sz w:val="20"/>
                <w:szCs w:val="22"/>
              </w:rPr>
              <w:t xml:space="preserve">Query Order  Type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Order Category</w:t>
            </w:r>
          </w:p>
          <w:p w14:paraId="7D68BC29" w14:textId="77777777" w:rsidR="00CF21A8" w:rsidRPr="00033D7C" w:rsidRDefault="00CF21A8" w:rsidP="00A8739C">
            <w:pPr>
              <w:pStyle w:val="BodyText"/>
              <w:jc w:val="left"/>
              <w:rPr>
                <w:rFonts w:ascii="GE Inspira" w:hAnsi="GE Inspira" w:cs="Arial"/>
                <w:bCs/>
                <w:sz w:val="20"/>
                <w:szCs w:val="22"/>
              </w:rPr>
            </w:pPr>
          </w:p>
        </w:tc>
        <w:tc>
          <w:tcPr>
            <w:tcW w:w="2430" w:type="dxa"/>
            <w:vAlign w:val="center"/>
          </w:tcPr>
          <w:p w14:paraId="3607685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Category of Order type</w:t>
            </w:r>
          </w:p>
        </w:tc>
      </w:tr>
      <w:tr w:rsidR="00CF21A8" w:rsidRPr="00033D7C" w14:paraId="6769BE36" w14:textId="77777777" w:rsidTr="00A8739C">
        <w:trPr>
          <w:cantSplit/>
          <w:trHeight w:val="137"/>
        </w:trPr>
        <w:tc>
          <w:tcPr>
            <w:tcW w:w="1443" w:type="dxa"/>
            <w:vAlign w:val="center"/>
          </w:tcPr>
          <w:p w14:paraId="38AA290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9.3.4.14</w:t>
            </w:r>
          </w:p>
        </w:tc>
        <w:tc>
          <w:tcPr>
            <w:tcW w:w="850" w:type="dxa"/>
          </w:tcPr>
          <w:p w14:paraId="72F52525" w14:textId="77777777" w:rsidR="00CF21A8" w:rsidRPr="00033D7C" w:rsidRDefault="00CF21A8" w:rsidP="00A8739C">
            <w:pPr>
              <w:rPr>
                <w:rFonts w:ascii="GE Inspira" w:hAnsi="GE Inspira"/>
              </w:rPr>
            </w:pPr>
            <w:r w:rsidRPr="00033D7C">
              <w:rPr>
                <w:rFonts w:ascii="GE Inspira" w:hAnsi="GE Inspira" w:cs="Arial"/>
                <w:bCs/>
                <w:sz w:val="20"/>
                <w:szCs w:val="22"/>
              </w:rPr>
              <w:t>SALES ORDER LINE</w:t>
            </w:r>
          </w:p>
        </w:tc>
        <w:tc>
          <w:tcPr>
            <w:tcW w:w="1418" w:type="dxa"/>
            <w:vAlign w:val="center"/>
          </w:tcPr>
          <w:p w14:paraId="419EE55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ORDER_LINE STATUS</w:t>
            </w:r>
          </w:p>
        </w:tc>
        <w:tc>
          <w:tcPr>
            <w:tcW w:w="1134" w:type="dxa"/>
          </w:tcPr>
          <w:p w14:paraId="07D11FD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CBF176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49F2A3C3"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7C8150B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Status</w:t>
            </w:r>
          </w:p>
        </w:tc>
        <w:tc>
          <w:tcPr>
            <w:tcW w:w="2430" w:type="dxa"/>
            <w:vAlign w:val="center"/>
          </w:tcPr>
          <w:p w14:paraId="08029DB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Status of Order</w:t>
            </w:r>
          </w:p>
        </w:tc>
      </w:tr>
      <w:tr w:rsidR="00CF21A8" w:rsidRPr="00033D7C" w14:paraId="32394BC6" w14:textId="77777777" w:rsidTr="00A8739C">
        <w:trPr>
          <w:cantSplit/>
          <w:trHeight w:val="137"/>
        </w:trPr>
        <w:tc>
          <w:tcPr>
            <w:tcW w:w="1443" w:type="dxa"/>
            <w:vAlign w:val="center"/>
          </w:tcPr>
          <w:p w14:paraId="5EB30F0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9.3.4.15</w:t>
            </w:r>
          </w:p>
        </w:tc>
        <w:tc>
          <w:tcPr>
            <w:tcW w:w="850" w:type="dxa"/>
          </w:tcPr>
          <w:p w14:paraId="16558C71" w14:textId="77777777" w:rsidR="00CF21A8" w:rsidRPr="00033D7C" w:rsidRDefault="00CF21A8" w:rsidP="00A8739C">
            <w:pPr>
              <w:rPr>
                <w:rFonts w:ascii="GE Inspira" w:hAnsi="GE Inspira"/>
              </w:rPr>
            </w:pPr>
            <w:r w:rsidRPr="00033D7C">
              <w:rPr>
                <w:rFonts w:ascii="GE Inspira" w:hAnsi="GE Inspira" w:cs="Arial"/>
                <w:bCs/>
                <w:sz w:val="20"/>
                <w:szCs w:val="22"/>
              </w:rPr>
              <w:t>SALES ORDER HEADER</w:t>
            </w:r>
          </w:p>
        </w:tc>
        <w:tc>
          <w:tcPr>
            <w:tcW w:w="1418" w:type="dxa"/>
            <w:vAlign w:val="center"/>
          </w:tcPr>
          <w:p w14:paraId="6AF9844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HEADER ORDER SOURCE</w:t>
            </w:r>
          </w:p>
        </w:tc>
        <w:tc>
          <w:tcPr>
            <w:tcW w:w="1134" w:type="dxa"/>
          </w:tcPr>
          <w:p w14:paraId="015528C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B09698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240</w:t>
            </w:r>
          </w:p>
          <w:p w14:paraId="73222BB8"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00F428A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Order Source</w:t>
            </w:r>
          </w:p>
        </w:tc>
        <w:tc>
          <w:tcPr>
            <w:tcW w:w="2430" w:type="dxa"/>
            <w:vAlign w:val="center"/>
          </w:tcPr>
          <w:p w14:paraId="31C9785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Source whether its DCOS/FEMC </w:t>
            </w:r>
          </w:p>
          <w:p w14:paraId="191ABFB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from Order Header</w:t>
            </w:r>
          </w:p>
        </w:tc>
      </w:tr>
      <w:tr w:rsidR="00CF21A8" w:rsidRPr="00033D7C" w14:paraId="2A59B76D" w14:textId="77777777" w:rsidTr="00A8739C">
        <w:trPr>
          <w:cantSplit/>
          <w:trHeight w:val="137"/>
        </w:trPr>
        <w:tc>
          <w:tcPr>
            <w:tcW w:w="1443" w:type="dxa"/>
            <w:vAlign w:val="center"/>
          </w:tcPr>
          <w:p w14:paraId="5B1CB1E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9.3.4.16</w:t>
            </w:r>
          </w:p>
        </w:tc>
        <w:tc>
          <w:tcPr>
            <w:tcW w:w="850" w:type="dxa"/>
          </w:tcPr>
          <w:p w14:paraId="76E29BC3" w14:textId="77777777" w:rsidR="00CF21A8" w:rsidRPr="00033D7C" w:rsidRDefault="00CF21A8" w:rsidP="00A8739C">
            <w:pPr>
              <w:rPr>
                <w:rFonts w:ascii="GE Inspira" w:hAnsi="GE Inspira"/>
              </w:rPr>
            </w:pPr>
            <w:r w:rsidRPr="00033D7C">
              <w:rPr>
                <w:rFonts w:ascii="GE Inspira" w:hAnsi="GE Inspira" w:cs="Arial"/>
                <w:bCs/>
                <w:sz w:val="20"/>
                <w:szCs w:val="22"/>
              </w:rPr>
              <w:t>SALES ORDER HEADER</w:t>
            </w:r>
          </w:p>
        </w:tc>
        <w:tc>
          <w:tcPr>
            <w:tcW w:w="1418" w:type="dxa"/>
            <w:vAlign w:val="center"/>
          </w:tcPr>
          <w:p w14:paraId="6E7E751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HEADER ORDER STATUS</w:t>
            </w:r>
          </w:p>
        </w:tc>
        <w:tc>
          <w:tcPr>
            <w:tcW w:w="1134" w:type="dxa"/>
          </w:tcPr>
          <w:p w14:paraId="045EA08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D4195F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1823EC2B"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3527FE9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Status</w:t>
            </w:r>
          </w:p>
        </w:tc>
        <w:tc>
          <w:tcPr>
            <w:tcW w:w="2430" w:type="dxa"/>
            <w:vAlign w:val="center"/>
          </w:tcPr>
          <w:p w14:paraId="5A5FDAC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Status in Header</w:t>
            </w:r>
          </w:p>
        </w:tc>
      </w:tr>
      <w:tr w:rsidR="00CF21A8" w:rsidRPr="00033D7C" w14:paraId="59CCF297" w14:textId="77777777" w:rsidTr="00A8739C">
        <w:trPr>
          <w:cantSplit/>
          <w:trHeight w:val="137"/>
        </w:trPr>
        <w:tc>
          <w:tcPr>
            <w:tcW w:w="1443" w:type="dxa"/>
            <w:vAlign w:val="center"/>
          </w:tcPr>
          <w:p w14:paraId="4EDE98F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9.3.4.17</w:t>
            </w:r>
          </w:p>
        </w:tc>
        <w:tc>
          <w:tcPr>
            <w:tcW w:w="850" w:type="dxa"/>
          </w:tcPr>
          <w:p w14:paraId="4C9F9A7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21F6AE4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ORDER SOURCE</w:t>
            </w:r>
          </w:p>
        </w:tc>
        <w:tc>
          <w:tcPr>
            <w:tcW w:w="1134" w:type="dxa"/>
          </w:tcPr>
          <w:p w14:paraId="0F89108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84C7F2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240</w:t>
            </w:r>
          </w:p>
          <w:p w14:paraId="49B7197E"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1059C93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 xml:space="preserve">Line Items </w:t>
            </w:r>
            <w:r w:rsidRPr="00033D7C">
              <w:rPr>
                <w:rFonts w:ascii="GE Inspira" w:hAnsi="GE Inspira" w:cs="Arial"/>
                <w:bCs/>
                <w:sz w:val="20"/>
                <w:szCs w:val="22"/>
              </w:rPr>
              <w:sym w:font="Wingdings" w:char="F0E0"/>
            </w:r>
            <w:r w:rsidRPr="00033D7C">
              <w:rPr>
                <w:rFonts w:ascii="GE Inspira" w:hAnsi="GE Inspira" w:cs="Arial"/>
                <w:bCs/>
                <w:sz w:val="20"/>
                <w:szCs w:val="22"/>
              </w:rPr>
              <w:t>Main tab</w:t>
            </w:r>
            <w:r w:rsidRPr="00033D7C">
              <w:rPr>
                <w:rFonts w:ascii="GE Inspira" w:hAnsi="GE Inspira" w:cs="Arial"/>
                <w:bCs/>
                <w:sz w:val="20"/>
                <w:szCs w:val="22"/>
              </w:rPr>
              <w:sym w:font="Wingdings" w:char="F0E0"/>
            </w:r>
            <w:r w:rsidRPr="00033D7C">
              <w:rPr>
                <w:rFonts w:ascii="GE Inspira" w:hAnsi="GE Inspira" w:cs="Arial"/>
                <w:bCs/>
                <w:sz w:val="20"/>
                <w:szCs w:val="22"/>
              </w:rPr>
              <w:t>Order Source</w:t>
            </w:r>
          </w:p>
        </w:tc>
        <w:tc>
          <w:tcPr>
            <w:tcW w:w="2430" w:type="dxa"/>
            <w:vAlign w:val="center"/>
          </w:tcPr>
          <w:p w14:paraId="5F88558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Source whether its DCOS/FEMC </w:t>
            </w:r>
          </w:p>
          <w:p w14:paraId="0C454DF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from Order Line</w:t>
            </w:r>
          </w:p>
        </w:tc>
      </w:tr>
      <w:tr w:rsidR="00CF21A8" w:rsidRPr="00033D7C" w14:paraId="316C8F3C" w14:textId="77777777" w:rsidTr="00A8739C">
        <w:trPr>
          <w:cantSplit/>
          <w:trHeight w:val="137"/>
        </w:trPr>
        <w:tc>
          <w:tcPr>
            <w:tcW w:w="1443" w:type="dxa"/>
            <w:vAlign w:val="center"/>
          </w:tcPr>
          <w:p w14:paraId="2683805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9.3.4.18</w:t>
            </w:r>
          </w:p>
        </w:tc>
        <w:tc>
          <w:tcPr>
            <w:tcW w:w="850" w:type="dxa"/>
          </w:tcPr>
          <w:p w14:paraId="1DDF829E" w14:textId="77777777" w:rsidR="00CF21A8" w:rsidRPr="00033D7C" w:rsidRDefault="00CF21A8" w:rsidP="00A8739C">
            <w:pPr>
              <w:rPr>
                <w:rFonts w:ascii="GE Inspira" w:hAnsi="GE Inspira"/>
              </w:rPr>
            </w:pPr>
            <w:r w:rsidRPr="00033D7C">
              <w:rPr>
                <w:rFonts w:ascii="GE Inspira" w:hAnsi="GE Inspira" w:cs="Arial"/>
                <w:bCs/>
                <w:sz w:val="20"/>
                <w:szCs w:val="22"/>
              </w:rPr>
              <w:t>SALES ORDER HEADER</w:t>
            </w:r>
          </w:p>
        </w:tc>
        <w:tc>
          <w:tcPr>
            <w:tcW w:w="1418" w:type="dxa"/>
            <w:vAlign w:val="center"/>
          </w:tcPr>
          <w:p w14:paraId="22A2A84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RFS</w:t>
            </w:r>
          </w:p>
        </w:tc>
        <w:tc>
          <w:tcPr>
            <w:tcW w:w="1134" w:type="dxa"/>
          </w:tcPr>
          <w:p w14:paraId="551EDDE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C33912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50</w:t>
            </w:r>
          </w:p>
          <w:p w14:paraId="01555646"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41DB76A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Customer PO</w:t>
            </w:r>
          </w:p>
        </w:tc>
        <w:tc>
          <w:tcPr>
            <w:tcW w:w="2430" w:type="dxa"/>
            <w:vAlign w:val="center"/>
          </w:tcPr>
          <w:p w14:paraId="1B629EA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PO number</w:t>
            </w:r>
          </w:p>
        </w:tc>
      </w:tr>
      <w:tr w:rsidR="00CF21A8" w:rsidRPr="00033D7C" w14:paraId="6F51564A" w14:textId="77777777" w:rsidTr="00A8739C">
        <w:trPr>
          <w:cantSplit/>
          <w:trHeight w:val="137"/>
        </w:trPr>
        <w:tc>
          <w:tcPr>
            <w:tcW w:w="1443" w:type="dxa"/>
            <w:vAlign w:val="center"/>
          </w:tcPr>
          <w:p w14:paraId="2CBFB73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9.3.4.19</w:t>
            </w:r>
          </w:p>
        </w:tc>
        <w:tc>
          <w:tcPr>
            <w:tcW w:w="850" w:type="dxa"/>
          </w:tcPr>
          <w:p w14:paraId="51E52262" w14:textId="77777777" w:rsidR="00CF21A8" w:rsidRPr="00033D7C" w:rsidRDefault="00CF21A8" w:rsidP="00A8739C">
            <w:pPr>
              <w:rPr>
                <w:rFonts w:ascii="GE Inspira" w:hAnsi="GE Inspira"/>
              </w:rPr>
            </w:pPr>
            <w:r w:rsidRPr="00033D7C">
              <w:rPr>
                <w:rFonts w:ascii="GE Inspira" w:hAnsi="GE Inspira" w:cs="Arial"/>
                <w:bCs/>
                <w:sz w:val="20"/>
                <w:szCs w:val="22"/>
              </w:rPr>
              <w:t>SALES ORDER LINE</w:t>
            </w:r>
          </w:p>
        </w:tc>
        <w:tc>
          <w:tcPr>
            <w:tcW w:w="1418" w:type="dxa"/>
            <w:vAlign w:val="center"/>
          </w:tcPr>
          <w:p w14:paraId="5E64DC2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NUMBER</w:t>
            </w:r>
          </w:p>
        </w:tc>
        <w:tc>
          <w:tcPr>
            <w:tcW w:w="1134" w:type="dxa"/>
          </w:tcPr>
          <w:p w14:paraId="5E5F644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C966E3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81</w:t>
            </w:r>
          </w:p>
          <w:p w14:paraId="020E9125"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03E2DA2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Line</w:t>
            </w:r>
          </w:p>
        </w:tc>
        <w:tc>
          <w:tcPr>
            <w:tcW w:w="2430" w:type="dxa"/>
            <w:vAlign w:val="center"/>
          </w:tcPr>
          <w:p w14:paraId="30D826B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Sales Order Line Number</w:t>
            </w:r>
          </w:p>
        </w:tc>
      </w:tr>
      <w:tr w:rsidR="00CF21A8" w:rsidRPr="00033D7C" w14:paraId="4A0F01A0" w14:textId="77777777" w:rsidTr="00A8739C">
        <w:trPr>
          <w:cantSplit/>
          <w:trHeight w:val="137"/>
        </w:trPr>
        <w:tc>
          <w:tcPr>
            <w:tcW w:w="1443" w:type="dxa"/>
            <w:vAlign w:val="center"/>
          </w:tcPr>
          <w:p w14:paraId="1E684B7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9.3.4.20</w:t>
            </w:r>
          </w:p>
        </w:tc>
        <w:tc>
          <w:tcPr>
            <w:tcW w:w="850" w:type="dxa"/>
          </w:tcPr>
          <w:p w14:paraId="22239F66" w14:textId="77777777" w:rsidR="00CF21A8" w:rsidRPr="00033D7C" w:rsidRDefault="00CF21A8" w:rsidP="00A8739C">
            <w:pPr>
              <w:rPr>
                <w:rFonts w:ascii="GE Inspira" w:hAnsi="GE Inspira"/>
              </w:rPr>
            </w:pPr>
            <w:r w:rsidRPr="00033D7C">
              <w:rPr>
                <w:rFonts w:ascii="GE Inspira" w:hAnsi="GE Inspira" w:cs="Arial"/>
                <w:bCs/>
                <w:sz w:val="20"/>
                <w:szCs w:val="22"/>
              </w:rPr>
              <w:t>SALES ORDER LINE</w:t>
            </w:r>
          </w:p>
        </w:tc>
        <w:tc>
          <w:tcPr>
            <w:tcW w:w="1418" w:type="dxa"/>
            <w:vAlign w:val="center"/>
          </w:tcPr>
          <w:p w14:paraId="4BA6C20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ORDERED ITEM</w:t>
            </w:r>
          </w:p>
        </w:tc>
        <w:tc>
          <w:tcPr>
            <w:tcW w:w="1134" w:type="dxa"/>
          </w:tcPr>
          <w:p w14:paraId="576D71C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CB3FD0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2000</w:t>
            </w:r>
          </w:p>
          <w:p w14:paraId="3FFF8FF3" w14:textId="77777777" w:rsidR="00CF21A8" w:rsidRPr="00033D7C" w:rsidRDefault="00CF21A8" w:rsidP="00A8739C">
            <w:pPr>
              <w:pStyle w:val="BodyText"/>
              <w:jc w:val="left"/>
              <w:rPr>
                <w:rFonts w:ascii="GE Inspira" w:hAnsi="GE Inspira" w:cs="Arial"/>
                <w:bCs/>
                <w:sz w:val="20"/>
                <w:szCs w:val="22"/>
              </w:rPr>
            </w:pPr>
          </w:p>
        </w:tc>
        <w:tc>
          <w:tcPr>
            <w:tcW w:w="2173" w:type="dxa"/>
          </w:tcPr>
          <w:p w14:paraId="4A4227E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Ordered Item</w:t>
            </w:r>
          </w:p>
        </w:tc>
        <w:tc>
          <w:tcPr>
            <w:tcW w:w="2430" w:type="dxa"/>
            <w:vAlign w:val="center"/>
          </w:tcPr>
          <w:p w14:paraId="6701C5D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Sales Order Ordered Item</w:t>
            </w:r>
          </w:p>
        </w:tc>
      </w:tr>
      <w:tr w:rsidR="00CF21A8" w:rsidRPr="00033D7C" w14:paraId="4235CBF8" w14:textId="77777777" w:rsidTr="00A8739C">
        <w:trPr>
          <w:cantSplit/>
          <w:trHeight w:val="137"/>
        </w:trPr>
        <w:tc>
          <w:tcPr>
            <w:tcW w:w="1443" w:type="dxa"/>
            <w:vAlign w:val="center"/>
          </w:tcPr>
          <w:p w14:paraId="3CBE260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9.3.4.21</w:t>
            </w:r>
          </w:p>
        </w:tc>
        <w:tc>
          <w:tcPr>
            <w:tcW w:w="850" w:type="dxa"/>
          </w:tcPr>
          <w:p w14:paraId="65C59848" w14:textId="77777777" w:rsidR="00CF21A8" w:rsidRPr="00033D7C" w:rsidRDefault="00CF21A8" w:rsidP="00A8739C">
            <w:pPr>
              <w:rPr>
                <w:rFonts w:ascii="GE Inspira" w:hAnsi="GE Inspira"/>
              </w:rPr>
            </w:pPr>
            <w:r w:rsidRPr="00033D7C">
              <w:rPr>
                <w:rFonts w:ascii="GE Inspira" w:hAnsi="GE Inspira" w:cs="Arial"/>
                <w:bCs/>
                <w:sz w:val="20"/>
                <w:szCs w:val="22"/>
              </w:rPr>
              <w:t>SALES ORDER QUANTITY</w:t>
            </w:r>
          </w:p>
        </w:tc>
        <w:tc>
          <w:tcPr>
            <w:tcW w:w="1418" w:type="dxa"/>
            <w:vAlign w:val="center"/>
          </w:tcPr>
          <w:p w14:paraId="686FF5C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ORDERED QUANITY</w:t>
            </w:r>
          </w:p>
        </w:tc>
        <w:tc>
          <w:tcPr>
            <w:tcW w:w="1134" w:type="dxa"/>
          </w:tcPr>
          <w:p w14:paraId="2A346AD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37F2D57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tcPr>
          <w:p w14:paraId="79F4855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Quantity</w:t>
            </w:r>
          </w:p>
        </w:tc>
        <w:tc>
          <w:tcPr>
            <w:tcW w:w="2430" w:type="dxa"/>
            <w:vAlign w:val="center"/>
          </w:tcPr>
          <w:p w14:paraId="34ABE9D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Ordered Quantity</w:t>
            </w:r>
          </w:p>
        </w:tc>
      </w:tr>
      <w:tr w:rsidR="00CF21A8" w:rsidRPr="00033D7C" w14:paraId="32F2FCA1" w14:textId="77777777" w:rsidTr="00A8739C">
        <w:trPr>
          <w:cantSplit/>
          <w:trHeight w:val="137"/>
        </w:trPr>
        <w:tc>
          <w:tcPr>
            <w:tcW w:w="1443" w:type="dxa"/>
            <w:vAlign w:val="center"/>
          </w:tcPr>
          <w:p w14:paraId="24DEC92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9.3.4.22</w:t>
            </w:r>
          </w:p>
        </w:tc>
        <w:tc>
          <w:tcPr>
            <w:tcW w:w="850" w:type="dxa"/>
          </w:tcPr>
          <w:p w14:paraId="11D7B1C4"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QUANTITY</w:t>
            </w:r>
          </w:p>
        </w:tc>
        <w:tc>
          <w:tcPr>
            <w:tcW w:w="1418" w:type="dxa"/>
            <w:vAlign w:val="center"/>
          </w:tcPr>
          <w:p w14:paraId="1ACB627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SHIPPED QUANTITY</w:t>
            </w:r>
          </w:p>
        </w:tc>
        <w:tc>
          <w:tcPr>
            <w:tcW w:w="1134" w:type="dxa"/>
          </w:tcPr>
          <w:p w14:paraId="078CC31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3E25707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tcPr>
          <w:p w14:paraId="3D57A18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Shipping</w:t>
            </w:r>
            <w:r w:rsidRPr="00033D7C">
              <w:rPr>
                <w:rFonts w:ascii="GE Inspira" w:hAnsi="GE Inspira" w:cs="Arial"/>
                <w:bCs/>
                <w:sz w:val="20"/>
                <w:szCs w:val="22"/>
              </w:rPr>
              <w:sym w:font="Wingdings" w:char="F0E0"/>
            </w:r>
            <w:r w:rsidRPr="00033D7C">
              <w:rPr>
                <w:rFonts w:ascii="GE Inspira" w:hAnsi="GE Inspira" w:cs="Arial"/>
                <w:bCs/>
                <w:sz w:val="20"/>
                <w:szCs w:val="22"/>
              </w:rPr>
              <w:t>Shipped Quantity</w:t>
            </w:r>
          </w:p>
        </w:tc>
        <w:tc>
          <w:tcPr>
            <w:tcW w:w="2430" w:type="dxa"/>
            <w:vAlign w:val="center"/>
          </w:tcPr>
          <w:p w14:paraId="65DB8E6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Quantity Shipped</w:t>
            </w:r>
          </w:p>
        </w:tc>
      </w:tr>
      <w:tr w:rsidR="00CF21A8" w:rsidRPr="00033D7C" w14:paraId="4F5ABDAE" w14:textId="77777777" w:rsidTr="00A8739C">
        <w:trPr>
          <w:cantSplit/>
          <w:trHeight w:val="137"/>
        </w:trPr>
        <w:tc>
          <w:tcPr>
            <w:tcW w:w="1443" w:type="dxa"/>
            <w:vAlign w:val="center"/>
          </w:tcPr>
          <w:p w14:paraId="2ED285F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9.3.4.23</w:t>
            </w:r>
          </w:p>
        </w:tc>
        <w:tc>
          <w:tcPr>
            <w:tcW w:w="850" w:type="dxa"/>
          </w:tcPr>
          <w:p w14:paraId="5D69B6D5"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QUANTITY</w:t>
            </w:r>
          </w:p>
        </w:tc>
        <w:tc>
          <w:tcPr>
            <w:tcW w:w="1418" w:type="dxa"/>
            <w:vAlign w:val="center"/>
          </w:tcPr>
          <w:p w14:paraId="3B97F76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RESERVED QUANTITY</w:t>
            </w:r>
          </w:p>
        </w:tc>
        <w:tc>
          <w:tcPr>
            <w:tcW w:w="1134" w:type="dxa"/>
          </w:tcPr>
          <w:p w14:paraId="4FF9EA3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419B906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tcPr>
          <w:p w14:paraId="0800B23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Shipping</w:t>
            </w:r>
            <w:r w:rsidRPr="00033D7C">
              <w:rPr>
                <w:rFonts w:ascii="GE Inspira" w:hAnsi="GE Inspira" w:cs="Arial"/>
                <w:bCs/>
                <w:sz w:val="20"/>
                <w:szCs w:val="22"/>
              </w:rPr>
              <w:sym w:font="Wingdings" w:char="F0E0"/>
            </w:r>
            <w:r w:rsidRPr="00033D7C">
              <w:rPr>
                <w:rFonts w:ascii="GE Inspira" w:hAnsi="GE Inspira" w:cs="Arial"/>
                <w:bCs/>
                <w:sz w:val="20"/>
                <w:szCs w:val="22"/>
              </w:rPr>
              <w:t>Quantity Reserved</w:t>
            </w:r>
          </w:p>
        </w:tc>
        <w:tc>
          <w:tcPr>
            <w:tcW w:w="2430" w:type="dxa"/>
            <w:vAlign w:val="center"/>
          </w:tcPr>
          <w:p w14:paraId="1DC2A5A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Quantity Reserved</w:t>
            </w:r>
          </w:p>
        </w:tc>
      </w:tr>
      <w:tr w:rsidR="00CF21A8" w:rsidRPr="00033D7C" w14:paraId="5E5B4303" w14:textId="77777777" w:rsidTr="00A8739C">
        <w:trPr>
          <w:cantSplit/>
          <w:trHeight w:val="137"/>
        </w:trPr>
        <w:tc>
          <w:tcPr>
            <w:tcW w:w="1443" w:type="dxa"/>
            <w:vAlign w:val="center"/>
          </w:tcPr>
          <w:p w14:paraId="672BA24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9.3.4.24</w:t>
            </w:r>
          </w:p>
        </w:tc>
        <w:tc>
          <w:tcPr>
            <w:tcW w:w="850" w:type="dxa"/>
          </w:tcPr>
          <w:p w14:paraId="0FFCCD51" w14:textId="77777777" w:rsidR="00CF21A8" w:rsidRPr="00033D7C" w:rsidRDefault="00CF21A8" w:rsidP="00A8739C">
            <w:pPr>
              <w:rPr>
                <w:rFonts w:ascii="GE Inspira" w:hAnsi="GE Inspira"/>
              </w:rPr>
            </w:pPr>
            <w:r w:rsidRPr="00033D7C">
              <w:rPr>
                <w:rFonts w:ascii="GE Inspira" w:hAnsi="GE Inspira" w:cs="Arial"/>
                <w:bCs/>
                <w:sz w:val="20"/>
                <w:szCs w:val="22"/>
              </w:rPr>
              <w:t>SALES ORDER LINE</w:t>
            </w:r>
          </w:p>
        </w:tc>
        <w:tc>
          <w:tcPr>
            <w:tcW w:w="1418" w:type="dxa"/>
            <w:vAlign w:val="center"/>
          </w:tcPr>
          <w:p w14:paraId="705D624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UOM</w:t>
            </w:r>
          </w:p>
        </w:tc>
        <w:tc>
          <w:tcPr>
            <w:tcW w:w="1134" w:type="dxa"/>
          </w:tcPr>
          <w:p w14:paraId="498F62E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CD22B8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w:t>
            </w:r>
          </w:p>
          <w:p w14:paraId="45DCE4A9"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463D029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Main</w:t>
            </w:r>
            <w:r w:rsidRPr="00033D7C">
              <w:rPr>
                <w:rFonts w:ascii="GE Inspira" w:hAnsi="GE Inspira" w:cs="Arial"/>
                <w:bCs/>
                <w:sz w:val="20"/>
                <w:szCs w:val="22"/>
              </w:rPr>
              <w:sym w:font="Wingdings" w:char="F0E0"/>
            </w:r>
            <w:r w:rsidRPr="00033D7C">
              <w:rPr>
                <w:rFonts w:ascii="GE Inspira" w:hAnsi="GE Inspira" w:cs="Arial"/>
                <w:bCs/>
                <w:sz w:val="20"/>
                <w:szCs w:val="22"/>
              </w:rPr>
              <w:t>UOM</w:t>
            </w:r>
          </w:p>
        </w:tc>
        <w:tc>
          <w:tcPr>
            <w:tcW w:w="2430" w:type="dxa"/>
            <w:vAlign w:val="center"/>
          </w:tcPr>
          <w:p w14:paraId="2D98EA2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Unit of Measurement of Item</w:t>
            </w:r>
          </w:p>
        </w:tc>
      </w:tr>
      <w:tr w:rsidR="00CF21A8" w:rsidRPr="00033D7C" w14:paraId="23B38CC3" w14:textId="77777777" w:rsidTr="00A8739C">
        <w:trPr>
          <w:cantSplit/>
          <w:trHeight w:val="137"/>
        </w:trPr>
        <w:tc>
          <w:tcPr>
            <w:tcW w:w="1443" w:type="dxa"/>
            <w:vAlign w:val="center"/>
          </w:tcPr>
          <w:p w14:paraId="6E26C56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lastRenderedPageBreak/>
              <w:t>9.3.4.25</w:t>
            </w:r>
          </w:p>
        </w:tc>
        <w:tc>
          <w:tcPr>
            <w:tcW w:w="850" w:type="dxa"/>
            <w:vAlign w:val="center"/>
          </w:tcPr>
          <w:p w14:paraId="6070995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ORGANIZATION </w:t>
            </w:r>
          </w:p>
        </w:tc>
        <w:tc>
          <w:tcPr>
            <w:tcW w:w="1418" w:type="dxa"/>
            <w:vAlign w:val="center"/>
          </w:tcPr>
          <w:p w14:paraId="5AB6DDF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 FROM</w:t>
            </w:r>
          </w:p>
        </w:tc>
        <w:tc>
          <w:tcPr>
            <w:tcW w:w="1134" w:type="dxa"/>
          </w:tcPr>
          <w:p w14:paraId="346D49C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5FB35DD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w:t>
            </w:r>
          </w:p>
          <w:p w14:paraId="7F23A3B8"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154CC6E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Shipping</w:t>
            </w:r>
            <w:r w:rsidRPr="00033D7C">
              <w:rPr>
                <w:rFonts w:ascii="GE Inspira" w:hAnsi="GE Inspira" w:cs="Arial"/>
                <w:bCs/>
                <w:sz w:val="20"/>
                <w:szCs w:val="22"/>
              </w:rPr>
              <w:sym w:font="Wingdings" w:char="F0E0"/>
            </w:r>
            <w:r w:rsidRPr="00033D7C">
              <w:rPr>
                <w:rFonts w:ascii="GE Inspira" w:hAnsi="GE Inspira" w:cs="Arial"/>
                <w:bCs/>
                <w:sz w:val="20"/>
                <w:szCs w:val="22"/>
              </w:rPr>
              <w:t>Warehouse</w:t>
            </w:r>
          </w:p>
        </w:tc>
        <w:tc>
          <w:tcPr>
            <w:tcW w:w="2430" w:type="dxa"/>
            <w:vAlign w:val="center"/>
          </w:tcPr>
          <w:p w14:paraId="3D77458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 From Organization Code</w:t>
            </w:r>
          </w:p>
        </w:tc>
      </w:tr>
      <w:tr w:rsidR="00CF21A8" w:rsidRPr="00033D7C" w14:paraId="3D7ABFFA" w14:textId="77777777" w:rsidTr="00A8739C">
        <w:trPr>
          <w:cantSplit/>
          <w:trHeight w:val="137"/>
        </w:trPr>
        <w:tc>
          <w:tcPr>
            <w:tcW w:w="1443" w:type="dxa"/>
            <w:vAlign w:val="center"/>
          </w:tcPr>
          <w:p w14:paraId="3A2BCF3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9.3.4.26</w:t>
            </w:r>
          </w:p>
        </w:tc>
        <w:tc>
          <w:tcPr>
            <w:tcW w:w="850" w:type="dxa"/>
          </w:tcPr>
          <w:p w14:paraId="3DB91133" w14:textId="77777777" w:rsidR="00CF21A8" w:rsidRPr="00033D7C" w:rsidRDefault="00CF21A8" w:rsidP="00A8739C">
            <w:pPr>
              <w:rPr>
                <w:rFonts w:ascii="GE Inspira" w:hAnsi="GE Inspira"/>
              </w:rPr>
            </w:pPr>
            <w:r w:rsidRPr="00033D7C">
              <w:rPr>
                <w:rFonts w:ascii="GE Inspira" w:hAnsi="GE Inspira" w:cs="Arial"/>
                <w:bCs/>
                <w:sz w:val="20"/>
                <w:szCs w:val="22"/>
              </w:rPr>
              <w:t>SALES ORDER LINE</w:t>
            </w:r>
          </w:p>
        </w:tc>
        <w:tc>
          <w:tcPr>
            <w:tcW w:w="1418" w:type="dxa"/>
            <w:vAlign w:val="center"/>
          </w:tcPr>
          <w:p w14:paraId="7FD5AF6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REQUEST DATE</w:t>
            </w:r>
          </w:p>
        </w:tc>
        <w:tc>
          <w:tcPr>
            <w:tcW w:w="1134" w:type="dxa"/>
          </w:tcPr>
          <w:p w14:paraId="43B73FD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6818D5C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vAlign w:val="center"/>
          </w:tcPr>
          <w:p w14:paraId="1BCDEF6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Shipping</w:t>
            </w:r>
            <w:r w:rsidRPr="00033D7C">
              <w:rPr>
                <w:rFonts w:ascii="GE Inspira" w:hAnsi="GE Inspira" w:cs="Arial"/>
                <w:bCs/>
                <w:sz w:val="20"/>
                <w:szCs w:val="22"/>
              </w:rPr>
              <w:sym w:font="Wingdings" w:char="F0E0"/>
            </w:r>
            <w:r w:rsidRPr="00033D7C">
              <w:rPr>
                <w:rFonts w:ascii="GE Inspira" w:hAnsi="GE Inspira" w:cs="Arial"/>
                <w:bCs/>
                <w:sz w:val="20"/>
                <w:szCs w:val="22"/>
              </w:rPr>
              <w:t>Request Date</w:t>
            </w:r>
          </w:p>
        </w:tc>
        <w:tc>
          <w:tcPr>
            <w:tcW w:w="2430" w:type="dxa"/>
            <w:vAlign w:val="center"/>
          </w:tcPr>
          <w:p w14:paraId="4665765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Request Date in format </w:t>
            </w:r>
            <w:r w:rsidRPr="00033D7C">
              <w:rPr>
                <w:rFonts w:ascii="GE Inspira" w:eastAsia="Times New Roman" w:hAnsi="GE Inspira"/>
                <w:color w:val="000000"/>
                <w:sz w:val="20"/>
                <w:szCs w:val="20"/>
                <w:lang w:eastAsia="en-US"/>
              </w:rPr>
              <w:t>‘DD-MM-YYYY HH24:MI:SS’</w:t>
            </w:r>
          </w:p>
        </w:tc>
      </w:tr>
      <w:tr w:rsidR="00CF21A8" w:rsidRPr="00033D7C" w14:paraId="2A2CEC58" w14:textId="77777777" w:rsidTr="00A8739C">
        <w:trPr>
          <w:cantSplit/>
          <w:trHeight w:val="137"/>
        </w:trPr>
        <w:tc>
          <w:tcPr>
            <w:tcW w:w="1443" w:type="dxa"/>
            <w:vAlign w:val="center"/>
          </w:tcPr>
          <w:p w14:paraId="2923ACC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9.3.4.27</w:t>
            </w:r>
          </w:p>
        </w:tc>
        <w:tc>
          <w:tcPr>
            <w:tcW w:w="850" w:type="dxa"/>
          </w:tcPr>
          <w:p w14:paraId="58A7B7F7" w14:textId="77777777" w:rsidR="00CF21A8" w:rsidRPr="00033D7C" w:rsidRDefault="00CF21A8" w:rsidP="00A8739C">
            <w:pPr>
              <w:rPr>
                <w:rFonts w:ascii="GE Inspira" w:hAnsi="GE Inspira"/>
              </w:rPr>
            </w:pPr>
            <w:r w:rsidRPr="00033D7C">
              <w:rPr>
                <w:rFonts w:ascii="GE Inspira" w:hAnsi="GE Inspira" w:cs="Arial"/>
                <w:bCs/>
                <w:sz w:val="20"/>
                <w:szCs w:val="22"/>
              </w:rPr>
              <w:t>SALES ORDER LINE</w:t>
            </w:r>
          </w:p>
        </w:tc>
        <w:tc>
          <w:tcPr>
            <w:tcW w:w="1418" w:type="dxa"/>
            <w:vAlign w:val="center"/>
          </w:tcPr>
          <w:p w14:paraId="354953A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PROMISE DATE</w:t>
            </w:r>
          </w:p>
        </w:tc>
        <w:tc>
          <w:tcPr>
            <w:tcW w:w="1134" w:type="dxa"/>
          </w:tcPr>
          <w:p w14:paraId="5919F33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539594B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vAlign w:val="center"/>
          </w:tcPr>
          <w:p w14:paraId="2C77591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Shipping</w:t>
            </w:r>
            <w:r w:rsidRPr="00033D7C">
              <w:rPr>
                <w:rFonts w:ascii="GE Inspira" w:hAnsi="GE Inspira" w:cs="Arial"/>
                <w:bCs/>
                <w:sz w:val="20"/>
                <w:szCs w:val="22"/>
              </w:rPr>
              <w:sym w:font="Wingdings" w:char="F0E0"/>
            </w:r>
            <w:r w:rsidRPr="00033D7C">
              <w:rPr>
                <w:rFonts w:ascii="GE Inspira" w:hAnsi="GE Inspira" w:cs="Arial"/>
                <w:bCs/>
                <w:sz w:val="20"/>
                <w:szCs w:val="22"/>
              </w:rPr>
              <w:t>Promise Date</w:t>
            </w:r>
          </w:p>
        </w:tc>
        <w:tc>
          <w:tcPr>
            <w:tcW w:w="2430" w:type="dxa"/>
            <w:vAlign w:val="center"/>
          </w:tcPr>
          <w:p w14:paraId="79A0D58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Promised Date in format </w:t>
            </w:r>
            <w:r w:rsidRPr="00033D7C">
              <w:rPr>
                <w:rFonts w:ascii="GE Inspira" w:eastAsia="Times New Roman" w:hAnsi="GE Inspira"/>
                <w:color w:val="000000"/>
                <w:sz w:val="20"/>
                <w:szCs w:val="20"/>
                <w:lang w:eastAsia="en-US"/>
              </w:rPr>
              <w:t>‘DD-MM-YYYY HH24:MI:SS’</w:t>
            </w:r>
          </w:p>
        </w:tc>
      </w:tr>
      <w:tr w:rsidR="00CF21A8" w:rsidRPr="00033D7C" w14:paraId="46C0C5ED" w14:textId="77777777" w:rsidTr="00A8739C">
        <w:trPr>
          <w:cantSplit/>
          <w:trHeight w:val="137"/>
        </w:trPr>
        <w:tc>
          <w:tcPr>
            <w:tcW w:w="1443" w:type="dxa"/>
            <w:vAlign w:val="center"/>
          </w:tcPr>
          <w:p w14:paraId="1873C450"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bCs/>
                <w:sz w:val="20"/>
                <w:szCs w:val="22"/>
              </w:rPr>
              <w:t>9.3.4.28</w:t>
            </w:r>
          </w:p>
        </w:tc>
        <w:tc>
          <w:tcPr>
            <w:tcW w:w="850" w:type="dxa"/>
          </w:tcPr>
          <w:p w14:paraId="2C3EEA76" w14:textId="77777777" w:rsidR="00CF21A8" w:rsidRPr="003809CC" w:rsidRDefault="00CF21A8" w:rsidP="00A8739C">
            <w:pPr>
              <w:rPr>
                <w:rFonts w:ascii="GE Inspira" w:hAnsi="GE Inspira"/>
              </w:rPr>
            </w:pPr>
            <w:r w:rsidRPr="003809CC">
              <w:rPr>
                <w:rFonts w:ascii="GE Inspira" w:hAnsi="GE Inspira" w:cs="Arial"/>
                <w:bCs/>
                <w:sz w:val="20"/>
                <w:szCs w:val="22"/>
              </w:rPr>
              <w:t>SALES ORDER LINE</w:t>
            </w:r>
          </w:p>
        </w:tc>
        <w:tc>
          <w:tcPr>
            <w:tcW w:w="1418" w:type="dxa"/>
            <w:vAlign w:val="center"/>
          </w:tcPr>
          <w:p w14:paraId="04B56998"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bCs/>
                <w:sz w:val="20"/>
                <w:szCs w:val="22"/>
              </w:rPr>
              <w:t>SCHEDULED SHIP DATE</w:t>
            </w:r>
          </w:p>
        </w:tc>
        <w:tc>
          <w:tcPr>
            <w:tcW w:w="1134" w:type="dxa"/>
          </w:tcPr>
          <w:p w14:paraId="3EA08C97"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bCs/>
                <w:sz w:val="20"/>
                <w:szCs w:val="22"/>
              </w:rPr>
              <w:t>DATE</w:t>
            </w:r>
          </w:p>
        </w:tc>
        <w:tc>
          <w:tcPr>
            <w:tcW w:w="992" w:type="dxa"/>
          </w:tcPr>
          <w:p w14:paraId="303E4251"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sz w:val="20"/>
                <w:szCs w:val="22"/>
              </w:rPr>
              <w:t>NA</w:t>
            </w:r>
          </w:p>
        </w:tc>
        <w:tc>
          <w:tcPr>
            <w:tcW w:w="2173" w:type="dxa"/>
            <w:vAlign w:val="center"/>
          </w:tcPr>
          <w:p w14:paraId="5F82DF83"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bCs/>
                <w:sz w:val="20"/>
                <w:szCs w:val="22"/>
              </w:rPr>
              <w:t xml:space="preserve">Orders,Returns </w:t>
            </w:r>
            <w:r w:rsidRPr="003809CC">
              <w:rPr>
                <w:rFonts w:ascii="GE Inspira" w:hAnsi="GE Inspira" w:cs="Arial"/>
                <w:bCs/>
                <w:sz w:val="20"/>
                <w:szCs w:val="22"/>
              </w:rPr>
              <w:sym w:font="Wingdings" w:char="F0E0"/>
            </w:r>
            <w:r w:rsidRPr="003809CC">
              <w:rPr>
                <w:rFonts w:ascii="GE Inspira" w:hAnsi="GE Inspira" w:cs="Arial"/>
                <w:bCs/>
                <w:sz w:val="20"/>
                <w:szCs w:val="22"/>
              </w:rPr>
              <w:t xml:space="preserve"> Sales orders</w:t>
            </w:r>
            <w:r w:rsidRPr="003809CC">
              <w:rPr>
                <w:rFonts w:ascii="GE Inspira" w:hAnsi="GE Inspira" w:cs="Arial"/>
                <w:bCs/>
                <w:sz w:val="20"/>
                <w:szCs w:val="22"/>
              </w:rPr>
              <w:sym w:font="Wingdings" w:char="F0E0"/>
            </w:r>
            <w:r w:rsidRPr="003809CC">
              <w:rPr>
                <w:rFonts w:ascii="GE Inspira" w:hAnsi="GE Inspira" w:cs="Arial"/>
                <w:bCs/>
                <w:sz w:val="20"/>
                <w:szCs w:val="22"/>
              </w:rPr>
              <w:t>Line Items</w:t>
            </w:r>
            <w:r w:rsidRPr="003809CC">
              <w:rPr>
                <w:rFonts w:ascii="GE Inspira" w:hAnsi="GE Inspira" w:cs="Arial"/>
                <w:bCs/>
                <w:sz w:val="20"/>
                <w:szCs w:val="22"/>
              </w:rPr>
              <w:sym w:font="Wingdings" w:char="F0E0"/>
            </w:r>
            <w:r w:rsidRPr="003809CC">
              <w:rPr>
                <w:rFonts w:ascii="GE Inspira" w:hAnsi="GE Inspira" w:cs="Arial"/>
                <w:bCs/>
                <w:sz w:val="20"/>
                <w:szCs w:val="22"/>
              </w:rPr>
              <w:t>Shipping</w:t>
            </w:r>
            <w:r w:rsidRPr="003809CC">
              <w:rPr>
                <w:rFonts w:ascii="GE Inspira" w:hAnsi="GE Inspira" w:cs="Arial"/>
                <w:bCs/>
                <w:sz w:val="20"/>
                <w:szCs w:val="22"/>
              </w:rPr>
              <w:sym w:font="Wingdings" w:char="F0E0"/>
            </w:r>
            <w:r w:rsidRPr="003809CC">
              <w:rPr>
                <w:rFonts w:ascii="GE Inspira" w:hAnsi="GE Inspira" w:cs="Arial"/>
                <w:bCs/>
                <w:sz w:val="20"/>
                <w:szCs w:val="22"/>
              </w:rPr>
              <w:t>Schedule Ship Date</w:t>
            </w:r>
          </w:p>
        </w:tc>
        <w:tc>
          <w:tcPr>
            <w:tcW w:w="2430" w:type="dxa"/>
            <w:vAlign w:val="center"/>
          </w:tcPr>
          <w:p w14:paraId="3AC5865F" w14:textId="3FA55FA1" w:rsidR="00CF21A8" w:rsidRPr="003809CC" w:rsidRDefault="00591397" w:rsidP="00A8739C">
            <w:pPr>
              <w:pStyle w:val="BodyText"/>
              <w:jc w:val="left"/>
              <w:rPr>
                <w:rFonts w:ascii="GE Inspira" w:hAnsi="GE Inspira" w:cs="Arial"/>
                <w:bCs/>
                <w:sz w:val="20"/>
                <w:szCs w:val="22"/>
              </w:rPr>
            </w:pPr>
            <w:r w:rsidRPr="003809CC">
              <w:rPr>
                <w:rFonts w:ascii="GE Inspira" w:hAnsi="GE Inspira" w:cs="Arial"/>
                <w:bCs/>
                <w:sz w:val="20"/>
                <w:szCs w:val="22"/>
              </w:rPr>
              <w:t xml:space="preserve">For Shipped order line Actual Shipment Date for orders that are yet to to be shipped, </w:t>
            </w:r>
            <w:r w:rsidR="00CF21A8" w:rsidRPr="003809CC">
              <w:rPr>
                <w:rFonts w:ascii="GE Inspira" w:hAnsi="GE Inspira" w:cs="Arial"/>
                <w:bCs/>
                <w:sz w:val="20"/>
                <w:szCs w:val="22"/>
              </w:rPr>
              <w:t xml:space="preserve">Scheduled Ship Date in format </w:t>
            </w:r>
            <w:r w:rsidR="00CF21A8" w:rsidRPr="003809CC">
              <w:rPr>
                <w:rFonts w:ascii="GE Inspira" w:eastAsia="Times New Roman" w:hAnsi="GE Inspira"/>
                <w:color w:val="000000"/>
                <w:sz w:val="20"/>
                <w:szCs w:val="20"/>
                <w:lang w:eastAsia="en-US"/>
              </w:rPr>
              <w:t>‘DD-MM-YYYY HH24:MI:SS’</w:t>
            </w:r>
          </w:p>
        </w:tc>
      </w:tr>
      <w:tr w:rsidR="00CF21A8" w:rsidRPr="00033D7C" w14:paraId="4CD40E0E" w14:textId="77777777" w:rsidTr="00A8739C">
        <w:trPr>
          <w:cantSplit/>
          <w:trHeight w:val="137"/>
        </w:trPr>
        <w:tc>
          <w:tcPr>
            <w:tcW w:w="1443" w:type="dxa"/>
            <w:vAlign w:val="center"/>
          </w:tcPr>
          <w:p w14:paraId="6C75DFA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9.3.4.29</w:t>
            </w:r>
          </w:p>
        </w:tc>
        <w:tc>
          <w:tcPr>
            <w:tcW w:w="850" w:type="dxa"/>
          </w:tcPr>
          <w:p w14:paraId="0111D93F" w14:textId="77777777" w:rsidR="00CF21A8" w:rsidRPr="00033D7C" w:rsidRDefault="00CF21A8" w:rsidP="00A8739C">
            <w:pPr>
              <w:rPr>
                <w:rFonts w:ascii="GE Inspira" w:hAnsi="GE Inspira"/>
              </w:rPr>
            </w:pPr>
            <w:r w:rsidRPr="00033D7C">
              <w:rPr>
                <w:rFonts w:ascii="GE Inspira" w:hAnsi="GE Inspira" w:cs="Arial"/>
                <w:bCs/>
                <w:sz w:val="20"/>
                <w:szCs w:val="22"/>
              </w:rPr>
              <w:t>SALES ORDER HEADER</w:t>
            </w:r>
          </w:p>
        </w:tc>
        <w:tc>
          <w:tcPr>
            <w:tcW w:w="1418" w:type="dxa"/>
            <w:vAlign w:val="center"/>
          </w:tcPr>
          <w:p w14:paraId="24C7F5C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SHIPMENT PRIORITY</w:t>
            </w:r>
          </w:p>
        </w:tc>
        <w:tc>
          <w:tcPr>
            <w:tcW w:w="1134" w:type="dxa"/>
          </w:tcPr>
          <w:p w14:paraId="262C3CA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A2030A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30</w:t>
            </w:r>
          </w:p>
          <w:p w14:paraId="0FF6F4D6"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101B6B2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Shipment Priority</w:t>
            </w:r>
          </w:p>
        </w:tc>
        <w:tc>
          <w:tcPr>
            <w:tcW w:w="2430" w:type="dxa"/>
            <w:vAlign w:val="center"/>
          </w:tcPr>
          <w:p w14:paraId="06E9A7B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Shipment Priority</w:t>
            </w:r>
          </w:p>
        </w:tc>
      </w:tr>
      <w:tr w:rsidR="00CF21A8" w:rsidRPr="00033D7C" w14:paraId="018D168F" w14:textId="77777777" w:rsidTr="00A8739C">
        <w:trPr>
          <w:cantSplit/>
          <w:trHeight w:val="137"/>
        </w:trPr>
        <w:tc>
          <w:tcPr>
            <w:tcW w:w="1443" w:type="dxa"/>
            <w:vAlign w:val="center"/>
          </w:tcPr>
          <w:p w14:paraId="7E2C06D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9.3.4.30</w:t>
            </w:r>
          </w:p>
        </w:tc>
        <w:tc>
          <w:tcPr>
            <w:tcW w:w="850" w:type="dxa"/>
          </w:tcPr>
          <w:p w14:paraId="7A103149" w14:textId="77777777" w:rsidR="00CF21A8" w:rsidRPr="00033D7C" w:rsidRDefault="00CF21A8" w:rsidP="00A8739C">
            <w:pPr>
              <w:rPr>
                <w:rFonts w:ascii="GE Inspira" w:hAnsi="GE Inspira"/>
              </w:rPr>
            </w:pPr>
            <w:r w:rsidRPr="00033D7C">
              <w:rPr>
                <w:rFonts w:ascii="GE Inspira" w:hAnsi="GE Inspira" w:cs="Arial"/>
                <w:bCs/>
                <w:sz w:val="20"/>
                <w:szCs w:val="22"/>
              </w:rPr>
              <w:t>APPLICATION DEVELOPER</w:t>
            </w:r>
          </w:p>
        </w:tc>
        <w:tc>
          <w:tcPr>
            <w:tcW w:w="1418" w:type="dxa"/>
            <w:vAlign w:val="center"/>
          </w:tcPr>
          <w:p w14:paraId="5A3FB80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 METHOD</w:t>
            </w:r>
          </w:p>
        </w:tc>
        <w:tc>
          <w:tcPr>
            <w:tcW w:w="1134" w:type="dxa"/>
          </w:tcPr>
          <w:p w14:paraId="5983BDC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E14884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80</w:t>
            </w:r>
          </w:p>
          <w:p w14:paraId="64BE12B1" w14:textId="77777777" w:rsidR="00CF21A8" w:rsidRPr="00033D7C" w:rsidRDefault="00CF21A8" w:rsidP="00A8739C">
            <w:pPr>
              <w:pStyle w:val="BodyText"/>
              <w:jc w:val="left"/>
              <w:rPr>
                <w:rFonts w:ascii="GE Inspira" w:hAnsi="GE Inspira" w:cs="Arial"/>
                <w:bCs/>
                <w:sz w:val="20"/>
                <w:szCs w:val="22"/>
              </w:rPr>
            </w:pPr>
          </w:p>
        </w:tc>
        <w:tc>
          <w:tcPr>
            <w:tcW w:w="2173" w:type="dxa"/>
            <w:vAlign w:val="center"/>
          </w:tcPr>
          <w:p w14:paraId="6AE001E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Application Developer</w:t>
            </w:r>
            <w:r w:rsidRPr="00033D7C">
              <w:rPr>
                <w:rFonts w:ascii="GE Inspira" w:hAnsi="GE Inspira" w:cs="Arial"/>
                <w:bCs/>
                <w:sz w:val="20"/>
                <w:szCs w:val="22"/>
              </w:rPr>
              <w:sym w:font="Wingdings" w:char="F0E0"/>
            </w:r>
            <w:r w:rsidRPr="00033D7C">
              <w:rPr>
                <w:rFonts w:ascii="GE Inspira" w:hAnsi="GE Inspira" w:cs="Arial"/>
                <w:bCs/>
                <w:sz w:val="20"/>
                <w:szCs w:val="22"/>
              </w:rPr>
              <w:t>Application</w:t>
            </w:r>
            <w:r w:rsidRPr="00033D7C">
              <w:rPr>
                <w:rFonts w:ascii="GE Inspira" w:hAnsi="GE Inspira" w:cs="Arial"/>
                <w:bCs/>
                <w:sz w:val="20"/>
                <w:szCs w:val="22"/>
              </w:rPr>
              <w:sym w:font="Wingdings" w:char="F0E0"/>
            </w:r>
            <w:r w:rsidRPr="00033D7C">
              <w:rPr>
                <w:rFonts w:ascii="GE Inspira" w:hAnsi="GE Inspira" w:cs="Arial"/>
                <w:bCs/>
                <w:sz w:val="20"/>
                <w:szCs w:val="22"/>
              </w:rPr>
              <w:t>Lookups</w:t>
            </w:r>
            <w:r w:rsidRPr="00033D7C">
              <w:rPr>
                <w:rFonts w:ascii="GE Inspira" w:hAnsi="GE Inspira" w:cs="Arial"/>
                <w:bCs/>
                <w:sz w:val="20"/>
                <w:szCs w:val="22"/>
              </w:rPr>
              <w:sym w:font="Wingdings" w:char="F0E0"/>
            </w:r>
            <w:r w:rsidRPr="00033D7C">
              <w:rPr>
                <w:rFonts w:ascii="GE Inspira" w:hAnsi="GE Inspira" w:cs="Arial"/>
                <w:bCs/>
                <w:sz w:val="20"/>
                <w:szCs w:val="22"/>
              </w:rPr>
              <w:t>Select Type as SHIP_METHOD</w:t>
            </w:r>
            <w:r w:rsidRPr="00033D7C">
              <w:rPr>
                <w:rFonts w:ascii="GE Inspira" w:hAnsi="GE Inspira" w:cs="Arial"/>
                <w:bCs/>
                <w:sz w:val="20"/>
                <w:szCs w:val="22"/>
              </w:rPr>
              <w:sym w:font="Wingdings" w:char="F0E0"/>
            </w:r>
            <w:r w:rsidRPr="00033D7C">
              <w:rPr>
                <w:rFonts w:ascii="GE Inspira" w:hAnsi="GE Inspira" w:cs="Arial"/>
                <w:bCs/>
                <w:sz w:val="20"/>
                <w:szCs w:val="22"/>
              </w:rPr>
              <w:t>Meaning</w:t>
            </w:r>
          </w:p>
        </w:tc>
        <w:tc>
          <w:tcPr>
            <w:tcW w:w="2430" w:type="dxa"/>
            <w:vAlign w:val="center"/>
          </w:tcPr>
          <w:p w14:paraId="2EB56FC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 Method in Order</w:t>
            </w:r>
          </w:p>
        </w:tc>
      </w:tr>
      <w:tr w:rsidR="00CF21A8" w:rsidRPr="00033D7C" w14:paraId="0197CABC" w14:textId="77777777" w:rsidTr="00A8739C">
        <w:trPr>
          <w:cantSplit/>
          <w:trHeight w:val="137"/>
        </w:trPr>
        <w:tc>
          <w:tcPr>
            <w:tcW w:w="1443" w:type="dxa"/>
            <w:vAlign w:val="center"/>
          </w:tcPr>
          <w:p w14:paraId="1CA71E7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9.3.4.31</w:t>
            </w:r>
          </w:p>
        </w:tc>
        <w:tc>
          <w:tcPr>
            <w:tcW w:w="850" w:type="dxa"/>
          </w:tcPr>
          <w:p w14:paraId="52480BF3" w14:textId="77777777" w:rsidR="00CF21A8" w:rsidRPr="00033D7C" w:rsidRDefault="00CF21A8" w:rsidP="00A8739C">
            <w:pPr>
              <w:rPr>
                <w:rFonts w:ascii="GE Inspira" w:hAnsi="GE Inspira"/>
              </w:rPr>
            </w:pPr>
            <w:r w:rsidRPr="00033D7C">
              <w:rPr>
                <w:rFonts w:ascii="GE Inspira" w:hAnsi="GE Inspira" w:cs="Arial"/>
                <w:bCs/>
                <w:sz w:val="20"/>
                <w:szCs w:val="22"/>
              </w:rPr>
              <w:t>APPLICATION DEVELOPER</w:t>
            </w:r>
          </w:p>
        </w:tc>
        <w:tc>
          <w:tcPr>
            <w:tcW w:w="1418" w:type="dxa"/>
            <w:vAlign w:val="center"/>
          </w:tcPr>
          <w:p w14:paraId="30FF5D6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 METHOD PRIORITY</w:t>
            </w:r>
          </w:p>
        </w:tc>
        <w:tc>
          <w:tcPr>
            <w:tcW w:w="1134" w:type="dxa"/>
          </w:tcPr>
          <w:p w14:paraId="4FAE2A3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795F02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150</w:t>
            </w:r>
          </w:p>
          <w:p w14:paraId="7E2B954F" w14:textId="77777777" w:rsidR="00CF21A8" w:rsidRPr="00033D7C" w:rsidRDefault="00CF21A8" w:rsidP="00A8739C">
            <w:pPr>
              <w:pStyle w:val="BodyText"/>
              <w:jc w:val="left"/>
              <w:rPr>
                <w:rFonts w:ascii="GE Inspira" w:hAnsi="GE Inspira" w:cs="Arial"/>
                <w:bCs/>
                <w:sz w:val="20"/>
                <w:szCs w:val="22"/>
              </w:rPr>
            </w:pPr>
          </w:p>
        </w:tc>
        <w:tc>
          <w:tcPr>
            <w:tcW w:w="2173" w:type="dxa"/>
          </w:tcPr>
          <w:p w14:paraId="690BE2E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Application Developer</w:t>
            </w:r>
            <w:r w:rsidRPr="00033D7C">
              <w:rPr>
                <w:rFonts w:ascii="GE Inspira" w:hAnsi="GE Inspira" w:cs="Arial"/>
                <w:bCs/>
                <w:sz w:val="20"/>
                <w:szCs w:val="22"/>
              </w:rPr>
              <w:sym w:font="Wingdings" w:char="F0E0"/>
            </w:r>
            <w:r w:rsidRPr="00033D7C">
              <w:rPr>
                <w:rFonts w:ascii="GE Inspira" w:hAnsi="GE Inspira" w:cs="Arial"/>
                <w:bCs/>
                <w:sz w:val="20"/>
                <w:szCs w:val="22"/>
              </w:rPr>
              <w:t>Application</w:t>
            </w:r>
            <w:r w:rsidRPr="00033D7C">
              <w:rPr>
                <w:rFonts w:ascii="GE Inspira" w:hAnsi="GE Inspira" w:cs="Arial"/>
                <w:bCs/>
                <w:sz w:val="20"/>
                <w:szCs w:val="22"/>
              </w:rPr>
              <w:sym w:font="Wingdings" w:char="F0E0"/>
            </w:r>
            <w:r w:rsidRPr="00033D7C">
              <w:rPr>
                <w:rFonts w:ascii="GE Inspira" w:hAnsi="GE Inspira" w:cs="Arial"/>
                <w:bCs/>
                <w:sz w:val="20"/>
                <w:szCs w:val="22"/>
              </w:rPr>
              <w:t>Lookups</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Select Type as SHIP_METHOD</w:t>
            </w:r>
            <w:r w:rsidRPr="00033D7C">
              <w:rPr>
                <w:rFonts w:ascii="GE Inspira" w:hAnsi="GE Inspira" w:cs="Arial"/>
                <w:bCs/>
                <w:sz w:val="20"/>
                <w:szCs w:val="22"/>
              </w:rPr>
              <w:sym w:font="Wingdings" w:char="F0E0"/>
            </w:r>
            <w:r w:rsidRPr="00033D7C">
              <w:rPr>
                <w:rFonts w:ascii="GE Inspira" w:hAnsi="GE Inspira" w:cs="Arial"/>
                <w:bCs/>
                <w:sz w:val="20"/>
                <w:szCs w:val="22"/>
              </w:rPr>
              <w:t>Common Lookups DFF</w:t>
            </w:r>
            <w:r w:rsidRPr="00033D7C">
              <w:rPr>
                <w:rFonts w:ascii="GE Inspira" w:hAnsi="GE Inspira" w:cs="Arial"/>
                <w:bCs/>
                <w:sz w:val="20"/>
                <w:szCs w:val="22"/>
              </w:rPr>
              <w:sym w:font="Wingdings" w:char="F0E0"/>
            </w:r>
            <w:r w:rsidRPr="00033D7C">
              <w:rPr>
                <w:rFonts w:ascii="GE Inspira" w:hAnsi="GE Inspira" w:cs="Arial"/>
                <w:bCs/>
                <w:sz w:val="20"/>
                <w:szCs w:val="22"/>
              </w:rPr>
              <w:t>UPS Service Level</w:t>
            </w:r>
          </w:p>
        </w:tc>
        <w:tc>
          <w:tcPr>
            <w:tcW w:w="2430" w:type="dxa"/>
            <w:vAlign w:val="center"/>
          </w:tcPr>
          <w:p w14:paraId="080D4EE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 Method Priority in Order</w:t>
            </w:r>
          </w:p>
        </w:tc>
      </w:tr>
      <w:tr w:rsidR="00CF21A8" w:rsidRPr="00033D7C" w14:paraId="29D4AD07" w14:textId="77777777" w:rsidTr="00A8739C">
        <w:trPr>
          <w:cantSplit/>
          <w:trHeight w:val="137"/>
        </w:trPr>
        <w:tc>
          <w:tcPr>
            <w:tcW w:w="1443" w:type="dxa"/>
            <w:vAlign w:val="center"/>
          </w:tcPr>
          <w:p w14:paraId="37493C3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9.3.4.32</w:t>
            </w:r>
          </w:p>
        </w:tc>
        <w:tc>
          <w:tcPr>
            <w:tcW w:w="850" w:type="dxa"/>
          </w:tcPr>
          <w:p w14:paraId="0F98642D"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6447CEE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SHIPPING INSTRUCTIONS</w:t>
            </w:r>
          </w:p>
        </w:tc>
        <w:tc>
          <w:tcPr>
            <w:tcW w:w="1134" w:type="dxa"/>
          </w:tcPr>
          <w:p w14:paraId="31D8D1A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5F0B34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2000</w:t>
            </w:r>
          </w:p>
        </w:tc>
        <w:tc>
          <w:tcPr>
            <w:tcW w:w="2173" w:type="dxa"/>
          </w:tcPr>
          <w:p w14:paraId="5E1BD94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Shipping Instructions</w:t>
            </w:r>
          </w:p>
        </w:tc>
        <w:tc>
          <w:tcPr>
            <w:tcW w:w="2430" w:type="dxa"/>
            <w:vAlign w:val="center"/>
          </w:tcPr>
          <w:p w14:paraId="6D6A809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Shipping Instructions in Order</w:t>
            </w:r>
          </w:p>
        </w:tc>
      </w:tr>
      <w:tr w:rsidR="00CF21A8" w:rsidRPr="00033D7C" w14:paraId="188171DE" w14:textId="77777777" w:rsidTr="00A8739C">
        <w:trPr>
          <w:cantSplit/>
          <w:trHeight w:val="137"/>
        </w:trPr>
        <w:tc>
          <w:tcPr>
            <w:tcW w:w="1443" w:type="dxa"/>
            <w:vAlign w:val="center"/>
          </w:tcPr>
          <w:p w14:paraId="5EFE9C9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9.3.4.33</w:t>
            </w:r>
          </w:p>
        </w:tc>
        <w:tc>
          <w:tcPr>
            <w:tcW w:w="850" w:type="dxa"/>
          </w:tcPr>
          <w:p w14:paraId="68CB2047"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53A23D8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PACKING INSTRUCTIONS</w:t>
            </w:r>
          </w:p>
        </w:tc>
        <w:tc>
          <w:tcPr>
            <w:tcW w:w="1134" w:type="dxa"/>
          </w:tcPr>
          <w:p w14:paraId="12202A6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708A07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2000</w:t>
            </w:r>
          </w:p>
        </w:tc>
        <w:tc>
          <w:tcPr>
            <w:tcW w:w="2173" w:type="dxa"/>
          </w:tcPr>
          <w:p w14:paraId="2101D62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Order Information</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Packing Instructions</w:t>
            </w:r>
          </w:p>
        </w:tc>
        <w:tc>
          <w:tcPr>
            <w:tcW w:w="2430" w:type="dxa"/>
            <w:vAlign w:val="center"/>
          </w:tcPr>
          <w:p w14:paraId="5E81114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Packing Instructions in Order</w:t>
            </w:r>
          </w:p>
        </w:tc>
      </w:tr>
      <w:tr w:rsidR="00CF21A8" w:rsidRPr="00033D7C" w14:paraId="271AECE1" w14:textId="77777777" w:rsidTr="00A8739C">
        <w:trPr>
          <w:cantSplit/>
          <w:trHeight w:val="137"/>
        </w:trPr>
        <w:tc>
          <w:tcPr>
            <w:tcW w:w="1443" w:type="dxa"/>
            <w:vAlign w:val="center"/>
          </w:tcPr>
          <w:p w14:paraId="38FA22A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lastRenderedPageBreak/>
              <w:t>9.3.4.34</w:t>
            </w:r>
          </w:p>
        </w:tc>
        <w:tc>
          <w:tcPr>
            <w:tcW w:w="850" w:type="dxa"/>
          </w:tcPr>
          <w:p w14:paraId="6F0FFB57"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532A2BE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HEADER Autorelease Enabled Flag </w:t>
            </w:r>
          </w:p>
        </w:tc>
        <w:tc>
          <w:tcPr>
            <w:tcW w:w="1134" w:type="dxa"/>
          </w:tcPr>
          <w:p w14:paraId="13E3C53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410B51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240</w:t>
            </w:r>
          </w:p>
        </w:tc>
        <w:tc>
          <w:tcPr>
            <w:tcW w:w="2173" w:type="dxa"/>
          </w:tcPr>
          <w:p w14:paraId="2FFF96A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Setup</w:t>
            </w:r>
            <w:r w:rsidRPr="00033D7C">
              <w:rPr>
                <w:rFonts w:ascii="GE Inspira" w:hAnsi="GE Inspira" w:cs="Arial"/>
                <w:bCs/>
                <w:sz w:val="20"/>
                <w:szCs w:val="22"/>
              </w:rPr>
              <w:sym w:font="Wingdings" w:char="F0E0"/>
            </w:r>
            <w:r w:rsidRPr="00033D7C">
              <w:rPr>
                <w:rFonts w:ascii="GE Inspira" w:hAnsi="GE Inspira" w:cs="Arial"/>
                <w:bCs/>
                <w:sz w:val="20"/>
                <w:szCs w:val="22"/>
              </w:rPr>
              <w: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Use For Autorelease</w:t>
            </w:r>
          </w:p>
        </w:tc>
        <w:tc>
          <w:tcPr>
            <w:tcW w:w="2430" w:type="dxa"/>
            <w:vAlign w:val="center"/>
          </w:tcPr>
          <w:p w14:paraId="7B43956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Denotes the Order which has been</w:t>
            </w:r>
          </w:p>
          <w:p w14:paraId="6AC8741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 Autoreleased in Sales Order Header(Attribute 10)</w:t>
            </w:r>
          </w:p>
        </w:tc>
      </w:tr>
      <w:tr w:rsidR="00CF21A8" w:rsidRPr="00033D7C" w14:paraId="0A9CE062" w14:textId="77777777" w:rsidTr="00A8739C">
        <w:trPr>
          <w:cantSplit/>
          <w:trHeight w:val="137"/>
        </w:trPr>
        <w:tc>
          <w:tcPr>
            <w:tcW w:w="1443" w:type="dxa"/>
            <w:vAlign w:val="center"/>
          </w:tcPr>
          <w:p w14:paraId="4EFE28B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9.3.4.35</w:t>
            </w:r>
          </w:p>
        </w:tc>
        <w:tc>
          <w:tcPr>
            <w:tcW w:w="850" w:type="dxa"/>
          </w:tcPr>
          <w:p w14:paraId="076CB81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70DE37D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HEADER DCOS Enabled Flag</w:t>
            </w:r>
          </w:p>
        </w:tc>
        <w:tc>
          <w:tcPr>
            <w:tcW w:w="1134" w:type="dxa"/>
          </w:tcPr>
          <w:p w14:paraId="18123BB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E8A46FC"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69D1E10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Setup</w:t>
            </w:r>
            <w:r w:rsidRPr="00033D7C">
              <w:rPr>
                <w:rFonts w:ascii="GE Inspira" w:hAnsi="GE Inspira" w:cs="Arial"/>
                <w:bCs/>
                <w:sz w:val="20"/>
                <w:szCs w:val="22"/>
              </w:rPr>
              <w:sym w:font="Wingdings" w:char="F0E0"/>
            </w:r>
            <w:r w:rsidRPr="00033D7C">
              <w:rPr>
                <w:rFonts w:ascii="GE Inspira" w:hAnsi="GE Inspira" w:cs="Arial"/>
                <w:bCs/>
                <w:sz w:val="20"/>
                <w:szCs w:val="22"/>
              </w:rPr>
              <w: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Header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DCOS Order</w:t>
            </w:r>
          </w:p>
        </w:tc>
        <w:tc>
          <w:tcPr>
            <w:tcW w:w="2430" w:type="dxa"/>
            <w:vAlign w:val="center"/>
          </w:tcPr>
          <w:p w14:paraId="33B38FB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Denotes the DCOS Orders which has been autoreleased in Sales Order Header(Attribute 9)</w:t>
            </w:r>
          </w:p>
        </w:tc>
      </w:tr>
      <w:tr w:rsidR="00CF21A8" w:rsidRPr="00033D7C" w14:paraId="28CCE968" w14:textId="77777777" w:rsidTr="00A8739C">
        <w:trPr>
          <w:cantSplit/>
          <w:trHeight w:val="137"/>
        </w:trPr>
        <w:tc>
          <w:tcPr>
            <w:tcW w:w="1443" w:type="dxa"/>
            <w:vAlign w:val="center"/>
          </w:tcPr>
          <w:p w14:paraId="3F58C9F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9.3.4.36</w:t>
            </w:r>
          </w:p>
        </w:tc>
        <w:tc>
          <w:tcPr>
            <w:tcW w:w="850" w:type="dxa"/>
          </w:tcPr>
          <w:p w14:paraId="4C491C0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2BC58985"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Autorelease Enabled Flag</w:t>
            </w:r>
          </w:p>
        </w:tc>
        <w:tc>
          <w:tcPr>
            <w:tcW w:w="1134" w:type="dxa"/>
          </w:tcPr>
          <w:p w14:paraId="54397DA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C9603F9"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622349E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Setup</w:t>
            </w:r>
            <w:r w:rsidRPr="00033D7C">
              <w:rPr>
                <w:rFonts w:ascii="GE Inspira" w:hAnsi="GE Inspira" w:cs="Arial"/>
                <w:bCs/>
                <w:sz w:val="20"/>
                <w:szCs w:val="22"/>
              </w:rPr>
              <w:sym w:font="Wingdings" w:char="F0E0"/>
            </w:r>
            <w:r w:rsidRPr="00033D7C">
              <w:rPr>
                <w:rFonts w:ascii="GE Inspira" w:hAnsi="GE Inspira" w:cs="Arial"/>
                <w:bCs/>
                <w:sz w:val="20"/>
                <w:szCs w:val="22"/>
              </w:rPr>
              <w: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Line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Use For Autorelease</w:t>
            </w:r>
          </w:p>
        </w:tc>
        <w:tc>
          <w:tcPr>
            <w:tcW w:w="2430" w:type="dxa"/>
            <w:vAlign w:val="center"/>
          </w:tcPr>
          <w:p w14:paraId="7ED7636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Denotes the Order which has been</w:t>
            </w:r>
          </w:p>
          <w:p w14:paraId="280D7EF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 Autoreleased in Sales Order Line(Attribute 10)</w:t>
            </w:r>
          </w:p>
        </w:tc>
      </w:tr>
      <w:tr w:rsidR="00CF21A8" w:rsidRPr="00033D7C" w14:paraId="7EB76ED1" w14:textId="77777777" w:rsidTr="00A8739C">
        <w:trPr>
          <w:cantSplit/>
          <w:trHeight w:val="137"/>
        </w:trPr>
        <w:tc>
          <w:tcPr>
            <w:tcW w:w="1443" w:type="dxa"/>
            <w:vAlign w:val="center"/>
          </w:tcPr>
          <w:p w14:paraId="5822F12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9.3.4.37</w:t>
            </w:r>
          </w:p>
        </w:tc>
        <w:tc>
          <w:tcPr>
            <w:tcW w:w="850" w:type="dxa"/>
          </w:tcPr>
          <w:p w14:paraId="4F8B469B"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2D207A6E"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DCOS Enabled Flag</w:t>
            </w:r>
          </w:p>
        </w:tc>
        <w:tc>
          <w:tcPr>
            <w:tcW w:w="1134" w:type="dxa"/>
          </w:tcPr>
          <w:p w14:paraId="5205AAC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E762FF9"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571B317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Setup</w:t>
            </w:r>
            <w:r w:rsidRPr="00033D7C">
              <w:rPr>
                <w:rFonts w:ascii="GE Inspira" w:hAnsi="GE Inspira" w:cs="Arial"/>
                <w:bCs/>
                <w:sz w:val="20"/>
                <w:szCs w:val="22"/>
              </w:rPr>
              <w:sym w:font="Wingdings" w:char="F0E0"/>
            </w:r>
            <w:r w:rsidRPr="00033D7C">
              <w:rPr>
                <w:rFonts w:ascii="GE Inspira" w:hAnsi="GE Inspira" w:cs="Arial"/>
                <w:bCs/>
                <w:sz w:val="20"/>
                <w:szCs w:val="22"/>
              </w:rPr>
              <w: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Line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DCOS Order</w:t>
            </w:r>
          </w:p>
        </w:tc>
        <w:tc>
          <w:tcPr>
            <w:tcW w:w="2430" w:type="dxa"/>
            <w:vAlign w:val="center"/>
          </w:tcPr>
          <w:p w14:paraId="494532B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Denotes the DCOS Orders which has been autoreleased in Sales Order Line(Attribute 9)</w:t>
            </w:r>
          </w:p>
        </w:tc>
      </w:tr>
      <w:tr w:rsidR="00CF21A8" w:rsidRPr="00033D7C" w14:paraId="6F9A0437" w14:textId="77777777" w:rsidTr="00A8739C">
        <w:trPr>
          <w:cantSplit/>
          <w:trHeight w:val="137"/>
        </w:trPr>
        <w:tc>
          <w:tcPr>
            <w:tcW w:w="1443" w:type="dxa"/>
            <w:vAlign w:val="center"/>
          </w:tcPr>
          <w:p w14:paraId="5E234E0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9.3.4.38</w:t>
            </w:r>
          </w:p>
        </w:tc>
        <w:tc>
          <w:tcPr>
            <w:tcW w:w="850" w:type="dxa"/>
          </w:tcPr>
          <w:p w14:paraId="0B760199"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4927F8E3"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HEADER CREATION DATE</w:t>
            </w:r>
          </w:p>
        </w:tc>
        <w:tc>
          <w:tcPr>
            <w:tcW w:w="1134" w:type="dxa"/>
          </w:tcPr>
          <w:p w14:paraId="1D84000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6C028F3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tcPr>
          <w:p w14:paraId="393C4BE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Fetched from Order Record History</w:t>
            </w:r>
          </w:p>
        </w:tc>
        <w:tc>
          <w:tcPr>
            <w:tcW w:w="2430" w:type="dxa"/>
            <w:vAlign w:val="center"/>
          </w:tcPr>
          <w:p w14:paraId="5938B58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Header Creation Date in format </w:t>
            </w:r>
            <w:r w:rsidRPr="00033D7C">
              <w:rPr>
                <w:rFonts w:ascii="GE Inspira" w:eastAsia="Times New Roman" w:hAnsi="GE Inspira"/>
                <w:color w:val="000000"/>
                <w:sz w:val="20"/>
                <w:szCs w:val="20"/>
                <w:lang w:eastAsia="en-US"/>
              </w:rPr>
              <w:t>‘DD-MM-YYYY HH24:MI:SS’</w:t>
            </w:r>
          </w:p>
        </w:tc>
      </w:tr>
      <w:tr w:rsidR="00CF21A8" w:rsidRPr="00033D7C" w14:paraId="27A96A20" w14:textId="77777777" w:rsidTr="00A8739C">
        <w:trPr>
          <w:cantSplit/>
          <w:trHeight w:val="137"/>
        </w:trPr>
        <w:tc>
          <w:tcPr>
            <w:tcW w:w="1443" w:type="dxa"/>
            <w:vAlign w:val="center"/>
          </w:tcPr>
          <w:p w14:paraId="02A0A6F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9.3.4.39</w:t>
            </w:r>
          </w:p>
        </w:tc>
        <w:tc>
          <w:tcPr>
            <w:tcW w:w="850" w:type="dxa"/>
          </w:tcPr>
          <w:p w14:paraId="68315A38"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485EFB0D"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HEADER CREATED BY</w:t>
            </w:r>
          </w:p>
        </w:tc>
        <w:tc>
          <w:tcPr>
            <w:tcW w:w="1134" w:type="dxa"/>
          </w:tcPr>
          <w:p w14:paraId="7ED1F0F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57174738" w14:textId="77777777" w:rsidR="00CF21A8" w:rsidRPr="00033D7C" w:rsidRDefault="00CF21A8" w:rsidP="00A8739C">
            <w:pPr>
              <w:rPr>
                <w:rFonts w:ascii="GE Inspira" w:hAnsi="GE Inspira"/>
              </w:rPr>
            </w:pPr>
            <w:r w:rsidRPr="00033D7C">
              <w:rPr>
                <w:rFonts w:ascii="GE Inspira" w:hAnsi="GE Inspira" w:cs="Arial"/>
                <w:bCs/>
                <w:sz w:val="20"/>
                <w:szCs w:val="22"/>
              </w:rPr>
              <w:t>100</w:t>
            </w:r>
          </w:p>
        </w:tc>
        <w:tc>
          <w:tcPr>
            <w:tcW w:w="2173" w:type="dxa"/>
          </w:tcPr>
          <w:p w14:paraId="33140E6E" w14:textId="77777777" w:rsidR="00CF21A8" w:rsidRPr="00033D7C" w:rsidRDefault="00CF21A8" w:rsidP="00A8739C">
            <w:pPr>
              <w:rPr>
                <w:rFonts w:ascii="GE Inspira" w:hAnsi="GE Inspira"/>
              </w:rPr>
            </w:pPr>
            <w:r w:rsidRPr="00033D7C">
              <w:rPr>
                <w:rFonts w:ascii="GE Inspira" w:hAnsi="GE Inspira" w:cs="Arial"/>
                <w:bCs/>
                <w:sz w:val="20"/>
                <w:szCs w:val="22"/>
              </w:rPr>
              <w:t>Fetched from Order Record History</w:t>
            </w:r>
          </w:p>
        </w:tc>
        <w:tc>
          <w:tcPr>
            <w:tcW w:w="2430" w:type="dxa"/>
            <w:vAlign w:val="center"/>
          </w:tcPr>
          <w:p w14:paraId="237A58B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Header Created By</w:t>
            </w:r>
          </w:p>
        </w:tc>
      </w:tr>
      <w:tr w:rsidR="00CF21A8" w:rsidRPr="00033D7C" w14:paraId="1985028C" w14:textId="77777777" w:rsidTr="00A8739C">
        <w:trPr>
          <w:cantSplit/>
          <w:trHeight w:val="137"/>
        </w:trPr>
        <w:tc>
          <w:tcPr>
            <w:tcW w:w="1443" w:type="dxa"/>
            <w:vAlign w:val="center"/>
          </w:tcPr>
          <w:p w14:paraId="29590FB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9.3.4.40</w:t>
            </w:r>
          </w:p>
        </w:tc>
        <w:tc>
          <w:tcPr>
            <w:tcW w:w="850" w:type="dxa"/>
          </w:tcPr>
          <w:p w14:paraId="58BC9AE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568F44F7"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HEADER uPDATION DATE</w:t>
            </w:r>
          </w:p>
        </w:tc>
        <w:tc>
          <w:tcPr>
            <w:tcW w:w="1134" w:type="dxa"/>
          </w:tcPr>
          <w:p w14:paraId="5155A8A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DATE</w:t>
            </w:r>
          </w:p>
        </w:tc>
        <w:tc>
          <w:tcPr>
            <w:tcW w:w="992" w:type="dxa"/>
          </w:tcPr>
          <w:p w14:paraId="5E33B7E1" w14:textId="77777777" w:rsidR="00CF21A8" w:rsidRPr="00033D7C" w:rsidRDefault="00CF21A8" w:rsidP="00A8739C">
            <w:pPr>
              <w:rPr>
                <w:rFonts w:ascii="GE Inspira" w:hAnsi="GE Inspira" w:cs="Arial"/>
                <w:bCs/>
                <w:sz w:val="20"/>
                <w:szCs w:val="22"/>
              </w:rPr>
            </w:pPr>
            <w:r w:rsidRPr="00033D7C">
              <w:rPr>
                <w:rFonts w:ascii="GE Inspira" w:hAnsi="GE Inspira" w:cs="Arial"/>
                <w:sz w:val="20"/>
                <w:szCs w:val="22"/>
              </w:rPr>
              <w:t>NA</w:t>
            </w:r>
          </w:p>
        </w:tc>
        <w:tc>
          <w:tcPr>
            <w:tcW w:w="2173" w:type="dxa"/>
          </w:tcPr>
          <w:p w14:paraId="012208D6" w14:textId="77777777" w:rsidR="00CF21A8" w:rsidRPr="00033D7C" w:rsidRDefault="00CF21A8" w:rsidP="00A8739C">
            <w:pPr>
              <w:rPr>
                <w:rFonts w:ascii="GE Inspira" w:hAnsi="GE Inspira"/>
              </w:rPr>
            </w:pPr>
            <w:r w:rsidRPr="00033D7C">
              <w:rPr>
                <w:rFonts w:ascii="GE Inspira" w:hAnsi="GE Inspira" w:cs="Arial"/>
                <w:bCs/>
                <w:sz w:val="20"/>
                <w:szCs w:val="22"/>
              </w:rPr>
              <w:t>Fetched from Order Record History</w:t>
            </w:r>
          </w:p>
        </w:tc>
        <w:tc>
          <w:tcPr>
            <w:tcW w:w="2430" w:type="dxa"/>
            <w:vAlign w:val="center"/>
          </w:tcPr>
          <w:p w14:paraId="11B9A1E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Header Updation Date in format </w:t>
            </w:r>
            <w:r w:rsidRPr="00033D7C">
              <w:rPr>
                <w:rFonts w:ascii="GE Inspira" w:eastAsia="Times New Roman" w:hAnsi="GE Inspira"/>
                <w:color w:val="000000"/>
                <w:sz w:val="20"/>
                <w:szCs w:val="20"/>
                <w:lang w:eastAsia="en-US"/>
              </w:rPr>
              <w:t>‘DD-MM-YYYY HH24:MI:SS’</w:t>
            </w:r>
          </w:p>
        </w:tc>
      </w:tr>
      <w:tr w:rsidR="00CF21A8" w:rsidRPr="00033D7C" w14:paraId="034B2CDE" w14:textId="77777777" w:rsidTr="00A8739C">
        <w:trPr>
          <w:cantSplit/>
          <w:trHeight w:val="137"/>
        </w:trPr>
        <w:tc>
          <w:tcPr>
            <w:tcW w:w="1443" w:type="dxa"/>
            <w:vAlign w:val="center"/>
          </w:tcPr>
          <w:p w14:paraId="1EBF7BD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9.3.4.41</w:t>
            </w:r>
          </w:p>
        </w:tc>
        <w:tc>
          <w:tcPr>
            <w:tcW w:w="850" w:type="dxa"/>
          </w:tcPr>
          <w:p w14:paraId="32FF4B3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HEADER</w:t>
            </w:r>
          </w:p>
        </w:tc>
        <w:tc>
          <w:tcPr>
            <w:tcW w:w="1418" w:type="dxa"/>
            <w:vAlign w:val="center"/>
          </w:tcPr>
          <w:p w14:paraId="06F5B6EB"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HEADER LAST UPDATED BY</w:t>
            </w:r>
          </w:p>
        </w:tc>
        <w:tc>
          <w:tcPr>
            <w:tcW w:w="1134" w:type="dxa"/>
          </w:tcPr>
          <w:p w14:paraId="1B77121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1FE3E88" w14:textId="77777777" w:rsidR="00CF21A8" w:rsidRPr="00033D7C" w:rsidRDefault="00CF21A8" w:rsidP="00A8739C">
            <w:pPr>
              <w:rPr>
                <w:rFonts w:ascii="GE Inspira" w:hAnsi="GE Inspira"/>
              </w:rPr>
            </w:pPr>
            <w:r w:rsidRPr="00033D7C">
              <w:rPr>
                <w:rFonts w:ascii="GE Inspira" w:hAnsi="GE Inspira" w:cs="Arial"/>
                <w:bCs/>
                <w:sz w:val="20"/>
                <w:szCs w:val="22"/>
              </w:rPr>
              <w:t>100</w:t>
            </w:r>
          </w:p>
        </w:tc>
        <w:tc>
          <w:tcPr>
            <w:tcW w:w="2173" w:type="dxa"/>
          </w:tcPr>
          <w:p w14:paraId="51B1C9C0" w14:textId="77777777" w:rsidR="00CF21A8" w:rsidRPr="00033D7C" w:rsidRDefault="00CF21A8" w:rsidP="00A8739C">
            <w:pPr>
              <w:rPr>
                <w:rFonts w:ascii="GE Inspira" w:hAnsi="GE Inspira"/>
              </w:rPr>
            </w:pPr>
            <w:r w:rsidRPr="00033D7C">
              <w:rPr>
                <w:rFonts w:ascii="GE Inspira" w:hAnsi="GE Inspira" w:cs="Arial"/>
                <w:bCs/>
                <w:sz w:val="20"/>
                <w:szCs w:val="22"/>
              </w:rPr>
              <w:t>Fetched from Order Record History</w:t>
            </w:r>
          </w:p>
        </w:tc>
        <w:tc>
          <w:tcPr>
            <w:tcW w:w="2430" w:type="dxa"/>
            <w:vAlign w:val="center"/>
          </w:tcPr>
          <w:p w14:paraId="2C95A0E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Header Last Updated By User</w:t>
            </w:r>
          </w:p>
        </w:tc>
      </w:tr>
      <w:tr w:rsidR="00CF21A8" w:rsidRPr="00033D7C" w14:paraId="65367363" w14:textId="77777777" w:rsidTr="00A8739C">
        <w:trPr>
          <w:cantSplit/>
          <w:trHeight w:val="137"/>
        </w:trPr>
        <w:tc>
          <w:tcPr>
            <w:tcW w:w="1443" w:type="dxa"/>
            <w:vAlign w:val="center"/>
          </w:tcPr>
          <w:p w14:paraId="7604FDC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9.3.4.42</w:t>
            </w:r>
          </w:p>
        </w:tc>
        <w:tc>
          <w:tcPr>
            <w:tcW w:w="850" w:type="dxa"/>
          </w:tcPr>
          <w:p w14:paraId="3889109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7D4F4CE5"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CREATION DATE</w:t>
            </w:r>
          </w:p>
        </w:tc>
        <w:tc>
          <w:tcPr>
            <w:tcW w:w="1134" w:type="dxa"/>
          </w:tcPr>
          <w:p w14:paraId="6645E2A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2215FFD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NA</w:t>
            </w:r>
          </w:p>
        </w:tc>
        <w:tc>
          <w:tcPr>
            <w:tcW w:w="2173" w:type="dxa"/>
          </w:tcPr>
          <w:p w14:paraId="41055BC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Fetched from Order Record History</w:t>
            </w:r>
          </w:p>
        </w:tc>
        <w:tc>
          <w:tcPr>
            <w:tcW w:w="2430" w:type="dxa"/>
            <w:vAlign w:val="center"/>
          </w:tcPr>
          <w:p w14:paraId="059FF99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Line Creation Date in format </w:t>
            </w:r>
            <w:r w:rsidRPr="00033D7C">
              <w:rPr>
                <w:rFonts w:ascii="GE Inspira" w:eastAsia="Times New Roman" w:hAnsi="GE Inspira"/>
                <w:color w:val="000000"/>
                <w:sz w:val="20"/>
                <w:szCs w:val="20"/>
                <w:lang w:eastAsia="en-US"/>
              </w:rPr>
              <w:t>‘DD-MM-YYYY HH24:MI:SS’</w:t>
            </w:r>
          </w:p>
        </w:tc>
      </w:tr>
      <w:tr w:rsidR="00CF21A8" w:rsidRPr="00033D7C" w14:paraId="017F06AA" w14:textId="77777777" w:rsidTr="00A8739C">
        <w:trPr>
          <w:cantSplit/>
          <w:trHeight w:val="137"/>
        </w:trPr>
        <w:tc>
          <w:tcPr>
            <w:tcW w:w="1443" w:type="dxa"/>
            <w:vAlign w:val="center"/>
          </w:tcPr>
          <w:p w14:paraId="74F587E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9.3.4.43</w:t>
            </w:r>
          </w:p>
        </w:tc>
        <w:tc>
          <w:tcPr>
            <w:tcW w:w="850" w:type="dxa"/>
          </w:tcPr>
          <w:p w14:paraId="0A6AF10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43AD39D6"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CREATED BY</w:t>
            </w:r>
          </w:p>
        </w:tc>
        <w:tc>
          <w:tcPr>
            <w:tcW w:w="1134" w:type="dxa"/>
          </w:tcPr>
          <w:p w14:paraId="6790AB9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413D2CA" w14:textId="77777777" w:rsidR="00CF21A8" w:rsidRPr="00033D7C" w:rsidRDefault="00CF21A8" w:rsidP="00A8739C">
            <w:pPr>
              <w:rPr>
                <w:rFonts w:ascii="GE Inspira" w:hAnsi="GE Inspira"/>
              </w:rPr>
            </w:pPr>
            <w:r w:rsidRPr="00033D7C">
              <w:rPr>
                <w:rFonts w:ascii="GE Inspira" w:hAnsi="GE Inspira" w:cs="Arial"/>
                <w:bCs/>
                <w:sz w:val="20"/>
                <w:szCs w:val="22"/>
              </w:rPr>
              <w:t>100</w:t>
            </w:r>
          </w:p>
        </w:tc>
        <w:tc>
          <w:tcPr>
            <w:tcW w:w="2173" w:type="dxa"/>
          </w:tcPr>
          <w:p w14:paraId="778A70C9" w14:textId="77777777" w:rsidR="00CF21A8" w:rsidRPr="00033D7C" w:rsidRDefault="00CF21A8" w:rsidP="00A8739C">
            <w:pPr>
              <w:rPr>
                <w:rFonts w:ascii="GE Inspira" w:hAnsi="GE Inspira"/>
              </w:rPr>
            </w:pPr>
            <w:r w:rsidRPr="00033D7C">
              <w:rPr>
                <w:rFonts w:ascii="GE Inspira" w:hAnsi="GE Inspira" w:cs="Arial"/>
                <w:bCs/>
                <w:sz w:val="20"/>
                <w:szCs w:val="22"/>
              </w:rPr>
              <w:t>Fetched from Order Record History</w:t>
            </w:r>
          </w:p>
        </w:tc>
        <w:tc>
          <w:tcPr>
            <w:tcW w:w="2430" w:type="dxa"/>
            <w:vAlign w:val="center"/>
          </w:tcPr>
          <w:p w14:paraId="1515D45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Line Created By</w:t>
            </w:r>
          </w:p>
        </w:tc>
      </w:tr>
      <w:tr w:rsidR="00CF21A8" w:rsidRPr="00033D7C" w14:paraId="4389418A" w14:textId="77777777" w:rsidTr="00A8739C">
        <w:trPr>
          <w:cantSplit/>
          <w:trHeight w:val="137"/>
        </w:trPr>
        <w:tc>
          <w:tcPr>
            <w:tcW w:w="1443" w:type="dxa"/>
            <w:vAlign w:val="center"/>
          </w:tcPr>
          <w:p w14:paraId="012F561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9.3.4.44</w:t>
            </w:r>
          </w:p>
        </w:tc>
        <w:tc>
          <w:tcPr>
            <w:tcW w:w="850" w:type="dxa"/>
          </w:tcPr>
          <w:p w14:paraId="1005876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3F27FC07"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uPDATION DATE</w:t>
            </w:r>
          </w:p>
        </w:tc>
        <w:tc>
          <w:tcPr>
            <w:tcW w:w="1134" w:type="dxa"/>
          </w:tcPr>
          <w:p w14:paraId="7BFC6AEC"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DATE</w:t>
            </w:r>
          </w:p>
        </w:tc>
        <w:tc>
          <w:tcPr>
            <w:tcW w:w="992" w:type="dxa"/>
          </w:tcPr>
          <w:p w14:paraId="1D9EE81B" w14:textId="77777777" w:rsidR="00CF21A8" w:rsidRPr="00033D7C" w:rsidRDefault="00CF21A8" w:rsidP="00A8739C">
            <w:pPr>
              <w:rPr>
                <w:rFonts w:ascii="GE Inspira" w:hAnsi="GE Inspira" w:cs="Arial"/>
                <w:bCs/>
                <w:sz w:val="20"/>
                <w:szCs w:val="22"/>
              </w:rPr>
            </w:pPr>
            <w:r w:rsidRPr="00033D7C">
              <w:rPr>
                <w:rFonts w:ascii="GE Inspira" w:hAnsi="GE Inspira" w:cs="Arial"/>
                <w:sz w:val="20"/>
                <w:szCs w:val="22"/>
              </w:rPr>
              <w:t>NA</w:t>
            </w:r>
          </w:p>
        </w:tc>
        <w:tc>
          <w:tcPr>
            <w:tcW w:w="2173" w:type="dxa"/>
          </w:tcPr>
          <w:p w14:paraId="743B1DC3" w14:textId="77777777" w:rsidR="00CF21A8" w:rsidRPr="00033D7C" w:rsidRDefault="00CF21A8" w:rsidP="00A8739C">
            <w:pPr>
              <w:rPr>
                <w:rFonts w:ascii="GE Inspira" w:hAnsi="GE Inspira"/>
              </w:rPr>
            </w:pPr>
            <w:r w:rsidRPr="00033D7C">
              <w:rPr>
                <w:rFonts w:ascii="GE Inspira" w:hAnsi="GE Inspira" w:cs="Arial"/>
                <w:bCs/>
                <w:sz w:val="20"/>
                <w:szCs w:val="22"/>
              </w:rPr>
              <w:t>Fetched from Order Record History</w:t>
            </w:r>
          </w:p>
        </w:tc>
        <w:tc>
          <w:tcPr>
            <w:tcW w:w="2430" w:type="dxa"/>
            <w:vAlign w:val="center"/>
          </w:tcPr>
          <w:p w14:paraId="1AF1A66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 Line  Updation Date in format </w:t>
            </w:r>
            <w:r w:rsidRPr="00033D7C">
              <w:rPr>
                <w:rFonts w:ascii="GE Inspira" w:eastAsia="Times New Roman" w:hAnsi="GE Inspira"/>
                <w:color w:val="000000"/>
                <w:sz w:val="20"/>
                <w:szCs w:val="20"/>
                <w:lang w:eastAsia="en-US"/>
              </w:rPr>
              <w:t>‘DD-MM-YYYY HH24:MI:SS’</w:t>
            </w:r>
          </w:p>
        </w:tc>
      </w:tr>
      <w:tr w:rsidR="00CF21A8" w:rsidRPr="00033D7C" w14:paraId="34048C16" w14:textId="77777777" w:rsidTr="00A8739C">
        <w:trPr>
          <w:cantSplit/>
          <w:trHeight w:val="137"/>
        </w:trPr>
        <w:tc>
          <w:tcPr>
            <w:tcW w:w="1443" w:type="dxa"/>
            <w:vAlign w:val="center"/>
          </w:tcPr>
          <w:p w14:paraId="03A4249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lastRenderedPageBreak/>
              <w:t>9.3.4.45</w:t>
            </w:r>
          </w:p>
        </w:tc>
        <w:tc>
          <w:tcPr>
            <w:tcW w:w="850" w:type="dxa"/>
          </w:tcPr>
          <w:p w14:paraId="4B1CD6C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2C6857ED"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LAST UPDATED BY</w:t>
            </w:r>
          </w:p>
        </w:tc>
        <w:tc>
          <w:tcPr>
            <w:tcW w:w="1134" w:type="dxa"/>
          </w:tcPr>
          <w:p w14:paraId="3A01EB73"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6B27823" w14:textId="77777777" w:rsidR="00CF21A8" w:rsidRPr="00033D7C" w:rsidRDefault="00CF21A8" w:rsidP="00A8739C">
            <w:pPr>
              <w:rPr>
                <w:rFonts w:ascii="GE Inspira" w:hAnsi="GE Inspira"/>
              </w:rPr>
            </w:pPr>
            <w:r w:rsidRPr="00033D7C">
              <w:rPr>
                <w:rFonts w:ascii="GE Inspira" w:hAnsi="GE Inspira" w:cs="Arial"/>
                <w:bCs/>
                <w:sz w:val="20"/>
                <w:szCs w:val="22"/>
              </w:rPr>
              <w:t>100</w:t>
            </w:r>
          </w:p>
        </w:tc>
        <w:tc>
          <w:tcPr>
            <w:tcW w:w="2173" w:type="dxa"/>
          </w:tcPr>
          <w:p w14:paraId="37B7BCFE" w14:textId="77777777" w:rsidR="00CF21A8" w:rsidRPr="00033D7C" w:rsidRDefault="00CF21A8" w:rsidP="00A8739C">
            <w:pPr>
              <w:rPr>
                <w:rFonts w:ascii="GE Inspira" w:hAnsi="GE Inspira"/>
              </w:rPr>
            </w:pPr>
            <w:r w:rsidRPr="00033D7C">
              <w:rPr>
                <w:rFonts w:ascii="GE Inspira" w:hAnsi="GE Inspira" w:cs="Arial"/>
                <w:bCs/>
                <w:sz w:val="20"/>
                <w:szCs w:val="22"/>
              </w:rPr>
              <w:t>Fetched from Order Record History</w:t>
            </w:r>
          </w:p>
        </w:tc>
        <w:tc>
          <w:tcPr>
            <w:tcW w:w="2430" w:type="dxa"/>
            <w:vAlign w:val="center"/>
          </w:tcPr>
          <w:p w14:paraId="1EDA33D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Line Last Updated By User</w:t>
            </w:r>
          </w:p>
        </w:tc>
      </w:tr>
      <w:tr w:rsidR="00CF21A8" w:rsidRPr="00033D7C" w14:paraId="7FA9D9F0" w14:textId="77777777" w:rsidTr="00A8739C">
        <w:trPr>
          <w:cantSplit/>
          <w:trHeight w:val="137"/>
        </w:trPr>
        <w:tc>
          <w:tcPr>
            <w:tcW w:w="1443" w:type="dxa"/>
            <w:vAlign w:val="center"/>
          </w:tcPr>
          <w:p w14:paraId="2D7F09E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9.3.4.46</w:t>
            </w:r>
          </w:p>
        </w:tc>
        <w:tc>
          <w:tcPr>
            <w:tcW w:w="850" w:type="dxa"/>
          </w:tcPr>
          <w:p w14:paraId="7DAC8C15"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5F86EA4D"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CUSTOMER JOB</w:t>
            </w:r>
          </w:p>
        </w:tc>
        <w:tc>
          <w:tcPr>
            <w:tcW w:w="1134" w:type="dxa"/>
          </w:tcPr>
          <w:p w14:paraId="55D782B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7BF3C50" w14:textId="77777777" w:rsidR="00CF21A8" w:rsidRPr="00033D7C" w:rsidRDefault="00CF21A8" w:rsidP="00A8739C">
            <w:pPr>
              <w:rPr>
                <w:rFonts w:ascii="GE Inspira" w:hAnsi="GE Inspira"/>
              </w:rPr>
            </w:pPr>
            <w:r w:rsidRPr="00033D7C">
              <w:rPr>
                <w:rFonts w:ascii="GE Inspira" w:hAnsi="GE Inspira" w:cs="Arial"/>
                <w:bCs/>
                <w:sz w:val="20"/>
                <w:szCs w:val="22"/>
              </w:rPr>
              <w:t>50</w:t>
            </w:r>
          </w:p>
        </w:tc>
        <w:tc>
          <w:tcPr>
            <w:tcW w:w="2173" w:type="dxa"/>
          </w:tcPr>
          <w:p w14:paraId="0E79B6F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Customer Job</w:t>
            </w:r>
          </w:p>
        </w:tc>
        <w:tc>
          <w:tcPr>
            <w:tcW w:w="2430" w:type="dxa"/>
            <w:vAlign w:val="center"/>
          </w:tcPr>
          <w:p w14:paraId="6E6DA6E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job associated with the order</w:t>
            </w:r>
          </w:p>
        </w:tc>
      </w:tr>
      <w:tr w:rsidR="00CF21A8" w:rsidRPr="00033D7C" w14:paraId="48C2CF16" w14:textId="77777777" w:rsidTr="00A8739C">
        <w:trPr>
          <w:cantSplit/>
          <w:trHeight w:val="137"/>
        </w:trPr>
        <w:tc>
          <w:tcPr>
            <w:tcW w:w="1443" w:type="dxa"/>
            <w:vAlign w:val="center"/>
          </w:tcPr>
          <w:p w14:paraId="321AD88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9.3.4.47</w:t>
            </w:r>
          </w:p>
        </w:tc>
        <w:tc>
          <w:tcPr>
            <w:tcW w:w="850" w:type="dxa"/>
          </w:tcPr>
          <w:p w14:paraId="4AF19520"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30F2BD8C"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SYSTEM ID</w:t>
            </w:r>
          </w:p>
        </w:tc>
        <w:tc>
          <w:tcPr>
            <w:tcW w:w="1134" w:type="dxa"/>
          </w:tcPr>
          <w:p w14:paraId="6B5E844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4060252" w14:textId="77777777" w:rsidR="00CF21A8" w:rsidRPr="00033D7C" w:rsidRDefault="00CF21A8" w:rsidP="00A8739C">
            <w:pPr>
              <w:rPr>
                <w:rFonts w:ascii="GE Inspira" w:hAnsi="GE Inspira"/>
              </w:rPr>
            </w:pPr>
            <w:r w:rsidRPr="00033D7C">
              <w:rPr>
                <w:rFonts w:ascii="GE Inspira" w:hAnsi="GE Inspira" w:cs="Arial"/>
                <w:bCs/>
                <w:sz w:val="20"/>
                <w:szCs w:val="22"/>
              </w:rPr>
              <w:t>50</w:t>
            </w:r>
          </w:p>
        </w:tc>
        <w:tc>
          <w:tcPr>
            <w:tcW w:w="2173" w:type="dxa"/>
          </w:tcPr>
          <w:p w14:paraId="1593CBF3" w14:textId="77777777" w:rsidR="00CF21A8" w:rsidRPr="00033D7C" w:rsidRDefault="00CF21A8" w:rsidP="00A8739C">
            <w:pPr>
              <w:rPr>
                <w:rFonts w:ascii="GE Inspira" w:hAnsi="GE Inspira"/>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Customer Dock Code</w:t>
            </w:r>
          </w:p>
        </w:tc>
        <w:tc>
          <w:tcPr>
            <w:tcW w:w="2430" w:type="dxa"/>
            <w:vAlign w:val="center"/>
          </w:tcPr>
          <w:p w14:paraId="6203D9A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System id passed from the CRM systems</w:t>
            </w:r>
          </w:p>
        </w:tc>
      </w:tr>
      <w:tr w:rsidR="00CF21A8" w:rsidRPr="00033D7C" w14:paraId="65513A54" w14:textId="77777777" w:rsidTr="00A8739C">
        <w:trPr>
          <w:cantSplit/>
          <w:trHeight w:val="925"/>
        </w:trPr>
        <w:tc>
          <w:tcPr>
            <w:tcW w:w="1443" w:type="dxa"/>
            <w:vAlign w:val="center"/>
          </w:tcPr>
          <w:p w14:paraId="748F67E4"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bCs/>
                <w:sz w:val="20"/>
                <w:szCs w:val="22"/>
              </w:rPr>
              <w:t>9.3.4.48</w:t>
            </w:r>
          </w:p>
        </w:tc>
        <w:tc>
          <w:tcPr>
            <w:tcW w:w="850" w:type="dxa"/>
          </w:tcPr>
          <w:p w14:paraId="3C917B0F" w14:textId="77777777" w:rsidR="00CF21A8" w:rsidRPr="003809CC" w:rsidRDefault="00CF21A8" w:rsidP="00A8739C">
            <w:pPr>
              <w:rPr>
                <w:rFonts w:ascii="GE Inspira" w:hAnsi="GE Inspira" w:cs="Arial"/>
                <w:bCs/>
                <w:sz w:val="20"/>
                <w:szCs w:val="22"/>
              </w:rPr>
            </w:pPr>
            <w:r w:rsidRPr="003809CC">
              <w:rPr>
                <w:rFonts w:ascii="GE Inspira" w:hAnsi="GE Inspira" w:cs="Arial"/>
                <w:bCs/>
                <w:sz w:val="20"/>
                <w:szCs w:val="22"/>
              </w:rPr>
              <w:t>SALES ORDER LINE</w:t>
            </w:r>
          </w:p>
        </w:tc>
        <w:tc>
          <w:tcPr>
            <w:tcW w:w="1418" w:type="dxa"/>
            <w:vAlign w:val="center"/>
          </w:tcPr>
          <w:p w14:paraId="342AB136" w14:textId="77777777" w:rsidR="00CF21A8" w:rsidRPr="003809CC" w:rsidRDefault="00CF21A8" w:rsidP="00A8739C">
            <w:pPr>
              <w:pStyle w:val="BodyText"/>
              <w:jc w:val="left"/>
              <w:rPr>
                <w:rFonts w:ascii="GE Inspira" w:hAnsi="GE Inspira" w:cs="Arial"/>
                <w:bCs/>
                <w:caps/>
                <w:sz w:val="20"/>
                <w:szCs w:val="22"/>
              </w:rPr>
            </w:pPr>
            <w:r w:rsidRPr="003809CC">
              <w:rPr>
                <w:rFonts w:ascii="GE Inspira" w:hAnsi="GE Inspira" w:cs="Arial"/>
                <w:bCs/>
                <w:caps/>
                <w:sz w:val="20"/>
                <w:szCs w:val="22"/>
              </w:rPr>
              <w:t>Customer PRODUCTION LINE</w:t>
            </w:r>
          </w:p>
        </w:tc>
        <w:tc>
          <w:tcPr>
            <w:tcW w:w="1134" w:type="dxa"/>
          </w:tcPr>
          <w:p w14:paraId="64DD3863" w14:textId="77777777" w:rsidR="00CF21A8" w:rsidRPr="003809CC" w:rsidRDefault="00CF21A8" w:rsidP="00A8739C">
            <w:pPr>
              <w:pStyle w:val="BodyText"/>
              <w:jc w:val="left"/>
              <w:rPr>
                <w:rFonts w:ascii="GE Inspira" w:hAnsi="GE Inspira" w:cs="Arial"/>
                <w:bCs/>
                <w:sz w:val="20"/>
                <w:szCs w:val="22"/>
              </w:rPr>
            </w:pPr>
            <w:r w:rsidRPr="003809CC">
              <w:rPr>
                <w:rFonts w:ascii="GE Inspira" w:hAnsi="GE Inspira" w:cs="Arial"/>
                <w:sz w:val="20"/>
                <w:szCs w:val="22"/>
              </w:rPr>
              <w:t>VARCHAR2</w:t>
            </w:r>
          </w:p>
        </w:tc>
        <w:tc>
          <w:tcPr>
            <w:tcW w:w="992" w:type="dxa"/>
          </w:tcPr>
          <w:p w14:paraId="15C90AA7" w14:textId="77777777" w:rsidR="00CF21A8" w:rsidRPr="003809CC" w:rsidRDefault="00CF21A8" w:rsidP="00A8739C">
            <w:pPr>
              <w:rPr>
                <w:rFonts w:ascii="GE Inspira" w:hAnsi="GE Inspira"/>
              </w:rPr>
            </w:pPr>
            <w:r w:rsidRPr="003809CC">
              <w:rPr>
                <w:rFonts w:ascii="GE Inspira" w:hAnsi="GE Inspira" w:cs="Arial"/>
                <w:bCs/>
                <w:sz w:val="20"/>
                <w:szCs w:val="22"/>
              </w:rPr>
              <w:t>50</w:t>
            </w:r>
          </w:p>
        </w:tc>
        <w:tc>
          <w:tcPr>
            <w:tcW w:w="2173" w:type="dxa"/>
          </w:tcPr>
          <w:p w14:paraId="5CAA7698" w14:textId="2B4A1ED4" w:rsidR="00CF21A8" w:rsidRPr="003809CC" w:rsidRDefault="00591397" w:rsidP="00A8739C">
            <w:pPr>
              <w:rPr>
                <w:rFonts w:ascii="GE Inspira" w:hAnsi="GE Inspira"/>
              </w:rPr>
            </w:pPr>
            <w:r w:rsidRPr="003809CC">
              <w:rPr>
                <w:rFonts w:ascii="GE Inspira" w:hAnsi="GE Inspira" w:cs="Arial"/>
                <w:bCs/>
                <w:sz w:val="20"/>
                <w:szCs w:val="22"/>
              </w:rPr>
              <w:t>Sales Validation Organization</w:t>
            </w:r>
          </w:p>
        </w:tc>
        <w:tc>
          <w:tcPr>
            <w:tcW w:w="2430" w:type="dxa"/>
            <w:vAlign w:val="center"/>
          </w:tcPr>
          <w:p w14:paraId="12947B77" w14:textId="559CB3F8" w:rsidR="00CF21A8" w:rsidRPr="003809CC" w:rsidRDefault="00591397" w:rsidP="00A8739C">
            <w:pPr>
              <w:pStyle w:val="BodyText"/>
              <w:jc w:val="left"/>
              <w:rPr>
                <w:rFonts w:ascii="GE Inspira" w:hAnsi="GE Inspira" w:cs="Arial"/>
                <w:bCs/>
                <w:sz w:val="20"/>
                <w:szCs w:val="22"/>
              </w:rPr>
            </w:pPr>
            <w:r w:rsidRPr="003809CC">
              <w:rPr>
                <w:rFonts w:ascii="GE Inspira" w:hAnsi="GE Inspira" w:cs="Arial"/>
                <w:bCs/>
                <w:sz w:val="20"/>
                <w:szCs w:val="22"/>
              </w:rPr>
              <w:t>Sales Validation Organization</w:t>
            </w:r>
          </w:p>
        </w:tc>
      </w:tr>
      <w:tr w:rsidR="00CF21A8" w:rsidRPr="00033D7C" w14:paraId="4ABFF02E" w14:textId="77777777" w:rsidTr="00A8739C">
        <w:trPr>
          <w:cantSplit/>
          <w:trHeight w:val="925"/>
        </w:trPr>
        <w:tc>
          <w:tcPr>
            <w:tcW w:w="1443" w:type="dxa"/>
            <w:vAlign w:val="center"/>
          </w:tcPr>
          <w:p w14:paraId="783787E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9.3.4.49</w:t>
            </w:r>
          </w:p>
        </w:tc>
        <w:tc>
          <w:tcPr>
            <w:tcW w:w="850" w:type="dxa"/>
          </w:tcPr>
          <w:p w14:paraId="0565652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1DE6B13C"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MODEL SERIAL NUMBER</w:t>
            </w:r>
          </w:p>
        </w:tc>
        <w:tc>
          <w:tcPr>
            <w:tcW w:w="1134" w:type="dxa"/>
          </w:tcPr>
          <w:p w14:paraId="362A0E6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676994D" w14:textId="77777777" w:rsidR="00CF21A8" w:rsidRPr="00033D7C" w:rsidRDefault="00CF21A8" w:rsidP="00A8739C">
            <w:pPr>
              <w:rPr>
                <w:rFonts w:ascii="GE Inspira" w:hAnsi="GE Inspira"/>
              </w:rPr>
            </w:pPr>
            <w:r w:rsidRPr="00033D7C">
              <w:rPr>
                <w:rFonts w:ascii="GE Inspira" w:hAnsi="GE Inspira" w:cs="Arial"/>
                <w:bCs/>
                <w:sz w:val="20"/>
                <w:szCs w:val="22"/>
              </w:rPr>
              <w:t>50</w:t>
            </w:r>
          </w:p>
        </w:tc>
        <w:tc>
          <w:tcPr>
            <w:tcW w:w="2173" w:type="dxa"/>
          </w:tcPr>
          <w:p w14:paraId="0EE3CE55" w14:textId="77777777" w:rsidR="00CF21A8" w:rsidRPr="00033D7C" w:rsidRDefault="00CF21A8" w:rsidP="00A8739C">
            <w:pPr>
              <w:rPr>
                <w:rFonts w:ascii="GE Inspira" w:hAnsi="GE Inspira"/>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Others</w:t>
            </w:r>
            <w:r w:rsidRPr="00033D7C">
              <w:rPr>
                <w:rFonts w:ascii="GE Inspira" w:hAnsi="GE Inspira" w:cs="Arial"/>
                <w:bCs/>
                <w:sz w:val="20"/>
                <w:szCs w:val="22"/>
              </w:rPr>
              <w:sym w:font="Wingdings" w:char="F0E0"/>
            </w:r>
            <w:r w:rsidRPr="00033D7C">
              <w:rPr>
                <w:rFonts w:ascii="GE Inspira" w:hAnsi="GE Inspira" w:cs="Arial"/>
                <w:bCs/>
                <w:sz w:val="20"/>
                <w:szCs w:val="22"/>
              </w:rPr>
              <w:t>Model Serial Number</w:t>
            </w:r>
          </w:p>
        </w:tc>
        <w:tc>
          <w:tcPr>
            <w:tcW w:w="2430" w:type="dxa"/>
            <w:vAlign w:val="center"/>
          </w:tcPr>
          <w:p w14:paraId="546F3E9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Model serial number attached with the product</w:t>
            </w:r>
          </w:p>
        </w:tc>
      </w:tr>
      <w:tr w:rsidR="00CF21A8" w:rsidRPr="00033D7C" w14:paraId="043B5E87" w14:textId="77777777" w:rsidTr="00A8739C">
        <w:trPr>
          <w:cantSplit/>
          <w:trHeight w:val="690"/>
        </w:trPr>
        <w:tc>
          <w:tcPr>
            <w:tcW w:w="1443" w:type="dxa"/>
            <w:vAlign w:val="center"/>
          </w:tcPr>
          <w:p w14:paraId="406DF4B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9.3.4.50</w:t>
            </w:r>
          </w:p>
        </w:tc>
        <w:tc>
          <w:tcPr>
            <w:tcW w:w="850" w:type="dxa"/>
          </w:tcPr>
          <w:p w14:paraId="55511E4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2403DD9E"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SOURCED TYPE</w:t>
            </w:r>
          </w:p>
        </w:tc>
        <w:tc>
          <w:tcPr>
            <w:tcW w:w="1134" w:type="dxa"/>
          </w:tcPr>
          <w:p w14:paraId="4359BCF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4B3C711" w14:textId="77777777" w:rsidR="00CF21A8" w:rsidRPr="00033D7C" w:rsidRDefault="00CF21A8" w:rsidP="00A8739C">
            <w:pPr>
              <w:rPr>
                <w:rFonts w:ascii="GE Inspira" w:hAnsi="GE Inspira"/>
              </w:rPr>
            </w:pPr>
            <w:r w:rsidRPr="00033D7C">
              <w:rPr>
                <w:rFonts w:ascii="GE Inspira" w:hAnsi="GE Inspira" w:cs="Arial"/>
                <w:bCs/>
                <w:sz w:val="20"/>
                <w:szCs w:val="22"/>
              </w:rPr>
              <w:t>13</w:t>
            </w:r>
          </w:p>
        </w:tc>
        <w:tc>
          <w:tcPr>
            <w:tcW w:w="2173" w:type="dxa"/>
          </w:tcPr>
          <w:p w14:paraId="5FE8C7D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Lines DFF</w:t>
            </w:r>
            <w:r w:rsidRPr="00033D7C">
              <w:rPr>
                <w:rFonts w:ascii="GE Inspira" w:hAnsi="GE Inspira" w:cs="Arial"/>
                <w:bCs/>
                <w:sz w:val="20"/>
                <w:szCs w:val="22"/>
              </w:rPr>
              <w:sym w:font="Wingdings" w:char="F0E0"/>
            </w:r>
            <w:r w:rsidRPr="00033D7C">
              <w:rPr>
                <w:rFonts w:ascii="GE Inspira" w:hAnsi="GE Inspira" w:cs="Arial"/>
                <w:bCs/>
                <w:sz w:val="20"/>
                <w:szCs w:val="22"/>
              </w:rPr>
              <w:t xml:space="preserve">Source Type </w:t>
            </w:r>
          </w:p>
        </w:tc>
        <w:tc>
          <w:tcPr>
            <w:tcW w:w="2430" w:type="dxa"/>
            <w:vAlign w:val="center"/>
          </w:tcPr>
          <w:p w14:paraId="004870A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Sourced from type, 1- Transfer from, 3- Buy from</w:t>
            </w:r>
          </w:p>
          <w:p w14:paraId="7617A5A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(Attribute 13)</w:t>
            </w:r>
          </w:p>
        </w:tc>
      </w:tr>
      <w:tr w:rsidR="00CF21A8" w:rsidRPr="00033D7C" w14:paraId="7DC2F4DA" w14:textId="77777777" w:rsidTr="00A8739C">
        <w:trPr>
          <w:cantSplit/>
          <w:trHeight w:val="690"/>
        </w:trPr>
        <w:tc>
          <w:tcPr>
            <w:tcW w:w="1443" w:type="dxa"/>
            <w:vAlign w:val="center"/>
          </w:tcPr>
          <w:p w14:paraId="74A614F7"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9.3.4.51</w:t>
            </w:r>
          </w:p>
        </w:tc>
        <w:tc>
          <w:tcPr>
            <w:tcW w:w="850" w:type="dxa"/>
          </w:tcPr>
          <w:p w14:paraId="227F4337"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074255A6"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SOURCED FROM</w:t>
            </w:r>
          </w:p>
        </w:tc>
        <w:tc>
          <w:tcPr>
            <w:tcW w:w="1134" w:type="dxa"/>
          </w:tcPr>
          <w:p w14:paraId="16DC6B6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1119E7F"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3BFA3193"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Lines DFF</w:t>
            </w:r>
            <w:r w:rsidRPr="00033D7C">
              <w:rPr>
                <w:rFonts w:ascii="GE Inspira" w:hAnsi="GE Inspira" w:cs="Arial"/>
                <w:bCs/>
                <w:sz w:val="20"/>
                <w:szCs w:val="22"/>
              </w:rPr>
              <w:sym w:font="Wingdings" w:char="F0E0"/>
            </w:r>
            <w:r w:rsidRPr="00033D7C">
              <w:rPr>
                <w:rFonts w:ascii="GE Inspira" w:hAnsi="GE Inspira" w:cs="Arial"/>
                <w:bCs/>
                <w:sz w:val="20"/>
                <w:szCs w:val="22"/>
              </w:rPr>
              <w:t xml:space="preserve">GPO Line Fulfillment Source </w:t>
            </w:r>
          </w:p>
        </w:tc>
        <w:tc>
          <w:tcPr>
            <w:tcW w:w="2430" w:type="dxa"/>
            <w:vAlign w:val="center"/>
          </w:tcPr>
          <w:p w14:paraId="084C9A2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Sourced from Organization Id(Attribute 8)</w:t>
            </w:r>
          </w:p>
        </w:tc>
      </w:tr>
      <w:tr w:rsidR="00CF21A8" w:rsidRPr="00033D7C" w14:paraId="2D28E9B2" w14:textId="77777777" w:rsidTr="00A8739C">
        <w:trPr>
          <w:cantSplit/>
          <w:trHeight w:val="690"/>
        </w:trPr>
        <w:tc>
          <w:tcPr>
            <w:tcW w:w="1443" w:type="dxa"/>
          </w:tcPr>
          <w:p w14:paraId="3B3846DB" w14:textId="77777777" w:rsidR="00CF21A8" w:rsidRPr="00033D7C" w:rsidRDefault="00CF21A8" w:rsidP="00A8739C">
            <w:pPr>
              <w:rPr>
                <w:rFonts w:ascii="GE Inspira" w:hAnsi="GE Inspira"/>
              </w:rPr>
            </w:pPr>
            <w:r w:rsidRPr="00033D7C">
              <w:rPr>
                <w:rFonts w:ascii="GE Inspira" w:hAnsi="GE Inspira" w:cs="Arial"/>
                <w:bCs/>
                <w:sz w:val="20"/>
                <w:szCs w:val="22"/>
              </w:rPr>
              <w:t>9.3.4.52</w:t>
            </w:r>
          </w:p>
        </w:tc>
        <w:tc>
          <w:tcPr>
            <w:tcW w:w="850" w:type="dxa"/>
          </w:tcPr>
          <w:p w14:paraId="79031C8B"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076AEA4C"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TYPE</w:t>
            </w:r>
          </w:p>
        </w:tc>
        <w:tc>
          <w:tcPr>
            <w:tcW w:w="1134" w:type="dxa"/>
          </w:tcPr>
          <w:p w14:paraId="2BAB2B5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0AB931B" w14:textId="77777777" w:rsidR="00CF21A8" w:rsidRPr="00033D7C" w:rsidRDefault="00CF21A8" w:rsidP="00A8739C">
            <w:pPr>
              <w:rPr>
                <w:rFonts w:ascii="GE Inspira" w:hAnsi="GE Inspira"/>
              </w:rPr>
            </w:pPr>
            <w:r w:rsidRPr="00033D7C">
              <w:rPr>
                <w:rFonts w:ascii="GE Inspira" w:hAnsi="GE Inspira" w:cs="Arial"/>
                <w:bCs/>
                <w:sz w:val="20"/>
                <w:szCs w:val="22"/>
              </w:rPr>
              <w:t>30</w:t>
            </w:r>
          </w:p>
        </w:tc>
        <w:tc>
          <w:tcPr>
            <w:tcW w:w="2173" w:type="dxa"/>
          </w:tcPr>
          <w:p w14:paraId="31376A78"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Mains</w:t>
            </w:r>
            <w:r w:rsidRPr="00033D7C">
              <w:rPr>
                <w:rFonts w:ascii="GE Inspira" w:hAnsi="GE Inspira" w:cs="Arial"/>
                <w:bCs/>
                <w:sz w:val="20"/>
                <w:szCs w:val="22"/>
              </w:rPr>
              <w:sym w:font="Wingdings" w:char="F0E0"/>
            </w:r>
            <w:r w:rsidRPr="00033D7C">
              <w:rPr>
                <w:rFonts w:ascii="GE Inspira" w:hAnsi="GE Inspira" w:cs="Arial"/>
                <w:bCs/>
                <w:sz w:val="20"/>
                <w:szCs w:val="22"/>
              </w:rPr>
              <w:t>Line Type</w:t>
            </w:r>
          </w:p>
        </w:tc>
        <w:tc>
          <w:tcPr>
            <w:tcW w:w="2430" w:type="dxa"/>
            <w:vAlign w:val="center"/>
          </w:tcPr>
          <w:p w14:paraId="35FC5A8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type of the order</w:t>
            </w:r>
          </w:p>
        </w:tc>
      </w:tr>
      <w:tr w:rsidR="00CF21A8" w:rsidRPr="00033D7C" w14:paraId="1242C59E" w14:textId="77777777" w:rsidTr="00A8739C">
        <w:trPr>
          <w:cantSplit/>
          <w:trHeight w:val="702"/>
        </w:trPr>
        <w:tc>
          <w:tcPr>
            <w:tcW w:w="1443" w:type="dxa"/>
          </w:tcPr>
          <w:p w14:paraId="159A1B8C" w14:textId="77777777" w:rsidR="00CF21A8" w:rsidRPr="00033D7C" w:rsidRDefault="00CF21A8" w:rsidP="00A8739C">
            <w:pPr>
              <w:rPr>
                <w:rFonts w:ascii="GE Inspira" w:hAnsi="GE Inspira"/>
              </w:rPr>
            </w:pPr>
            <w:r w:rsidRPr="00033D7C">
              <w:rPr>
                <w:rFonts w:ascii="GE Inspira" w:hAnsi="GE Inspira" w:cs="Arial"/>
                <w:bCs/>
                <w:sz w:val="20"/>
                <w:szCs w:val="22"/>
              </w:rPr>
              <w:t>9.3.4.53</w:t>
            </w:r>
          </w:p>
        </w:tc>
        <w:tc>
          <w:tcPr>
            <w:tcW w:w="850" w:type="dxa"/>
          </w:tcPr>
          <w:p w14:paraId="541F8115"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57A7D772"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LINE TYPE CATEGORY</w:t>
            </w:r>
          </w:p>
        </w:tc>
        <w:tc>
          <w:tcPr>
            <w:tcW w:w="1134" w:type="dxa"/>
          </w:tcPr>
          <w:p w14:paraId="5D0121E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F7F886C" w14:textId="77777777" w:rsidR="00CF21A8" w:rsidRPr="00033D7C" w:rsidRDefault="00CF21A8" w:rsidP="00A8739C">
            <w:pPr>
              <w:rPr>
                <w:rFonts w:ascii="GE Inspira" w:hAnsi="GE Inspira"/>
              </w:rPr>
            </w:pPr>
            <w:r w:rsidRPr="00033D7C">
              <w:rPr>
                <w:rFonts w:ascii="GE Inspira" w:hAnsi="GE Inspira" w:cs="Arial"/>
                <w:bCs/>
                <w:sz w:val="20"/>
                <w:szCs w:val="22"/>
              </w:rPr>
              <w:t>30</w:t>
            </w:r>
          </w:p>
        </w:tc>
        <w:tc>
          <w:tcPr>
            <w:tcW w:w="2173" w:type="dxa"/>
          </w:tcPr>
          <w:p w14:paraId="2AA14C5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Management</w:t>
            </w:r>
            <w:r w:rsidRPr="00033D7C">
              <w:rPr>
                <w:rFonts w:ascii="GE Inspira" w:hAnsi="GE Inspira" w:cs="Arial"/>
                <w:bCs/>
                <w:sz w:val="20"/>
                <w:szCs w:val="22"/>
              </w:rPr>
              <w:sym w:font="Wingdings" w:char="F0E0"/>
            </w:r>
            <w:r w:rsidRPr="00033D7C">
              <w:rPr>
                <w:rFonts w:ascii="GE Inspira" w:hAnsi="GE Inspira" w:cs="Arial"/>
                <w:bCs/>
                <w:sz w:val="20"/>
                <w:szCs w:val="22"/>
              </w:rPr>
              <w:t xml:space="preserve">Setup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Transaction Types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Define </w:t>
            </w:r>
            <w:r w:rsidRPr="00033D7C">
              <w:rPr>
                <w:rFonts w:ascii="GE Inspira" w:hAnsi="GE Inspira" w:cs="Arial"/>
                <w:bCs/>
                <w:sz w:val="20"/>
                <w:szCs w:val="22"/>
              </w:rPr>
              <w:sym w:font="Wingdings" w:char="F0E0"/>
            </w:r>
            <w:r w:rsidRPr="00033D7C">
              <w:rPr>
                <w:rFonts w:ascii="GE Inspira" w:hAnsi="GE Inspira" w:cs="Arial"/>
                <w:bCs/>
                <w:sz w:val="20"/>
                <w:szCs w:val="22"/>
              </w:rPr>
              <w:t xml:space="preserve">Query Line Type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Order Category</w:t>
            </w:r>
          </w:p>
          <w:p w14:paraId="08FB36F3" w14:textId="77777777" w:rsidR="00CF21A8" w:rsidRPr="00033D7C" w:rsidRDefault="00CF21A8" w:rsidP="00A8739C">
            <w:pPr>
              <w:rPr>
                <w:rFonts w:ascii="GE Inspira" w:hAnsi="GE Inspira" w:cs="Arial"/>
                <w:bCs/>
                <w:sz w:val="20"/>
                <w:szCs w:val="22"/>
              </w:rPr>
            </w:pPr>
          </w:p>
        </w:tc>
        <w:tc>
          <w:tcPr>
            <w:tcW w:w="2430" w:type="dxa"/>
            <w:vAlign w:val="center"/>
          </w:tcPr>
          <w:p w14:paraId="2877AD5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Line type category of the order</w:t>
            </w:r>
          </w:p>
        </w:tc>
      </w:tr>
      <w:tr w:rsidR="00CF21A8" w:rsidRPr="00033D7C" w14:paraId="5EB96B9D" w14:textId="77777777" w:rsidTr="00A8739C">
        <w:trPr>
          <w:cantSplit/>
          <w:trHeight w:val="702"/>
        </w:trPr>
        <w:tc>
          <w:tcPr>
            <w:tcW w:w="1443" w:type="dxa"/>
          </w:tcPr>
          <w:p w14:paraId="26A40967" w14:textId="77777777" w:rsidR="00CF21A8" w:rsidRPr="00033D7C" w:rsidRDefault="00CF21A8" w:rsidP="00A8739C">
            <w:pPr>
              <w:rPr>
                <w:rFonts w:ascii="GE Inspira" w:hAnsi="GE Inspira"/>
              </w:rPr>
            </w:pPr>
            <w:r w:rsidRPr="00033D7C">
              <w:rPr>
                <w:rFonts w:ascii="GE Inspira" w:hAnsi="GE Inspira" w:cs="Arial"/>
                <w:bCs/>
                <w:sz w:val="20"/>
                <w:szCs w:val="22"/>
              </w:rPr>
              <w:t>9.3.4.54</w:t>
            </w:r>
          </w:p>
        </w:tc>
        <w:tc>
          <w:tcPr>
            <w:tcW w:w="850" w:type="dxa"/>
          </w:tcPr>
          <w:p w14:paraId="7E09876F"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 LINE</w:t>
            </w:r>
          </w:p>
        </w:tc>
        <w:tc>
          <w:tcPr>
            <w:tcW w:w="1418" w:type="dxa"/>
            <w:vAlign w:val="center"/>
          </w:tcPr>
          <w:p w14:paraId="4E9DB76B"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HOLD NAME</w:t>
            </w:r>
          </w:p>
        </w:tc>
        <w:tc>
          <w:tcPr>
            <w:tcW w:w="1134" w:type="dxa"/>
          </w:tcPr>
          <w:p w14:paraId="139254B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FC8F04E"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0AB7DBE5" w14:textId="77777777" w:rsidR="00CF21A8" w:rsidRPr="00033D7C" w:rsidRDefault="00CF21A8" w:rsidP="00A8739C">
            <w:pPr>
              <w:rPr>
                <w:rFonts w:ascii="GE Inspira" w:hAnsi="GE Inspira"/>
              </w:rPr>
            </w:pPr>
            <w:r w:rsidRPr="00033D7C">
              <w:rPr>
                <w:rFonts w:ascii="GE Inspira" w:hAnsi="GE Inspira"/>
                <w:sz w:val="20"/>
                <w:szCs w:val="20"/>
              </w:rPr>
              <w:t xml:space="preserve">Orders,Returns </w:t>
            </w:r>
            <w:r w:rsidRPr="00033D7C">
              <w:rPr>
                <w:rFonts w:ascii="GE Inspira" w:hAnsi="GE Inspira"/>
                <w:sz w:val="20"/>
                <w:szCs w:val="20"/>
              </w:rPr>
              <w:sym w:font="Wingdings" w:char="F0E0"/>
            </w:r>
            <w:r w:rsidRPr="00033D7C">
              <w:rPr>
                <w:rFonts w:ascii="GE Inspira" w:hAnsi="GE Inspira"/>
                <w:sz w:val="20"/>
                <w:szCs w:val="20"/>
              </w:rPr>
              <w:t xml:space="preserve"> Sales orders</w:t>
            </w:r>
            <w:r w:rsidRPr="00033D7C">
              <w:rPr>
                <w:rFonts w:ascii="GE Inspira" w:hAnsi="GE Inspira"/>
                <w:sz w:val="20"/>
                <w:szCs w:val="20"/>
              </w:rPr>
              <w:sym w:font="Wingdings" w:char="F0E0"/>
            </w:r>
            <w:r w:rsidRPr="00033D7C">
              <w:rPr>
                <w:rFonts w:ascii="GE Inspira" w:hAnsi="GE Inspira"/>
                <w:sz w:val="20"/>
                <w:szCs w:val="20"/>
              </w:rPr>
              <w:t>Line Items</w:t>
            </w:r>
            <w:r w:rsidRPr="00033D7C">
              <w:rPr>
                <w:rFonts w:ascii="GE Inspira" w:hAnsi="GE Inspira"/>
                <w:sz w:val="20"/>
                <w:szCs w:val="20"/>
              </w:rPr>
              <w:sym w:font="Wingdings" w:char="F0E0"/>
            </w:r>
            <w:r w:rsidRPr="00033D7C">
              <w:rPr>
                <w:rFonts w:ascii="GE Inspira" w:hAnsi="GE Inspira"/>
                <w:sz w:val="20"/>
                <w:szCs w:val="20"/>
              </w:rPr>
              <w:t xml:space="preserve">Additional Line Information </w:t>
            </w:r>
            <w:r w:rsidRPr="00033D7C">
              <w:rPr>
                <w:rFonts w:ascii="GE Inspira" w:hAnsi="GE Inspira"/>
                <w:sz w:val="20"/>
                <w:szCs w:val="20"/>
              </w:rPr>
              <w:sym w:font="Wingdings" w:char="F0E0"/>
            </w:r>
            <w:r w:rsidRPr="00033D7C">
              <w:rPr>
                <w:rFonts w:ascii="GE Inspira" w:hAnsi="GE Inspira"/>
                <w:sz w:val="20"/>
                <w:szCs w:val="20"/>
              </w:rPr>
              <w:t>Holds Name</w:t>
            </w:r>
          </w:p>
          <w:p w14:paraId="4A7BA7E6" w14:textId="77777777" w:rsidR="00CF21A8" w:rsidRPr="00033D7C" w:rsidRDefault="00CF21A8" w:rsidP="00A8739C">
            <w:pPr>
              <w:rPr>
                <w:rFonts w:ascii="GE Inspira" w:hAnsi="GE Inspira" w:cs="Arial"/>
                <w:bCs/>
                <w:sz w:val="20"/>
                <w:szCs w:val="22"/>
              </w:rPr>
            </w:pPr>
          </w:p>
        </w:tc>
        <w:tc>
          <w:tcPr>
            <w:tcW w:w="2430" w:type="dxa"/>
            <w:vAlign w:val="center"/>
          </w:tcPr>
          <w:p w14:paraId="04E4F5E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Hold Name</w:t>
            </w:r>
          </w:p>
        </w:tc>
      </w:tr>
      <w:tr w:rsidR="00CF21A8" w:rsidRPr="00033D7C" w14:paraId="64EDD99E" w14:textId="77777777" w:rsidTr="00A8739C">
        <w:trPr>
          <w:cantSplit/>
          <w:trHeight w:val="702"/>
        </w:trPr>
        <w:tc>
          <w:tcPr>
            <w:tcW w:w="1443" w:type="dxa"/>
          </w:tcPr>
          <w:p w14:paraId="0A624CB1" w14:textId="77777777" w:rsidR="00CF21A8" w:rsidRPr="00033D7C" w:rsidRDefault="00CF21A8" w:rsidP="00A8739C">
            <w:pPr>
              <w:rPr>
                <w:rFonts w:ascii="GE Inspira" w:hAnsi="GE Inspira"/>
              </w:rPr>
            </w:pPr>
            <w:r w:rsidRPr="00033D7C">
              <w:rPr>
                <w:rFonts w:ascii="GE Inspira" w:hAnsi="GE Inspira" w:cs="Arial"/>
                <w:bCs/>
                <w:sz w:val="20"/>
                <w:szCs w:val="22"/>
              </w:rPr>
              <w:t>9.3.4.55</w:t>
            </w:r>
          </w:p>
        </w:tc>
        <w:tc>
          <w:tcPr>
            <w:tcW w:w="850" w:type="dxa"/>
          </w:tcPr>
          <w:p w14:paraId="7824CFEE" w14:textId="77777777" w:rsidR="00CF21A8" w:rsidRPr="00033D7C" w:rsidRDefault="00CF21A8" w:rsidP="00A8739C">
            <w:pPr>
              <w:rPr>
                <w:rFonts w:ascii="GE Inspira" w:hAnsi="GE Inspira"/>
              </w:rPr>
            </w:pPr>
            <w:r w:rsidRPr="00033D7C">
              <w:rPr>
                <w:rFonts w:ascii="GE Inspira" w:hAnsi="GE Inspira" w:cs="Arial"/>
                <w:bCs/>
                <w:sz w:val="20"/>
                <w:szCs w:val="22"/>
              </w:rPr>
              <w:t>HOLD INFO</w:t>
            </w:r>
          </w:p>
        </w:tc>
        <w:tc>
          <w:tcPr>
            <w:tcW w:w="1418" w:type="dxa"/>
            <w:vAlign w:val="center"/>
          </w:tcPr>
          <w:p w14:paraId="3749CF0E"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HOLD TYPE</w:t>
            </w:r>
          </w:p>
        </w:tc>
        <w:tc>
          <w:tcPr>
            <w:tcW w:w="1134" w:type="dxa"/>
          </w:tcPr>
          <w:p w14:paraId="25990DA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BAD70AB" w14:textId="77777777" w:rsidR="00CF21A8" w:rsidRPr="00033D7C" w:rsidRDefault="00CF21A8" w:rsidP="00A8739C">
            <w:pPr>
              <w:rPr>
                <w:rFonts w:ascii="GE Inspira" w:hAnsi="GE Inspira"/>
              </w:rPr>
            </w:pPr>
            <w:r w:rsidRPr="00033D7C">
              <w:rPr>
                <w:rFonts w:ascii="GE Inspira" w:hAnsi="GE Inspira" w:cs="Arial"/>
                <w:bCs/>
                <w:sz w:val="20"/>
                <w:szCs w:val="22"/>
              </w:rPr>
              <w:t>30</w:t>
            </w:r>
          </w:p>
        </w:tc>
        <w:tc>
          <w:tcPr>
            <w:tcW w:w="2173" w:type="dxa"/>
          </w:tcPr>
          <w:p w14:paraId="47C84861"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 xml:space="preserve">Setup </w:t>
            </w:r>
            <w:r w:rsidRPr="00033D7C">
              <w:rPr>
                <w:rFonts w:ascii="GE Inspira" w:hAnsi="GE Inspira"/>
                <w:sz w:val="20"/>
                <w:szCs w:val="20"/>
              </w:rPr>
              <w:sym w:font="Wingdings" w:char="F0E0"/>
            </w:r>
            <w:r w:rsidRPr="00033D7C">
              <w:rPr>
                <w:rFonts w:ascii="GE Inspira" w:hAnsi="GE Inspira"/>
                <w:sz w:val="20"/>
                <w:szCs w:val="20"/>
              </w:rPr>
              <w:t xml:space="preserve"> Orders </w:t>
            </w:r>
            <w:r w:rsidRPr="00033D7C">
              <w:rPr>
                <w:rFonts w:ascii="GE Inspira" w:hAnsi="GE Inspira"/>
                <w:sz w:val="20"/>
                <w:szCs w:val="20"/>
              </w:rPr>
              <w:sym w:font="Wingdings" w:char="F0E0"/>
            </w:r>
            <w:r w:rsidRPr="00033D7C">
              <w:rPr>
                <w:rFonts w:ascii="GE Inspira" w:hAnsi="GE Inspira"/>
                <w:sz w:val="20"/>
                <w:szCs w:val="20"/>
              </w:rPr>
              <w:t xml:space="preserve"> Holds </w:t>
            </w:r>
            <w:r w:rsidRPr="00033D7C">
              <w:rPr>
                <w:rFonts w:ascii="GE Inspira" w:hAnsi="GE Inspira"/>
                <w:sz w:val="20"/>
                <w:szCs w:val="20"/>
              </w:rPr>
              <w:sym w:font="Wingdings" w:char="F0E0"/>
            </w:r>
            <w:r w:rsidRPr="00033D7C">
              <w:rPr>
                <w:rFonts w:ascii="GE Inspira" w:hAnsi="GE Inspira"/>
                <w:sz w:val="20"/>
                <w:szCs w:val="20"/>
              </w:rPr>
              <w:t xml:space="preserve"> type</w:t>
            </w:r>
          </w:p>
          <w:p w14:paraId="698D9F9B" w14:textId="77777777" w:rsidR="00CF21A8" w:rsidRPr="00033D7C" w:rsidRDefault="00CF21A8" w:rsidP="00A8739C">
            <w:pPr>
              <w:rPr>
                <w:rFonts w:ascii="GE Inspira" w:hAnsi="GE Inspira" w:cs="Arial"/>
                <w:bCs/>
                <w:sz w:val="20"/>
                <w:szCs w:val="22"/>
              </w:rPr>
            </w:pPr>
          </w:p>
        </w:tc>
        <w:tc>
          <w:tcPr>
            <w:tcW w:w="2430" w:type="dxa"/>
            <w:vAlign w:val="center"/>
          </w:tcPr>
          <w:p w14:paraId="7930EC8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Type of Hold</w:t>
            </w:r>
          </w:p>
        </w:tc>
      </w:tr>
      <w:tr w:rsidR="00CF21A8" w:rsidRPr="00033D7C" w14:paraId="1647E82D" w14:textId="77777777" w:rsidTr="00A8739C">
        <w:trPr>
          <w:cantSplit/>
          <w:trHeight w:val="702"/>
        </w:trPr>
        <w:tc>
          <w:tcPr>
            <w:tcW w:w="1443" w:type="dxa"/>
          </w:tcPr>
          <w:p w14:paraId="13C26AA0" w14:textId="77777777" w:rsidR="00CF21A8" w:rsidRPr="00033D7C" w:rsidRDefault="00CF21A8" w:rsidP="00A8739C">
            <w:pPr>
              <w:rPr>
                <w:rFonts w:ascii="GE Inspira" w:hAnsi="GE Inspira"/>
              </w:rPr>
            </w:pPr>
            <w:r w:rsidRPr="00033D7C">
              <w:rPr>
                <w:rFonts w:ascii="GE Inspira" w:hAnsi="GE Inspira" w:cs="Arial"/>
                <w:bCs/>
                <w:sz w:val="20"/>
                <w:szCs w:val="22"/>
              </w:rPr>
              <w:lastRenderedPageBreak/>
              <w:t>9.3.4.56</w:t>
            </w:r>
          </w:p>
        </w:tc>
        <w:tc>
          <w:tcPr>
            <w:tcW w:w="850" w:type="dxa"/>
          </w:tcPr>
          <w:p w14:paraId="24814901" w14:textId="77777777" w:rsidR="00CF21A8" w:rsidRPr="00033D7C" w:rsidRDefault="00CF21A8" w:rsidP="00A8739C">
            <w:pPr>
              <w:rPr>
                <w:rFonts w:ascii="GE Inspira" w:hAnsi="GE Inspira"/>
              </w:rPr>
            </w:pPr>
            <w:r w:rsidRPr="00033D7C">
              <w:rPr>
                <w:rFonts w:ascii="GE Inspira" w:hAnsi="GE Inspira" w:cs="Arial"/>
                <w:bCs/>
                <w:sz w:val="20"/>
                <w:szCs w:val="22"/>
              </w:rPr>
              <w:t>HOLD INFO</w:t>
            </w:r>
          </w:p>
        </w:tc>
        <w:tc>
          <w:tcPr>
            <w:tcW w:w="1418" w:type="dxa"/>
            <w:vAlign w:val="center"/>
          </w:tcPr>
          <w:p w14:paraId="0EDA6CC7"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HOLD DATE</w:t>
            </w:r>
          </w:p>
        </w:tc>
        <w:tc>
          <w:tcPr>
            <w:tcW w:w="1134" w:type="dxa"/>
          </w:tcPr>
          <w:p w14:paraId="6C8BD7B8"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DATE</w:t>
            </w:r>
          </w:p>
        </w:tc>
        <w:tc>
          <w:tcPr>
            <w:tcW w:w="992" w:type="dxa"/>
          </w:tcPr>
          <w:p w14:paraId="4BDFAE58" w14:textId="77777777" w:rsidR="00CF21A8" w:rsidRPr="00033D7C" w:rsidRDefault="00CF21A8" w:rsidP="00A8739C">
            <w:pPr>
              <w:rPr>
                <w:rFonts w:ascii="GE Inspira" w:hAnsi="GE Inspira" w:cs="Arial"/>
                <w:bCs/>
                <w:sz w:val="20"/>
                <w:szCs w:val="22"/>
              </w:rPr>
            </w:pPr>
            <w:r w:rsidRPr="00033D7C">
              <w:rPr>
                <w:rFonts w:ascii="GE Inspira" w:hAnsi="GE Inspira" w:cs="Arial"/>
                <w:sz w:val="20"/>
                <w:szCs w:val="22"/>
              </w:rPr>
              <w:t>NA</w:t>
            </w:r>
          </w:p>
        </w:tc>
        <w:tc>
          <w:tcPr>
            <w:tcW w:w="2173" w:type="dxa"/>
          </w:tcPr>
          <w:p w14:paraId="5F305396"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 xml:space="preserve">Orders,Returns </w:t>
            </w:r>
            <w:r w:rsidRPr="00033D7C">
              <w:rPr>
                <w:rFonts w:ascii="GE Inspira" w:hAnsi="GE Inspira"/>
                <w:sz w:val="20"/>
                <w:szCs w:val="20"/>
              </w:rPr>
              <w:sym w:font="Wingdings" w:char="F0E0"/>
            </w:r>
            <w:r w:rsidRPr="00033D7C">
              <w:rPr>
                <w:rFonts w:ascii="GE Inspira" w:hAnsi="GE Inspira"/>
                <w:sz w:val="20"/>
                <w:szCs w:val="20"/>
              </w:rPr>
              <w:t xml:space="preserve"> Sales orders</w:t>
            </w:r>
            <w:r w:rsidRPr="00033D7C">
              <w:rPr>
                <w:rFonts w:ascii="GE Inspira" w:hAnsi="GE Inspira"/>
                <w:sz w:val="20"/>
                <w:szCs w:val="20"/>
              </w:rPr>
              <w:sym w:font="Wingdings" w:char="F0E0"/>
            </w:r>
            <w:r w:rsidRPr="00033D7C">
              <w:rPr>
                <w:rFonts w:ascii="GE Inspira" w:hAnsi="GE Inspira"/>
                <w:sz w:val="20"/>
                <w:szCs w:val="20"/>
              </w:rPr>
              <w:t>Line Items</w:t>
            </w:r>
            <w:r w:rsidRPr="00033D7C">
              <w:rPr>
                <w:rFonts w:ascii="GE Inspira" w:hAnsi="GE Inspira"/>
                <w:sz w:val="20"/>
                <w:szCs w:val="20"/>
              </w:rPr>
              <w:sym w:font="Wingdings" w:char="F0E0"/>
            </w:r>
            <w:r w:rsidRPr="00033D7C">
              <w:rPr>
                <w:rFonts w:ascii="GE Inspira" w:hAnsi="GE Inspira"/>
                <w:sz w:val="20"/>
                <w:szCs w:val="20"/>
              </w:rPr>
              <w:t xml:space="preserve">Additional Line Information </w:t>
            </w:r>
            <w:r w:rsidRPr="00033D7C">
              <w:rPr>
                <w:rFonts w:ascii="GE Inspira" w:hAnsi="GE Inspira"/>
                <w:sz w:val="20"/>
                <w:szCs w:val="20"/>
              </w:rPr>
              <w:sym w:font="Wingdings" w:char="F0E0"/>
            </w:r>
            <w:r w:rsidRPr="00033D7C">
              <w:rPr>
                <w:rFonts w:ascii="GE Inspira" w:hAnsi="GE Inspira"/>
                <w:sz w:val="20"/>
                <w:szCs w:val="20"/>
              </w:rPr>
              <w:t xml:space="preserve"> Applied Date</w:t>
            </w:r>
          </w:p>
          <w:p w14:paraId="5C0397BA" w14:textId="77777777" w:rsidR="00CF21A8" w:rsidRPr="00033D7C" w:rsidRDefault="00CF21A8" w:rsidP="00A8739C">
            <w:pPr>
              <w:rPr>
                <w:rFonts w:ascii="GE Inspira" w:hAnsi="GE Inspira" w:cs="Arial"/>
                <w:bCs/>
                <w:sz w:val="20"/>
                <w:szCs w:val="22"/>
              </w:rPr>
            </w:pPr>
          </w:p>
        </w:tc>
        <w:tc>
          <w:tcPr>
            <w:tcW w:w="2430" w:type="dxa"/>
            <w:vAlign w:val="center"/>
          </w:tcPr>
          <w:p w14:paraId="10E0AC8A"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 xml:space="preserve">Date when Hold was applied in format </w:t>
            </w:r>
            <w:r w:rsidRPr="00033D7C">
              <w:rPr>
                <w:rFonts w:ascii="GE Inspira" w:eastAsia="Times New Roman" w:hAnsi="GE Inspira"/>
                <w:color w:val="000000"/>
                <w:sz w:val="20"/>
                <w:szCs w:val="20"/>
                <w:lang w:eastAsia="en-US"/>
              </w:rPr>
              <w:t>‘DD-MM-YYYY HH24:MI:SS’</w:t>
            </w:r>
          </w:p>
        </w:tc>
      </w:tr>
      <w:tr w:rsidR="00CF21A8" w:rsidRPr="00033D7C" w14:paraId="22E3EB78" w14:textId="77777777" w:rsidTr="00A8739C">
        <w:trPr>
          <w:cantSplit/>
          <w:trHeight w:val="234"/>
        </w:trPr>
        <w:tc>
          <w:tcPr>
            <w:tcW w:w="1443" w:type="dxa"/>
          </w:tcPr>
          <w:p w14:paraId="5FA2C91B" w14:textId="77777777" w:rsidR="00CF21A8" w:rsidRPr="00033D7C" w:rsidRDefault="00CF21A8" w:rsidP="00A8739C">
            <w:pPr>
              <w:rPr>
                <w:rFonts w:ascii="GE Inspira" w:hAnsi="GE Inspira"/>
              </w:rPr>
            </w:pPr>
            <w:r w:rsidRPr="00033D7C">
              <w:rPr>
                <w:rFonts w:ascii="GE Inspira" w:hAnsi="GE Inspira" w:cs="Arial"/>
                <w:bCs/>
                <w:sz w:val="20"/>
                <w:szCs w:val="22"/>
              </w:rPr>
              <w:t>9.3.4.57</w:t>
            </w:r>
          </w:p>
        </w:tc>
        <w:tc>
          <w:tcPr>
            <w:tcW w:w="850" w:type="dxa"/>
          </w:tcPr>
          <w:p w14:paraId="030A0AF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CUSTOMER</w:t>
            </w:r>
          </w:p>
        </w:tc>
        <w:tc>
          <w:tcPr>
            <w:tcW w:w="1418" w:type="dxa"/>
            <w:vAlign w:val="center"/>
          </w:tcPr>
          <w:p w14:paraId="33529C3D"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LCT</w:t>
            </w:r>
          </w:p>
        </w:tc>
        <w:tc>
          <w:tcPr>
            <w:tcW w:w="1134" w:type="dxa"/>
          </w:tcPr>
          <w:p w14:paraId="03409E1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0FD9F3C" w14:textId="77777777" w:rsidR="00CF21A8" w:rsidRPr="00033D7C" w:rsidRDefault="00CF21A8" w:rsidP="00A8739C">
            <w:pPr>
              <w:rPr>
                <w:rFonts w:ascii="GE Inspira" w:hAnsi="GE Inspira"/>
              </w:rPr>
            </w:pPr>
            <w:r w:rsidRPr="00033D7C">
              <w:rPr>
                <w:rFonts w:ascii="GE Inspira" w:hAnsi="GE Inspira" w:cs="Arial"/>
                <w:bCs/>
                <w:sz w:val="20"/>
                <w:szCs w:val="22"/>
              </w:rPr>
              <w:t>20</w:t>
            </w:r>
          </w:p>
        </w:tc>
        <w:tc>
          <w:tcPr>
            <w:tcW w:w="2173" w:type="dxa"/>
          </w:tcPr>
          <w:p w14:paraId="7CD2BA8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Customers</w:t>
            </w:r>
            <w:r w:rsidRPr="00033D7C">
              <w:rPr>
                <w:rFonts w:ascii="GE Inspira" w:hAnsi="GE Inspira" w:cs="Arial"/>
                <w:bCs/>
                <w:sz w:val="20"/>
                <w:szCs w:val="22"/>
              </w:rPr>
              <w:sym w:font="Wingdings" w:char="F0E0"/>
            </w:r>
            <w:r w:rsidRPr="00033D7C">
              <w:rPr>
                <w:rFonts w:ascii="GE Inspira" w:hAnsi="GE Inspira" w:cs="Arial"/>
                <w:bCs/>
                <w:sz w:val="20"/>
                <w:szCs w:val="22"/>
              </w:rPr>
              <w:t>Standard</w:t>
            </w:r>
            <w:r w:rsidRPr="00033D7C">
              <w:rPr>
                <w:rFonts w:ascii="GE Inspira" w:hAnsi="GE Inspira" w:cs="Arial"/>
                <w:bCs/>
                <w:sz w:val="20"/>
                <w:szCs w:val="22"/>
              </w:rPr>
              <w:sym w:font="Wingdings" w:char="F0E0"/>
            </w:r>
            <w:r w:rsidRPr="00033D7C">
              <w:rPr>
                <w:rFonts w:ascii="GE Inspira" w:hAnsi="GE Inspira" w:cs="Arial"/>
                <w:bCs/>
                <w:sz w:val="20"/>
                <w:szCs w:val="22"/>
              </w:rPr>
              <w:t xml:space="preserve"> Customer name</w:t>
            </w:r>
            <w:r w:rsidRPr="00033D7C">
              <w:rPr>
                <w:rFonts w:ascii="Arial" w:hAnsi="Arial" w:cs="Arial"/>
                <w:bCs/>
                <w:sz w:val="20"/>
                <w:szCs w:val="22"/>
              </w:rPr>
              <w:t>→</w:t>
            </w:r>
            <w:r w:rsidRPr="00033D7C">
              <w:rPr>
                <w:rFonts w:ascii="GE Inspira" w:hAnsi="GE Inspira" w:cs="Arial"/>
                <w:bCs/>
                <w:sz w:val="20"/>
                <w:szCs w:val="22"/>
              </w:rPr>
              <w:t xml:space="preserve"> Accounts -&gt; Account  Details</w:t>
            </w:r>
            <w:r w:rsidRPr="00033D7C">
              <w:rPr>
                <w:rFonts w:ascii="GE Inspira" w:hAnsi="GE Inspira" w:cs="Arial"/>
                <w:bCs/>
                <w:sz w:val="20"/>
                <w:szCs w:val="22"/>
              </w:rPr>
              <w:sym w:font="Wingdings" w:char="F0E0"/>
            </w:r>
            <w:r w:rsidRPr="00033D7C">
              <w:rPr>
                <w:rFonts w:ascii="GE Inspira" w:hAnsi="GE Inspira" w:cs="Arial"/>
                <w:bCs/>
                <w:sz w:val="20"/>
                <w:szCs w:val="22"/>
              </w:rPr>
              <w:t xml:space="preserve"> DFF</w:t>
            </w:r>
            <w:r w:rsidRPr="00033D7C">
              <w:rPr>
                <w:rFonts w:ascii="GE Inspira" w:hAnsi="GE Inspira" w:cs="Arial"/>
                <w:bCs/>
                <w:sz w:val="20"/>
                <w:szCs w:val="22"/>
              </w:rPr>
              <w:sym w:font="Wingdings" w:char="F0E0"/>
            </w:r>
            <w:r w:rsidRPr="00033D7C">
              <w:rPr>
                <w:rFonts w:ascii="GE Inspira" w:hAnsi="GE Inspira" w:cs="Arial"/>
                <w:bCs/>
                <w:sz w:val="20"/>
                <w:szCs w:val="22"/>
              </w:rPr>
              <w:t xml:space="preserve">  GPO FE LOCATOR</w:t>
            </w:r>
          </w:p>
          <w:p w14:paraId="3B4BD0CC" w14:textId="77777777" w:rsidR="00CF21A8" w:rsidRPr="00033D7C" w:rsidRDefault="00CF21A8" w:rsidP="00A8739C">
            <w:pPr>
              <w:rPr>
                <w:rFonts w:ascii="GE Inspira" w:hAnsi="GE Inspira" w:cs="Arial"/>
                <w:bCs/>
                <w:sz w:val="20"/>
                <w:szCs w:val="22"/>
              </w:rPr>
            </w:pPr>
          </w:p>
        </w:tc>
        <w:tc>
          <w:tcPr>
            <w:tcW w:w="2430" w:type="dxa"/>
            <w:vAlign w:val="center"/>
          </w:tcPr>
          <w:p w14:paraId="6695FBA6" w14:textId="77777777" w:rsidR="00CF21A8" w:rsidRPr="00033D7C" w:rsidRDefault="00CF21A8" w:rsidP="00A8739C">
            <w:pPr>
              <w:pStyle w:val="NormalWeb"/>
              <w:spacing w:after="0"/>
              <w:rPr>
                <w:rFonts w:ascii="GE Inspira" w:hAnsi="GE Inspira" w:cs="Arial"/>
                <w:bCs/>
                <w:sz w:val="20"/>
                <w:szCs w:val="22"/>
              </w:rPr>
            </w:pPr>
            <w:r w:rsidRPr="00033D7C">
              <w:rPr>
                <w:rFonts w:ascii="GE Inspira" w:hAnsi="GE Inspira" w:cs="Arial"/>
                <w:bCs/>
                <w:sz w:val="20"/>
                <w:szCs w:val="20"/>
              </w:rPr>
              <w:t>Fetch the FE Warehouse, FE Service Organization and FE Subinventory code concatenated with dash separator. Example: U00-SUS-LCT001.For Non FE Customers, this field will be blank</w:t>
            </w:r>
          </w:p>
        </w:tc>
      </w:tr>
      <w:tr w:rsidR="00CF21A8" w:rsidRPr="00033D7C" w14:paraId="7EC9E67A" w14:textId="77777777" w:rsidTr="00A8739C">
        <w:trPr>
          <w:cantSplit/>
          <w:trHeight w:val="234"/>
        </w:trPr>
        <w:tc>
          <w:tcPr>
            <w:tcW w:w="1443" w:type="dxa"/>
          </w:tcPr>
          <w:p w14:paraId="1CCD1E1B" w14:textId="77777777" w:rsidR="00CF21A8" w:rsidRPr="00033D7C" w:rsidRDefault="00CF21A8" w:rsidP="00A8739C">
            <w:pPr>
              <w:rPr>
                <w:rFonts w:ascii="GE Inspira" w:hAnsi="GE Inspira"/>
              </w:rPr>
            </w:pPr>
            <w:r w:rsidRPr="00033D7C">
              <w:rPr>
                <w:rFonts w:ascii="GE Inspira" w:hAnsi="GE Inspira" w:cs="Arial"/>
                <w:bCs/>
                <w:sz w:val="20"/>
                <w:szCs w:val="22"/>
              </w:rPr>
              <w:t>9.3.4.58</w:t>
            </w:r>
          </w:p>
        </w:tc>
        <w:tc>
          <w:tcPr>
            <w:tcW w:w="850" w:type="dxa"/>
          </w:tcPr>
          <w:p w14:paraId="0408BE8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CUSTOMER</w:t>
            </w:r>
          </w:p>
        </w:tc>
        <w:tc>
          <w:tcPr>
            <w:tcW w:w="1418" w:type="dxa"/>
            <w:vAlign w:val="center"/>
          </w:tcPr>
          <w:p w14:paraId="5E82679B"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FE COUNTRY</w:t>
            </w:r>
          </w:p>
        </w:tc>
        <w:tc>
          <w:tcPr>
            <w:tcW w:w="1134" w:type="dxa"/>
          </w:tcPr>
          <w:p w14:paraId="4BCD9D5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A1A125C" w14:textId="77777777" w:rsidR="00CF21A8" w:rsidRPr="00033D7C" w:rsidRDefault="00CF21A8" w:rsidP="00A8739C">
            <w:pPr>
              <w:rPr>
                <w:rFonts w:ascii="GE Inspira" w:hAnsi="GE Inspira"/>
              </w:rPr>
            </w:pPr>
            <w:r w:rsidRPr="00033D7C">
              <w:rPr>
                <w:rFonts w:ascii="GE Inspira" w:hAnsi="GE Inspira" w:cs="Arial"/>
                <w:bCs/>
                <w:sz w:val="20"/>
                <w:szCs w:val="22"/>
              </w:rPr>
              <w:t>60</w:t>
            </w:r>
          </w:p>
        </w:tc>
        <w:tc>
          <w:tcPr>
            <w:tcW w:w="2173" w:type="dxa"/>
          </w:tcPr>
          <w:p w14:paraId="453F21A6"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Customers</w:t>
            </w:r>
            <w:r w:rsidRPr="00033D7C">
              <w:rPr>
                <w:rFonts w:ascii="GE Inspira" w:hAnsi="GE Inspira"/>
                <w:sz w:val="20"/>
                <w:szCs w:val="20"/>
              </w:rPr>
              <w:sym w:font="Wingdings" w:char="F0E0"/>
            </w:r>
            <w:r w:rsidRPr="00033D7C">
              <w:rPr>
                <w:rFonts w:ascii="GE Inspira" w:hAnsi="GE Inspira"/>
                <w:sz w:val="20"/>
                <w:szCs w:val="20"/>
              </w:rPr>
              <w:t>Standard</w:t>
            </w:r>
            <w:r w:rsidRPr="00033D7C">
              <w:rPr>
                <w:rFonts w:ascii="GE Inspira" w:hAnsi="GE Inspira"/>
                <w:sz w:val="20"/>
                <w:szCs w:val="20"/>
              </w:rPr>
              <w:sym w:font="Wingdings" w:char="F0E0"/>
            </w:r>
            <w:r w:rsidRPr="00033D7C">
              <w:rPr>
                <w:rFonts w:ascii="GE Inspira" w:hAnsi="GE Inspira"/>
                <w:sz w:val="20"/>
                <w:szCs w:val="20"/>
              </w:rPr>
              <w:t xml:space="preserve"> Customer name</w:t>
            </w:r>
            <w:r w:rsidRPr="00033D7C">
              <w:rPr>
                <w:rFonts w:ascii="Arial" w:hAnsi="Arial" w:cs="Arial"/>
                <w:sz w:val="20"/>
                <w:szCs w:val="20"/>
              </w:rPr>
              <w:t>→</w:t>
            </w:r>
            <w:r w:rsidRPr="00033D7C">
              <w:rPr>
                <w:rFonts w:ascii="GE Inspira" w:hAnsi="GE Inspira"/>
                <w:sz w:val="20"/>
                <w:szCs w:val="20"/>
              </w:rPr>
              <w:t xml:space="preserve"> Accounts -&gt; details </w:t>
            </w:r>
            <w:r w:rsidRPr="00033D7C">
              <w:rPr>
                <w:rFonts w:ascii="Arial" w:hAnsi="Arial" w:cs="Arial"/>
                <w:sz w:val="20"/>
                <w:szCs w:val="20"/>
              </w:rPr>
              <w:t>→</w:t>
            </w:r>
            <w:r w:rsidRPr="00033D7C">
              <w:rPr>
                <w:rFonts w:ascii="GE Inspira" w:hAnsi="GE Inspira"/>
                <w:sz w:val="20"/>
                <w:szCs w:val="20"/>
              </w:rPr>
              <w:t xml:space="preserve"> sites </w:t>
            </w:r>
            <w:r w:rsidRPr="00033D7C">
              <w:rPr>
                <w:rFonts w:ascii="Arial" w:hAnsi="Arial" w:cs="Arial"/>
                <w:sz w:val="20"/>
                <w:szCs w:val="20"/>
              </w:rPr>
              <w:t>→</w:t>
            </w:r>
            <w:r w:rsidRPr="00033D7C">
              <w:rPr>
                <w:rFonts w:ascii="GE Inspira" w:hAnsi="GE Inspira"/>
                <w:sz w:val="20"/>
                <w:szCs w:val="20"/>
              </w:rPr>
              <w:t xml:space="preserve">Bill To Address </w:t>
            </w:r>
            <w:r w:rsidRPr="00033D7C">
              <w:rPr>
                <w:rFonts w:ascii="Arial" w:hAnsi="Arial" w:cs="Arial"/>
                <w:sz w:val="20"/>
                <w:szCs w:val="20"/>
              </w:rPr>
              <w:t>→</w:t>
            </w:r>
            <w:r w:rsidRPr="00033D7C">
              <w:rPr>
                <w:rFonts w:ascii="GE Inspira" w:hAnsi="GE Inspira"/>
                <w:sz w:val="20"/>
                <w:szCs w:val="20"/>
              </w:rPr>
              <w:t xml:space="preserve"> Country</w:t>
            </w:r>
          </w:p>
          <w:p w14:paraId="21FAA90F" w14:textId="77777777" w:rsidR="00CF21A8" w:rsidRPr="00033D7C" w:rsidRDefault="00CF21A8" w:rsidP="00A8739C">
            <w:pPr>
              <w:rPr>
                <w:rFonts w:ascii="GE Inspira" w:hAnsi="GE Inspira" w:cs="Arial"/>
                <w:bCs/>
                <w:sz w:val="20"/>
                <w:szCs w:val="22"/>
              </w:rPr>
            </w:pPr>
          </w:p>
        </w:tc>
        <w:tc>
          <w:tcPr>
            <w:tcW w:w="2430" w:type="dxa"/>
            <w:vAlign w:val="center"/>
          </w:tcPr>
          <w:p w14:paraId="2834706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 Country</w:t>
            </w:r>
          </w:p>
        </w:tc>
      </w:tr>
      <w:tr w:rsidR="00CF21A8" w:rsidRPr="00033D7C" w14:paraId="2F932ADC" w14:textId="77777777" w:rsidTr="00A8739C">
        <w:trPr>
          <w:cantSplit/>
          <w:trHeight w:val="234"/>
        </w:trPr>
        <w:tc>
          <w:tcPr>
            <w:tcW w:w="1443" w:type="dxa"/>
          </w:tcPr>
          <w:p w14:paraId="229BD134" w14:textId="77777777" w:rsidR="00CF21A8" w:rsidRPr="00033D7C" w:rsidRDefault="00CF21A8" w:rsidP="00A8739C">
            <w:pPr>
              <w:rPr>
                <w:rFonts w:ascii="GE Inspira" w:hAnsi="GE Inspira"/>
              </w:rPr>
            </w:pPr>
            <w:r w:rsidRPr="00033D7C">
              <w:rPr>
                <w:rFonts w:ascii="GE Inspira" w:hAnsi="GE Inspira" w:cs="Arial"/>
                <w:bCs/>
                <w:sz w:val="20"/>
                <w:szCs w:val="22"/>
              </w:rPr>
              <w:t>9.3.4.59</w:t>
            </w:r>
          </w:p>
        </w:tc>
        <w:tc>
          <w:tcPr>
            <w:tcW w:w="850" w:type="dxa"/>
          </w:tcPr>
          <w:p w14:paraId="4EB58D88"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CUSTOMER</w:t>
            </w:r>
          </w:p>
        </w:tc>
        <w:tc>
          <w:tcPr>
            <w:tcW w:w="1418" w:type="dxa"/>
            <w:vAlign w:val="center"/>
          </w:tcPr>
          <w:p w14:paraId="26038BD9"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CUSTOMER CLASS CODE</w:t>
            </w:r>
          </w:p>
        </w:tc>
        <w:tc>
          <w:tcPr>
            <w:tcW w:w="1134" w:type="dxa"/>
          </w:tcPr>
          <w:p w14:paraId="7118DDD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202A0E5" w14:textId="77777777" w:rsidR="00CF21A8" w:rsidRPr="00033D7C" w:rsidRDefault="00CF21A8" w:rsidP="00A8739C">
            <w:pPr>
              <w:rPr>
                <w:rFonts w:ascii="GE Inspira" w:hAnsi="GE Inspira"/>
              </w:rPr>
            </w:pPr>
            <w:r w:rsidRPr="00033D7C">
              <w:rPr>
                <w:rFonts w:ascii="GE Inspira" w:hAnsi="GE Inspira" w:cs="Arial"/>
                <w:bCs/>
                <w:sz w:val="20"/>
                <w:szCs w:val="22"/>
              </w:rPr>
              <w:t>30</w:t>
            </w:r>
          </w:p>
        </w:tc>
        <w:tc>
          <w:tcPr>
            <w:tcW w:w="2173" w:type="dxa"/>
          </w:tcPr>
          <w:p w14:paraId="19E368B4"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Customers</w:t>
            </w:r>
            <w:r w:rsidRPr="00033D7C">
              <w:rPr>
                <w:rFonts w:ascii="GE Inspira" w:hAnsi="GE Inspira" w:cs="Arial"/>
                <w:bCs/>
                <w:sz w:val="20"/>
                <w:szCs w:val="22"/>
              </w:rPr>
              <w:sym w:font="Wingdings" w:char="F0E0"/>
            </w:r>
            <w:r w:rsidRPr="00033D7C">
              <w:rPr>
                <w:rFonts w:ascii="GE Inspira" w:hAnsi="GE Inspira" w:cs="Arial"/>
                <w:bCs/>
                <w:sz w:val="20"/>
                <w:szCs w:val="22"/>
              </w:rPr>
              <w:t>Standard</w:t>
            </w:r>
            <w:r w:rsidRPr="00033D7C">
              <w:rPr>
                <w:rFonts w:ascii="GE Inspira" w:hAnsi="GE Inspira" w:cs="Arial"/>
                <w:bCs/>
                <w:sz w:val="20"/>
                <w:szCs w:val="22"/>
              </w:rPr>
              <w:sym w:font="Wingdings" w:char="F0E0"/>
            </w:r>
            <w:r w:rsidRPr="00033D7C">
              <w:rPr>
                <w:rFonts w:ascii="GE Inspira" w:hAnsi="GE Inspira" w:cs="Arial"/>
                <w:bCs/>
                <w:sz w:val="20"/>
                <w:szCs w:val="22"/>
              </w:rPr>
              <w:t xml:space="preserve"> Customer</w:t>
            </w:r>
          </w:p>
        </w:tc>
        <w:tc>
          <w:tcPr>
            <w:tcW w:w="2430" w:type="dxa"/>
            <w:vAlign w:val="center"/>
          </w:tcPr>
          <w:p w14:paraId="4434905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Customer Class Code</w:t>
            </w:r>
          </w:p>
        </w:tc>
      </w:tr>
      <w:tr w:rsidR="00CF21A8" w:rsidRPr="00033D7C" w14:paraId="2343578D" w14:textId="77777777" w:rsidTr="00A8739C">
        <w:trPr>
          <w:cantSplit/>
          <w:trHeight w:val="234"/>
        </w:trPr>
        <w:tc>
          <w:tcPr>
            <w:tcW w:w="1443" w:type="dxa"/>
          </w:tcPr>
          <w:p w14:paraId="3BE0030D" w14:textId="77777777" w:rsidR="00CF21A8" w:rsidRPr="00033D7C" w:rsidRDefault="00CF21A8" w:rsidP="00A8739C">
            <w:pPr>
              <w:rPr>
                <w:rFonts w:ascii="GE Inspira" w:hAnsi="GE Inspira"/>
              </w:rPr>
            </w:pPr>
            <w:r w:rsidRPr="00033D7C">
              <w:rPr>
                <w:rFonts w:ascii="GE Inspira" w:hAnsi="GE Inspira" w:cs="Arial"/>
                <w:bCs/>
                <w:sz w:val="20"/>
                <w:szCs w:val="22"/>
              </w:rPr>
              <w:t>9.3.4.60</w:t>
            </w:r>
          </w:p>
        </w:tc>
        <w:tc>
          <w:tcPr>
            <w:tcW w:w="850" w:type="dxa"/>
          </w:tcPr>
          <w:p w14:paraId="1BE1EE5B"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w:t>
            </w:r>
          </w:p>
        </w:tc>
        <w:tc>
          <w:tcPr>
            <w:tcW w:w="1418" w:type="dxa"/>
            <w:vAlign w:val="center"/>
          </w:tcPr>
          <w:p w14:paraId="4581CA5D"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ATTRIBUTE1</w:t>
            </w:r>
          </w:p>
        </w:tc>
        <w:tc>
          <w:tcPr>
            <w:tcW w:w="1134" w:type="dxa"/>
          </w:tcPr>
          <w:p w14:paraId="1F3D1932"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5FC4A9D"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3AC72C65" w14:textId="77777777" w:rsidR="00CF21A8" w:rsidRPr="00033D7C" w:rsidRDefault="00CF21A8" w:rsidP="00A8739C">
            <w:pPr>
              <w:rPr>
                <w:rFonts w:ascii="GE Inspira" w:hAnsi="GE Inspira"/>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HeaderDFF</w:t>
            </w:r>
            <w:r w:rsidRPr="00033D7C">
              <w:rPr>
                <w:rFonts w:ascii="GE Inspira" w:hAnsi="GE Inspira" w:cs="Arial"/>
                <w:bCs/>
                <w:sz w:val="20"/>
                <w:szCs w:val="22"/>
              </w:rPr>
              <w:sym w:font="Wingdings" w:char="F0E0"/>
            </w:r>
            <w:r w:rsidRPr="00033D7C">
              <w:rPr>
                <w:rFonts w:ascii="GE Inspira" w:hAnsi="GE Inspira" w:cs="Arial"/>
                <w:bCs/>
                <w:sz w:val="20"/>
                <w:szCs w:val="22"/>
              </w:rPr>
              <w:t xml:space="preserve"> Invoice Notes/Order Comments</w:t>
            </w:r>
          </w:p>
        </w:tc>
        <w:tc>
          <w:tcPr>
            <w:tcW w:w="2430" w:type="dxa"/>
            <w:vAlign w:val="center"/>
          </w:tcPr>
          <w:p w14:paraId="05FF03D9"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Invoice Notes/Order Comments (Attribute 1)</w:t>
            </w:r>
          </w:p>
        </w:tc>
      </w:tr>
      <w:tr w:rsidR="00CF21A8" w:rsidRPr="00033D7C" w14:paraId="01AC0AE0" w14:textId="77777777" w:rsidTr="00A8739C">
        <w:trPr>
          <w:cantSplit/>
          <w:trHeight w:val="234"/>
        </w:trPr>
        <w:tc>
          <w:tcPr>
            <w:tcW w:w="1443" w:type="dxa"/>
          </w:tcPr>
          <w:p w14:paraId="69828D25" w14:textId="77777777" w:rsidR="00CF21A8" w:rsidRPr="00033D7C" w:rsidRDefault="00CF21A8" w:rsidP="00A8739C">
            <w:pPr>
              <w:rPr>
                <w:rFonts w:ascii="GE Inspira" w:hAnsi="GE Inspira"/>
              </w:rPr>
            </w:pPr>
            <w:r w:rsidRPr="00033D7C">
              <w:rPr>
                <w:rFonts w:ascii="GE Inspira" w:hAnsi="GE Inspira" w:cs="Arial"/>
                <w:bCs/>
                <w:sz w:val="20"/>
                <w:szCs w:val="22"/>
              </w:rPr>
              <w:t>9.3.4.61</w:t>
            </w:r>
          </w:p>
        </w:tc>
        <w:tc>
          <w:tcPr>
            <w:tcW w:w="850" w:type="dxa"/>
          </w:tcPr>
          <w:p w14:paraId="506DA4E0"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w:t>
            </w:r>
          </w:p>
        </w:tc>
        <w:tc>
          <w:tcPr>
            <w:tcW w:w="1418" w:type="dxa"/>
          </w:tcPr>
          <w:p w14:paraId="195AF673" w14:textId="77777777" w:rsidR="00CF21A8" w:rsidRPr="00033D7C" w:rsidRDefault="00CF21A8" w:rsidP="00A8739C">
            <w:pPr>
              <w:rPr>
                <w:rFonts w:ascii="GE Inspira" w:hAnsi="GE Inspira"/>
              </w:rPr>
            </w:pPr>
            <w:r w:rsidRPr="00033D7C">
              <w:rPr>
                <w:rFonts w:ascii="GE Inspira" w:hAnsi="GE Inspira" w:cs="Arial"/>
                <w:bCs/>
                <w:caps/>
                <w:sz w:val="20"/>
                <w:szCs w:val="22"/>
              </w:rPr>
              <w:t>ATTRIBUTE12</w:t>
            </w:r>
          </w:p>
        </w:tc>
        <w:tc>
          <w:tcPr>
            <w:tcW w:w="1134" w:type="dxa"/>
          </w:tcPr>
          <w:p w14:paraId="51AD61C8"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38D24DB"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58CB87F3" w14:textId="77777777" w:rsidR="00CF21A8" w:rsidRPr="00033D7C" w:rsidRDefault="00CF21A8" w:rsidP="00A8739C">
            <w:pPr>
              <w:rPr>
                <w:rFonts w:ascii="GE Inspira" w:hAnsi="GE Inspira"/>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HeaderDFF</w:t>
            </w:r>
            <w:r w:rsidRPr="00033D7C">
              <w:rPr>
                <w:rFonts w:ascii="GE Inspira" w:hAnsi="GE Inspira" w:cs="Arial"/>
                <w:bCs/>
                <w:sz w:val="20"/>
                <w:szCs w:val="22"/>
              </w:rPr>
              <w:sym w:font="Wingdings" w:char="F0E0"/>
            </w:r>
            <w:r w:rsidRPr="00033D7C">
              <w:rPr>
                <w:rFonts w:ascii="GE Inspira" w:hAnsi="GE Inspira" w:cs="Arial"/>
                <w:bCs/>
                <w:sz w:val="20"/>
                <w:szCs w:val="22"/>
              </w:rPr>
              <w:t>Address Line1</w:t>
            </w:r>
          </w:p>
        </w:tc>
        <w:tc>
          <w:tcPr>
            <w:tcW w:w="2430" w:type="dxa"/>
            <w:vAlign w:val="center"/>
          </w:tcPr>
          <w:p w14:paraId="132B5D6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Address Line 1(Attribute 12)</w:t>
            </w:r>
          </w:p>
        </w:tc>
      </w:tr>
      <w:tr w:rsidR="00CF21A8" w:rsidRPr="00033D7C" w14:paraId="3FA79168" w14:textId="77777777" w:rsidTr="00A8739C">
        <w:trPr>
          <w:cantSplit/>
          <w:trHeight w:val="234"/>
        </w:trPr>
        <w:tc>
          <w:tcPr>
            <w:tcW w:w="1443" w:type="dxa"/>
          </w:tcPr>
          <w:p w14:paraId="4029D28C" w14:textId="77777777" w:rsidR="00CF21A8" w:rsidRPr="00033D7C" w:rsidRDefault="00CF21A8" w:rsidP="00A8739C">
            <w:pPr>
              <w:rPr>
                <w:rFonts w:ascii="GE Inspira" w:hAnsi="GE Inspira"/>
              </w:rPr>
            </w:pPr>
            <w:r w:rsidRPr="00033D7C">
              <w:rPr>
                <w:rFonts w:ascii="GE Inspira" w:hAnsi="GE Inspira" w:cs="Arial"/>
                <w:bCs/>
                <w:sz w:val="20"/>
                <w:szCs w:val="22"/>
              </w:rPr>
              <w:t>9.3.4.62</w:t>
            </w:r>
          </w:p>
        </w:tc>
        <w:tc>
          <w:tcPr>
            <w:tcW w:w="850" w:type="dxa"/>
          </w:tcPr>
          <w:p w14:paraId="1F7F0DEB"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w:t>
            </w:r>
          </w:p>
        </w:tc>
        <w:tc>
          <w:tcPr>
            <w:tcW w:w="1418" w:type="dxa"/>
          </w:tcPr>
          <w:p w14:paraId="6845BEAB" w14:textId="77777777" w:rsidR="00CF21A8" w:rsidRPr="00033D7C" w:rsidRDefault="00CF21A8" w:rsidP="00A8739C">
            <w:pPr>
              <w:rPr>
                <w:rFonts w:ascii="GE Inspira" w:hAnsi="GE Inspira"/>
              </w:rPr>
            </w:pPr>
            <w:r w:rsidRPr="00033D7C">
              <w:rPr>
                <w:rFonts w:ascii="GE Inspira" w:hAnsi="GE Inspira" w:cs="Arial"/>
                <w:bCs/>
                <w:caps/>
                <w:sz w:val="20"/>
                <w:szCs w:val="22"/>
              </w:rPr>
              <w:t>ATTRIBUTE13</w:t>
            </w:r>
          </w:p>
        </w:tc>
        <w:tc>
          <w:tcPr>
            <w:tcW w:w="1134" w:type="dxa"/>
          </w:tcPr>
          <w:p w14:paraId="56B09F3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50D87C1C"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1C1E1F6E" w14:textId="77777777" w:rsidR="00CF21A8" w:rsidRPr="00033D7C" w:rsidRDefault="00CF21A8" w:rsidP="00A8739C">
            <w:pPr>
              <w:rPr>
                <w:rFonts w:ascii="GE Inspira" w:hAnsi="GE Inspira"/>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HeaderDFF</w:t>
            </w:r>
            <w:r w:rsidRPr="00033D7C">
              <w:rPr>
                <w:rFonts w:ascii="GE Inspira" w:hAnsi="GE Inspira" w:cs="Arial"/>
                <w:bCs/>
                <w:sz w:val="20"/>
                <w:szCs w:val="22"/>
              </w:rPr>
              <w:sym w:font="Wingdings" w:char="F0E0"/>
            </w:r>
            <w:r w:rsidRPr="00033D7C">
              <w:rPr>
                <w:rFonts w:ascii="GE Inspira" w:hAnsi="GE Inspira" w:cs="Arial"/>
                <w:bCs/>
                <w:sz w:val="20"/>
                <w:szCs w:val="22"/>
              </w:rPr>
              <w:t>Address Line2</w:t>
            </w:r>
          </w:p>
        </w:tc>
        <w:tc>
          <w:tcPr>
            <w:tcW w:w="2430" w:type="dxa"/>
            <w:vAlign w:val="center"/>
          </w:tcPr>
          <w:p w14:paraId="4AA88FF5"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Address Line 2(Attribute 13)</w:t>
            </w:r>
          </w:p>
        </w:tc>
      </w:tr>
      <w:tr w:rsidR="00CF21A8" w:rsidRPr="00033D7C" w14:paraId="056F286C" w14:textId="77777777" w:rsidTr="00A8739C">
        <w:trPr>
          <w:cantSplit/>
          <w:trHeight w:val="234"/>
        </w:trPr>
        <w:tc>
          <w:tcPr>
            <w:tcW w:w="1443" w:type="dxa"/>
          </w:tcPr>
          <w:p w14:paraId="1A820FBC" w14:textId="77777777" w:rsidR="00CF21A8" w:rsidRPr="00033D7C" w:rsidRDefault="00CF21A8" w:rsidP="00A8739C">
            <w:pPr>
              <w:rPr>
                <w:rFonts w:ascii="GE Inspira" w:hAnsi="GE Inspira"/>
              </w:rPr>
            </w:pPr>
            <w:r w:rsidRPr="00033D7C">
              <w:rPr>
                <w:rFonts w:ascii="GE Inspira" w:hAnsi="GE Inspira" w:cs="Arial"/>
                <w:bCs/>
                <w:sz w:val="20"/>
                <w:szCs w:val="22"/>
              </w:rPr>
              <w:t>9.3.4.63</w:t>
            </w:r>
          </w:p>
        </w:tc>
        <w:tc>
          <w:tcPr>
            <w:tcW w:w="850" w:type="dxa"/>
          </w:tcPr>
          <w:p w14:paraId="0AA267A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w:t>
            </w:r>
          </w:p>
        </w:tc>
        <w:tc>
          <w:tcPr>
            <w:tcW w:w="1418" w:type="dxa"/>
            <w:vAlign w:val="center"/>
          </w:tcPr>
          <w:p w14:paraId="13704386"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ATTRIBUTE10</w:t>
            </w:r>
          </w:p>
        </w:tc>
        <w:tc>
          <w:tcPr>
            <w:tcW w:w="1134" w:type="dxa"/>
          </w:tcPr>
          <w:p w14:paraId="54DB1FD4"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560F209" w14:textId="77777777" w:rsidR="00CF21A8" w:rsidRPr="00033D7C" w:rsidRDefault="00CF21A8" w:rsidP="00A8739C">
            <w:pPr>
              <w:rPr>
                <w:rFonts w:ascii="GE Inspira" w:hAnsi="GE Inspira"/>
              </w:rPr>
            </w:pPr>
            <w:r w:rsidRPr="00033D7C">
              <w:rPr>
                <w:rFonts w:ascii="GE Inspira" w:hAnsi="GE Inspira" w:cs="Arial"/>
                <w:bCs/>
                <w:sz w:val="20"/>
                <w:szCs w:val="22"/>
              </w:rPr>
              <w:t>240</w:t>
            </w:r>
          </w:p>
        </w:tc>
        <w:tc>
          <w:tcPr>
            <w:tcW w:w="2173" w:type="dxa"/>
          </w:tcPr>
          <w:p w14:paraId="2332444C" w14:textId="77777777" w:rsidR="00CF21A8" w:rsidRPr="00033D7C" w:rsidRDefault="00CF21A8" w:rsidP="00A8739C">
            <w:pPr>
              <w:rPr>
                <w:rFonts w:ascii="GE Inspira" w:hAnsi="GE Inspira"/>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LineDFF</w:t>
            </w:r>
            <w:r w:rsidRPr="00033D7C">
              <w:rPr>
                <w:rFonts w:ascii="GE Inspira" w:hAnsi="GE Inspira" w:cs="Arial"/>
                <w:bCs/>
                <w:sz w:val="20"/>
                <w:szCs w:val="22"/>
              </w:rPr>
              <w:sym w:font="Wingdings" w:char="F0E0"/>
            </w:r>
            <w:r w:rsidRPr="00033D7C">
              <w:rPr>
                <w:rFonts w:ascii="GE Inspira" w:hAnsi="GE Inspira" w:cs="Arial"/>
                <w:bCs/>
                <w:sz w:val="20"/>
                <w:szCs w:val="22"/>
              </w:rPr>
              <w:t>Order Line Description/Comments</w:t>
            </w:r>
          </w:p>
        </w:tc>
        <w:tc>
          <w:tcPr>
            <w:tcW w:w="2430" w:type="dxa"/>
            <w:vAlign w:val="center"/>
          </w:tcPr>
          <w:p w14:paraId="5A72E95B"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Line Description/Comments(Attribute 10)</w:t>
            </w:r>
          </w:p>
        </w:tc>
      </w:tr>
      <w:tr w:rsidR="00CF21A8" w:rsidRPr="00033D7C" w14:paraId="1896EF58" w14:textId="77777777" w:rsidTr="00A8739C">
        <w:trPr>
          <w:cantSplit/>
          <w:trHeight w:val="234"/>
        </w:trPr>
        <w:tc>
          <w:tcPr>
            <w:tcW w:w="1443" w:type="dxa"/>
          </w:tcPr>
          <w:p w14:paraId="146E5AF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9.3.4.64</w:t>
            </w:r>
          </w:p>
        </w:tc>
        <w:tc>
          <w:tcPr>
            <w:tcW w:w="850" w:type="dxa"/>
          </w:tcPr>
          <w:p w14:paraId="68A4F4F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w:t>
            </w:r>
          </w:p>
          <w:p w14:paraId="1B55D6BC"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LINE</w:t>
            </w:r>
          </w:p>
        </w:tc>
        <w:tc>
          <w:tcPr>
            <w:tcW w:w="1418" w:type="dxa"/>
            <w:vAlign w:val="center"/>
          </w:tcPr>
          <w:p w14:paraId="471BB693"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PLANNING PRIORITY</w:t>
            </w:r>
          </w:p>
        </w:tc>
        <w:tc>
          <w:tcPr>
            <w:tcW w:w="1134" w:type="dxa"/>
          </w:tcPr>
          <w:p w14:paraId="0D37FBC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NUMBER</w:t>
            </w:r>
          </w:p>
        </w:tc>
        <w:tc>
          <w:tcPr>
            <w:tcW w:w="992" w:type="dxa"/>
          </w:tcPr>
          <w:p w14:paraId="37C38525" w14:textId="77777777" w:rsidR="00CF21A8" w:rsidRPr="00033D7C" w:rsidRDefault="00CF21A8" w:rsidP="00A8739C">
            <w:pPr>
              <w:rPr>
                <w:rFonts w:ascii="GE Inspira" w:hAnsi="GE Inspira" w:cs="Arial"/>
                <w:bCs/>
                <w:sz w:val="20"/>
                <w:szCs w:val="22"/>
              </w:rPr>
            </w:pPr>
            <w:r w:rsidRPr="00033D7C">
              <w:rPr>
                <w:rFonts w:ascii="GE Inspira" w:hAnsi="GE Inspira" w:cs="Arial"/>
                <w:sz w:val="20"/>
                <w:szCs w:val="22"/>
              </w:rPr>
              <w:t>NA</w:t>
            </w:r>
          </w:p>
        </w:tc>
        <w:tc>
          <w:tcPr>
            <w:tcW w:w="2173" w:type="dxa"/>
          </w:tcPr>
          <w:p w14:paraId="62D7B395"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 xml:space="preserve">Orders,Returns </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Sales orders</w:t>
            </w:r>
            <w:r w:rsidRPr="00033D7C">
              <w:rPr>
                <w:rFonts w:ascii="GE Inspira" w:hAnsi="GE Inspira" w:cs="Arial"/>
                <w:bCs/>
                <w:sz w:val="20"/>
                <w:szCs w:val="22"/>
              </w:rPr>
              <w:sym w:font="Wingdings" w:char="F0E0"/>
            </w:r>
            <w:r w:rsidRPr="00033D7C">
              <w:rPr>
                <w:rFonts w:ascii="GE Inspira" w:hAnsi="GE Inspira" w:cs="Arial"/>
                <w:bCs/>
                <w:sz w:val="20"/>
                <w:szCs w:val="22"/>
              </w:rPr>
              <w:t>Line Items</w:t>
            </w:r>
            <w:r w:rsidRPr="00033D7C">
              <w:rPr>
                <w:rFonts w:ascii="GE Inspira" w:hAnsi="GE Inspira" w:cs="Arial"/>
                <w:bCs/>
                <w:sz w:val="20"/>
                <w:szCs w:val="22"/>
              </w:rPr>
              <w:sym w:font="Wingdings" w:char="F0E0"/>
            </w:r>
            <w:r w:rsidRPr="00033D7C">
              <w:rPr>
                <w:rFonts w:ascii="GE Inspira" w:hAnsi="GE Inspira" w:cs="Arial"/>
                <w:bCs/>
                <w:sz w:val="20"/>
                <w:szCs w:val="22"/>
              </w:rPr>
              <w:t>Shipping Tab</w:t>
            </w:r>
            <w:r w:rsidRPr="00033D7C">
              <w:rPr>
                <w:rFonts w:ascii="GE Inspira" w:hAnsi="GE Inspira" w:cs="Arial"/>
                <w:bCs/>
                <w:sz w:val="20"/>
                <w:szCs w:val="22"/>
              </w:rPr>
              <w:sym w:font="Wingdings" w:char="F0E0"/>
            </w:r>
            <w:r w:rsidRPr="00033D7C">
              <w:rPr>
                <w:rFonts w:ascii="GE Inspira" w:hAnsi="GE Inspira" w:cs="Arial"/>
                <w:bCs/>
                <w:sz w:val="20"/>
                <w:szCs w:val="22"/>
              </w:rPr>
              <w:t>Planning Priority</w:t>
            </w:r>
          </w:p>
        </w:tc>
        <w:tc>
          <w:tcPr>
            <w:tcW w:w="2430" w:type="dxa"/>
            <w:vAlign w:val="center"/>
          </w:tcPr>
          <w:p w14:paraId="08113E7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Planning Priority</w:t>
            </w:r>
          </w:p>
        </w:tc>
      </w:tr>
      <w:tr w:rsidR="00CF21A8" w:rsidRPr="00033D7C" w14:paraId="29C7547E" w14:textId="77777777" w:rsidTr="00A8739C">
        <w:trPr>
          <w:cantSplit/>
          <w:trHeight w:val="234"/>
        </w:trPr>
        <w:tc>
          <w:tcPr>
            <w:tcW w:w="1443" w:type="dxa"/>
          </w:tcPr>
          <w:p w14:paraId="7168C3B4"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9.3.4.65</w:t>
            </w:r>
          </w:p>
        </w:tc>
        <w:tc>
          <w:tcPr>
            <w:tcW w:w="850" w:type="dxa"/>
          </w:tcPr>
          <w:p w14:paraId="5B28CE3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SALES ORDER</w:t>
            </w:r>
          </w:p>
          <w:p w14:paraId="477B2D1B"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HEADER</w:t>
            </w:r>
          </w:p>
        </w:tc>
        <w:tc>
          <w:tcPr>
            <w:tcW w:w="1418" w:type="dxa"/>
            <w:vAlign w:val="center"/>
          </w:tcPr>
          <w:p w14:paraId="5B7E2F96" w14:textId="77777777" w:rsidR="00CF21A8" w:rsidRPr="00033D7C" w:rsidRDefault="00CF21A8" w:rsidP="00A8739C">
            <w:pPr>
              <w:pStyle w:val="BodyText"/>
              <w:jc w:val="left"/>
              <w:rPr>
                <w:rFonts w:ascii="GE Inspira" w:hAnsi="GE Inspira" w:cs="Arial"/>
                <w:bCs/>
                <w:caps/>
                <w:sz w:val="20"/>
                <w:szCs w:val="22"/>
              </w:rPr>
            </w:pPr>
            <w:r w:rsidRPr="00033D7C">
              <w:rPr>
                <w:rFonts w:ascii="GE Inspira" w:hAnsi="GE Inspira" w:cs="Arial"/>
                <w:bCs/>
                <w:caps/>
                <w:sz w:val="20"/>
                <w:szCs w:val="22"/>
              </w:rPr>
              <w:t>FE WAREHOUSE</w:t>
            </w:r>
          </w:p>
        </w:tc>
        <w:tc>
          <w:tcPr>
            <w:tcW w:w="1134" w:type="dxa"/>
          </w:tcPr>
          <w:p w14:paraId="12F471F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46C52730"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sz w:val="20"/>
                <w:szCs w:val="22"/>
              </w:rPr>
              <w:t>3</w:t>
            </w:r>
          </w:p>
        </w:tc>
        <w:tc>
          <w:tcPr>
            <w:tcW w:w="2173" w:type="dxa"/>
          </w:tcPr>
          <w:p w14:paraId="147D2C17" w14:textId="77777777" w:rsidR="00CF21A8" w:rsidRPr="00033D7C" w:rsidRDefault="003A5BD0" w:rsidP="003A5BD0">
            <w:pPr>
              <w:rPr>
                <w:rFonts w:ascii="GE Inspira" w:hAnsi="GE Inspira" w:cs="Arial"/>
                <w:bCs/>
                <w:sz w:val="20"/>
                <w:szCs w:val="22"/>
              </w:rPr>
            </w:pPr>
            <w:r>
              <w:rPr>
                <w:rFonts w:ascii="GE Inspira" w:hAnsi="GE Inspira" w:cs="Arial"/>
                <w:bCs/>
                <w:sz w:val="20"/>
                <w:szCs w:val="22"/>
              </w:rPr>
              <w:t>FE Warehouse from Customer Setup</w:t>
            </w:r>
          </w:p>
        </w:tc>
        <w:tc>
          <w:tcPr>
            <w:tcW w:w="2430" w:type="dxa"/>
            <w:vAlign w:val="center"/>
          </w:tcPr>
          <w:p w14:paraId="2111250E"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FE Warehouse</w:t>
            </w:r>
          </w:p>
        </w:tc>
      </w:tr>
      <w:tr w:rsidR="00CF21A8" w:rsidRPr="00033D7C" w14:paraId="4664AA46" w14:textId="77777777" w:rsidTr="00A8739C">
        <w:trPr>
          <w:cantSplit/>
          <w:trHeight w:val="234"/>
        </w:trPr>
        <w:tc>
          <w:tcPr>
            <w:tcW w:w="1443" w:type="dxa"/>
          </w:tcPr>
          <w:p w14:paraId="5F012769"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lastRenderedPageBreak/>
              <w:t>9.3.4.66</w:t>
            </w:r>
          </w:p>
        </w:tc>
        <w:tc>
          <w:tcPr>
            <w:tcW w:w="850" w:type="dxa"/>
          </w:tcPr>
          <w:p w14:paraId="4A51C57B" w14:textId="77777777" w:rsidR="00CF21A8" w:rsidRPr="00033D7C" w:rsidRDefault="00CF21A8" w:rsidP="00A8739C">
            <w:pPr>
              <w:rPr>
                <w:rFonts w:ascii="GE Inspira" w:hAnsi="GE Inspira"/>
              </w:rPr>
            </w:pPr>
            <w:r w:rsidRPr="00033D7C">
              <w:rPr>
                <w:rFonts w:ascii="GE Inspira" w:hAnsi="GE Inspira" w:cs="Arial"/>
                <w:bCs/>
                <w:sz w:val="20"/>
                <w:szCs w:val="22"/>
              </w:rPr>
              <w:t>SALES ORDER</w:t>
            </w:r>
          </w:p>
        </w:tc>
        <w:tc>
          <w:tcPr>
            <w:tcW w:w="1418" w:type="dxa"/>
            <w:vAlign w:val="center"/>
          </w:tcPr>
          <w:p w14:paraId="3E11CD7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134" w:type="dxa"/>
          </w:tcPr>
          <w:p w14:paraId="4C03F02C"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4E21ACB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73" w:type="dxa"/>
          </w:tcPr>
          <w:p w14:paraId="7CEABA9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Orders,Returns --&gt; Sales orders--&gt;Others</w:t>
            </w:r>
            <w:r w:rsidRPr="00033D7C">
              <w:rPr>
                <w:rFonts w:ascii="GE Inspira" w:hAnsi="GE Inspira" w:cs="Arial"/>
                <w:bCs/>
                <w:sz w:val="20"/>
                <w:szCs w:val="22"/>
              </w:rPr>
              <w:sym w:font="Wingdings" w:char="F0E0"/>
            </w:r>
            <w:r w:rsidRPr="00033D7C">
              <w:rPr>
                <w:rFonts w:ascii="GE Inspira" w:hAnsi="GE Inspira" w:cs="Arial"/>
                <w:bCs/>
                <w:sz w:val="20"/>
                <w:szCs w:val="22"/>
              </w:rPr>
              <w:t>Order Source Reference</w:t>
            </w:r>
          </w:p>
        </w:tc>
        <w:tc>
          <w:tcPr>
            <w:tcW w:w="2430" w:type="dxa"/>
            <w:vAlign w:val="center"/>
          </w:tcPr>
          <w:p w14:paraId="54045CB0"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Source Reference</w:t>
            </w:r>
          </w:p>
        </w:tc>
      </w:tr>
      <w:tr w:rsidR="00CF21A8" w:rsidRPr="00033D7C" w14:paraId="102BCA73" w14:textId="77777777" w:rsidTr="00A8739C">
        <w:trPr>
          <w:cantSplit/>
          <w:trHeight w:val="234"/>
        </w:trPr>
        <w:tc>
          <w:tcPr>
            <w:tcW w:w="1443" w:type="dxa"/>
          </w:tcPr>
          <w:p w14:paraId="1EE50D35"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9.3.4.67</w:t>
            </w:r>
          </w:p>
        </w:tc>
        <w:tc>
          <w:tcPr>
            <w:tcW w:w="850" w:type="dxa"/>
          </w:tcPr>
          <w:p w14:paraId="5438728F" w14:textId="77777777" w:rsidR="00CF21A8" w:rsidRPr="00033D7C" w:rsidRDefault="00CF21A8" w:rsidP="00A8739C">
            <w:pPr>
              <w:rPr>
                <w:rFonts w:ascii="GE Inspira" w:hAnsi="GE Inspira"/>
              </w:rPr>
            </w:pPr>
            <w:r w:rsidRPr="00033D7C">
              <w:rPr>
                <w:rFonts w:ascii="GE Inspira" w:hAnsi="GE Inspira" w:cs="Arial"/>
                <w:bCs/>
                <w:sz w:val="20"/>
                <w:szCs w:val="22"/>
              </w:rPr>
              <w:t>SALES ORDER</w:t>
            </w:r>
          </w:p>
        </w:tc>
        <w:tc>
          <w:tcPr>
            <w:tcW w:w="1418" w:type="dxa"/>
          </w:tcPr>
          <w:p w14:paraId="148FBCA8" w14:textId="77777777" w:rsidR="00CF21A8" w:rsidRPr="00033D7C" w:rsidRDefault="00CF21A8" w:rsidP="00A8739C">
            <w:pPr>
              <w:rPr>
                <w:rFonts w:ascii="GE Inspira" w:hAnsi="GE Inspira"/>
              </w:rPr>
            </w:pPr>
            <w:r w:rsidRPr="00033D7C">
              <w:rPr>
                <w:rFonts w:ascii="GE Inspira" w:hAnsi="GE Inspira" w:cs="Arial"/>
                <w:bCs/>
                <w:sz w:val="20"/>
                <w:szCs w:val="22"/>
              </w:rPr>
              <w:t>ADDITIONAL_INFO_2</w:t>
            </w:r>
          </w:p>
        </w:tc>
        <w:tc>
          <w:tcPr>
            <w:tcW w:w="1134" w:type="dxa"/>
          </w:tcPr>
          <w:p w14:paraId="6945314D"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1E8140A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73" w:type="dxa"/>
          </w:tcPr>
          <w:p w14:paraId="5F98F1F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Check for the order type as an enabled value in value set ‘</w:t>
            </w:r>
            <w:r w:rsidRPr="00033D7C">
              <w:rPr>
                <w:rFonts w:ascii="GE Inspira" w:hAnsi="GE Inspira" w:cs="Arial"/>
                <w:iCs/>
                <w:sz w:val="20"/>
                <w:szCs w:val="22"/>
              </w:rPr>
              <w:t>GE_GPRS_SPM_SO_DEMAND’</w:t>
            </w:r>
            <w:r w:rsidRPr="00033D7C">
              <w:rPr>
                <w:rFonts w:ascii="GE Inspira" w:hAnsi="GE Inspira" w:cs="Arial"/>
                <w:bCs/>
                <w:sz w:val="20"/>
                <w:szCs w:val="22"/>
              </w:rPr>
              <w:t xml:space="preserve"> and take the description listed against that value.</w:t>
            </w:r>
          </w:p>
        </w:tc>
        <w:tc>
          <w:tcPr>
            <w:tcW w:w="2430" w:type="dxa"/>
            <w:vAlign w:val="center"/>
          </w:tcPr>
          <w:p w14:paraId="0986B71F"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Order Type Classification</w:t>
            </w:r>
          </w:p>
        </w:tc>
      </w:tr>
      <w:tr w:rsidR="00CF21A8" w:rsidRPr="00033D7C" w14:paraId="0F5E5A44" w14:textId="77777777" w:rsidTr="00A8739C">
        <w:trPr>
          <w:cantSplit/>
          <w:trHeight w:val="234"/>
        </w:trPr>
        <w:tc>
          <w:tcPr>
            <w:tcW w:w="1443" w:type="dxa"/>
          </w:tcPr>
          <w:p w14:paraId="7B025B5D" w14:textId="77777777" w:rsidR="00CF21A8" w:rsidRPr="000F366D" w:rsidRDefault="00CF21A8" w:rsidP="00A8739C">
            <w:pPr>
              <w:rPr>
                <w:rFonts w:ascii="GE Inspira" w:hAnsi="GE Inspira" w:cs="Arial"/>
                <w:bCs/>
                <w:sz w:val="20"/>
                <w:szCs w:val="22"/>
              </w:rPr>
            </w:pPr>
            <w:r w:rsidRPr="000F366D">
              <w:rPr>
                <w:rFonts w:ascii="GE Inspira" w:hAnsi="GE Inspira" w:cs="Arial"/>
                <w:bCs/>
                <w:sz w:val="20"/>
                <w:szCs w:val="22"/>
              </w:rPr>
              <w:t>9.3.4.68</w:t>
            </w:r>
          </w:p>
        </w:tc>
        <w:tc>
          <w:tcPr>
            <w:tcW w:w="850" w:type="dxa"/>
          </w:tcPr>
          <w:p w14:paraId="24780AD4" w14:textId="77777777" w:rsidR="00CF21A8" w:rsidRPr="000F366D" w:rsidRDefault="00CF21A8" w:rsidP="00A8739C">
            <w:pPr>
              <w:rPr>
                <w:rFonts w:ascii="GE Inspira" w:hAnsi="GE Inspira"/>
              </w:rPr>
            </w:pPr>
            <w:r w:rsidRPr="000F366D">
              <w:rPr>
                <w:rFonts w:ascii="GE Inspira" w:hAnsi="GE Inspira" w:cs="Arial"/>
                <w:bCs/>
                <w:sz w:val="20"/>
                <w:szCs w:val="22"/>
              </w:rPr>
              <w:t>SALES ORDER</w:t>
            </w:r>
          </w:p>
        </w:tc>
        <w:tc>
          <w:tcPr>
            <w:tcW w:w="1418" w:type="dxa"/>
          </w:tcPr>
          <w:p w14:paraId="2C442D3A" w14:textId="77777777" w:rsidR="00CF21A8" w:rsidRPr="000F366D" w:rsidRDefault="00CF21A8" w:rsidP="00A8739C">
            <w:pPr>
              <w:rPr>
                <w:rFonts w:ascii="GE Inspira" w:hAnsi="GE Inspira"/>
              </w:rPr>
            </w:pPr>
            <w:r w:rsidRPr="000F366D">
              <w:rPr>
                <w:rFonts w:ascii="GE Inspira" w:hAnsi="GE Inspira" w:cs="Arial"/>
                <w:bCs/>
                <w:sz w:val="20"/>
                <w:szCs w:val="22"/>
              </w:rPr>
              <w:t>ADDITIONAL_INFO_3</w:t>
            </w:r>
          </w:p>
        </w:tc>
        <w:tc>
          <w:tcPr>
            <w:tcW w:w="1134" w:type="dxa"/>
          </w:tcPr>
          <w:p w14:paraId="4E87C51D" w14:textId="77777777" w:rsidR="00CF21A8" w:rsidRPr="000F366D" w:rsidRDefault="00CF21A8" w:rsidP="00A8739C">
            <w:pPr>
              <w:rPr>
                <w:rFonts w:ascii="GE Inspira" w:hAnsi="GE Inspira"/>
              </w:rPr>
            </w:pPr>
            <w:r w:rsidRPr="000F366D">
              <w:rPr>
                <w:rFonts w:ascii="GE Inspira" w:hAnsi="GE Inspira" w:cs="Arial"/>
                <w:sz w:val="20"/>
                <w:szCs w:val="22"/>
              </w:rPr>
              <w:t>VARCHAR2</w:t>
            </w:r>
          </w:p>
        </w:tc>
        <w:tc>
          <w:tcPr>
            <w:tcW w:w="992" w:type="dxa"/>
          </w:tcPr>
          <w:p w14:paraId="49A1C878" w14:textId="77777777" w:rsidR="00CF21A8" w:rsidRPr="000F366D" w:rsidRDefault="00CF21A8" w:rsidP="00A8739C">
            <w:pPr>
              <w:pStyle w:val="BodyText"/>
              <w:rPr>
                <w:rFonts w:ascii="GE Inspira" w:hAnsi="GE Inspira" w:cs="Arial"/>
                <w:sz w:val="20"/>
                <w:szCs w:val="22"/>
              </w:rPr>
            </w:pPr>
            <w:r w:rsidRPr="000F366D">
              <w:rPr>
                <w:rFonts w:ascii="GE Inspira" w:hAnsi="GE Inspira" w:cs="Arial"/>
                <w:sz w:val="20"/>
                <w:szCs w:val="22"/>
              </w:rPr>
              <w:t>500</w:t>
            </w:r>
          </w:p>
        </w:tc>
        <w:tc>
          <w:tcPr>
            <w:tcW w:w="2173" w:type="dxa"/>
          </w:tcPr>
          <w:p w14:paraId="5E9482C0" w14:textId="77777777" w:rsidR="00CF21A8" w:rsidRPr="000F366D" w:rsidRDefault="0053617B" w:rsidP="00A8739C">
            <w:pPr>
              <w:rPr>
                <w:rFonts w:ascii="GE Inspira" w:hAnsi="GE Inspira" w:cs="Arial"/>
                <w:bCs/>
                <w:sz w:val="20"/>
                <w:szCs w:val="22"/>
              </w:rPr>
            </w:pPr>
            <w:r w:rsidRPr="000F366D">
              <w:rPr>
                <w:rFonts w:ascii="GE Inspira" w:hAnsi="GE Inspira" w:cs="Arial"/>
                <w:bCs/>
                <w:sz w:val="20"/>
                <w:szCs w:val="22"/>
              </w:rPr>
              <w:t>Default warehouse</w:t>
            </w:r>
          </w:p>
        </w:tc>
        <w:tc>
          <w:tcPr>
            <w:tcW w:w="2430" w:type="dxa"/>
            <w:vAlign w:val="center"/>
          </w:tcPr>
          <w:p w14:paraId="0268F3D1" w14:textId="77777777" w:rsidR="00CF21A8" w:rsidRPr="000F366D" w:rsidRDefault="0053617B" w:rsidP="00A8739C">
            <w:pPr>
              <w:pStyle w:val="BodyText"/>
              <w:jc w:val="left"/>
              <w:rPr>
                <w:rFonts w:ascii="GE Inspira" w:hAnsi="GE Inspira" w:cs="Arial"/>
                <w:bCs/>
                <w:sz w:val="20"/>
                <w:szCs w:val="22"/>
              </w:rPr>
            </w:pPr>
            <w:r w:rsidRPr="000F366D">
              <w:rPr>
                <w:rFonts w:ascii="GE Inspira" w:hAnsi="GE Inspira" w:cs="Arial"/>
                <w:bCs/>
                <w:sz w:val="20"/>
                <w:szCs w:val="22"/>
              </w:rPr>
              <w:t>Warehouse associated with the order type of the order</w:t>
            </w:r>
          </w:p>
        </w:tc>
      </w:tr>
      <w:tr w:rsidR="00683D90" w:rsidRPr="00033D7C" w14:paraId="05DBB77A" w14:textId="77777777" w:rsidTr="00A8739C">
        <w:trPr>
          <w:cantSplit/>
          <w:trHeight w:val="234"/>
        </w:trPr>
        <w:tc>
          <w:tcPr>
            <w:tcW w:w="1443" w:type="dxa"/>
          </w:tcPr>
          <w:p w14:paraId="31B9A52B" w14:textId="77777777" w:rsidR="00683D90" w:rsidRPr="000F366D" w:rsidRDefault="00683D90" w:rsidP="00683D90">
            <w:pPr>
              <w:rPr>
                <w:rFonts w:ascii="GE Inspira" w:hAnsi="GE Inspira" w:cs="Arial"/>
                <w:bCs/>
                <w:sz w:val="20"/>
                <w:szCs w:val="22"/>
              </w:rPr>
            </w:pPr>
            <w:r w:rsidRPr="000F366D">
              <w:rPr>
                <w:rFonts w:ascii="GE Inspira" w:hAnsi="GE Inspira" w:cs="Arial"/>
                <w:bCs/>
                <w:sz w:val="20"/>
                <w:szCs w:val="22"/>
              </w:rPr>
              <w:t>9.3.4.69</w:t>
            </w:r>
          </w:p>
        </w:tc>
        <w:tc>
          <w:tcPr>
            <w:tcW w:w="850" w:type="dxa"/>
          </w:tcPr>
          <w:p w14:paraId="3A023185" w14:textId="77777777" w:rsidR="00683D90" w:rsidRPr="000F366D" w:rsidRDefault="00683D90" w:rsidP="00683D90">
            <w:pPr>
              <w:rPr>
                <w:rFonts w:ascii="GE Inspira" w:hAnsi="GE Inspira"/>
              </w:rPr>
            </w:pPr>
            <w:r w:rsidRPr="000F366D">
              <w:rPr>
                <w:rFonts w:ascii="GE Inspira" w:hAnsi="GE Inspira" w:cs="Arial"/>
                <w:bCs/>
                <w:sz w:val="20"/>
                <w:szCs w:val="22"/>
              </w:rPr>
              <w:t>SALES ORDER</w:t>
            </w:r>
          </w:p>
        </w:tc>
        <w:tc>
          <w:tcPr>
            <w:tcW w:w="1418" w:type="dxa"/>
          </w:tcPr>
          <w:p w14:paraId="01329F6D" w14:textId="77777777" w:rsidR="00683D90" w:rsidRPr="000F366D" w:rsidRDefault="00683D90" w:rsidP="00683D90">
            <w:pPr>
              <w:rPr>
                <w:rFonts w:ascii="GE Inspira" w:hAnsi="GE Inspira"/>
              </w:rPr>
            </w:pPr>
            <w:r w:rsidRPr="000F366D">
              <w:rPr>
                <w:rFonts w:ascii="GE Inspira" w:hAnsi="GE Inspira" w:cs="Arial"/>
                <w:bCs/>
                <w:sz w:val="20"/>
                <w:szCs w:val="22"/>
              </w:rPr>
              <w:t>ADDITIONAL_INFO_4</w:t>
            </w:r>
          </w:p>
        </w:tc>
        <w:tc>
          <w:tcPr>
            <w:tcW w:w="1134" w:type="dxa"/>
          </w:tcPr>
          <w:p w14:paraId="0E1ABF7D" w14:textId="77777777" w:rsidR="00683D90" w:rsidRPr="000F366D" w:rsidRDefault="00683D90" w:rsidP="00683D90">
            <w:pPr>
              <w:rPr>
                <w:rFonts w:ascii="GE Inspira" w:hAnsi="GE Inspira"/>
              </w:rPr>
            </w:pPr>
            <w:r w:rsidRPr="000F366D">
              <w:rPr>
                <w:rFonts w:ascii="GE Inspira" w:hAnsi="GE Inspira" w:cs="Arial"/>
                <w:sz w:val="20"/>
                <w:szCs w:val="22"/>
              </w:rPr>
              <w:t>VARCHAR2</w:t>
            </w:r>
          </w:p>
        </w:tc>
        <w:tc>
          <w:tcPr>
            <w:tcW w:w="992" w:type="dxa"/>
          </w:tcPr>
          <w:p w14:paraId="3330DC4E" w14:textId="77777777" w:rsidR="00683D90" w:rsidRPr="000F366D" w:rsidRDefault="00683D90" w:rsidP="00683D90">
            <w:pPr>
              <w:pStyle w:val="BodyText"/>
              <w:rPr>
                <w:rFonts w:ascii="GE Inspira" w:hAnsi="GE Inspira" w:cs="Arial"/>
                <w:sz w:val="20"/>
                <w:szCs w:val="22"/>
              </w:rPr>
            </w:pPr>
            <w:r w:rsidRPr="000F366D">
              <w:rPr>
                <w:rFonts w:ascii="GE Inspira" w:hAnsi="GE Inspira" w:cs="Arial"/>
                <w:sz w:val="20"/>
                <w:szCs w:val="22"/>
              </w:rPr>
              <w:t>500</w:t>
            </w:r>
          </w:p>
        </w:tc>
        <w:tc>
          <w:tcPr>
            <w:tcW w:w="2173" w:type="dxa"/>
          </w:tcPr>
          <w:p w14:paraId="74805CA9" w14:textId="77777777" w:rsidR="00683D90" w:rsidRPr="000F366D" w:rsidRDefault="00B63FF9" w:rsidP="00683D90">
            <w:pPr>
              <w:rPr>
                <w:rFonts w:ascii="GE Inspira" w:hAnsi="GE Inspira" w:cs="Arial"/>
                <w:bCs/>
                <w:sz w:val="20"/>
                <w:szCs w:val="22"/>
              </w:rPr>
            </w:pPr>
            <w:r w:rsidRPr="000F366D">
              <w:rPr>
                <w:rFonts w:ascii="GE Inspira" w:hAnsi="GE Inspira" w:cs="Arial"/>
                <w:bCs/>
                <w:sz w:val="20"/>
                <w:szCs w:val="22"/>
              </w:rPr>
              <w:t>Related Customer rank from Customer Account relationship</w:t>
            </w:r>
          </w:p>
        </w:tc>
        <w:tc>
          <w:tcPr>
            <w:tcW w:w="2430" w:type="dxa"/>
            <w:vAlign w:val="center"/>
          </w:tcPr>
          <w:p w14:paraId="7B6FAA0D" w14:textId="77777777" w:rsidR="00683D90" w:rsidRPr="000F366D" w:rsidRDefault="00683D90" w:rsidP="00620725">
            <w:pPr>
              <w:pStyle w:val="BodyText"/>
              <w:jc w:val="left"/>
              <w:rPr>
                <w:rFonts w:ascii="GE Inspira" w:hAnsi="GE Inspira" w:cs="Arial"/>
                <w:bCs/>
                <w:sz w:val="20"/>
                <w:szCs w:val="22"/>
              </w:rPr>
            </w:pPr>
            <w:r w:rsidRPr="000F366D">
              <w:rPr>
                <w:rFonts w:ascii="GE Inspira" w:hAnsi="GE Inspira" w:cs="Arial"/>
                <w:bCs/>
                <w:sz w:val="20"/>
                <w:szCs w:val="22"/>
              </w:rPr>
              <w:t>Primary PUDO location</w:t>
            </w:r>
            <w:r w:rsidR="00DE6421" w:rsidRPr="000F366D">
              <w:rPr>
                <w:rFonts w:ascii="GE Inspira" w:hAnsi="GE Inspira" w:cs="Arial"/>
                <w:bCs/>
                <w:sz w:val="20"/>
                <w:szCs w:val="22"/>
              </w:rPr>
              <w:t xml:space="preserve"> </w:t>
            </w:r>
            <w:r w:rsidR="00620725" w:rsidRPr="000F366D">
              <w:rPr>
                <w:rFonts w:ascii="GE Inspira" w:hAnsi="GE Inspira" w:cs="Arial"/>
                <w:bCs/>
                <w:sz w:val="20"/>
                <w:szCs w:val="22"/>
              </w:rPr>
              <w:t>and DUNS Number concatenated by pipe delimiter</w:t>
            </w:r>
          </w:p>
        </w:tc>
      </w:tr>
      <w:tr w:rsidR="00CF21A8" w:rsidRPr="00033D7C" w14:paraId="0CF4014A" w14:textId="77777777" w:rsidTr="00A8739C">
        <w:trPr>
          <w:cantSplit/>
          <w:trHeight w:val="234"/>
        </w:trPr>
        <w:tc>
          <w:tcPr>
            <w:tcW w:w="1443" w:type="dxa"/>
          </w:tcPr>
          <w:p w14:paraId="591A7572"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9.3.4.70</w:t>
            </w:r>
          </w:p>
        </w:tc>
        <w:tc>
          <w:tcPr>
            <w:tcW w:w="850" w:type="dxa"/>
          </w:tcPr>
          <w:p w14:paraId="6718841B" w14:textId="77777777" w:rsidR="00CF21A8" w:rsidRPr="00033D7C" w:rsidRDefault="00CF21A8" w:rsidP="00A8739C">
            <w:pPr>
              <w:rPr>
                <w:rFonts w:ascii="GE Inspira" w:hAnsi="GE Inspira"/>
              </w:rPr>
            </w:pPr>
            <w:r w:rsidRPr="00033D7C">
              <w:rPr>
                <w:rFonts w:ascii="GE Inspira" w:hAnsi="GE Inspira" w:cs="Arial"/>
                <w:bCs/>
                <w:sz w:val="20"/>
                <w:szCs w:val="22"/>
              </w:rPr>
              <w:t>SALES ORDER</w:t>
            </w:r>
          </w:p>
        </w:tc>
        <w:tc>
          <w:tcPr>
            <w:tcW w:w="1418" w:type="dxa"/>
          </w:tcPr>
          <w:p w14:paraId="3290FD04" w14:textId="77777777" w:rsidR="00CF21A8" w:rsidRPr="00033D7C" w:rsidRDefault="00CF21A8" w:rsidP="00A8739C">
            <w:pPr>
              <w:rPr>
                <w:rFonts w:ascii="GE Inspira" w:hAnsi="GE Inspira"/>
              </w:rPr>
            </w:pPr>
            <w:r w:rsidRPr="00033D7C">
              <w:rPr>
                <w:rFonts w:ascii="GE Inspira" w:hAnsi="GE Inspira" w:cs="Arial"/>
                <w:bCs/>
                <w:sz w:val="20"/>
                <w:szCs w:val="22"/>
              </w:rPr>
              <w:t>ADDITIONAL_INFO_5</w:t>
            </w:r>
          </w:p>
        </w:tc>
        <w:tc>
          <w:tcPr>
            <w:tcW w:w="1134" w:type="dxa"/>
          </w:tcPr>
          <w:p w14:paraId="7F4749E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6CEC3A9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73" w:type="dxa"/>
          </w:tcPr>
          <w:p w14:paraId="3D910BA0" w14:textId="77777777" w:rsidR="00CF21A8" w:rsidRPr="00033D7C" w:rsidRDefault="003A5BD0" w:rsidP="00A8739C">
            <w:pPr>
              <w:rPr>
                <w:rFonts w:ascii="GE Inspira" w:hAnsi="GE Inspira" w:cs="Arial"/>
                <w:bCs/>
                <w:sz w:val="20"/>
                <w:szCs w:val="22"/>
              </w:rPr>
            </w:pPr>
            <w:r w:rsidRPr="00033D7C">
              <w:rPr>
                <w:rFonts w:ascii="GE Inspira" w:hAnsi="GE Inspira" w:cs="Arial"/>
                <w:bCs/>
                <w:sz w:val="20"/>
                <w:szCs w:val="22"/>
              </w:rPr>
              <w:t>Orders,Returns --&gt; Sales orders--&gt;Others</w:t>
            </w:r>
            <w:r w:rsidRPr="00033D7C">
              <w:rPr>
                <w:rFonts w:ascii="GE Inspira" w:hAnsi="GE Inspira" w:cs="Arial"/>
                <w:bCs/>
                <w:sz w:val="20"/>
                <w:szCs w:val="22"/>
              </w:rPr>
              <w:sym w:font="Wingdings" w:char="F0E0"/>
            </w:r>
            <w:r w:rsidRPr="00033D7C">
              <w:rPr>
                <w:rFonts w:ascii="GE Inspira" w:hAnsi="GE Inspira" w:cs="Arial"/>
                <w:bCs/>
                <w:sz w:val="20"/>
                <w:szCs w:val="22"/>
              </w:rPr>
              <w:t>Warehouse</w:t>
            </w:r>
          </w:p>
        </w:tc>
        <w:tc>
          <w:tcPr>
            <w:tcW w:w="2430" w:type="dxa"/>
            <w:vAlign w:val="center"/>
          </w:tcPr>
          <w:p w14:paraId="0077BF56" w14:textId="77777777" w:rsidR="00CF21A8" w:rsidRPr="00033D7C" w:rsidRDefault="003A5BD0" w:rsidP="00A8739C">
            <w:pPr>
              <w:pStyle w:val="BodyText"/>
              <w:jc w:val="left"/>
              <w:rPr>
                <w:rFonts w:ascii="GE Inspira" w:hAnsi="GE Inspira" w:cs="Arial"/>
                <w:bCs/>
                <w:sz w:val="20"/>
                <w:szCs w:val="22"/>
              </w:rPr>
            </w:pPr>
            <w:r>
              <w:rPr>
                <w:rFonts w:ascii="GE Inspira" w:hAnsi="GE Inspira" w:cs="Arial"/>
                <w:bCs/>
                <w:sz w:val="20"/>
                <w:szCs w:val="22"/>
              </w:rPr>
              <w:t xml:space="preserve">Default </w:t>
            </w:r>
            <w:r w:rsidR="00A656AF">
              <w:rPr>
                <w:rFonts w:ascii="GE Inspira" w:hAnsi="GE Inspira" w:cs="Arial"/>
                <w:bCs/>
                <w:sz w:val="20"/>
                <w:szCs w:val="22"/>
              </w:rPr>
              <w:t>FE Warehouse</w:t>
            </w:r>
          </w:p>
        </w:tc>
      </w:tr>
      <w:tr w:rsidR="00CF21A8" w:rsidRPr="00033D7C" w14:paraId="20AA846D" w14:textId="77777777" w:rsidTr="00A8739C">
        <w:trPr>
          <w:cantSplit/>
          <w:trHeight w:val="234"/>
        </w:trPr>
        <w:tc>
          <w:tcPr>
            <w:tcW w:w="1443" w:type="dxa"/>
          </w:tcPr>
          <w:p w14:paraId="07E22C75" w14:textId="77777777" w:rsidR="00CF21A8" w:rsidRPr="003809CC" w:rsidRDefault="00CF21A8" w:rsidP="00A8739C">
            <w:pPr>
              <w:rPr>
                <w:rFonts w:ascii="GE Inspira" w:hAnsi="GE Inspira" w:cs="Arial"/>
                <w:bCs/>
                <w:sz w:val="20"/>
                <w:szCs w:val="22"/>
              </w:rPr>
            </w:pPr>
            <w:r w:rsidRPr="003809CC">
              <w:rPr>
                <w:rFonts w:ascii="GE Inspira" w:hAnsi="GE Inspira" w:cs="Arial"/>
                <w:bCs/>
                <w:sz w:val="20"/>
                <w:szCs w:val="22"/>
              </w:rPr>
              <w:t>9.3.4.71</w:t>
            </w:r>
          </w:p>
        </w:tc>
        <w:tc>
          <w:tcPr>
            <w:tcW w:w="850" w:type="dxa"/>
          </w:tcPr>
          <w:p w14:paraId="0AD048CE" w14:textId="77777777" w:rsidR="00CF21A8" w:rsidRPr="003809CC" w:rsidRDefault="00CF21A8" w:rsidP="00A8739C">
            <w:pPr>
              <w:rPr>
                <w:rFonts w:ascii="GE Inspira" w:hAnsi="GE Inspira"/>
              </w:rPr>
            </w:pPr>
            <w:r w:rsidRPr="003809CC">
              <w:rPr>
                <w:rFonts w:ascii="GE Inspira" w:hAnsi="GE Inspira" w:cs="Arial"/>
                <w:bCs/>
                <w:sz w:val="20"/>
                <w:szCs w:val="22"/>
              </w:rPr>
              <w:t>SALES ORDER</w:t>
            </w:r>
          </w:p>
        </w:tc>
        <w:tc>
          <w:tcPr>
            <w:tcW w:w="1418" w:type="dxa"/>
          </w:tcPr>
          <w:p w14:paraId="7385BCD2" w14:textId="77777777" w:rsidR="00CF21A8" w:rsidRPr="003809CC" w:rsidRDefault="00CF21A8" w:rsidP="00A8739C">
            <w:pPr>
              <w:rPr>
                <w:rFonts w:ascii="GE Inspira" w:hAnsi="GE Inspira"/>
              </w:rPr>
            </w:pPr>
            <w:r w:rsidRPr="003809CC">
              <w:rPr>
                <w:rFonts w:ascii="GE Inspira" w:hAnsi="GE Inspira" w:cs="Arial"/>
                <w:bCs/>
                <w:sz w:val="20"/>
                <w:szCs w:val="22"/>
              </w:rPr>
              <w:t>ADDITIONAL_INFO_6</w:t>
            </w:r>
          </w:p>
        </w:tc>
        <w:tc>
          <w:tcPr>
            <w:tcW w:w="1134" w:type="dxa"/>
          </w:tcPr>
          <w:p w14:paraId="6CA9AC66" w14:textId="77777777" w:rsidR="00CF21A8" w:rsidRPr="003809CC" w:rsidRDefault="00CF21A8" w:rsidP="00A8739C">
            <w:pPr>
              <w:rPr>
                <w:rFonts w:ascii="GE Inspira" w:hAnsi="GE Inspira"/>
              </w:rPr>
            </w:pPr>
            <w:r w:rsidRPr="003809CC">
              <w:rPr>
                <w:rFonts w:ascii="GE Inspira" w:hAnsi="GE Inspira" w:cs="Arial"/>
                <w:sz w:val="20"/>
                <w:szCs w:val="22"/>
              </w:rPr>
              <w:t>VARCHAR2</w:t>
            </w:r>
          </w:p>
        </w:tc>
        <w:tc>
          <w:tcPr>
            <w:tcW w:w="992" w:type="dxa"/>
          </w:tcPr>
          <w:p w14:paraId="4447C110" w14:textId="77777777" w:rsidR="00CF21A8" w:rsidRPr="003809CC" w:rsidRDefault="00CF21A8" w:rsidP="00A8739C">
            <w:pPr>
              <w:pStyle w:val="BodyText"/>
              <w:rPr>
                <w:rFonts w:ascii="GE Inspira" w:hAnsi="GE Inspira" w:cs="Arial"/>
                <w:sz w:val="20"/>
                <w:szCs w:val="22"/>
              </w:rPr>
            </w:pPr>
            <w:r w:rsidRPr="003809CC">
              <w:rPr>
                <w:rFonts w:ascii="GE Inspira" w:hAnsi="GE Inspira" w:cs="Arial"/>
                <w:sz w:val="20"/>
                <w:szCs w:val="22"/>
              </w:rPr>
              <w:t>500</w:t>
            </w:r>
          </w:p>
        </w:tc>
        <w:tc>
          <w:tcPr>
            <w:tcW w:w="2173" w:type="dxa"/>
          </w:tcPr>
          <w:p w14:paraId="0FC64DF8" w14:textId="77777777" w:rsidR="00CF21A8" w:rsidRPr="003809CC" w:rsidRDefault="00CF21A8" w:rsidP="00A8739C">
            <w:pPr>
              <w:rPr>
                <w:rFonts w:ascii="GE Inspira" w:hAnsi="GE Inspira" w:cs="Arial"/>
                <w:bCs/>
                <w:sz w:val="20"/>
                <w:szCs w:val="22"/>
              </w:rPr>
            </w:pPr>
            <w:r w:rsidRPr="003809CC">
              <w:rPr>
                <w:rFonts w:ascii="GE Inspira" w:hAnsi="GE Inspira" w:cs="Arial"/>
                <w:bCs/>
                <w:sz w:val="20"/>
                <w:szCs w:val="22"/>
              </w:rPr>
              <w:t>NA</w:t>
            </w:r>
          </w:p>
        </w:tc>
        <w:tc>
          <w:tcPr>
            <w:tcW w:w="2430" w:type="dxa"/>
            <w:vAlign w:val="center"/>
          </w:tcPr>
          <w:p w14:paraId="45A9DDB0" w14:textId="53724307" w:rsidR="00CF21A8" w:rsidRPr="003809CC" w:rsidRDefault="00591397" w:rsidP="00A8739C">
            <w:pPr>
              <w:pStyle w:val="BodyText"/>
              <w:jc w:val="left"/>
              <w:rPr>
                <w:rFonts w:ascii="GE Inspira" w:hAnsi="GE Inspira" w:cs="Arial"/>
                <w:bCs/>
                <w:sz w:val="20"/>
                <w:szCs w:val="22"/>
              </w:rPr>
            </w:pPr>
            <w:r w:rsidRPr="003809CC">
              <w:rPr>
                <w:rFonts w:ascii="GE Inspira" w:hAnsi="GE Inspira" w:cs="Arial"/>
                <w:bCs/>
                <w:sz w:val="20"/>
                <w:szCs w:val="22"/>
              </w:rPr>
              <w:t>SR Type</w:t>
            </w:r>
          </w:p>
        </w:tc>
      </w:tr>
      <w:tr w:rsidR="00CF21A8" w:rsidRPr="00033D7C" w14:paraId="7FCC8B12" w14:textId="77777777" w:rsidTr="00A8739C">
        <w:trPr>
          <w:cantSplit/>
          <w:trHeight w:val="234"/>
        </w:trPr>
        <w:tc>
          <w:tcPr>
            <w:tcW w:w="1443" w:type="dxa"/>
          </w:tcPr>
          <w:p w14:paraId="48A71B1F" w14:textId="77777777" w:rsidR="00CF21A8" w:rsidRPr="00F35827" w:rsidRDefault="00CF21A8" w:rsidP="00A8739C">
            <w:pPr>
              <w:rPr>
                <w:rFonts w:ascii="GE Inspira" w:hAnsi="GE Inspira" w:cs="Arial"/>
                <w:bCs/>
                <w:sz w:val="20"/>
                <w:szCs w:val="22"/>
              </w:rPr>
            </w:pPr>
            <w:r w:rsidRPr="00F35827">
              <w:rPr>
                <w:rFonts w:ascii="GE Inspira" w:hAnsi="GE Inspira" w:cs="Arial"/>
                <w:bCs/>
                <w:sz w:val="20"/>
                <w:szCs w:val="22"/>
              </w:rPr>
              <w:t>9.3.4.72</w:t>
            </w:r>
          </w:p>
        </w:tc>
        <w:tc>
          <w:tcPr>
            <w:tcW w:w="850" w:type="dxa"/>
          </w:tcPr>
          <w:p w14:paraId="4DC83FB7" w14:textId="77777777" w:rsidR="00CF21A8" w:rsidRPr="00F35827" w:rsidRDefault="00CF21A8" w:rsidP="00A8739C">
            <w:pPr>
              <w:rPr>
                <w:rFonts w:ascii="GE Inspira" w:hAnsi="GE Inspira"/>
              </w:rPr>
            </w:pPr>
            <w:r w:rsidRPr="00F35827">
              <w:rPr>
                <w:rFonts w:ascii="GE Inspira" w:hAnsi="GE Inspira" w:cs="Arial"/>
                <w:bCs/>
                <w:sz w:val="20"/>
                <w:szCs w:val="22"/>
              </w:rPr>
              <w:t>SALES ORDER</w:t>
            </w:r>
          </w:p>
        </w:tc>
        <w:tc>
          <w:tcPr>
            <w:tcW w:w="1418" w:type="dxa"/>
          </w:tcPr>
          <w:p w14:paraId="164125F3" w14:textId="77777777" w:rsidR="00CF21A8" w:rsidRPr="00F35827" w:rsidRDefault="00CF21A8" w:rsidP="00A8739C">
            <w:pPr>
              <w:rPr>
                <w:rFonts w:ascii="GE Inspira" w:hAnsi="GE Inspira"/>
              </w:rPr>
            </w:pPr>
            <w:r w:rsidRPr="00F35827">
              <w:rPr>
                <w:rFonts w:ascii="GE Inspira" w:hAnsi="GE Inspira" w:cs="Arial"/>
                <w:bCs/>
                <w:sz w:val="20"/>
                <w:szCs w:val="22"/>
              </w:rPr>
              <w:t>ADDITIONAL_INFO_7</w:t>
            </w:r>
          </w:p>
        </w:tc>
        <w:tc>
          <w:tcPr>
            <w:tcW w:w="1134" w:type="dxa"/>
          </w:tcPr>
          <w:p w14:paraId="5C59A647" w14:textId="77777777" w:rsidR="00CF21A8" w:rsidRPr="00F35827" w:rsidRDefault="00CF21A8" w:rsidP="00A8739C">
            <w:pPr>
              <w:rPr>
                <w:rFonts w:ascii="GE Inspira" w:hAnsi="GE Inspira"/>
              </w:rPr>
            </w:pPr>
            <w:r w:rsidRPr="00F35827">
              <w:rPr>
                <w:rFonts w:ascii="GE Inspira" w:hAnsi="GE Inspira" w:cs="Arial"/>
                <w:sz w:val="20"/>
                <w:szCs w:val="22"/>
              </w:rPr>
              <w:t>VARCHAR2</w:t>
            </w:r>
          </w:p>
        </w:tc>
        <w:tc>
          <w:tcPr>
            <w:tcW w:w="992" w:type="dxa"/>
          </w:tcPr>
          <w:p w14:paraId="764CEB2C" w14:textId="77777777" w:rsidR="00CF21A8" w:rsidRPr="00F35827" w:rsidRDefault="00CF21A8" w:rsidP="00A8739C">
            <w:pPr>
              <w:pStyle w:val="BodyText"/>
              <w:rPr>
                <w:rFonts w:ascii="GE Inspira" w:hAnsi="GE Inspira" w:cs="Arial"/>
                <w:sz w:val="20"/>
                <w:szCs w:val="22"/>
              </w:rPr>
            </w:pPr>
            <w:r w:rsidRPr="00F35827">
              <w:rPr>
                <w:rFonts w:ascii="GE Inspira" w:hAnsi="GE Inspira" w:cs="Arial"/>
                <w:sz w:val="20"/>
                <w:szCs w:val="22"/>
              </w:rPr>
              <w:t>500</w:t>
            </w:r>
          </w:p>
        </w:tc>
        <w:tc>
          <w:tcPr>
            <w:tcW w:w="2173" w:type="dxa"/>
          </w:tcPr>
          <w:p w14:paraId="7FE70113" w14:textId="77777777" w:rsidR="00CF21A8" w:rsidRPr="00F35827" w:rsidRDefault="00DC2BAB" w:rsidP="00A8739C">
            <w:pPr>
              <w:rPr>
                <w:rFonts w:ascii="GE Inspira" w:hAnsi="GE Inspira" w:cs="Arial"/>
                <w:bCs/>
                <w:sz w:val="20"/>
                <w:szCs w:val="22"/>
              </w:rPr>
            </w:pPr>
            <w:r w:rsidRPr="00F35827">
              <w:rPr>
                <w:rFonts w:ascii="GE Inspira" w:hAnsi="GE Inspira" w:cs="Arial"/>
                <w:bCs/>
                <w:sz w:val="20"/>
                <w:szCs w:val="22"/>
              </w:rPr>
              <w:t xml:space="preserve">OM Super User -&gt; </w:t>
            </w:r>
            <w:r w:rsidR="0006163A" w:rsidRPr="00F35827">
              <w:rPr>
                <w:rFonts w:ascii="GE Inspira" w:hAnsi="GE Inspira" w:cs="Arial"/>
                <w:bCs/>
                <w:sz w:val="20"/>
                <w:szCs w:val="22"/>
              </w:rPr>
              <w:t>Transaction Types -&gt; Define -&gt; Additional Order Type Information -&gt; Use For Autorelease</w:t>
            </w:r>
          </w:p>
        </w:tc>
        <w:tc>
          <w:tcPr>
            <w:tcW w:w="2430" w:type="dxa"/>
            <w:vAlign w:val="center"/>
          </w:tcPr>
          <w:p w14:paraId="5C212D1D" w14:textId="77777777" w:rsidR="00CF21A8" w:rsidRPr="00F35827" w:rsidRDefault="00DC2BAB" w:rsidP="00A8739C">
            <w:pPr>
              <w:pStyle w:val="BodyText"/>
              <w:jc w:val="left"/>
              <w:rPr>
                <w:rFonts w:ascii="GE Inspira" w:hAnsi="GE Inspira" w:cs="Arial"/>
                <w:bCs/>
                <w:sz w:val="20"/>
                <w:szCs w:val="22"/>
              </w:rPr>
            </w:pPr>
            <w:r w:rsidRPr="00F35827">
              <w:rPr>
                <w:rFonts w:ascii="GE Inspira" w:hAnsi="GE Inspira" w:cs="Arial"/>
                <w:bCs/>
                <w:sz w:val="20"/>
                <w:szCs w:val="22"/>
              </w:rPr>
              <w:t>Order type is enabled for Auto release or not</w:t>
            </w:r>
          </w:p>
        </w:tc>
      </w:tr>
      <w:tr w:rsidR="00CF21A8" w:rsidRPr="00033D7C" w14:paraId="0FA9A51F" w14:textId="77777777" w:rsidTr="00A8739C">
        <w:trPr>
          <w:cantSplit/>
          <w:trHeight w:val="234"/>
        </w:trPr>
        <w:tc>
          <w:tcPr>
            <w:tcW w:w="1443" w:type="dxa"/>
          </w:tcPr>
          <w:p w14:paraId="65003410" w14:textId="77777777" w:rsidR="00CF21A8" w:rsidRPr="00F35827" w:rsidRDefault="00CF21A8" w:rsidP="00A8739C">
            <w:pPr>
              <w:rPr>
                <w:rFonts w:ascii="GE Inspira" w:hAnsi="GE Inspira" w:cs="Arial"/>
                <w:bCs/>
                <w:sz w:val="20"/>
                <w:szCs w:val="22"/>
              </w:rPr>
            </w:pPr>
            <w:r w:rsidRPr="00F35827">
              <w:rPr>
                <w:rFonts w:ascii="GE Inspira" w:hAnsi="GE Inspira" w:cs="Arial"/>
                <w:bCs/>
                <w:sz w:val="20"/>
                <w:szCs w:val="22"/>
              </w:rPr>
              <w:t>9.3.4.73</w:t>
            </w:r>
          </w:p>
        </w:tc>
        <w:tc>
          <w:tcPr>
            <w:tcW w:w="850" w:type="dxa"/>
          </w:tcPr>
          <w:p w14:paraId="53DA33D6" w14:textId="77777777" w:rsidR="00CF21A8" w:rsidRPr="00F35827" w:rsidRDefault="00CF21A8" w:rsidP="00A8739C">
            <w:pPr>
              <w:rPr>
                <w:rFonts w:ascii="GE Inspira" w:hAnsi="GE Inspira"/>
              </w:rPr>
            </w:pPr>
            <w:r w:rsidRPr="00F35827">
              <w:rPr>
                <w:rFonts w:ascii="GE Inspira" w:hAnsi="GE Inspira" w:cs="Arial"/>
                <w:bCs/>
                <w:sz w:val="20"/>
                <w:szCs w:val="22"/>
              </w:rPr>
              <w:t>SALES ORDER</w:t>
            </w:r>
          </w:p>
        </w:tc>
        <w:tc>
          <w:tcPr>
            <w:tcW w:w="1418" w:type="dxa"/>
          </w:tcPr>
          <w:p w14:paraId="75037367" w14:textId="77777777" w:rsidR="00CF21A8" w:rsidRPr="00F35827" w:rsidRDefault="00CF21A8" w:rsidP="00A8739C">
            <w:pPr>
              <w:rPr>
                <w:rFonts w:ascii="GE Inspira" w:hAnsi="GE Inspira"/>
              </w:rPr>
            </w:pPr>
            <w:r w:rsidRPr="00F35827">
              <w:rPr>
                <w:rFonts w:ascii="GE Inspira" w:hAnsi="GE Inspira" w:cs="Arial"/>
                <w:bCs/>
                <w:sz w:val="20"/>
                <w:szCs w:val="22"/>
              </w:rPr>
              <w:t>ADDITIONAL_INFO_8</w:t>
            </w:r>
          </w:p>
        </w:tc>
        <w:tc>
          <w:tcPr>
            <w:tcW w:w="1134" w:type="dxa"/>
          </w:tcPr>
          <w:p w14:paraId="206F2E61" w14:textId="77777777" w:rsidR="00CF21A8" w:rsidRPr="00F35827" w:rsidRDefault="00CF21A8" w:rsidP="00A8739C">
            <w:pPr>
              <w:rPr>
                <w:rFonts w:ascii="GE Inspira" w:hAnsi="GE Inspira"/>
              </w:rPr>
            </w:pPr>
            <w:r w:rsidRPr="00F35827">
              <w:rPr>
                <w:rFonts w:ascii="GE Inspira" w:hAnsi="GE Inspira" w:cs="Arial"/>
                <w:sz w:val="20"/>
                <w:szCs w:val="22"/>
              </w:rPr>
              <w:t>VARCHAR2</w:t>
            </w:r>
          </w:p>
        </w:tc>
        <w:tc>
          <w:tcPr>
            <w:tcW w:w="992" w:type="dxa"/>
          </w:tcPr>
          <w:p w14:paraId="645311BC" w14:textId="77777777" w:rsidR="00CF21A8" w:rsidRPr="00F35827" w:rsidRDefault="00CF21A8" w:rsidP="00A8739C">
            <w:pPr>
              <w:pStyle w:val="BodyText"/>
              <w:rPr>
                <w:rFonts w:ascii="GE Inspira" w:hAnsi="GE Inspira" w:cs="Arial"/>
                <w:sz w:val="20"/>
                <w:szCs w:val="22"/>
              </w:rPr>
            </w:pPr>
            <w:r w:rsidRPr="00F35827">
              <w:rPr>
                <w:rFonts w:ascii="GE Inspira" w:hAnsi="GE Inspira" w:cs="Arial"/>
                <w:sz w:val="20"/>
                <w:szCs w:val="22"/>
              </w:rPr>
              <w:t>500</w:t>
            </w:r>
          </w:p>
        </w:tc>
        <w:tc>
          <w:tcPr>
            <w:tcW w:w="2173" w:type="dxa"/>
          </w:tcPr>
          <w:p w14:paraId="61DC329C" w14:textId="77777777" w:rsidR="00CF21A8" w:rsidRPr="00F35827" w:rsidRDefault="00DC2BAB" w:rsidP="00A8739C">
            <w:pPr>
              <w:rPr>
                <w:rFonts w:ascii="GE Inspira" w:hAnsi="GE Inspira" w:cs="Arial"/>
                <w:bCs/>
                <w:sz w:val="20"/>
                <w:szCs w:val="22"/>
              </w:rPr>
            </w:pPr>
            <w:r w:rsidRPr="00F35827">
              <w:rPr>
                <w:rFonts w:ascii="GE Inspira" w:hAnsi="GE Inspira" w:cs="Arial"/>
                <w:bCs/>
                <w:sz w:val="20"/>
                <w:szCs w:val="22"/>
              </w:rPr>
              <w:t xml:space="preserve">OM Super User -&gt; </w:t>
            </w:r>
            <w:r w:rsidR="0006163A" w:rsidRPr="00F35827">
              <w:rPr>
                <w:rFonts w:ascii="GE Inspira" w:hAnsi="GE Inspira" w:cs="Arial"/>
                <w:bCs/>
                <w:sz w:val="20"/>
                <w:szCs w:val="22"/>
              </w:rPr>
              <w:t xml:space="preserve">Shipping -&gt; Transactions -&gt; </w:t>
            </w:r>
            <w:r w:rsidRPr="00F35827">
              <w:rPr>
                <w:rFonts w:ascii="GE Inspira" w:hAnsi="GE Inspira" w:cs="Arial"/>
                <w:bCs/>
                <w:sz w:val="20"/>
                <w:szCs w:val="22"/>
              </w:rPr>
              <w:t>Lines/LPNs -&gt; Line Status</w:t>
            </w:r>
          </w:p>
        </w:tc>
        <w:tc>
          <w:tcPr>
            <w:tcW w:w="2430" w:type="dxa"/>
            <w:vAlign w:val="center"/>
          </w:tcPr>
          <w:p w14:paraId="578E784A" w14:textId="77777777" w:rsidR="00CF21A8" w:rsidRPr="00F35827" w:rsidRDefault="00DC2BAB" w:rsidP="00A8739C">
            <w:pPr>
              <w:pStyle w:val="BodyText"/>
              <w:jc w:val="left"/>
              <w:rPr>
                <w:rFonts w:ascii="GE Inspira" w:hAnsi="GE Inspira" w:cs="Arial"/>
                <w:bCs/>
                <w:sz w:val="20"/>
                <w:szCs w:val="22"/>
              </w:rPr>
            </w:pPr>
            <w:r w:rsidRPr="00F35827">
              <w:rPr>
                <w:rFonts w:ascii="GE Inspira" w:hAnsi="GE Inspira" w:cs="Arial"/>
                <w:bCs/>
                <w:sz w:val="20"/>
                <w:szCs w:val="22"/>
              </w:rPr>
              <w:t>Delivery detail status code</w:t>
            </w:r>
          </w:p>
        </w:tc>
      </w:tr>
      <w:tr w:rsidR="00CF21A8" w:rsidRPr="00033D7C" w14:paraId="53DF0E26" w14:textId="77777777" w:rsidTr="00A8739C">
        <w:trPr>
          <w:cantSplit/>
          <w:trHeight w:val="234"/>
        </w:trPr>
        <w:tc>
          <w:tcPr>
            <w:tcW w:w="1443" w:type="dxa"/>
          </w:tcPr>
          <w:p w14:paraId="7A3061DC" w14:textId="77777777" w:rsidR="00CF21A8" w:rsidRPr="00F35827" w:rsidRDefault="00CF21A8" w:rsidP="00A8739C">
            <w:pPr>
              <w:rPr>
                <w:rFonts w:ascii="GE Inspira" w:hAnsi="GE Inspira" w:cs="Arial"/>
                <w:bCs/>
                <w:sz w:val="20"/>
                <w:szCs w:val="22"/>
              </w:rPr>
            </w:pPr>
            <w:r w:rsidRPr="00F35827">
              <w:rPr>
                <w:rFonts w:ascii="GE Inspira" w:hAnsi="GE Inspira" w:cs="Arial"/>
                <w:bCs/>
                <w:sz w:val="20"/>
                <w:szCs w:val="22"/>
              </w:rPr>
              <w:t>9.3.4.74</w:t>
            </w:r>
          </w:p>
        </w:tc>
        <w:tc>
          <w:tcPr>
            <w:tcW w:w="850" w:type="dxa"/>
          </w:tcPr>
          <w:p w14:paraId="2D273FB1" w14:textId="77777777" w:rsidR="00CF21A8" w:rsidRPr="00F35827" w:rsidRDefault="00CF21A8" w:rsidP="00A8739C">
            <w:pPr>
              <w:rPr>
                <w:rFonts w:ascii="GE Inspira" w:hAnsi="GE Inspira"/>
              </w:rPr>
            </w:pPr>
            <w:r w:rsidRPr="00F35827">
              <w:rPr>
                <w:rFonts w:ascii="GE Inspira" w:hAnsi="GE Inspira" w:cs="Arial"/>
                <w:bCs/>
                <w:sz w:val="20"/>
                <w:szCs w:val="22"/>
              </w:rPr>
              <w:t>SALES ORDER</w:t>
            </w:r>
          </w:p>
        </w:tc>
        <w:tc>
          <w:tcPr>
            <w:tcW w:w="1418" w:type="dxa"/>
          </w:tcPr>
          <w:p w14:paraId="55C32C10" w14:textId="77777777" w:rsidR="00CF21A8" w:rsidRPr="00F35827" w:rsidRDefault="00CF21A8" w:rsidP="00A8739C">
            <w:pPr>
              <w:rPr>
                <w:rFonts w:ascii="GE Inspira" w:hAnsi="GE Inspira"/>
              </w:rPr>
            </w:pPr>
            <w:r w:rsidRPr="00F35827">
              <w:rPr>
                <w:rFonts w:ascii="GE Inspira" w:hAnsi="GE Inspira" w:cs="Arial"/>
                <w:bCs/>
                <w:sz w:val="20"/>
                <w:szCs w:val="22"/>
              </w:rPr>
              <w:t>ADDITIONAL_INFO_9</w:t>
            </w:r>
          </w:p>
        </w:tc>
        <w:tc>
          <w:tcPr>
            <w:tcW w:w="1134" w:type="dxa"/>
          </w:tcPr>
          <w:p w14:paraId="3B7E3595" w14:textId="77777777" w:rsidR="00CF21A8" w:rsidRPr="00F35827" w:rsidRDefault="00CF21A8" w:rsidP="00A8739C">
            <w:pPr>
              <w:rPr>
                <w:rFonts w:ascii="GE Inspira" w:hAnsi="GE Inspira"/>
              </w:rPr>
            </w:pPr>
            <w:r w:rsidRPr="00F35827">
              <w:rPr>
                <w:rFonts w:ascii="GE Inspira" w:hAnsi="GE Inspira" w:cs="Arial"/>
                <w:sz w:val="20"/>
                <w:szCs w:val="22"/>
              </w:rPr>
              <w:t>VARCHAR2</w:t>
            </w:r>
          </w:p>
        </w:tc>
        <w:tc>
          <w:tcPr>
            <w:tcW w:w="992" w:type="dxa"/>
          </w:tcPr>
          <w:p w14:paraId="73DA71D0" w14:textId="77777777" w:rsidR="00CF21A8" w:rsidRPr="00F35827" w:rsidRDefault="00CF21A8" w:rsidP="00A8739C">
            <w:pPr>
              <w:pStyle w:val="BodyText"/>
              <w:rPr>
                <w:rFonts w:ascii="GE Inspira" w:hAnsi="GE Inspira" w:cs="Arial"/>
                <w:sz w:val="20"/>
                <w:szCs w:val="22"/>
              </w:rPr>
            </w:pPr>
            <w:r w:rsidRPr="00F35827">
              <w:rPr>
                <w:rFonts w:ascii="GE Inspira" w:hAnsi="GE Inspira" w:cs="Arial"/>
                <w:sz w:val="20"/>
                <w:szCs w:val="22"/>
              </w:rPr>
              <w:t>500</w:t>
            </w:r>
          </w:p>
        </w:tc>
        <w:tc>
          <w:tcPr>
            <w:tcW w:w="2173" w:type="dxa"/>
          </w:tcPr>
          <w:p w14:paraId="1E4D2CDB" w14:textId="77777777" w:rsidR="00CF21A8" w:rsidRPr="00F35827" w:rsidRDefault="00DC2BAB" w:rsidP="00A8739C">
            <w:pPr>
              <w:rPr>
                <w:rFonts w:ascii="GE Inspira" w:hAnsi="GE Inspira" w:cs="Arial"/>
                <w:bCs/>
                <w:sz w:val="20"/>
                <w:szCs w:val="22"/>
              </w:rPr>
            </w:pPr>
            <w:r w:rsidRPr="00F35827">
              <w:rPr>
                <w:rFonts w:ascii="GE Inspira" w:hAnsi="GE Inspira" w:cs="Arial"/>
                <w:bCs/>
                <w:sz w:val="20"/>
                <w:szCs w:val="22"/>
              </w:rPr>
              <w:t>Inventory Super User -&gt; GEMS GPO CrossReference From -&gt; Time details -&gt; Auto Rel</w:t>
            </w:r>
          </w:p>
        </w:tc>
        <w:tc>
          <w:tcPr>
            <w:tcW w:w="2430" w:type="dxa"/>
            <w:vAlign w:val="center"/>
          </w:tcPr>
          <w:p w14:paraId="11BE7D71" w14:textId="77777777" w:rsidR="00CF21A8" w:rsidRPr="00F35827" w:rsidRDefault="00DC2BAB" w:rsidP="00A8739C">
            <w:pPr>
              <w:pStyle w:val="BodyText"/>
              <w:jc w:val="left"/>
              <w:rPr>
                <w:rFonts w:ascii="GE Inspira" w:hAnsi="GE Inspira" w:cs="Arial"/>
                <w:bCs/>
                <w:sz w:val="20"/>
                <w:szCs w:val="22"/>
              </w:rPr>
            </w:pPr>
            <w:r w:rsidRPr="00F35827">
              <w:rPr>
                <w:rFonts w:ascii="GE Inspira" w:hAnsi="GE Inspira" w:cs="Arial"/>
                <w:bCs/>
                <w:sz w:val="20"/>
                <w:szCs w:val="22"/>
              </w:rPr>
              <w:t>Auto release is enabled for the warehouse and part type combination or not</w:t>
            </w:r>
          </w:p>
        </w:tc>
      </w:tr>
      <w:tr w:rsidR="00CF21A8" w:rsidRPr="00033D7C" w14:paraId="4D1E53D5" w14:textId="77777777" w:rsidTr="00A8739C">
        <w:trPr>
          <w:cantSplit/>
          <w:trHeight w:val="234"/>
        </w:trPr>
        <w:tc>
          <w:tcPr>
            <w:tcW w:w="1443" w:type="dxa"/>
          </w:tcPr>
          <w:p w14:paraId="2F2EA731"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9.3.4.75</w:t>
            </w:r>
          </w:p>
        </w:tc>
        <w:tc>
          <w:tcPr>
            <w:tcW w:w="850" w:type="dxa"/>
          </w:tcPr>
          <w:p w14:paraId="2BD0BF0B" w14:textId="77777777" w:rsidR="00CF21A8" w:rsidRPr="00033D7C" w:rsidRDefault="00CF21A8" w:rsidP="00A8739C">
            <w:pPr>
              <w:rPr>
                <w:rFonts w:ascii="GE Inspira" w:hAnsi="GE Inspira"/>
              </w:rPr>
            </w:pPr>
            <w:r w:rsidRPr="00033D7C">
              <w:rPr>
                <w:rFonts w:ascii="GE Inspira" w:hAnsi="GE Inspira" w:cs="Arial"/>
                <w:bCs/>
                <w:sz w:val="20"/>
                <w:szCs w:val="22"/>
              </w:rPr>
              <w:t>SALES ORDER</w:t>
            </w:r>
          </w:p>
        </w:tc>
        <w:tc>
          <w:tcPr>
            <w:tcW w:w="1418" w:type="dxa"/>
          </w:tcPr>
          <w:p w14:paraId="023DE456"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134" w:type="dxa"/>
          </w:tcPr>
          <w:p w14:paraId="1B6D7AD4"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520DEAB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73" w:type="dxa"/>
          </w:tcPr>
          <w:p w14:paraId="7AF234D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NA</w:t>
            </w:r>
          </w:p>
        </w:tc>
        <w:tc>
          <w:tcPr>
            <w:tcW w:w="2430" w:type="dxa"/>
            <w:vAlign w:val="center"/>
          </w:tcPr>
          <w:p w14:paraId="38E1E516"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NA</w:t>
            </w:r>
          </w:p>
        </w:tc>
      </w:tr>
    </w:tbl>
    <w:p w14:paraId="1F83003A" w14:textId="77777777" w:rsidR="00CF21A8" w:rsidRPr="00033D7C" w:rsidRDefault="00CF21A8" w:rsidP="00CF21A8">
      <w:pPr>
        <w:ind w:left="1224" w:hanging="504"/>
        <w:rPr>
          <w:rFonts w:ascii="GE Inspira" w:hAnsi="GE Inspira" w:cs="Arial"/>
          <w:iCs/>
          <w:sz w:val="18"/>
        </w:rPr>
      </w:pPr>
    </w:p>
    <w:p w14:paraId="7FAC6F7B"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2" w:name="_Toc494102695"/>
      <w:r w:rsidRPr="00033D7C">
        <w:rPr>
          <w:rFonts w:ascii="GE Inspira" w:hAnsi="GE Inspira" w:cs="Arial"/>
        </w:rPr>
        <w:t>Process Flow</w:t>
      </w:r>
      <w:bookmarkEnd w:id="42"/>
    </w:p>
    <w:tbl>
      <w:tblPr>
        <w:tblW w:w="8796"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0"/>
        <w:gridCol w:w="6466"/>
      </w:tblGrid>
      <w:tr w:rsidR="00CF21A8" w:rsidRPr="00033D7C" w14:paraId="54024FF0" w14:textId="77777777" w:rsidTr="00FD7AAA">
        <w:trPr>
          <w:cantSplit/>
          <w:tblHeader/>
        </w:trPr>
        <w:tc>
          <w:tcPr>
            <w:tcW w:w="2330" w:type="dxa"/>
            <w:shd w:val="pct25" w:color="auto" w:fill="FFFFFF"/>
          </w:tcPr>
          <w:p w14:paraId="153DCDA7"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6466" w:type="dxa"/>
            <w:shd w:val="pct25" w:color="auto" w:fill="FFFFFF"/>
          </w:tcPr>
          <w:p w14:paraId="7F073ED4"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10790467" w14:textId="77777777" w:rsidTr="00FD7AAA">
        <w:trPr>
          <w:cantSplit/>
        </w:trPr>
        <w:tc>
          <w:tcPr>
            <w:tcW w:w="2330" w:type="dxa"/>
          </w:tcPr>
          <w:p w14:paraId="77C18D04"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9.3.5.1</w:t>
            </w:r>
          </w:p>
        </w:tc>
        <w:tc>
          <w:tcPr>
            <w:tcW w:w="6466" w:type="dxa"/>
          </w:tcPr>
          <w:p w14:paraId="574BC2B2"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 xml:space="preserve">Make an entry into the </w:t>
            </w:r>
            <w:r w:rsidRPr="00033D7C">
              <w:rPr>
                <w:rFonts w:ascii="GE Inspira" w:hAnsi="GE Inspira" w:cs="Arial"/>
                <w:iCs/>
                <w:sz w:val="20"/>
                <w:szCs w:val="22"/>
              </w:rPr>
              <w:t>GEMS_IFACE_PROCESS_TABLE with interface run time.</w:t>
            </w:r>
          </w:p>
        </w:tc>
      </w:tr>
      <w:tr w:rsidR="00CF21A8" w:rsidRPr="00033D7C" w14:paraId="52C250AA" w14:textId="77777777" w:rsidTr="00FD7AAA">
        <w:trPr>
          <w:cantSplit/>
        </w:trPr>
        <w:tc>
          <w:tcPr>
            <w:tcW w:w="2330" w:type="dxa"/>
          </w:tcPr>
          <w:p w14:paraId="0DAA9FD0" w14:textId="77777777" w:rsidR="00CF21A8" w:rsidRPr="00033D7C" w:rsidRDefault="00F35827" w:rsidP="00A8739C">
            <w:pPr>
              <w:pStyle w:val="BodyText"/>
              <w:rPr>
                <w:rFonts w:ascii="GE Inspira" w:hAnsi="GE Inspira" w:cs="Arial"/>
                <w:bCs/>
                <w:iCs/>
                <w:sz w:val="20"/>
                <w:szCs w:val="22"/>
              </w:rPr>
            </w:pPr>
            <w:r>
              <w:rPr>
                <w:rFonts w:ascii="GE Inspira" w:hAnsi="GE Inspira" w:cs="Arial"/>
                <w:bCs/>
                <w:iCs/>
                <w:sz w:val="20"/>
                <w:szCs w:val="22"/>
              </w:rPr>
              <w:t>9.3.5.2</w:t>
            </w:r>
          </w:p>
        </w:tc>
        <w:tc>
          <w:tcPr>
            <w:tcW w:w="6466" w:type="dxa"/>
          </w:tcPr>
          <w:p w14:paraId="65C1B179"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Purge all the records in the Parts demand staging table and reload it with new set of data.</w:t>
            </w:r>
          </w:p>
        </w:tc>
      </w:tr>
      <w:tr w:rsidR="00CF21A8" w:rsidRPr="00033D7C" w14:paraId="48E595EA" w14:textId="77777777" w:rsidTr="00FD7AAA">
        <w:trPr>
          <w:cantSplit/>
        </w:trPr>
        <w:tc>
          <w:tcPr>
            <w:tcW w:w="2330" w:type="dxa"/>
          </w:tcPr>
          <w:p w14:paraId="039D5E35" w14:textId="77777777" w:rsidR="00CF21A8" w:rsidRPr="00F35827" w:rsidRDefault="00F35827" w:rsidP="00A8739C">
            <w:pPr>
              <w:pStyle w:val="BodyText"/>
              <w:rPr>
                <w:rFonts w:ascii="GE Inspira" w:hAnsi="GE Inspira" w:cs="Arial"/>
                <w:bCs/>
                <w:iCs/>
                <w:sz w:val="20"/>
                <w:szCs w:val="22"/>
              </w:rPr>
            </w:pPr>
            <w:r>
              <w:rPr>
                <w:rFonts w:ascii="GE Inspira" w:hAnsi="GE Inspira" w:cs="Arial"/>
                <w:bCs/>
                <w:iCs/>
                <w:sz w:val="20"/>
                <w:szCs w:val="22"/>
              </w:rPr>
              <w:lastRenderedPageBreak/>
              <w:t>9.3.5.3</w:t>
            </w:r>
          </w:p>
        </w:tc>
        <w:tc>
          <w:tcPr>
            <w:tcW w:w="6466" w:type="dxa"/>
          </w:tcPr>
          <w:p w14:paraId="4733BF91" w14:textId="77777777" w:rsidR="00CF21A8" w:rsidRPr="00F35827" w:rsidRDefault="00CF21A8" w:rsidP="00A8739C">
            <w:pPr>
              <w:pStyle w:val="heading2text"/>
              <w:ind w:left="0"/>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Extract the different order information’s coming from various sources</w:t>
            </w:r>
            <w:r w:rsidR="00227CE3" w:rsidRPr="00F35827">
              <w:rPr>
                <w:rFonts w:ascii="GE Inspira" w:eastAsia="Batang" w:hAnsi="GE Inspira" w:cs="Arial"/>
                <w:bCs/>
                <w:iCs/>
                <w:sz w:val="20"/>
                <w:szCs w:val="22"/>
                <w:lang w:eastAsia="ko-KR"/>
              </w:rPr>
              <w:t xml:space="preserve"> based on below criteria</w:t>
            </w:r>
          </w:p>
          <w:p w14:paraId="2748ECE0" w14:textId="77777777" w:rsidR="00227CE3" w:rsidRPr="00F35827" w:rsidRDefault="00227CE3" w:rsidP="00227CE3">
            <w:pPr>
              <w:pStyle w:val="heading2text"/>
              <w:numPr>
                <w:ilvl w:val="0"/>
                <w:numId w:val="45"/>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A) Order type DFF attribute 'use for autorelease' is set to Yes (attribute10 of oe_transaction_Types_all is 'Y' where context is 'Service OM') or</w:t>
            </w:r>
          </w:p>
          <w:p w14:paraId="33B426FE" w14:textId="77777777" w:rsidR="00227CE3" w:rsidRPr="00F35827" w:rsidRDefault="00227CE3" w:rsidP="00227CE3">
            <w:pPr>
              <w:pStyle w:val="heading2text"/>
              <w:ind w:left="410"/>
              <w:rPr>
                <w:rFonts w:ascii="GE Inspira" w:eastAsia="Batang" w:hAnsi="GE Inspira" w:cs="Arial"/>
                <w:bCs/>
                <w:iCs/>
                <w:sz w:val="20"/>
                <w:szCs w:val="22"/>
                <w:lang w:eastAsia="ko-KR"/>
              </w:rPr>
            </w:pPr>
          </w:p>
          <w:p w14:paraId="21489B0B" w14:textId="77777777" w:rsidR="00227CE3" w:rsidRPr="00F35827" w:rsidRDefault="00227CE3" w:rsidP="00227CE3">
            <w:pPr>
              <w:pStyle w:val="heading2text"/>
              <w:numPr>
                <w:ilvl w:val="0"/>
                <w:numId w:val="46"/>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Order type in value set- GE_GPRS_SPM_SO_DEMAND with Context as 'GE_GPRS_SPM_SO_DEMAND' and DFF Segment 'Scope' as 'INCLUDE'</w:t>
            </w:r>
            <w:r w:rsidR="001B66B8" w:rsidRPr="00F35827">
              <w:rPr>
                <w:rFonts w:ascii="GE Inspira" w:eastAsia="Batang" w:hAnsi="GE Inspira" w:cs="Arial"/>
                <w:bCs/>
                <w:iCs/>
                <w:sz w:val="20"/>
                <w:szCs w:val="22"/>
                <w:lang w:eastAsia="ko-KR"/>
              </w:rPr>
              <w:t xml:space="preserve"> (attribute1)</w:t>
            </w:r>
            <w:r w:rsidRPr="00F35827">
              <w:rPr>
                <w:rFonts w:ascii="GE Inspira" w:eastAsia="Batang" w:hAnsi="GE Inspira" w:cs="Arial"/>
                <w:bCs/>
                <w:iCs/>
                <w:sz w:val="20"/>
                <w:szCs w:val="22"/>
                <w:lang w:eastAsia="ko-KR"/>
              </w:rPr>
              <w:t>.</w:t>
            </w:r>
          </w:p>
          <w:p w14:paraId="7970B462" w14:textId="77777777" w:rsidR="00227CE3" w:rsidRPr="00F35827" w:rsidRDefault="00227CE3" w:rsidP="00227CE3">
            <w:pPr>
              <w:pStyle w:val="heading2text"/>
              <w:ind w:left="770"/>
              <w:rPr>
                <w:rFonts w:ascii="GE Inspira" w:eastAsia="Batang" w:hAnsi="GE Inspira" w:cs="Arial"/>
                <w:bCs/>
                <w:iCs/>
                <w:sz w:val="20"/>
                <w:szCs w:val="22"/>
                <w:lang w:eastAsia="ko-KR"/>
              </w:rPr>
            </w:pPr>
          </w:p>
          <w:p w14:paraId="73C50710" w14:textId="77777777" w:rsidR="00227CE3" w:rsidRPr="00F35827" w:rsidRDefault="00227CE3" w:rsidP="00227CE3">
            <w:pPr>
              <w:pStyle w:val="heading2text"/>
              <w:numPr>
                <w:ilvl w:val="0"/>
                <w:numId w:val="45"/>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Order header or line warehouse is in the value set 'GEHC_SVC_SPM_ENABLED_WAREHOUSE'</w:t>
            </w:r>
          </w:p>
          <w:p w14:paraId="68ACED91" w14:textId="77777777" w:rsidR="00227CE3" w:rsidRPr="00F35827" w:rsidRDefault="00227CE3" w:rsidP="00227CE3">
            <w:pPr>
              <w:pStyle w:val="heading2text"/>
              <w:ind w:left="410"/>
              <w:rPr>
                <w:rFonts w:ascii="GE Inspira" w:eastAsia="Batang" w:hAnsi="GE Inspira" w:cs="Arial"/>
                <w:bCs/>
                <w:iCs/>
                <w:sz w:val="20"/>
                <w:szCs w:val="22"/>
                <w:lang w:eastAsia="ko-KR"/>
              </w:rPr>
            </w:pPr>
          </w:p>
          <w:p w14:paraId="4D22BE26" w14:textId="77777777" w:rsidR="00227CE3" w:rsidRPr="00F35827" w:rsidRDefault="00227CE3" w:rsidP="00227CE3">
            <w:pPr>
              <w:pStyle w:val="heading2text"/>
              <w:numPr>
                <w:ilvl w:val="0"/>
                <w:numId w:val="45"/>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Orders with order type in value set- GE_GPRS_SPM_SO_DEMAND with Context as 'GE_GPRS_SPM_SO_DEMAND' and DFF Segment 'Scope' as 'EXCLUDE'</w:t>
            </w:r>
            <w:r w:rsidR="001B66B8" w:rsidRPr="00F35827">
              <w:rPr>
                <w:rFonts w:ascii="GE Inspira" w:eastAsia="Batang" w:hAnsi="GE Inspira" w:cs="Arial"/>
                <w:bCs/>
                <w:iCs/>
                <w:sz w:val="20"/>
                <w:szCs w:val="22"/>
                <w:lang w:eastAsia="ko-KR"/>
              </w:rPr>
              <w:t xml:space="preserve"> (attribute1)</w:t>
            </w:r>
            <w:r w:rsidRPr="00F35827">
              <w:rPr>
                <w:rFonts w:ascii="GE Inspira" w:eastAsia="Batang" w:hAnsi="GE Inspira" w:cs="Arial"/>
                <w:bCs/>
                <w:iCs/>
                <w:sz w:val="20"/>
                <w:szCs w:val="22"/>
                <w:lang w:eastAsia="ko-KR"/>
              </w:rPr>
              <w:t xml:space="preserve"> should be excluded from the extract</w:t>
            </w:r>
          </w:p>
        </w:tc>
      </w:tr>
      <w:tr w:rsidR="00F35827" w:rsidRPr="00033D7C" w14:paraId="1F6ED762" w14:textId="77777777" w:rsidTr="00FD7AAA">
        <w:trPr>
          <w:cantSplit/>
        </w:trPr>
        <w:tc>
          <w:tcPr>
            <w:tcW w:w="2330" w:type="dxa"/>
          </w:tcPr>
          <w:p w14:paraId="2AB5113E" w14:textId="77777777" w:rsidR="00F35827" w:rsidRPr="00F35827" w:rsidRDefault="00F35827" w:rsidP="00A8739C">
            <w:pPr>
              <w:pStyle w:val="BodyText"/>
              <w:rPr>
                <w:rFonts w:ascii="GE Inspira" w:hAnsi="GE Inspira" w:cs="Arial"/>
                <w:bCs/>
                <w:iCs/>
                <w:sz w:val="20"/>
                <w:szCs w:val="22"/>
              </w:rPr>
            </w:pPr>
            <w:r>
              <w:rPr>
                <w:rFonts w:ascii="GE Inspira" w:hAnsi="GE Inspira" w:cs="Arial"/>
                <w:bCs/>
                <w:iCs/>
                <w:sz w:val="20"/>
                <w:szCs w:val="22"/>
              </w:rPr>
              <w:t>9.3.5.4</w:t>
            </w:r>
          </w:p>
        </w:tc>
        <w:tc>
          <w:tcPr>
            <w:tcW w:w="6466" w:type="dxa"/>
          </w:tcPr>
          <w:p w14:paraId="7F634C30" w14:textId="77777777" w:rsidR="00F35827" w:rsidRPr="00F35827" w:rsidRDefault="00F35827" w:rsidP="00A8739C">
            <w:pPr>
              <w:pStyle w:val="heading2text"/>
              <w:ind w:left="0"/>
              <w:rPr>
                <w:rFonts w:ascii="GE Inspira" w:eastAsia="Batang" w:hAnsi="GE Inspira" w:cs="Arial"/>
                <w:bCs/>
                <w:iCs/>
                <w:sz w:val="20"/>
                <w:szCs w:val="22"/>
                <w:lang w:eastAsia="ko-KR"/>
              </w:rPr>
            </w:pPr>
            <w:r>
              <w:rPr>
                <w:rFonts w:ascii="GE Inspira" w:eastAsia="Batang" w:hAnsi="GE Inspira" w:cs="Arial"/>
                <w:bCs/>
                <w:iCs/>
                <w:sz w:val="20"/>
                <w:szCs w:val="22"/>
                <w:lang w:eastAsia="ko-KR"/>
              </w:rPr>
              <w:t xml:space="preserve">Also, extract those orders that are created against an IR (link of SO to IR can be derived from GEMS_DS_LINES_ALL table) where combination of the source organization and destination organization (e.g., U00-RDC) is in the value set </w:t>
            </w:r>
            <w:r w:rsidRPr="00F35827">
              <w:rPr>
                <w:rFonts w:ascii="GE Inspira" w:eastAsia="Batang" w:hAnsi="GE Inspira" w:cs="Arial"/>
                <w:bCs/>
                <w:iCs/>
                <w:sz w:val="20"/>
                <w:szCs w:val="22"/>
                <w:lang w:eastAsia="ko-KR"/>
              </w:rPr>
              <w:t>GE_GPO_REPAIR_CENTER_DEMAND</w:t>
            </w:r>
            <w:r>
              <w:rPr>
                <w:rFonts w:ascii="GE Inspira" w:eastAsia="Batang" w:hAnsi="GE Inspira" w:cs="Arial"/>
                <w:bCs/>
                <w:iCs/>
                <w:sz w:val="20"/>
                <w:szCs w:val="22"/>
                <w:lang w:eastAsia="ko-KR"/>
              </w:rPr>
              <w:t xml:space="preserve"> and IR header DFF should not be in the value set ‘</w:t>
            </w:r>
            <w:r w:rsidRPr="00F35827">
              <w:rPr>
                <w:rFonts w:ascii="GE Inspira" w:eastAsia="Batang" w:hAnsi="GE Inspira" w:cs="Arial"/>
                <w:bCs/>
                <w:iCs/>
                <w:sz w:val="20"/>
                <w:szCs w:val="22"/>
                <w:lang w:eastAsia="ko-KR"/>
              </w:rPr>
              <w:t xml:space="preserve">GEMS_GPO_ORDER_CLASSIFICATION’ with </w:t>
            </w:r>
            <w:r>
              <w:rPr>
                <w:rFonts w:ascii="GE Inspira" w:eastAsia="Batang" w:hAnsi="GE Inspira" w:cs="Arial"/>
                <w:bCs/>
                <w:iCs/>
                <w:sz w:val="20"/>
                <w:szCs w:val="22"/>
                <w:lang w:eastAsia="ko-KR"/>
              </w:rPr>
              <w:t>VALUE_CATEGORY and ATTRIBUTE1</w:t>
            </w:r>
            <w:r w:rsidRPr="00F35827">
              <w:rPr>
                <w:rFonts w:ascii="GE Inspira" w:eastAsia="Batang" w:hAnsi="GE Inspira" w:cs="Arial"/>
                <w:bCs/>
                <w:iCs/>
                <w:sz w:val="20"/>
                <w:szCs w:val="22"/>
                <w:lang w:eastAsia="ko-KR"/>
              </w:rPr>
              <w:t xml:space="preserve"> set as </w:t>
            </w:r>
            <w:r>
              <w:rPr>
                <w:rFonts w:ascii="GE Inspira" w:eastAsia="Batang" w:hAnsi="GE Inspira" w:cs="Arial"/>
                <w:bCs/>
                <w:iCs/>
                <w:sz w:val="20"/>
                <w:szCs w:val="22"/>
                <w:lang w:eastAsia="ko-KR"/>
              </w:rPr>
              <w:t>‘</w:t>
            </w:r>
            <w:r w:rsidRPr="00F35827">
              <w:rPr>
                <w:rFonts w:ascii="GE Inspira" w:eastAsia="Batang" w:hAnsi="GE Inspira" w:cs="Arial"/>
                <w:bCs/>
                <w:iCs/>
                <w:sz w:val="20"/>
                <w:szCs w:val="22"/>
                <w:lang w:eastAsia="ko-KR"/>
              </w:rPr>
              <w:t xml:space="preserve">GEMS_GPO_ORDER_CLASSIFICATION </w:t>
            </w:r>
            <w:r>
              <w:rPr>
                <w:rFonts w:ascii="GE Inspira" w:eastAsia="Batang" w:hAnsi="GE Inspira" w:cs="Arial"/>
                <w:bCs/>
                <w:iCs/>
                <w:sz w:val="20"/>
                <w:szCs w:val="22"/>
                <w:lang w:eastAsia="ko-KR"/>
              </w:rPr>
              <w:t xml:space="preserve">‘and </w:t>
            </w:r>
            <w:r w:rsidRPr="00F35827">
              <w:rPr>
                <w:rFonts w:ascii="GE Inspira" w:eastAsia="Batang" w:hAnsi="GE Inspira" w:cs="Arial"/>
                <w:bCs/>
                <w:iCs/>
                <w:sz w:val="20"/>
                <w:szCs w:val="22"/>
                <w:lang w:eastAsia="ko-KR"/>
              </w:rPr>
              <w:t>‘EXCLUDE’</w:t>
            </w:r>
            <w:r>
              <w:rPr>
                <w:rFonts w:ascii="GE Inspira" w:eastAsia="Batang" w:hAnsi="GE Inspira" w:cs="Arial"/>
                <w:bCs/>
                <w:iCs/>
                <w:sz w:val="20"/>
                <w:szCs w:val="22"/>
                <w:lang w:eastAsia="ko-KR"/>
              </w:rPr>
              <w:t xml:space="preserve"> respectively</w:t>
            </w:r>
            <w:r w:rsidRPr="00F35827">
              <w:rPr>
                <w:rFonts w:ascii="GE Inspira" w:eastAsia="Batang" w:hAnsi="GE Inspira" w:cs="Arial"/>
                <w:bCs/>
                <w:iCs/>
                <w:sz w:val="20"/>
                <w:szCs w:val="22"/>
                <w:lang w:eastAsia="ko-KR"/>
              </w:rPr>
              <w:t>.</w:t>
            </w:r>
          </w:p>
        </w:tc>
      </w:tr>
      <w:tr w:rsidR="00CF21A8" w:rsidRPr="00033D7C" w14:paraId="7CBF3343" w14:textId="77777777" w:rsidTr="00FD7AAA">
        <w:trPr>
          <w:cantSplit/>
        </w:trPr>
        <w:tc>
          <w:tcPr>
            <w:tcW w:w="2330" w:type="dxa"/>
          </w:tcPr>
          <w:p w14:paraId="7A498D82" w14:textId="77777777" w:rsidR="00CF21A8" w:rsidRPr="00F35827" w:rsidRDefault="00F35827" w:rsidP="00A8739C">
            <w:pPr>
              <w:pStyle w:val="BodyText"/>
              <w:rPr>
                <w:rFonts w:ascii="GE Inspira" w:hAnsi="GE Inspira" w:cs="Arial"/>
                <w:bCs/>
                <w:iCs/>
                <w:sz w:val="20"/>
                <w:szCs w:val="22"/>
              </w:rPr>
            </w:pPr>
            <w:r>
              <w:rPr>
                <w:rFonts w:ascii="GE Inspira" w:hAnsi="GE Inspira" w:cs="Arial"/>
                <w:bCs/>
                <w:iCs/>
                <w:sz w:val="20"/>
                <w:szCs w:val="22"/>
              </w:rPr>
              <w:t>9.3.5.5</w:t>
            </w:r>
          </w:p>
        </w:tc>
        <w:tc>
          <w:tcPr>
            <w:tcW w:w="6466" w:type="dxa"/>
          </w:tcPr>
          <w:p w14:paraId="72C6BC4B" w14:textId="77777777" w:rsidR="00227CE3" w:rsidRPr="00F35827" w:rsidRDefault="00CF21A8" w:rsidP="00A8739C">
            <w:pPr>
              <w:pStyle w:val="heading2text"/>
              <w:ind w:left="0"/>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 xml:space="preserve">Data extraction is done starting from the last successful extract start time of this function or between the specific date intervals passed as input to the concurrent programs. </w:t>
            </w:r>
          </w:p>
          <w:p w14:paraId="4D32840E" w14:textId="77777777" w:rsidR="00C747FC" w:rsidRPr="00F35827" w:rsidRDefault="00C747FC" w:rsidP="00A8739C">
            <w:pPr>
              <w:pStyle w:val="heading2text"/>
              <w:ind w:left="0"/>
              <w:rPr>
                <w:rFonts w:ascii="GE Inspira" w:eastAsia="Batang" w:hAnsi="GE Inspira" w:cs="Arial"/>
                <w:bCs/>
                <w:iCs/>
                <w:sz w:val="20"/>
                <w:szCs w:val="22"/>
                <w:lang w:eastAsia="ko-KR"/>
              </w:rPr>
            </w:pPr>
          </w:p>
          <w:p w14:paraId="2600DBD6" w14:textId="77777777" w:rsidR="00CF21A8" w:rsidRPr="00F35827" w:rsidRDefault="00227CE3" w:rsidP="00A8739C">
            <w:pPr>
              <w:pStyle w:val="heading2text"/>
              <w:ind w:left="0"/>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 xml:space="preserve">All sales order with criteria </w:t>
            </w:r>
            <w:r w:rsidR="00C747FC" w:rsidRPr="00F35827">
              <w:rPr>
                <w:rFonts w:ascii="GE Inspira" w:eastAsia="Batang" w:hAnsi="GE Inspira" w:cs="Arial"/>
                <w:bCs/>
                <w:iCs/>
                <w:sz w:val="20"/>
                <w:szCs w:val="22"/>
                <w:lang w:eastAsia="ko-KR"/>
              </w:rPr>
              <w:t>mentioned in section 9.3.5.</w:t>
            </w:r>
            <w:r w:rsidR="00621122">
              <w:rPr>
                <w:rFonts w:ascii="GE Inspira" w:eastAsia="Batang" w:hAnsi="GE Inspira" w:cs="Arial"/>
                <w:bCs/>
                <w:iCs/>
                <w:sz w:val="20"/>
                <w:szCs w:val="22"/>
                <w:lang w:eastAsia="ko-KR"/>
              </w:rPr>
              <w:t>3</w:t>
            </w:r>
            <w:r w:rsidR="00C747FC" w:rsidRPr="00F35827">
              <w:rPr>
                <w:rFonts w:ascii="GE Inspira" w:eastAsia="Batang" w:hAnsi="GE Inspira" w:cs="Arial"/>
                <w:bCs/>
                <w:iCs/>
                <w:sz w:val="20"/>
                <w:szCs w:val="22"/>
                <w:lang w:eastAsia="ko-KR"/>
              </w:rPr>
              <w:t xml:space="preserve"> should be extracted if any of below table has been updated in the timeframe mentioned above:</w:t>
            </w:r>
          </w:p>
          <w:p w14:paraId="09FE76EA" w14:textId="77777777" w:rsidR="00C747FC" w:rsidRPr="00F35827" w:rsidRDefault="00C747FC" w:rsidP="00C747FC">
            <w:pPr>
              <w:pStyle w:val="heading2text"/>
              <w:numPr>
                <w:ilvl w:val="0"/>
                <w:numId w:val="47"/>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Order lines table (OE_ORDER_LINES_ALL)</w:t>
            </w:r>
          </w:p>
          <w:p w14:paraId="02249E24" w14:textId="77777777" w:rsidR="00C747FC" w:rsidRPr="00F35827" w:rsidRDefault="00C747FC" w:rsidP="00C747FC">
            <w:pPr>
              <w:pStyle w:val="heading2text"/>
              <w:numPr>
                <w:ilvl w:val="0"/>
                <w:numId w:val="47"/>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Reservations table (MTL_RESERVATIONS)</w:t>
            </w:r>
          </w:p>
          <w:p w14:paraId="51D38838" w14:textId="77777777" w:rsidR="00C747FC" w:rsidRPr="00F35827" w:rsidRDefault="00C747FC" w:rsidP="00C747FC">
            <w:pPr>
              <w:pStyle w:val="heading2text"/>
              <w:numPr>
                <w:ilvl w:val="0"/>
                <w:numId w:val="47"/>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Delivery details table (WSH_DELIVERY_DETAILS)</w:t>
            </w:r>
          </w:p>
          <w:p w14:paraId="3B1DAE94" w14:textId="77777777" w:rsidR="00C747FC" w:rsidRPr="00F35827" w:rsidRDefault="00C747FC" w:rsidP="00A8739C">
            <w:pPr>
              <w:pStyle w:val="heading2text"/>
              <w:ind w:left="0"/>
              <w:rPr>
                <w:rFonts w:ascii="GE Inspira" w:eastAsia="Batang" w:hAnsi="GE Inspira" w:cs="Arial"/>
                <w:bCs/>
                <w:iCs/>
                <w:sz w:val="20"/>
                <w:szCs w:val="22"/>
                <w:lang w:eastAsia="ko-KR"/>
              </w:rPr>
            </w:pPr>
          </w:p>
        </w:tc>
      </w:tr>
      <w:tr w:rsidR="00CF21A8" w:rsidRPr="00033D7C" w14:paraId="71A84BA5" w14:textId="77777777" w:rsidTr="00FD7AAA">
        <w:trPr>
          <w:cantSplit/>
        </w:trPr>
        <w:tc>
          <w:tcPr>
            <w:tcW w:w="2330" w:type="dxa"/>
          </w:tcPr>
          <w:p w14:paraId="4E1E86D4" w14:textId="77777777" w:rsidR="00CF21A8" w:rsidRPr="00033D7C" w:rsidRDefault="00F35827" w:rsidP="00A8739C">
            <w:pPr>
              <w:pStyle w:val="BodyText"/>
              <w:rPr>
                <w:rFonts w:ascii="GE Inspira" w:hAnsi="GE Inspira" w:cs="Arial"/>
                <w:bCs/>
                <w:iCs/>
                <w:sz w:val="20"/>
                <w:szCs w:val="22"/>
              </w:rPr>
            </w:pPr>
            <w:r>
              <w:rPr>
                <w:rFonts w:ascii="GE Inspira" w:hAnsi="GE Inspira" w:cs="Arial"/>
                <w:bCs/>
                <w:iCs/>
                <w:sz w:val="20"/>
                <w:szCs w:val="22"/>
              </w:rPr>
              <w:t>9.3.5.6</w:t>
            </w:r>
          </w:p>
        </w:tc>
        <w:tc>
          <w:tcPr>
            <w:tcW w:w="6466" w:type="dxa"/>
          </w:tcPr>
          <w:p w14:paraId="042745AA"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 xml:space="preserve">The extracted data is inserted into the table - </w:t>
            </w:r>
            <w:r w:rsidRPr="00033D7C">
              <w:rPr>
                <w:rFonts w:ascii="GE Inspira" w:hAnsi="GE Inspira" w:cs="Arial"/>
                <w:iCs/>
                <w:sz w:val="20"/>
                <w:szCs w:val="22"/>
              </w:rPr>
              <w:t>GEHC_SVC_SPM_PART_DEMAND_FEEDS</w:t>
            </w:r>
          </w:p>
        </w:tc>
      </w:tr>
    </w:tbl>
    <w:p w14:paraId="606ADE51" w14:textId="77777777" w:rsidR="00CF21A8" w:rsidRPr="00033D7C" w:rsidRDefault="00CF21A8" w:rsidP="00CF21A8">
      <w:pPr>
        <w:ind w:left="1224" w:hanging="504"/>
        <w:rPr>
          <w:rFonts w:ascii="GE Inspira" w:hAnsi="GE Inspira" w:cs="Arial"/>
          <w:iCs/>
          <w:sz w:val="20"/>
        </w:rPr>
      </w:pPr>
    </w:p>
    <w:p w14:paraId="7EDFC07C" w14:textId="77777777" w:rsidR="00CF21A8" w:rsidRPr="00033D7C" w:rsidRDefault="00CF21A8" w:rsidP="00CF21A8">
      <w:pPr>
        <w:ind w:left="1224" w:hanging="504"/>
        <w:rPr>
          <w:rFonts w:ascii="GE Inspira" w:hAnsi="GE Inspira" w:cs="Arial"/>
          <w:iCs/>
          <w:sz w:val="20"/>
        </w:rPr>
      </w:pPr>
    </w:p>
    <w:p w14:paraId="68E846F0" w14:textId="77777777" w:rsidR="00CF21A8" w:rsidRPr="00033D7C" w:rsidRDefault="00CF21A8" w:rsidP="00CF21A8">
      <w:pPr>
        <w:ind w:left="1224" w:hanging="504"/>
        <w:rPr>
          <w:rFonts w:ascii="GE Inspira" w:hAnsi="GE Inspira" w:cs="Arial"/>
          <w:iCs/>
          <w:sz w:val="20"/>
        </w:rPr>
      </w:pPr>
    </w:p>
    <w:p w14:paraId="31F642A0"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3" w:name="_Toc494102696"/>
      <w:r w:rsidRPr="00033D7C">
        <w:rPr>
          <w:rFonts w:ascii="GE Inspira" w:hAnsi="GE Inspira" w:cs="Arial"/>
        </w:rPr>
        <w:t>Business Rules</w:t>
      </w:r>
      <w:bookmarkEnd w:id="43"/>
    </w:p>
    <w:tbl>
      <w:tblPr>
        <w:tblW w:w="845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
        <w:gridCol w:w="1067"/>
        <w:gridCol w:w="6502"/>
      </w:tblGrid>
      <w:tr w:rsidR="00CF21A8" w:rsidRPr="00033D7C" w14:paraId="4841F620" w14:textId="77777777" w:rsidTr="00FD7AAA">
        <w:trPr>
          <w:trHeight w:val="122"/>
          <w:tblHeader/>
        </w:trPr>
        <w:tc>
          <w:tcPr>
            <w:tcW w:w="890" w:type="dxa"/>
            <w:shd w:val="pct25" w:color="auto" w:fill="FFFFFF"/>
          </w:tcPr>
          <w:p w14:paraId="4F66BB02" w14:textId="77777777" w:rsidR="00CF21A8" w:rsidRPr="00033D7C" w:rsidRDefault="00CF21A8" w:rsidP="00A8739C">
            <w:pPr>
              <w:pStyle w:val="BodyText"/>
              <w:jc w:val="left"/>
              <w:rPr>
                <w:rFonts w:ascii="GE Inspira" w:hAnsi="GE Inspira" w:cs="Arial"/>
                <w:b/>
                <w:sz w:val="20"/>
                <w:szCs w:val="22"/>
              </w:rPr>
            </w:pPr>
            <w:r w:rsidRPr="00033D7C">
              <w:rPr>
                <w:rFonts w:ascii="GE Inspira" w:hAnsi="GE Inspira" w:cs="Arial"/>
                <w:b/>
                <w:sz w:val="20"/>
                <w:szCs w:val="22"/>
              </w:rPr>
              <w:t>Reference</w:t>
            </w:r>
          </w:p>
        </w:tc>
        <w:tc>
          <w:tcPr>
            <w:tcW w:w="1067" w:type="dxa"/>
            <w:shd w:val="pct25" w:color="auto" w:fill="FFFFFF"/>
          </w:tcPr>
          <w:p w14:paraId="33210F1F" w14:textId="77777777" w:rsidR="00CF21A8" w:rsidRPr="00033D7C" w:rsidRDefault="00CF21A8" w:rsidP="00A8739C">
            <w:pPr>
              <w:pStyle w:val="BodyText"/>
              <w:jc w:val="left"/>
              <w:rPr>
                <w:rFonts w:ascii="GE Inspira" w:hAnsi="GE Inspira" w:cs="Arial"/>
                <w:b/>
                <w:sz w:val="20"/>
                <w:szCs w:val="22"/>
              </w:rPr>
            </w:pPr>
            <w:r w:rsidRPr="00033D7C">
              <w:rPr>
                <w:rFonts w:ascii="GE Inspira" w:hAnsi="GE Inspira" w:cs="Arial"/>
                <w:b/>
                <w:sz w:val="20"/>
                <w:szCs w:val="22"/>
              </w:rPr>
              <w:t>Business Entity</w:t>
            </w:r>
          </w:p>
        </w:tc>
        <w:tc>
          <w:tcPr>
            <w:tcW w:w="6502" w:type="dxa"/>
            <w:shd w:val="pct25" w:color="auto" w:fill="FFFFFF"/>
          </w:tcPr>
          <w:p w14:paraId="164DF879" w14:textId="77777777" w:rsidR="00CF21A8" w:rsidRPr="00033D7C" w:rsidRDefault="00CF21A8" w:rsidP="00A8739C">
            <w:pPr>
              <w:pStyle w:val="BodyText"/>
              <w:jc w:val="left"/>
              <w:rPr>
                <w:rFonts w:ascii="GE Inspira" w:hAnsi="GE Inspira" w:cs="Arial"/>
                <w:b/>
                <w:sz w:val="20"/>
                <w:szCs w:val="22"/>
              </w:rPr>
            </w:pPr>
            <w:r w:rsidRPr="00033D7C">
              <w:rPr>
                <w:rFonts w:ascii="GE Inspira" w:hAnsi="GE Inspira" w:cs="Arial"/>
                <w:b/>
                <w:sz w:val="20"/>
                <w:szCs w:val="22"/>
              </w:rPr>
              <w:t>Rule</w:t>
            </w:r>
          </w:p>
        </w:tc>
      </w:tr>
      <w:tr w:rsidR="00CF21A8" w:rsidRPr="00033D7C" w14:paraId="6312B38F" w14:textId="77777777" w:rsidTr="00FD7AAA">
        <w:trPr>
          <w:trHeight w:val="122"/>
        </w:trPr>
        <w:tc>
          <w:tcPr>
            <w:tcW w:w="890" w:type="dxa"/>
          </w:tcPr>
          <w:p w14:paraId="258BFDFF"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iCs/>
                <w:sz w:val="20"/>
                <w:szCs w:val="22"/>
              </w:rPr>
              <w:t>9.3.6.1</w:t>
            </w:r>
          </w:p>
        </w:tc>
        <w:tc>
          <w:tcPr>
            <w:tcW w:w="1067" w:type="dxa"/>
          </w:tcPr>
          <w:p w14:paraId="069BE759"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6502" w:type="dxa"/>
          </w:tcPr>
          <w:p w14:paraId="2606EE4A"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72F0661F"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0B8A99E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DAILY_SPM_PART_DEMAND</w:t>
            </w:r>
          </w:p>
          <w:p w14:paraId="5F3F7A27"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213E0356"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66B60B43" w14:textId="77777777" w:rsidTr="00FD7AAA">
        <w:trPr>
          <w:trHeight w:val="122"/>
        </w:trPr>
        <w:tc>
          <w:tcPr>
            <w:tcW w:w="890" w:type="dxa"/>
          </w:tcPr>
          <w:p w14:paraId="5F7F736D" w14:textId="77777777" w:rsidR="00CF21A8" w:rsidRPr="00F35827" w:rsidRDefault="00CF21A8" w:rsidP="00A8739C">
            <w:pPr>
              <w:pStyle w:val="BodyText"/>
              <w:jc w:val="left"/>
              <w:rPr>
                <w:rFonts w:ascii="GE Inspira" w:hAnsi="GE Inspira" w:cs="Arial"/>
                <w:bCs/>
                <w:iCs/>
                <w:sz w:val="20"/>
                <w:szCs w:val="22"/>
              </w:rPr>
            </w:pPr>
            <w:r w:rsidRPr="00F35827">
              <w:rPr>
                <w:rFonts w:ascii="GE Inspira" w:hAnsi="GE Inspira" w:cs="Arial"/>
                <w:bCs/>
                <w:iCs/>
                <w:sz w:val="20"/>
                <w:szCs w:val="22"/>
              </w:rPr>
              <w:t>9.3.6.2</w:t>
            </w:r>
          </w:p>
        </w:tc>
        <w:tc>
          <w:tcPr>
            <w:tcW w:w="1067" w:type="dxa"/>
          </w:tcPr>
          <w:p w14:paraId="377C0DD1" w14:textId="77777777" w:rsidR="00CF21A8" w:rsidRPr="00F35827" w:rsidRDefault="00CF21A8" w:rsidP="00A8739C">
            <w:pPr>
              <w:pStyle w:val="BodyText"/>
              <w:jc w:val="left"/>
              <w:rPr>
                <w:rFonts w:ascii="GE Inspira" w:hAnsi="GE Inspira" w:cs="Arial"/>
                <w:bCs/>
                <w:iCs/>
                <w:sz w:val="20"/>
                <w:szCs w:val="22"/>
              </w:rPr>
            </w:pPr>
            <w:r w:rsidRPr="00F35827">
              <w:rPr>
                <w:rFonts w:ascii="GE Inspira" w:hAnsi="GE Inspira" w:cs="Arial"/>
                <w:bCs/>
                <w:iCs/>
                <w:sz w:val="20"/>
                <w:szCs w:val="22"/>
              </w:rPr>
              <w:t>Order types</w:t>
            </w:r>
          </w:p>
        </w:tc>
        <w:tc>
          <w:tcPr>
            <w:tcW w:w="6502" w:type="dxa"/>
          </w:tcPr>
          <w:p w14:paraId="2D2AD003" w14:textId="77777777" w:rsidR="00CF21A8" w:rsidRPr="00F35827" w:rsidRDefault="006307D2" w:rsidP="00A8739C">
            <w:pPr>
              <w:pStyle w:val="BodyText"/>
              <w:jc w:val="left"/>
              <w:rPr>
                <w:rFonts w:ascii="GE Inspira" w:hAnsi="GE Inspira" w:cs="Arial"/>
                <w:bCs/>
                <w:iCs/>
                <w:sz w:val="20"/>
                <w:szCs w:val="22"/>
              </w:rPr>
            </w:pPr>
            <w:r w:rsidRPr="00F35827">
              <w:rPr>
                <w:rFonts w:ascii="GE Inspira" w:hAnsi="GE Inspira" w:cs="Arial"/>
                <w:bCs/>
                <w:iCs/>
                <w:sz w:val="20"/>
                <w:szCs w:val="22"/>
              </w:rPr>
              <w:t xml:space="preserve">Extract all orders Order type DFF attribute 'use for autorelease' is set to Yes (attribute10 of oe_transaction_Types_all is 'Y' where context is </w:t>
            </w:r>
            <w:r w:rsidRPr="00F35827">
              <w:rPr>
                <w:rFonts w:ascii="GE Inspira" w:hAnsi="GE Inspira" w:cs="Arial"/>
                <w:bCs/>
                <w:iCs/>
                <w:sz w:val="20"/>
                <w:szCs w:val="22"/>
              </w:rPr>
              <w:lastRenderedPageBreak/>
              <w:t xml:space="preserve">'Service OM') or Order type in value set- GE_GPRS_SPM_SO_DEMAND with Context as 'GE_GPRS_SPM_SO_DEMAND' and DFF Segment 'Scope' </w:t>
            </w:r>
            <w:r w:rsidR="001B66B8" w:rsidRPr="00F35827">
              <w:rPr>
                <w:rFonts w:ascii="GE Inspira" w:hAnsi="GE Inspira" w:cs="Arial"/>
                <w:bCs/>
                <w:iCs/>
                <w:sz w:val="20"/>
                <w:szCs w:val="22"/>
              </w:rPr>
              <w:t xml:space="preserve">(attribute1) </w:t>
            </w:r>
            <w:r w:rsidRPr="00F35827">
              <w:rPr>
                <w:rFonts w:ascii="GE Inspira" w:hAnsi="GE Inspira" w:cs="Arial"/>
                <w:bCs/>
                <w:iCs/>
                <w:sz w:val="20"/>
                <w:szCs w:val="22"/>
              </w:rPr>
              <w:t>as 'INCLUDE'.</w:t>
            </w:r>
          </w:p>
          <w:p w14:paraId="5E7AC8B2" w14:textId="77777777" w:rsidR="006307D2" w:rsidRPr="00F35827" w:rsidRDefault="006307D2" w:rsidP="00A8739C">
            <w:pPr>
              <w:pStyle w:val="BodyText"/>
              <w:jc w:val="left"/>
              <w:rPr>
                <w:rFonts w:ascii="GE Inspira" w:hAnsi="GE Inspira" w:cs="Arial"/>
                <w:bCs/>
                <w:iCs/>
                <w:sz w:val="20"/>
                <w:szCs w:val="22"/>
              </w:rPr>
            </w:pPr>
          </w:p>
          <w:p w14:paraId="27724B0D" w14:textId="77777777" w:rsidR="006307D2" w:rsidRPr="00F35827" w:rsidRDefault="006307D2" w:rsidP="00A8739C">
            <w:pPr>
              <w:pStyle w:val="BodyText"/>
              <w:jc w:val="left"/>
              <w:rPr>
                <w:rFonts w:ascii="GE Inspira" w:hAnsi="GE Inspira" w:cs="Arial"/>
                <w:bCs/>
                <w:iCs/>
                <w:sz w:val="20"/>
                <w:szCs w:val="22"/>
              </w:rPr>
            </w:pPr>
            <w:r w:rsidRPr="00F35827">
              <w:rPr>
                <w:rFonts w:ascii="GE Inspira" w:hAnsi="GE Inspira" w:cs="Arial"/>
                <w:bCs/>
                <w:iCs/>
                <w:sz w:val="20"/>
                <w:szCs w:val="22"/>
              </w:rPr>
              <w:t xml:space="preserve">Exclude all orders from the extract where order type in value set- GE_GPRS_SPM_SO_DEMAND with Context as 'GE_GPRS_SPM_SO_DEMAND' and DFF Segment 'Scope' </w:t>
            </w:r>
            <w:r w:rsidR="001B66B8" w:rsidRPr="00F35827">
              <w:rPr>
                <w:rFonts w:ascii="GE Inspira" w:hAnsi="GE Inspira" w:cs="Arial"/>
                <w:bCs/>
                <w:iCs/>
                <w:sz w:val="20"/>
                <w:szCs w:val="22"/>
              </w:rPr>
              <w:t xml:space="preserve">(attribute1) </w:t>
            </w:r>
            <w:r w:rsidRPr="00F35827">
              <w:rPr>
                <w:rFonts w:ascii="GE Inspira" w:hAnsi="GE Inspira" w:cs="Arial"/>
                <w:bCs/>
                <w:iCs/>
                <w:sz w:val="20"/>
                <w:szCs w:val="22"/>
              </w:rPr>
              <w:t>as 'EXCLUDE'.</w:t>
            </w:r>
          </w:p>
        </w:tc>
      </w:tr>
      <w:tr w:rsidR="00CF21A8" w:rsidRPr="00033D7C" w14:paraId="591A31A7" w14:textId="77777777" w:rsidTr="00FD7AAA">
        <w:trPr>
          <w:trHeight w:val="122"/>
        </w:trPr>
        <w:tc>
          <w:tcPr>
            <w:tcW w:w="890" w:type="dxa"/>
          </w:tcPr>
          <w:p w14:paraId="70DAE580" w14:textId="77777777" w:rsidR="00CF21A8" w:rsidRPr="00F35827" w:rsidRDefault="00CF21A8" w:rsidP="00A8739C">
            <w:pPr>
              <w:rPr>
                <w:rFonts w:ascii="GE Inspira" w:hAnsi="GE Inspira"/>
              </w:rPr>
            </w:pPr>
            <w:r w:rsidRPr="00F35827">
              <w:rPr>
                <w:rFonts w:ascii="GE Inspira" w:hAnsi="GE Inspira" w:cs="Arial"/>
                <w:bCs/>
                <w:iCs/>
                <w:sz w:val="20"/>
                <w:szCs w:val="22"/>
              </w:rPr>
              <w:lastRenderedPageBreak/>
              <w:t>9.3.6.3</w:t>
            </w:r>
          </w:p>
        </w:tc>
        <w:tc>
          <w:tcPr>
            <w:tcW w:w="1067" w:type="dxa"/>
          </w:tcPr>
          <w:p w14:paraId="18A34960" w14:textId="77777777" w:rsidR="00CF21A8" w:rsidRPr="00F35827" w:rsidRDefault="00CF21A8" w:rsidP="00A8739C">
            <w:pPr>
              <w:pStyle w:val="BodyText"/>
              <w:jc w:val="left"/>
              <w:rPr>
                <w:rFonts w:ascii="GE Inspira" w:hAnsi="GE Inspira" w:cs="Arial"/>
                <w:bCs/>
                <w:iCs/>
                <w:sz w:val="20"/>
                <w:szCs w:val="22"/>
              </w:rPr>
            </w:pPr>
            <w:r w:rsidRPr="00F35827">
              <w:rPr>
                <w:rFonts w:ascii="GE Inspira" w:hAnsi="GE Inspira" w:cs="Arial"/>
                <w:bCs/>
                <w:iCs/>
                <w:sz w:val="20"/>
                <w:szCs w:val="22"/>
              </w:rPr>
              <w:t>Sales Order</w:t>
            </w:r>
          </w:p>
        </w:tc>
        <w:tc>
          <w:tcPr>
            <w:tcW w:w="6502" w:type="dxa"/>
          </w:tcPr>
          <w:p w14:paraId="4B42B4AD" w14:textId="77777777" w:rsidR="00CF21A8" w:rsidRPr="00F35827" w:rsidRDefault="00CF21A8" w:rsidP="00A8739C">
            <w:pPr>
              <w:pStyle w:val="BodyText"/>
              <w:jc w:val="left"/>
              <w:rPr>
                <w:rFonts w:ascii="GE Inspira" w:hAnsi="GE Inspira" w:cs="Arial"/>
                <w:bCs/>
                <w:iCs/>
                <w:sz w:val="20"/>
                <w:szCs w:val="22"/>
              </w:rPr>
            </w:pPr>
            <w:r w:rsidRPr="00F35827">
              <w:rPr>
                <w:rFonts w:ascii="GE Inspira" w:hAnsi="GE Inspira" w:cs="Arial"/>
                <w:bCs/>
                <w:iCs/>
                <w:sz w:val="20"/>
                <w:szCs w:val="22"/>
              </w:rPr>
              <w:t>Select  all order inf</w:t>
            </w:r>
            <w:r w:rsidR="00252DF7">
              <w:rPr>
                <w:rFonts w:ascii="GE Inspira" w:hAnsi="GE Inspira" w:cs="Arial"/>
                <w:bCs/>
                <w:iCs/>
                <w:sz w:val="20"/>
                <w:szCs w:val="22"/>
              </w:rPr>
              <w:t>ormation as mentioned in 9.3.4</w:t>
            </w:r>
            <w:r w:rsidRPr="00F35827">
              <w:rPr>
                <w:rFonts w:ascii="GE Inspira" w:hAnsi="GE Inspira" w:cs="Arial"/>
                <w:bCs/>
                <w:iCs/>
                <w:sz w:val="20"/>
                <w:szCs w:val="22"/>
              </w:rPr>
              <w:t xml:space="preserve"> for the order types as mentioned in 9.3.6.2</w:t>
            </w:r>
          </w:p>
        </w:tc>
      </w:tr>
      <w:tr w:rsidR="00CF21A8" w:rsidRPr="00033D7C" w14:paraId="201FF2C0" w14:textId="77777777" w:rsidTr="00FD7AAA">
        <w:trPr>
          <w:trHeight w:val="1559"/>
        </w:trPr>
        <w:tc>
          <w:tcPr>
            <w:tcW w:w="890" w:type="dxa"/>
          </w:tcPr>
          <w:p w14:paraId="5CEFC795" w14:textId="77777777" w:rsidR="00CF21A8" w:rsidRPr="00F35827" w:rsidRDefault="00CF21A8" w:rsidP="00A8739C">
            <w:pPr>
              <w:rPr>
                <w:rFonts w:ascii="GE Inspira" w:hAnsi="GE Inspira"/>
              </w:rPr>
            </w:pPr>
            <w:r w:rsidRPr="00F35827">
              <w:rPr>
                <w:rFonts w:ascii="GE Inspira" w:hAnsi="GE Inspira" w:cs="Arial"/>
                <w:bCs/>
                <w:iCs/>
                <w:sz w:val="20"/>
                <w:szCs w:val="22"/>
              </w:rPr>
              <w:t>9.3.6.4</w:t>
            </w:r>
          </w:p>
        </w:tc>
        <w:tc>
          <w:tcPr>
            <w:tcW w:w="1067" w:type="dxa"/>
          </w:tcPr>
          <w:p w14:paraId="75C878E4" w14:textId="77777777" w:rsidR="00CF21A8"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Type of Order</w:t>
            </w:r>
          </w:p>
        </w:tc>
        <w:tc>
          <w:tcPr>
            <w:tcW w:w="6502" w:type="dxa"/>
          </w:tcPr>
          <w:p w14:paraId="26D2B3E6" w14:textId="77777777" w:rsidR="00CF21A8"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Type of Order will be determined based on below logic</w:t>
            </w:r>
          </w:p>
          <w:p w14:paraId="7C4C35C6" w14:textId="77777777" w:rsidR="00594187"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If Order type name is like ‘%FE%SHIPMENT%’ then</w:t>
            </w:r>
          </w:p>
          <w:p w14:paraId="12B7E81D" w14:textId="77777777" w:rsidR="00594187"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‘FE’</w:t>
            </w:r>
          </w:p>
          <w:p w14:paraId="34506BB0" w14:textId="77777777" w:rsidR="00594187" w:rsidRPr="00F35827" w:rsidRDefault="00594187" w:rsidP="00594187">
            <w:pPr>
              <w:pStyle w:val="BodyText"/>
              <w:jc w:val="left"/>
              <w:rPr>
                <w:rFonts w:ascii="GE Inspira" w:hAnsi="GE Inspira" w:cs="Arial"/>
                <w:bCs/>
                <w:iCs/>
                <w:sz w:val="20"/>
                <w:szCs w:val="22"/>
              </w:rPr>
            </w:pPr>
            <w:r w:rsidRPr="00F35827">
              <w:rPr>
                <w:rFonts w:ascii="GE Inspira" w:hAnsi="GE Inspira" w:cs="Arial"/>
                <w:bCs/>
                <w:iCs/>
                <w:sz w:val="20"/>
                <w:szCs w:val="22"/>
              </w:rPr>
              <w:t>If Order type name is like ‘%REPAIR%SHIPMENT%’ or  ‘%DEFECTIVE%’ then</w:t>
            </w:r>
          </w:p>
          <w:p w14:paraId="0C401FE6" w14:textId="77777777" w:rsidR="00594187"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‘Defective_Orders’</w:t>
            </w:r>
          </w:p>
          <w:p w14:paraId="13146FAF" w14:textId="77777777" w:rsidR="00594187"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Else</w:t>
            </w:r>
          </w:p>
          <w:p w14:paraId="120D37BC" w14:textId="77777777" w:rsidR="00594187" w:rsidRPr="00F35827" w:rsidRDefault="00594187" w:rsidP="00A8739C">
            <w:pPr>
              <w:pStyle w:val="BodyText"/>
              <w:jc w:val="left"/>
              <w:rPr>
                <w:rFonts w:ascii="GE Inspira" w:hAnsi="GE Inspira" w:cs="Arial"/>
                <w:bCs/>
                <w:iCs/>
                <w:sz w:val="20"/>
                <w:szCs w:val="22"/>
              </w:rPr>
            </w:pPr>
            <w:r w:rsidRPr="00F35827">
              <w:rPr>
                <w:rFonts w:ascii="GE Inspira" w:hAnsi="GE Inspira" w:cs="Arial"/>
                <w:bCs/>
                <w:iCs/>
                <w:sz w:val="20"/>
                <w:szCs w:val="22"/>
              </w:rPr>
              <w:t>‘DLR_DCOS’</w:t>
            </w:r>
          </w:p>
        </w:tc>
      </w:tr>
      <w:tr w:rsidR="00CF21A8" w:rsidRPr="00033D7C" w14:paraId="4028CA6D" w14:textId="77777777" w:rsidTr="00FD7AAA">
        <w:trPr>
          <w:trHeight w:val="213"/>
        </w:trPr>
        <w:tc>
          <w:tcPr>
            <w:tcW w:w="890" w:type="dxa"/>
          </w:tcPr>
          <w:p w14:paraId="04B08639"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9.3.6.</w:t>
            </w:r>
            <w:r w:rsidR="00594187">
              <w:rPr>
                <w:rFonts w:ascii="GE Inspira" w:hAnsi="GE Inspira" w:cs="Arial"/>
                <w:bCs/>
                <w:iCs/>
                <w:sz w:val="20"/>
                <w:szCs w:val="22"/>
              </w:rPr>
              <w:t>5</w:t>
            </w:r>
          </w:p>
        </w:tc>
        <w:tc>
          <w:tcPr>
            <w:tcW w:w="1067" w:type="dxa"/>
          </w:tcPr>
          <w:p w14:paraId="0319DD5A"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UOM</w:t>
            </w:r>
          </w:p>
        </w:tc>
        <w:tc>
          <w:tcPr>
            <w:tcW w:w="6502" w:type="dxa"/>
          </w:tcPr>
          <w:p w14:paraId="124D725B"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The Unit of Measurement (UOM) extracted here is the primary UOM of the item.</w:t>
            </w:r>
          </w:p>
        </w:tc>
      </w:tr>
      <w:tr w:rsidR="00CF21A8" w:rsidRPr="00033D7C" w14:paraId="7423D893" w14:textId="77777777" w:rsidTr="00FD7AAA">
        <w:trPr>
          <w:trHeight w:val="666"/>
        </w:trPr>
        <w:tc>
          <w:tcPr>
            <w:tcW w:w="890" w:type="dxa"/>
          </w:tcPr>
          <w:p w14:paraId="77EA9F5F"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9.3.6.</w:t>
            </w:r>
            <w:r w:rsidR="00594187">
              <w:rPr>
                <w:rFonts w:ascii="GE Inspira" w:hAnsi="GE Inspira" w:cs="Arial"/>
                <w:bCs/>
                <w:iCs/>
                <w:sz w:val="20"/>
                <w:szCs w:val="22"/>
              </w:rPr>
              <w:t>6</w:t>
            </w:r>
          </w:p>
        </w:tc>
        <w:tc>
          <w:tcPr>
            <w:tcW w:w="1067" w:type="dxa"/>
          </w:tcPr>
          <w:p w14:paraId="7EF0EF4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Purging</w:t>
            </w:r>
          </w:p>
        </w:tc>
        <w:tc>
          <w:tcPr>
            <w:tcW w:w="6502" w:type="dxa"/>
          </w:tcPr>
          <w:p w14:paraId="7C195D79"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 xml:space="preserve">Before loading any set of new data into the staging table - </w:t>
            </w:r>
            <w:r w:rsidRPr="00033D7C">
              <w:rPr>
                <w:rFonts w:ascii="GE Inspira" w:hAnsi="GE Inspira"/>
                <w:sz w:val="20"/>
              </w:rPr>
              <w:t>GEHC_SVC</w:t>
            </w:r>
            <w:r w:rsidRPr="00033D7C">
              <w:rPr>
                <w:rFonts w:ascii="GE Inspira" w:hAnsi="GE Inspira"/>
                <w:sz w:val="20"/>
                <w:szCs w:val="20"/>
              </w:rPr>
              <w:t>_SPM_PART_DEMAND_FEEDS, purge all the records from the previous run of this table.</w:t>
            </w:r>
          </w:p>
        </w:tc>
      </w:tr>
      <w:tr w:rsidR="00CF21A8" w:rsidRPr="00033D7C" w14:paraId="78984C79" w14:textId="77777777" w:rsidTr="00FD7AAA">
        <w:trPr>
          <w:trHeight w:val="3338"/>
        </w:trPr>
        <w:tc>
          <w:tcPr>
            <w:tcW w:w="890" w:type="dxa"/>
          </w:tcPr>
          <w:p w14:paraId="1E3875B7" w14:textId="77777777" w:rsidR="00CF21A8" w:rsidRPr="00033D7C" w:rsidRDefault="00CF21A8" w:rsidP="00A8739C">
            <w:pPr>
              <w:rPr>
                <w:rFonts w:ascii="GE Inspira" w:hAnsi="GE Inspira"/>
              </w:rPr>
            </w:pPr>
            <w:r w:rsidRPr="00033D7C">
              <w:rPr>
                <w:rFonts w:ascii="GE Inspira" w:hAnsi="GE Inspira" w:cs="Arial"/>
                <w:bCs/>
                <w:iCs/>
                <w:sz w:val="20"/>
                <w:szCs w:val="22"/>
              </w:rPr>
              <w:t>9.3.6.</w:t>
            </w:r>
            <w:r w:rsidR="00594187">
              <w:rPr>
                <w:rFonts w:ascii="GE Inspira" w:hAnsi="GE Inspira" w:cs="Arial"/>
                <w:bCs/>
                <w:iCs/>
                <w:sz w:val="20"/>
                <w:szCs w:val="22"/>
              </w:rPr>
              <w:t>7</w:t>
            </w:r>
          </w:p>
        </w:tc>
        <w:tc>
          <w:tcPr>
            <w:tcW w:w="1067" w:type="dxa"/>
          </w:tcPr>
          <w:p w14:paraId="7708C020"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extraction</w:t>
            </w:r>
          </w:p>
        </w:tc>
        <w:tc>
          <w:tcPr>
            <w:tcW w:w="6502" w:type="dxa"/>
          </w:tcPr>
          <w:p w14:paraId="25BF72E1" w14:textId="77777777" w:rsidR="00CF21A8" w:rsidRPr="00033D7C" w:rsidRDefault="00CF21A8" w:rsidP="00A8739C">
            <w:pPr>
              <w:pStyle w:val="NormalWeb"/>
              <w:spacing w:after="0"/>
              <w:rPr>
                <w:rFonts w:ascii="GE Inspira" w:hAnsi="GE Inspira"/>
                <w:sz w:val="20"/>
                <w:szCs w:val="20"/>
                <w:lang w:val="en-US" w:eastAsia="en-US"/>
              </w:rPr>
            </w:pPr>
            <w:r w:rsidRPr="00033D7C">
              <w:rPr>
                <w:rFonts w:ascii="GE Inspira" w:hAnsi="GE Inspira" w:cs="Arial"/>
                <w:iCs/>
                <w:sz w:val="20"/>
                <w:szCs w:val="22"/>
              </w:rPr>
              <w:t xml:space="preserve">If the START DATE and END DATE the parameter to the concurrent program is Null, The Parts Demand extract will fetch all relevant records for which the last update date on order lines is greater than or equal to the last successful extract start time fetched from the table - </w:t>
            </w:r>
            <w:r w:rsidRPr="00033D7C">
              <w:rPr>
                <w:rFonts w:ascii="GE Inspira" w:hAnsi="GE Inspira"/>
                <w:sz w:val="20"/>
                <w:szCs w:val="20"/>
                <w:lang w:val="en-US" w:eastAsia="en-US"/>
              </w:rPr>
              <w:t>GEMS_IFACE_PROCESS_TABLE  (serves as input to the date filter condition of the extract query)</w:t>
            </w:r>
          </w:p>
          <w:p w14:paraId="3CA6E0E7" w14:textId="77777777" w:rsidR="00CF21A8" w:rsidRPr="00033D7C" w:rsidRDefault="00CF21A8" w:rsidP="00A8739C">
            <w:pPr>
              <w:pStyle w:val="BodyText"/>
              <w:jc w:val="left"/>
              <w:rPr>
                <w:rFonts w:ascii="GE Inspira" w:eastAsia="Times New Roman" w:hAnsi="GE Inspira" w:cs="Arial"/>
                <w:iCs/>
                <w:sz w:val="20"/>
                <w:szCs w:val="22"/>
                <w:lang w:val="en-IN" w:eastAsia="en-IN"/>
              </w:rPr>
            </w:pPr>
            <w:r w:rsidRPr="00033D7C">
              <w:rPr>
                <w:rFonts w:ascii="GE Inspira" w:eastAsia="Times New Roman" w:hAnsi="GE Inspira" w:cs="Arial"/>
                <w:iCs/>
                <w:sz w:val="20"/>
                <w:szCs w:val="22"/>
                <w:lang w:val="en-IN" w:eastAsia="en-IN"/>
              </w:rPr>
              <w:t>If the START DATE and END DATE parameters are not null, then the data extraction is carried out where last update date is within these date intervals.</w:t>
            </w:r>
          </w:p>
          <w:p w14:paraId="690EDC7A" w14:textId="77777777" w:rsidR="00CF21A8" w:rsidRDefault="00CF21A8" w:rsidP="00A8739C">
            <w:pPr>
              <w:rPr>
                <w:rFonts w:ascii="GE Inspira" w:hAnsi="GE Inspira"/>
                <w:sz w:val="20"/>
                <w:szCs w:val="20"/>
              </w:rPr>
            </w:pPr>
            <w:r w:rsidRPr="00033D7C">
              <w:rPr>
                <w:rFonts w:ascii="GE Inspira" w:eastAsia="Times New Roman" w:hAnsi="GE Inspira"/>
                <w:sz w:val="20"/>
                <w:szCs w:val="20"/>
                <w:lang w:eastAsia="en-US"/>
              </w:rPr>
              <w:t>The extracted data is stored in the table-</w:t>
            </w:r>
            <w:r w:rsidRPr="00033D7C">
              <w:rPr>
                <w:rFonts w:ascii="GE Inspira" w:hAnsi="GE Inspira" w:cs="Arial"/>
                <w:iCs/>
                <w:sz w:val="20"/>
                <w:szCs w:val="22"/>
              </w:rPr>
              <w:t xml:space="preserve"> </w:t>
            </w:r>
            <w:r w:rsidRPr="00033D7C">
              <w:rPr>
                <w:rFonts w:ascii="GE Inspira" w:hAnsi="GE Inspira"/>
                <w:sz w:val="20"/>
              </w:rPr>
              <w:t>GEHC_SVC</w:t>
            </w:r>
            <w:r w:rsidRPr="00033D7C">
              <w:rPr>
                <w:rFonts w:ascii="GE Inspira" w:hAnsi="GE Inspira"/>
                <w:sz w:val="20"/>
                <w:szCs w:val="20"/>
              </w:rPr>
              <w:t>_SPM_PART_DEMAND_FEED</w:t>
            </w:r>
            <w:r w:rsidR="006307D2">
              <w:rPr>
                <w:rFonts w:ascii="GE Inspira" w:hAnsi="GE Inspira"/>
                <w:sz w:val="20"/>
                <w:szCs w:val="20"/>
              </w:rPr>
              <w:t>.</w:t>
            </w:r>
          </w:p>
          <w:p w14:paraId="7A2D16FF" w14:textId="77777777" w:rsidR="006307D2" w:rsidRDefault="006307D2" w:rsidP="00A8739C">
            <w:pPr>
              <w:rPr>
                <w:rFonts w:ascii="GE Inspira" w:hAnsi="GE Inspira"/>
                <w:sz w:val="20"/>
                <w:szCs w:val="20"/>
              </w:rPr>
            </w:pPr>
          </w:p>
          <w:p w14:paraId="2ED83D4F" w14:textId="77777777" w:rsidR="006307D2" w:rsidRPr="00F35827" w:rsidRDefault="006307D2" w:rsidP="006307D2">
            <w:pPr>
              <w:pStyle w:val="heading2text"/>
              <w:ind w:left="0"/>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Sales order information should be extracted if any of below table has been updated in the timeframe mentioned above:</w:t>
            </w:r>
          </w:p>
          <w:p w14:paraId="38B4BF2A" w14:textId="77777777" w:rsidR="006307D2" w:rsidRPr="00F35827" w:rsidRDefault="006307D2" w:rsidP="006307D2">
            <w:pPr>
              <w:pStyle w:val="heading2text"/>
              <w:numPr>
                <w:ilvl w:val="0"/>
                <w:numId w:val="48"/>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Order lines table (OE_ORDER_LINES_ALL)</w:t>
            </w:r>
          </w:p>
          <w:p w14:paraId="09168255" w14:textId="77777777" w:rsidR="006307D2" w:rsidRPr="00F35827" w:rsidRDefault="006307D2" w:rsidP="006307D2">
            <w:pPr>
              <w:pStyle w:val="heading2text"/>
              <w:numPr>
                <w:ilvl w:val="0"/>
                <w:numId w:val="48"/>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Reservations table (MTL_RESERVATIONS)</w:t>
            </w:r>
          </w:p>
          <w:p w14:paraId="3F92A2B6" w14:textId="77777777" w:rsidR="006307D2" w:rsidRPr="00F35827" w:rsidRDefault="006307D2" w:rsidP="006307D2">
            <w:pPr>
              <w:pStyle w:val="heading2text"/>
              <w:numPr>
                <w:ilvl w:val="0"/>
                <w:numId w:val="48"/>
              </w:numPr>
              <w:rPr>
                <w:rFonts w:ascii="GE Inspira" w:eastAsia="Batang" w:hAnsi="GE Inspira" w:cs="Arial"/>
                <w:bCs/>
                <w:iCs/>
                <w:sz w:val="20"/>
                <w:szCs w:val="22"/>
                <w:lang w:eastAsia="ko-KR"/>
              </w:rPr>
            </w:pPr>
            <w:r w:rsidRPr="00F35827">
              <w:rPr>
                <w:rFonts w:ascii="GE Inspira" w:eastAsia="Batang" w:hAnsi="GE Inspira" w:cs="Arial"/>
                <w:bCs/>
                <w:iCs/>
                <w:sz w:val="20"/>
                <w:szCs w:val="22"/>
                <w:lang w:eastAsia="ko-KR"/>
              </w:rPr>
              <w:t>Delivery details table (WSH_DELIVERY_DETAILS)</w:t>
            </w:r>
          </w:p>
          <w:p w14:paraId="777903EB" w14:textId="77777777" w:rsidR="006307D2" w:rsidRPr="00033D7C" w:rsidRDefault="006307D2" w:rsidP="00A8739C">
            <w:pPr>
              <w:rPr>
                <w:rFonts w:ascii="GE Inspira" w:hAnsi="GE Inspira" w:cs="Arial"/>
                <w:bCs/>
                <w:iCs/>
                <w:sz w:val="20"/>
                <w:szCs w:val="22"/>
              </w:rPr>
            </w:pPr>
          </w:p>
        </w:tc>
      </w:tr>
      <w:tr w:rsidR="00CF21A8" w:rsidRPr="00033D7C" w14:paraId="20F215AE" w14:textId="77777777" w:rsidTr="00FD7AAA">
        <w:trPr>
          <w:trHeight w:val="1333"/>
        </w:trPr>
        <w:tc>
          <w:tcPr>
            <w:tcW w:w="890" w:type="dxa"/>
          </w:tcPr>
          <w:p w14:paraId="05BAB2C6" w14:textId="77777777" w:rsidR="00CF21A8" w:rsidRPr="00033D7C" w:rsidRDefault="00CF21A8" w:rsidP="00A8739C">
            <w:pPr>
              <w:rPr>
                <w:rFonts w:ascii="GE Inspira" w:hAnsi="GE Inspira"/>
              </w:rPr>
            </w:pPr>
            <w:r w:rsidRPr="00033D7C">
              <w:rPr>
                <w:rFonts w:ascii="GE Inspira" w:hAnsi="GE Inspira" w:cs="Arial"/>
                <w:bCs/>
                <w:iCs/>
                <w:sz w:val="20"/>
                <w:szCs w:val="22"/>
              </w:rPr>
              <w:t>9.3.6.</w:t>
            </w:r>
            <w:r w:rsidR="00594187">
              <w:rPr>
                <w:rFonts w:ascii="GE Inspira" w:hAnsi="GE Inspira" w:cs="Arial"/>
                <w:bCs/>
                <w:iCs/>
                <w:sz w:val="20"/>
                <w:szCs w:val="22"/>
              </w:rPr>
              <w:t>8</w:t>
            </w:r>
          </w:p>
        </w:tc>
        <w:tc>
          <w:tcPr>
            <w:tcW w:w="1067" w:type="dxa"/>
          </w:tcPr>
          <w:p w14:paraId="6669104C"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6502" w:type="dxa"/>
          </w:tcPr>
          <w:p w14:paraId="67A3208E"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successful completion:</w:t>
            </w:r>
          </w:p>
          <w:p w14:paraId="7824C578"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and status as ‘C’.</w:t>
            </w:r>
          </w:p>
          <w:p w14:paraId="35B87D49"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For failure:</w:t>
            </w:r>
          </w:p>
          <w:p w14:paraId="01AB3A8E"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status as ‘E’ and the error reason in the Message field.</w:t>
            </w:r>
          </w:p>
        </w:tc>
      </w:tr>
      <w:tr w:rsidR="0053617B" w:rsidRPr="00033D7C" w14:paraId="4BE43BA0" w14:textId="77777777" w:rsidTr="00FD7AAA">
        <w:trPr>
          <w:trHeight w:val="439"/>
        </w:trPr>
        <w:tc>
          <w:tcPr>
            <w:tcW w:w="890" w:type="dxa"/>
          </w:tcPr>
          <w:p w14:paraId="0236819E" w14:textId="77777777" w:rsidR="0053617B" w:rsidRPr="000F366D" w:rsidRDefault="00263A4A" w:rsidP="00A8739C">
            <w:pPr>
              <w:rPr>
                <w:rFonts w:ascii="GE Inspira" w:hAnsi="GE Inspira" w:cs="Arial"/>
                <w:bCs/>
                <w:iCs/>
                <w:sz w:val="20"/>
                <w:szCs w:val="22"/>
              </w:rPr>
            </w:pPr>
            <w:r w:rsidRPr="000F366D">
              <w:rPr>
                <w:rFonts w:ascii="GE Inspira" w:hAnsi="GE Inspira" w:cs="Arial"/>
                <w:bCs/>
                <w:iCs/>
                <w:sz w:val="20"/>
                <w:szCs w:val="22"/>
              </w:rPr>
              <w:lastRenderedPageBreak/>
              <w:t>9.3.6.</w:t>
            </w:r>
            <w:r w:rsidR="00594187">
              <w:rPr>
                <w:rFonts w:ascii="GE Inspira" w:hAnsi="GE Inspira" w:cs="Arial"/>
                <w:bCs/>
                <w:iCs/>
                <w:sz w:val="20"/>
                <w:szCs w:val="22"/>
              </w:rPr>
              <w:t>9</w:t>
            </w:r>
          </w:p>
        </w:tc>
        <w:tc>
          <w:tcPr>
            <w:tcW w:w="1067" w:type="dxa"/>
          </w:tcPr>
          <w:p w14:paraId="001746DF" w14:textId="77777777" w:rsidR="0053617B" w:rsidRPr="000F366D" w:rsidRDefault="0053617B" w:rsidP="00A8739C">
            <w:pPr>
              <w:pStyle w:val="BodyText"/>
              <w:jc w:val="left"/>
              <w:rPr>
                <w:rFonts w:ascii="GE Inspira" w:hAnsi="GE Inspira" w:cs="Arial"/>
                <w:bCs/>
                <w:sz w:val="20"/>
                <w:szCs w:val="20"/>
              </w:rPr>
            </w:pPr>
            <w:r w:rsidRPr="000F366D">
              <w:rPr>
                <w:rFonts w:ascii="GE Inspira" w:hAnsi="GE Inspira" w:cs="Arial"/>
                <w:bCs/>
                <w:sz w:val="20"/>
                <w:szCs w:val="20"/>
              </w:rPr>
              <w:t>Data Extraction</w:t>
            </w:r>
          </w:p>
        </w:tc>
        <w:tc>
          <w:tcPr>
            <w:tcW w:w="6502" w:type="dxa"/>
          </w:tcPr>
          <w:p w14:paraId="18067C88" w14:textId="77777777" w:rsidR="0053617B" w:rsidRPr="000F366D" w:rsidRDefault="0053617B" w:rsidP="00A8739C">
            <w:pPr>
              <w:pStyle w:val="BodyText"/>
              <w:jc w:val="left"/>
              <w:rPr>
                <w:rFonts w:ascii="GE Inspira" w:hAnsi="GE Inspira" w:cs="Arial"/>
                <w:bCs/>
                <w:sz w:val="20"/>
                <w:szCs w:val="20"/>
              </w:rPr>
            </w:pPr>
            <w:r w:rsidRPr="000F366D">
              <w:rPr>
                <w:rFonts w:ascii="GE Inspira" w:hAnsi="GE Inspira" w:cs="Arial"/>
                <w:bCs/>
                <w:sz w:val="20"/>
                <w:szCs w:val="20"/>
              </w:rPr>
              <w:t>ADDITIONAL_INFO_3 (Default warehouse) can be derived as the warehouse mentioned in the order type setup of the order</w:t>
            </w:r>
          </w:p>
        </w:tc>
      </w:tr>
      <w:tr w:rsidR="00C223DA" w:rsidRPr="00033D7C" w14:paraId="4DD84324" w14:textId="77777777" w:rsidTr="00FD7AAA">
        <w:trPr>
          <w:trHeight w:val="2217"/>
        </w:trPr>
        <w:tc>
          <w:tcPr>
            <w:tcW w:w="890" w:type="dxa"/>
          </w:tcPr>
          <w:p w14:paraId="0DD04A46" w14:textId="77777777" w:rsidR="00C223DA" w:rsidRPr="000F366D" w:rsidRDefault="00962576" w:rsidP="00A8739C">
            <w:pPr>
              <w:rPr>
                <w:rFonts w:ascii="GE Inspira" w:hAnsi="GE Inspira" w:cs="Arial"/>
                <w:bCs/>
                <w:iCs/>
                <w:sz w:val="20"/>
                <w:szCs w:val="22"/>
              </w:rPr>
            </w:pPr>
            <w:r w:rsidRPr="000F366D">
              <w:rPr>
                <w:rFonts w:ascii="GE Inspira" w:hAnsi="GE Inspira" w:cs="Arial"/>
                <w:bCs/>
                <w:iCs/>
                <w:sz w:val="20"/>
                <w:szCs w:val="22"/>
              </w:rPr>
              <w:t>9.3.6.</w:t>
            </w:r>
            <w:r w:rsidR="00263A4A" w:rsidRPr="000F366D">
              <w:rPr>
                <w:rFonts w:ascii="GE Inspira" w:hAnsi="GE Inspira" w:cs="Arial"/>
                <w:bCs/>
                <w:iCs/>
                <w:sz w:val="20"/>
                <w:szCs w:val="22"/>
              </w:rPr>
              <w:t>1</w:t>
            </w:r>
            <w:r w:rsidR="00594187">
              <w:rPr>
                <w:rFonts w:ascii="GE Inspira" w:hAnsi="GE Inspira" w:cs="Arial"/>
                <w:bCs/>
                <w:iCs/>
                <w:sz w:val="20"/>
                <w:szCs w:val="22"/>
              </w:rPr>
              <w:t>0</w:t>
            </w:r>
          </w:p>
        </w:tc>
        <w:tc>
          <w:tcPr>
            <w:tcW w:w="1067" w:type="dxa"/>
          </w:tcPr>
          <w:p w14:paraId="0ABE12D6" w14:textId="77777777" w:rsidR="00C223DA" w:rsidRPr="000F366D" w:rsidRDefault="00962576" w:rsidP="00A8739C">
            <w:pPr>
              <w:pStyle w:val="BodyText"/>
              <w:jc w:val="left"/>
              <w:rPr>
                <w:rFonts w:ascii="GE Inspira" w:hAnsi="GE Inspira" w:cs="Arial"/>
                <w:bCs/>
                <w:sz w:val="20"/>
                <w:szCs w:val="20"/>
              </w:rPr>
            </w:pPr>
            <w:r w:rsidRPr="000F366D">
              <w:rPr>
                <w:rFonts w:ascii="GE Inspira" w:hAnsi="GE Inspira" w:cs="Arial"/>
                <w:bCs/>
                <w:sz w:val="20"/>
                <w:szCs w:val="20"/>
              </w:rPr>
              <w:t>Data Extraction</w:t>
            </w:r>
          </w:p>
        </w:tc>
        <w:tc>
          <w:tcPr>
            <w:tcW w:w="6502" w:type="dxa"/>
          </w:tcPr>
          <w:p w14:paraId="38E54015" w14:textId="77777777" w:rsidR="00066547" w:rsidRPr="000F366D" w:rsidRDefault="00962576" w:rsidP="00A8739C">
            <w:pPr>
              <w:pStyle w:val="BodyText"/>
              <w:jc w:val="left"/>
              <w:rPr>
                <w:rFonts w:ascii="GE Inspira" w:hAnsi="GE Inspira" w:cs="Arial"/>
                <w:bCs/>
                <w:sz w:val="20"/>
                <w:szCs w:val="20"/>
              </w:rPr>
            </w:pPr>
            <w:r w:rsidRPr="000F366D">
              <w:rPr>
                <w:rFonts w:ascii="GE Inspira" w:hAnsi="GE Inspira" w:cs="Arial"/>
                <w:bCs/>
                <w:sz w:val="20"/>
                <w:szCs w:val="20"/>
              </w:rPr>
              <w:t>ADDITIONAL_INFO_4 (</w:t>
            </w:r>
            <w:r w:rsidR="00B63FF9" w:rsidRPr="000F366D">
              <w:rPr>
                <w:rFonts w:ascii="GE Inspira" w:hAnsi="GE Inspira" w:cs="Arial"/>
                <w:bCs/>
                <w:sz w:val="20"/>
                <w:szCs w:val="20"/>
              </w:rPr>
              <w:t>Primary PUDO location</w:t>
            </w:r>
            <w:r w:rsidRPr="000F366D">
              <w:rPr>
                <w:rFonts w:ascii="GE Inspira" w:hAnsi="GE Inspira" w:cs="Arial"/>
                <w:bCs/>
                <w:sz w:val="20"/>
                <w:szCs w:val="20"/>
              </w:rPr>
              <w:t xml:space="preserve">) can be derived from the Customer account </w:t>
            </w:r>
            <w:r w:rsidR="00B63FF9" w:rsidRPr="000F366D">
              <w:rPr>
                <w:rFonts w:ascii="GE Inspira" w:hAnsi="GE Inspira" w:cs="Arial"/>
                <w:bCs/>
                <w:sz w:val="20"/>
                <w:szCs w:val="20"/>
              </w:rPr>
              <w:t>relationship for an FE customer  (category code from hz_parties table is ‘GPO_FE_CUSTOMER’) where related customer is the PUDO Customer (customer class code in 'GPO_PUDO_WAREHOUSE','GPO_PUDO_SSL''GPO_PUDO_CUSTOMER','GPO_PUDO_TRANSIT')</w:t>
            </w:r>
            <w:r w:rsidR="002D1980" w:rsidRPr="000F366D">
              <w:rPr>
                <w:rFonts w:ascii="GE Inspira" w:hAnsi="GE Inspira" w:cs="Arial"/>
                <w:bCs/>
                <w:sz w:val="20"/>
                <w:szCs w:val="20"/>
              </w:rPr>
              <w:t xml:space="preserve"> having the least </w:t>
            </w:r>
            <w:r w:rsidR="00F06E20" w:rsidRPr="000F366D">
              <w:rPr>
                <w:rFonts w:ascii="GE Inspira" w:hAnsi="GE Inspira" w:cs="Arial"/>
                <w:bCs/>
                <w:sz w:val="20"/>
                <w:szCs w:val="20"/>
              </w:rPr>
              <w:t>value in field ‘Related Customer Rank’</w:t>
            </w:r>
            <w:r w:rsidR="002D1980" w:rsidRPr="000F366D">
              <w:rPr>
                <w:rFonts w:ascii="GE Inspira" w:hAnsi="GE Inspira" w:cs="Arial"/>
                <w:bCs/>
                <w:sz w:val="20"/>
                <w:szCs w:val="20"/>
              </w:rPr>
              <w:t xml:space="preserve">. </w:t>
            </w:r>
            <w:r w:rsidR="00263A4A" w:rsidRPr="000F366D">
              <w:rPr>
                <w:rFonts w:ascii="GE Inspira" w:hAnsi="GE Inspira" w:cs="Arial"/>
                <w:bCs/>
                <w:sz w:val="20"/>
                <w:szCs w:val="20"/>
              </w:rPr>
              <w:t>(</w:t>
            </w:r>
            <w:r w:rsidR="00DE6421" w:rsidRPr="000F366D">
              <w:rPr>
                <w:rFonts w:ascii="GE Inspira" w:hAnsi="GE Inspira" w:cs="Arial"/>
                <w:bCs/>
                <w:sz w:val="20"/>
                <w:szCs w:val="20"/>
              </w:rPr>
              <w:t>In case of multiple records fetched for PUDO customers with no/same rank assigned, need to choose any one value using rownum 1</w:t>
            </w:r>
            <w:r w:rsidR="00263A4A" w:rsidRPr="000F366D">
              <w:rPr>
                <w:rFonts w:ascii="GE Inspira" w:hAnsi="GE Inspira" w:cs="Arial"/>
                <w:bCs/>
                <w:sz w:val="20"/>
                <w:szCs w:val="20"/>
              </w:rPr>
              <w:t xml:space="preserve">). For the given related PUDO customer, derive the locator assigned. </w:t>
            </w:r>
            <w:r w:rsidR="002D1980" w:rsidRPr="000F366D">
              <w:rPr>
                <w:rFonts w:ascii="GE Inspira" w:hAnsi="GE Inspira" w:cs="Arial"/>
                <w:bCs/>
                <w:sz w:val="20"/>
                <w:szCs w:val="20"/>
              </w:rPr>
              <w:t>Locator information for a PUDO is maintained at the attribute9 of hz_cust_accounts table. Populate this location in ADDITIONAL_INFO_4 column.</w:t>
            </w:r>
            <w:r w:rsidR="00F06E20" w:rsidRPr="000F366D">
              <w:rPr>
                <w:rFonts w:ascii="GE Inspira" w:hAnsi="GE Inspira" w:cs="Arial"/>
                <w:bCs/>
                <w:sz w:val="20"/>
                <w:szCs w:val="20"/>
              </w:rPr>
              <w:t xml:space="preserve"> FE to PUDO Customer mapping is shown in Appendix.</w:t>
            </w:r>
          </w:p>
        </w:tc>
      </w:tr>
      <w:tr w:rsidR="00BE2B84" w:rsidRPr="00033D7C" w14:paraId="2BE470CD" w14:textId="77777777" w:rsidTr="00FD7AAA">
        <w:trPr>
          <w:trHeight w:val="1775"/>
        </w:trPr>
        <w:tc>
          <w:tcPr>
            <w:tcW w:w="890" w:type="dxa"/>
          </w:tcPr>
          <w:p w14:paraId="7C9489ED" w14:textId="77777777" w:rsidR="00BE2B84" w:rsidRPr="000F366D" w:rsidRDefault="00BE2B84" w:rsidP="00BE2B84">
            <w:pPr>
              <w:rPr>
                <w:rFonts w:ascii="GE Inspira" w:hAnsi="GE Inspira" w:cs="Arial"/>
                <w:bCs/>
                <w:iCs/>
                <w:sz w:val="20"/>
                <w:szCs w:val="22"/>
              </w:rPr>
            </w:pPr>
            <w:r w:rsidRPr="000F366D">
              <w:rPr>
                <w:rFonts w:ascii="GE Inspira" w:hAnsi="GE Inspira" w:cs="Arial"/>
                <w:bCs/>
                <w:iCs/>
                <w:sz w:val="20"/>
                <w:szCs w:val="22"/>
              </w:rPr>
              <w:t>9.3.6.</w:t>
            </w:r>
            <w:r>
              <w:rPr>
                <w:rFonts w:ascii="GE Inspira" w:hAnsi="GE Inspira" w:cs="Arial"/>
                <w:bCs/>
                <w:iCs/>
                <w:sz w:val="20"/>
                <w:szCs w:val="22"/>
              </w:rPr>
              <w:t>1</w:t>
            </w:r>
            <w:r w:rsidR="00594187">
              <w:rPr>
                <w:rFonts w:ascii="GE Inspira" w:hAnsi="GE Inspira" w:cs="Arial"/>
                <w:bCs/>
                <w:iCs/>
                <w:sz w:val="20"/>
                <w:szCs w:val="22"/>
              </w:rPr>
              <w:t>1</w:t>
            </w:r>
          </w:p>
        </w:tc>
        <w:tc>
          <w:tcPr>
            <w:tcW w:w="1067" w:type="dxa"/>
          </w:tcPr>
          <w:p w14:paraId="697C3EBC" w14:textId="77777777" w:rsidR="00BE2B84" w:rsidRPr="000F366D" w:rsidRDefault="00BE2B84" w:rsidP="00BE2B84">
            <w:pPr>
              <w:pStyle w:val="BodyText"/>
              <w:jc w:val="left"/>
              <w:rPr>
                <w:rFonts w:ascii="GE Inspira" w:hAnsi="GE Inspira" w:cs="Arial"/>
                <w:bCs/>
                <w:sz w:val="20"/>
                <w:szCs w:val="20"/>
              </w:rPr>
            </w:pPr>
            <w:r w:rsidRPr="000F366D">
              <w:rPr>
                <w:rFonts w:ascii="GE Inspira" w:hAnsi="GE Inspira" w:cs="Arial"/>
                <w:bCs/>
                <w:sz w:val="20"/>
                <w:szCs w:val="20"/>
              </w:rPr>
              <w:t>Data Extraction</w:t>
            </w:r>
          </w:p>
        </w:tc>
        <w:tc>
          <w:tcPr>
            <w:tcW w:w="6502" w:type="dxa"/>
          </w:tcPr>
          <w:p w14:paraId="5E7F9307" w14:textId="77777777" w:rsidR="00BE2B84" w:rsidRDefault="00BE2B84" w:rsidP="00BE2B84">
            <w:pPr>
              <w:pStyle w:val="BodyText"/>
              <w:jc w:val="left"/>
              <w:rPr>
                <w:rFonts w:ascii="GE Inspira" w:hAnsi="GE Inspira" w:cs="Arial"/>
                <w:bCs/>
                <w:sz w:val="20"/>
                <w:szCs w:val="20"/>
              </w:rPr>
            </w:pPr>
            <w:r>
              <w:rPr>
                <w:rFonts w:ascii="GE Inspira" w:hAnsi="GE Inspira" w:cs="Arial"/>
                <w:bCs/>
                <w:sz w:val="20"/>
                <w:szCs w:val="20"/>
              </w:rPr>
              <w:t>Derive FE warehouse from FE customer setup using below logic</w:t>
            </w:r>
          </w:p>
          <w:p w14:paraId="5F38607D" w14:textId="77777777" w:rsidR="00BE2B84" w:rsidRDefault="00BE2B84" w:rsidP="00BE2B84">
            <w:pPr>
              <w:pStyle w:val="BodyText"/>
              <w:jc w:val="left"/>
              <w:rPr>
                <w:rFonts w:ascii="GE Inspira" w:hAnsi="GE Inspira" w:cs="Arial"/>
                <w:bCs/>
                <w:sz w:val="20"/>
                <w:szCs w:val="20"/>
              </w:rPr>
            </w:pPr>
          </w:p>
          <w:p w14:paraId="10DA794C" w14:textId="77777777" w:rsidR="00BE2B84" w:rsidRDefault="00BE2B84" w:rsidP="00BE2B84">
            <w:pPr>
              <w:pStyle w:val="BodyText"/>
              <w:jc w:val="left"/>
              <w:rPr>
                <w:rFonts w:ascii="GE Inspira" w:hAnsi="GE Inspira" w:cs="Arial"/>
                <w:bCs/>
                <w:sz w:val="20"/>
                <w:szCs w:val="20"/>
              </w:rPr>
            </w:pPr>
            <w:r>
              <w:rPr>
                <w:rFonts w:ascii="GE Inspira" w:hAnsi="GE Inspira" w:cs="Arial"/>
                <w:bCs/>
                <w:sz w:val="20"/>
                <w:szCs w:val="20"/>
              </w:rPr>
              <w:t>Using the sold_to_org_id column of order headers table derive the warehouse of the customer from hz_cust_accounts table (sold_to_org_id field of order headers table is the cust account id of the hz_cust_accounts table)</w:t>
            </w:r>
          </w:p>
          <w:p w14:paraId="286C22F1" w14:textId="77777777" w:rsidR="00BE2B84" w:rsidRDefault="00BE2B84" w:rsidP="00BE2B84">
            <w:pPr>
              <w:pStyle w:val="BodyText"/>
              <w:jc w:val="left"/>
              <w:rPr>
                <w:rFonts w:ascii="GE Inspira" w:hAnsi="GE Inspira" w:cs="Arial"/>
                <w:bCs/>
                <w:sz w:val="20"/>
                <w:szCs w:val="20"/>
              </w:rPr>
            </w:pPr>
          </w:p>
          <w:p w14:paraId="57853238" w14:textId="77777777" w:rsidR="00BE2B84" w:rsidRPr="000F366D" w:rsidRDefault="00BE2B84" w:rsidP="003A5BD0">
            <w:pPr>
              <w:pStyle w:val="BodyText"/>
              <w:jc w:val="left"/>
              <w:rPr>
                <w:rFonts w:ascii="GE Inspira" w:hAnsi="GE Inspira" w:cs="Arial"/>
                <w:bCs/>
                <w:sz w:val="20"/>
                <w:szCs w:val="20"/>
              </w:rPr>
            </w:pPr>
            <w:r>
              <w:rPr>
                <w:rFonts w:ascii="GE Inspira" w:hAnsi="GE Inspira" w:cs="Arial"/>
                <w:bCs/>
                <w:sz w:val="20"/>
                <w:szCs w:val="20"/>
              </w:rPr>
              <w:t xml:space="preserve">Populate the organization code derived above into </w:t>
            </w:r>
            <w:r w:rsidR="003A5BD0">
              <w:rPr>
                <w:rFonts w:ascii="GE Inspira" w:hAnsi="GE Inspira" w:cs="Arial"/>
                <w:bCs/>
                <w:sz w:val="20"/>
                <w:szCs w:val="20"/>
              </w:rPr>
              <w:t>FE_WAREHOUSE</w:t>
            </w:r>
            <w:r>
              <w:rPr>
                <w:rFonts w:ascii="GE Inspira" w:hAnsi="GE Inspira" w:cs="Arial"/>
                <w:bCs/>
                <w:sz w:val="20"/>
                <w:szCs w:val="20"/>
              </w:rPr>
              <w:t xml:space="preserve"> column of </w:t>
            </w:r>
            <w:r>
              <w:rPr>
                <w:rFonts w:ascii="GE Inspira" w:hAnsi="GE Inspira"/>
                <w:sz w:val="20"/>
                <w:szCs w:val="20"/>
              </w:rPr>
              <w:t>GEHC_SVC_SPM_PART_DEMAND_FEED table.</w:t>
            </w:r>
          </w:p>
        </w:tc>
      </w:tr>
      <w:tr w:rsidR="003A5BD0" w:rsidRPr="00033D7C" w14:paraId="5B590581" w14:textId="77777777" w:rsidTr="00FD7AAA">
        <w:trPr>
          <w:trHeight w:val="451"/>
        </w:trPr>
        <w:tc>
          <w:tcPr>
            <w:tcW w:w="890" w:type="dxa"/>
          </w:tcPr>
          <w:p w14:paraId="75C835DF" w14:textId="77777777" w:rsidR="003A5BD0" w:rsidRPr="000F366D" w:rsidRDefault="003A5BD0" w:rsidP="003A5BD0">
            <w:pPr>
              <w:rPr>
                <w:rFonts w:ascii="GE Inspira" w:hAnsi="GE Inspira" w:cs="Arial"/>
                <w:bCs/>
                <w:iCs/>
                <w:sz w:val="20"/>
                <w:szCs w:val="22"/>
              </w:rPr>
            </w:pPr>
            <w:r w:rsidRPr="000F366D">
              <w:rPr>
                <w:rFonts w:ascii="GE Inspira" w:hAnsi="GE Inspira" w:cs="Arial"/>
                <w:bCs/>
                <w:iCs/>
                <w:sz w:val="20"/>
                <w:szCs w:val="22"/>
              </w:rPr>
              <w:t>9.3.6.</w:t>
            </w:r>
            <w:r>
              <w:rPr>
                <w:rFonts w:ascii="GE Inspira" w:hAnsi="GE Inspira" w:cs="Arial"/>
                <w:bCs/>
                <w:iCs/>
                <w:sz w:val="20"/>
                <w:szCs w:val="22"/>
              </w:rPr>
              <w:t>1</w:t>
            </w:r>
            <w:r w:rsidR="00594187">
              <w:rPr>
                <w:rFonts w:ascii="GE Inspira" w:hAnsi="GE Inspira" w:cs="Arial"/>
                <w:bCs/>
                <w:iCs/>
                <w:sz w:val="20"/>
                <w:szCs w:val="22"/>
              </w:rPr>
              <w:t>2</w:t>
            </w:r>
          </w:p>
        </w:tc>
        <w:tc>
          <w:tcPr>
            <w:tcW w:w="1067" w:type="dxa"/>
          </w:tcPr>
          <w:p w14:paraId="1CC79E34" w14:textId="77777777" w:rsidR="003A5BD0" w:rsidRPr="000F366D" w:rsidRDefault="003A5BD0" w:rsidP="003A5BD0">
            <w:pPr>
              <w:pStyle w:val="BodyText"/>
              <w:jc w:val="left"/>
              <w:rPr>
                <w:rFonts w:ascii="GE Inspira" w:hAnsi="GE Inspira" w:cs="Arial"/>
                <w:bCs/>
                <w:sz w:val="20"/>
                <w:szCs w:val="20"/>
              </w:rPr>
            </w:pPr>
            <w:r w:rsidRPr="000F366D">
              <w:rPr>
                <w:rFonts w:ascii="GE Inspira" w:hAnsi="GE Inspira" w:cs="Arial"/>
                <w:bCs/>
                <w:sz w:val="20"/>
                <w:szCs w:val="20"/>
              </w:rPr>
              <w:t>Data Extraction</w:t>
            </w:r>
          </w:p>
        </w:tc>
        <w:tc>
          <w:tcPr>
            <w:tcW w:w="6502" w:type="dxa"/>
          </w:tcPr>
          <w:p w14:paraId="310D03D6" w14:textId="77777777" w:rsidR="003A5BD0" w:rsidRDefault="003A5BD0" w:rsidP="003A5BD0">
            <w:pPr>
              <w:pStyle w:val="BodyText"/>
              <w:jc w:val="left"/>
              <w:rPr>
                <w:rFonts w:ascii="GE Inspira" w:hAnsi="GE Inspira" w:cs="Arial"/>
                <w:bCs/>
                <w:sz w:val="20"/>
                <w:szCs w:val="20"/>
              </w:rPr>
            </w:pPr>
            <w:r>
              <w:rPr>
                <w:rFonts w:ascii="GE Inspira" w:hAnsi="GE Inspira" w:cs="Arial"/>
                <w:bCs/>
                <w:sz w:val="20"/>
                <w:szCs w:val="20"/>
              </w:rPr>
              <w:t xml:space="preserve">Derive default FE warehouse from order header warehouse. Populate this information into ADDITIONAL_INFO_5 column of </w:t>
            </w:r>
            <w:r>
              <w:rPr>
                <w:rFonts w:ascii="GE Inspira" w:hAnsi="GE Inspira"/>
                <w:sz w:val="20"/>
                <w:szCs w:val="20"/>
              </w:rPr>
              <w:t>GEHC_SVC_SPM_PART_DEMAND_FEED table.</w:t>
            </w:r>
          </w:p>
        </w:tc>
      </w:tr>
      <w:tr w:rsidR="00F35827" w:rsidRPr="00033D7C" w14:paraId="1BAA3833" w14:textId="77777777" w:rsidTr="00FD7AAA">
        <w:trPr>
          <w:trHeight w:val="1323"/>
        </w:trPr>
        <w:tc>
          <w:tcPr>
            <w:tcW w:w="890" w:type="dxa"/>
          </w:tcPr>
          <w:p w14:paraId="0134FAC3" w14:textId="77777777" w:rsidR="00F35827" w:rsidRPr="000F366D" w:rsidRDefault="00F35827" w:rsidP="003A5BD0">
            <w:pPr>
              <w:rPr>
                <w:rFonts w:ascii="GE Inspira" w:hAnsi="GE Inspira" w:cs="Arial"/>
                <w:bCs/>
                <w:iCs/>
                <w:sz w:val="20"/>
                <w:szCs w:val="22"/>
              </w:rPr>
            </w:pPr>
            <w:r>
              <w:rPr>
                <w:rFonts w:ascii="GE Inspira" w:hAnsi="GE Inspira" w:cs="Arial"/>
                <w:bCs/>
                <w:iCs/>
                <w:sz w:val="20"/>
                <w:szCs w:val="22"/>
              </w:rPr>
              <w:t>9.3.6.13</w:t>
            </w:r>
          </w:p>
        </w:tc>
        <w:tc>
          <w:tcPr>
            <w:tcW w:w="1067" w:type="dxa"/>
          </w:tcPr>
          <w:p w14:paraId="6884B699" w14:textId="77777777" w:rsidR="00F35827" w:rsidRPr="000F366D" w:rsidRDefault="00F35827" w:rsidP="003A5BD0">
            <w:pPr>
              <w:pStyle w:val="BodyText"/>
              <w:jc w:val="left"/>
              <w:rPr>
                <w:rFonts w:ascii="GE Inspira" w:hAnsi="GE Inspira" w:cs="Arial"/>
                <w:bCs/>
                <w:sz w:val="20"/>
                <w:szCs w:val="20"/>
              </w:rPr>
            </w:pPr>
            <w:r>
              <w:rPr>
                <w:rFonts w:ascii="GE Inspira" w:hAnsi="GE Inspira" w:cs="Arial"/>
                <w:bCs/>
                <w:sz w:val="20"/>
                <w:szCs w:val="20"/>
              </w:rPr>
              <w:t>Data Extraction</w:t>
            </w:r>
          </w:p>
        </w:tc>
        <w:tc>
          <w:tcPr>
            <w:tcW w:w="6502" w:type="dxa"/>
          </w:tcPr>
          <w:p w14:paraId="465DE86B" w14:textId="77777777" w:rsidR="00F35827" w:rsidRDefault="00D95F34" w:rsidP="003A5BD0">
            <w:pPr>
              <w:pStyle w:val="BodyText"/>
              <w:jc w:val="left"/>
              <w:rPr>
                <w:rFonts w:ascii="GE Inspira" w:hAnsi="GE Inspira" w:cs="Arial"/>
                <w:bCs/>
                <w:sz w:val="20"/>
                <w:szCs w:val="20"/>
              </w:rPr>
            </w:pPr>
            <w:r>
              <w:rPr>
                <w:rFonts w:ascii="GE Inspira" w:hAnsi="GE Inspira" w:cs="Arial"/>
                <w:bCs/>
                <w:iCs/>
                <w:sz w:val="20"/>
                <w:szCs w:val="22"/>
                <w:lang w:eastAsia="ko-KR"/>
              </w:rPr>
              <w:t>E</w:t>
            </w:r>
            <w:r w:rsidR="00F35827">
              <w:rPr>
                <w:rFonts w:ascii="GE Inspira" w:hAnsi="GE Inspira" w:cs="Arial"/>
                <w:bCs/>
                <w:iCs/>
                <w:sz w:val="20"/>
                <w:szCs w:val="22"/>
                <w:lang w:eastAsia="ko-KR"/>
              </w:rPr>
              <w:t xml:space="preserve">xtract those orders that are created against an IR (link of SO to IR can be derived from GEMS_DS_LINES_ALL table) where combination of the source organization and destination organization (e.g., U00-RDC) is in the value set </w:t>
            </w:r>
            <w:r w:rsidR="00F35827" w:rsidRPr="00F35827">
              <w:rPr>
                <w:rFonts w:ascii="GE Inspira" w:hAnsi="GE Inspira" w:cs="Arial"/>
                <w:bCs/>
                <w:iCs/>
                <w:sz w:val="20"/>
                <w:szCs w:val="22"/>
                <w:lang w:eastAsia="ko-KR"/>
              </w:rPr>
              <w:t>GE_GPO_REPAIR_CENTER_DEMAND</w:t>
            </w:r>
            <w:r w:rsidR="00F35827">
              <w:rPr>
                <w:rFonts w:ascii="GE Inspira" w:hAnsi="GE Inspira" w:cs="Arial"/>
                <w:bCs/>
                <w:iCs/>
                <w:sz w:val="20"/>
                <w:szCs w:val="22"/>
                <w:lang w:eastAsia="ko-KR"/>
              </w:rPr>
              <w:t xml:space="preserve"> and IR header DFF should not be in the value set ‘</w:t>
            </w:r>
            <w:r w:rsidR="00F35827" w:rsidRPr="00F35827">
              <w:rPr>
                <w:rFonts w:ascii="GE Inspira" w:hAnsi="GE Inspira" w:cs="Arial"/>
                <w:bCs/>
                <w:iCs/>
                <w:sz w:val="20"/>
                <w:szCs w:val="22"/>
                <w:lang w:eastAsia="ko-KR"/>
              </w:rPr>
              <w:t xml:space="preserve">GEMS_GPO_ORDER_CLASSIFICATION’ with </w:t>
            </w:r>
            <w:r w:rsidR="00F35827">
              <w:rPr>
                <w:rFonts w:ascii="GE Inspira" w:hAnsi="GE Inspira" w:cs="Arial"/>
                <w:bCs/>
                <w:iCs/>
                <w:sz w:val="20"/>
                <w:szCs w:val="22"/>
                <w:lang w:eastAsia="ko-KR"/>
              </w:rPr>
              <w:t>VALUE_CATEGORY and ATTRIBUTE1</w:t>
            </w:r>
            <w:r w:rsidR="00F35827" w:rsidRPr="00F35827">
              <w:rPr>
                <w:rFonts w:ascii="GE Inspira" w:hAnsi="GE Inspira" w:cs="Arial"/>
                <w:bCs/>
                <w:iCs/>
                <w:sz w:val="20"/>
                <w:szCs w:val="22"/>
                <w:lang w:eastAsia="ko-KR"/>
              </w:rPr>
              <w:t xml:space="preserve"> set as </w:t>
            </w:r>
            <w:r w:rsidR="00F35827">
              <w:rPr>
                <w:rFonts w:ascii="GE Inspira" w:hAnsi="GE Inspira" w:cs="Arial"/>
                <w:bCs/>
                <w:iCs/>
                <w:sz w:val="20"/>
                <w:szCs w:val="22"/>
                <w:lang w:eastAsia="ko-KR"/>
              </w:rPr>
              <w:t>‘</w:t>
            </w:r>
            <w:r w:rsidR="00F35827" w:rsidRPr="00F35827">
              <w:rPr>
                <w:rFonts w:ascii="GE Inspira" w:hAnsi="GE Inspira" w:cs="Arial"/>
                <w:bCs/>
                <w:iCs/>
                <w:sz w:val="20"/>
                <w:szCs w:val="22"/>
                <w:lang w:eastAsia="ko-KR"/>
              </w:rPr>
              <w:t xml:space="preserve">GEMS_GPO_ORDER_CLASSIFICATION </w:t>
            </w:r>
            <w:r w:rsidR="00F35827">
              <w:rPr>
                <w:rFonts w:ascii="GE Inspira" w:hAnsi="GE Inspira" w:cs="Arial"/>
                <w:bCs/>
                <w:iCs/>
                <w:sz w:val="20"/>
                <w:szCs w:val="22"/>
                <w:lang w:eastAsia="ko-KR"/>
              </w:rPr>
              <w:t xml:space="preserve">‘and </w:t>
            </w:r>
            <w:r w:rsidR="00F35827" w:rsidRPr="00F35827">
              <w:rPr>
                <w:rFonts w:ascii="GE Inspira" w:hAnsi="GE Inspira" w:cs="Arial"/>
                <w:bCs/>
                <w:iCs/>
                <w:sz w:val="20"/>
                <w:szCs w:val="22"/>
                <w:lang w:eastAsia="ko-KR"/>
              </w:rPr>
              <w:t>‘EXCLUDE’</w:t>
            </w:r>
            <w:r w:rsidR="00F35827">
              <w:rPr>
                <w:rFonts w:ascii="GE Inspira" w:hAnsi="GE Inspira" w:cs="Arial"/>
                <w:bCs/>
                <w:iCs/>
                <w:sz w:val="20"/>
                <w:szCs w:val="22"/>
                <w:lang w:eastAsia="ko-KR"/>
              </w:rPr>
              <w:t xml:space="preserve"> respectively</w:t>
            </w:r>
            <w:r w:rsidR="00F35827" w:rsidRPr="00F35827">
              <w:rPr>
                <w:rFonts w:ascii="GE Inspira" w:hAnsi="GE Inspira" w:cs="Arial"/>
                <w:bCs/>
                <w:iCs/>
                <w:sz w:val="20"/>
                <w:szCs w:val="22"/>
                <w:lang w:eastAsia="ko-KR"/>
              </w:rPr>
              <w:t>.</w:t>
            </w:r>
          </w:p>
        </w:tc>
      </w:tr>
      <w:tr w:rsidR="008D205B" w:rsidRPr="00033D7C" w14:paraId="184AB594" w14:textId="77777777" w:rsidTr="00FD7AAA">
        <w:trPr>
          <w:trHeight w:val="451"/>
        </w:trPr>
        <w:tc>
          <w:tcPr>
            <w:tcW w:w="890" w:type="dxa"/>
          </w:tcPr>
          <w:p w14:paraId="6C3AC282" w14:textId="77777777" w:rsidR="008D205B" w:rsidRPr="00606374" w:rsidRDefault="008D205B" w:rsidP="008D205B">
            <w:pPr>
              <w:rPr>
                <w:rFonts w:ascii="GE Inspira" w:hAnsi="GE Inspira" w:cs="Arial"/>
                <w:bCs/>
                <w:iCs/>
                <w:sz w:val="20"/>
                <w:szCs w:val="22"/>
              </w:rPr>
            </w:pPr>
            <w:r w:rsidRPr="00606374">
              <w:rPr>
                <w:rFonts w:ascii="GE Inspira" w:hAnsi="GE Inspira" w:cs="Arial"/>
                <w:bCs/>
                <w:iCs/>
                <w:sz w:val="20"/>
                <w:szCs w:val="22"/>
              </w:rPr>
              <w:t>9.3.6.14</w:t>
            </w:r>
          </w:p>
        </w:tc>
        <w:tc>
          <w:tcPr>
            <w:tcW w:w="1067" w:type="dxa"/>
          </w:tcPr>
          <w:p w14:paraId="2544E818" w14:textId="77777777" w:rsidR="008D205B" w:rsidRPr="00606374" w:rsidRDefault="008D205B" w:rsidP="008D205B">
            <w:pPr>
              <w:pStyle w:val="BodyText"/>
              <w:jc w:val="left"/>
              <w:rPr>
                <w:rFonts w:ascii="GE Inspira" w:hAnsi="GE Inspira" w:cs="Arial"/>
                <w:bCs/>
                <w:sz w:val="20"/>
                <w:szCs w:val="20"/>
              </w:rPr>
            </w:pPr>
            <w:r w:rsidRPr="00606374">
              <w:rPr>
                <w:rFonts w:ascii="GE Inspira" w:hAnsi="GE Inspira" w:cs="Arial"/>
                <w:bCs/>
                <w:sz w:val="20"/>
                <w:szCs w:val="20"/>
              </w:rPr>
              <w:t>Data Extraction</w:t>
            </w:r>
          </w:p>
        </w:tc>
        <w:tc>
          <w:tcPr>
            <w:tcW w:w="6502" w:type="dxa"/>
          </w:tcPr>
          <w:p w14:paraId="5F88A5BA" w14:textId="77777777" w:rsidR="008D205B" w:rsidRPr="00606374" w:rsidRDefault="005F1607" w:rsidP="008D205B">
            <w:pPr>
              <w:rPr>
                <w:rFonts w:ascii="GE Inspira" w:hAnsi="GE Inspira"/>
              </w:rPr>
            </w:pPr>
            <w:r w:rsidRPr="00606374">
              <w:rPr>
                <w:rFonts w:ascii="GE Inspira" w:hAnsi="GE Inspira" w:cs="Arial"/>
                <w:bCs/>
                <w:iCs/>
                <w:sz w:val="20"/>
                <w:szCs w:val="22"/>
              </w:rPr>
              <w:t>Truncate</w:t>
            </w:r>
            <w:r w:rsidR="008D205B" w:rsidRPr="00606374">
              <w:rPr>
                <w:rFonts w:ascii="GE Inspira" w:hAnsi="GE Inspira"/>
              </w:rPr>
              <w:t xml:space="preserve"> </w:t>
            </w:r>
            <w:r w:rsidR="008D205B" w:rsidRPr="00606374">
              <w:rPr>
                <w:rFonts w:ascii="GE Inspira" w:hAnsi="GE Inspira" w:cs="Arial"/>
                <w:bCs/>
                <w:iCs/>
                <w:sz w:val="20"/>
                <w:szCs w:val="22"/>
              </w:rPr>
              <w:t>table</w:t>
            </w:r>
            <w:r w:rsidR="008D205B" w:rsidRPr="00606374">
              <w:rPr>
                <w:rFonts w:ascii="GE Inspira" w:hAnsi="GE Inspira"/>
              </w:rPr>
              <w:t xml:space="preserve"> </w:t>
            </w:r>
            <w:r w:rsidR="008D205B" w:rsidRPr="00606374">
              <w:rPr>
                <w:rFonts w:ascii="GE Inspira" w:hAnsi="GE Inspira" w:cs="Arial"/>
                <w:bCs/>
                <w:iCs/>
                <w:sz w:val="20"/>
                <w:szCs w:val="22"/>
                <w:lang w:eastAsia="ko-KR"/>
              </w:rPr>
              <w:t>ge_gpo</w:t>
            </w:r>
            <w:r w:rsidR="0042459F" w:rsidRPr="00606374">
              <w:rPr>
                <w:rFonts w:ascii="GE Inspira" w:hAnsi="GE Inspira" w:cs="Arial"/>
                <w:bCs/>
                <w:iCs/>
                <w:sz w:val="20"/>
                <w:szCs w:val="22"/>
                <w:lang w:eastAsia="ko-KR"/>
              </w:rPr>
              <w:t>_</w:t>
            </w:r>
            <w:r w:rsidR="008D205B" w:rsidRPr="00606374">
              <w:rPr>
                <w:rFonts w:ascii="GE Inspira" w:hAnsi="GE Inspira" w:cs="Arial"/>
                <w:bCs/>
                <w:iCs/>
                <w:sz w:val="20"/>
                <w:szCs w:val="22"/>
                <w:lang w:eastAsia="ko-KR"/>
              </w:rPr>
              <w:t>demand</w:t>
            </w:r>
            <w:r w:rsidR="0042459F" w:rsidRPr="00606374">
              <w:rPr>
                <w:rFonts w:ascii="GE Inspira" w:hAnsi="GE Inspira" w:cs="Arial"/>
                <w:bCs/>
                <w:iCs/>
                <w:sz w:val="20"/>
                <w:szCs w:val="22"/>
                <w:lang w:eastAsia="ko-KR"/>
              </w:rPr>
              <w:t>_</w:t>
            </w:r>
            <w:r w:rsidR="00FF2418" w:rsidRPr="00606374">
              <w:rPr>
                <w:rFonts w:ascii="GE Inspira" w:hAnsi="GE Inspira" w:cs="Arial"/>
                <w:bCs/>
                <w:iCs/>
                <w:sz w:val="20"/>
                <w:szCs w:val="22"/>
                <w:lang w:eastAsia="ko-KR"/>
              </w:rPr>
              <w:t>h</w:t>
            </w:r>
            <w:r w:rsidR="0042459F" w:rsidRPr="00606374">
              <w:rPr>
                <w:rFonts w:ascii="GE Inspira" w:hAnsi="GE Inspira" w:cs="Arial"/>
                <w:bCs/>
                <w:iCs/>
                <w:sz w:val="20"/>
                <w:szCs w:val="22"/>
                <w:lang w:eastAsia="ko-KR"/>
              </w:rPr>
              <w:t>istory</w:t>
            </w:r>
          </w:p>
        </w:tc>
      </w:tr>
      <w:tr w:rsidR="008D205B" w:rsidRPr="00033D7C" w14:paraId="6B696A5D" w14:textId="77777777" w:rsidTr="00FD7AAA">
        <w:trPr>
          <w:trHeight w:val="923"/>
        </w:trPr>
        <w:tc>
          <w:tcPr>
            <w:tcW w:w="890" w:type="dxa"/>
          </w:tcPr>
          <w:p w14:paraId="05249C8D" w14:textId="77777777" w:rsidR="008D205B" w:rsidRPr="00606374" w:rsidRDefault="008D205B" w:rsidP="008D205B">
            <w:pPr>
              <w:rPr>
                <w:rFonts w:ascii="GE Inspira" w:hAnsi="GE Inspira" w:cs="Arial"/>
                <w:bCs/>
                <w:iCs/>
                <w:sz w:val="20"/>
                <w:szCs w:val="22"/>
              </w:rPr>
            </w:pPr>
            <w:r w:rsidRPr="00606374">
              <w:rPr>
                <w:rFonts w:ascii="GE Inspira" w:hAnsi="GE Inspira" w:cs="Arial"/>
                <w:bCs/>
                <w:iCs/>
                <w:sz w:val="20"/>
                <w:szCs w:val="22"/>
              </w:rPr>
              <w:t>9.3.6.15</w:t>
            </w:r>
          </w:p>
        </w:tc>
        <w:tc>
          <w:tcPr>
            <w:tcW w:w="1067" w:type="dxa"/>
          </w:tcPr>
          <w:p w14:paraId="68968006" w14:textId="77777777" w:rsidR="008D205B" w:rsidRPr="00606374" w:rsidRDefault="008D205B" w:rsidP="008D205B">
            <w:pPr>
              <w:pStyle w:val="BodyText"/>
              <w:jc w:val="left"/>
              <w:rPr>
                <w:rFonts w:ascii="GE Inspira" w:hAnsi="GE Inspira" w:cs="Arial"/>
                <w:bCs/>
                <w:sz w:val="20"/>
                <w:szCs w:val="20"/>
              </w:rPr>
            </w:pPr>
            <w:r w:rsidRPr="00606374">
              <w:rPr>
                <w:rFonts w:ascii="GE Inspira" w:hAnsi="GE Inspira" w:cs="Arial"/>
                <w:bCs/>
                <w:sz w:val="20"/>
                <w:szCs w:val="20"/>
              </w:rPr>
              <w:t>Data Extraction</w:t>
            </w:r>
          </w:p>
        </w:tc>
        <w:tc>
          <w:tcPr>
            <w:tcW w:w="6502" w:type="dxa"/>
          </w:tcPr>
          <w:p w14:paraId="70BA45DC" w14:textId="77777777" w:rsidR="0042459F" w:rsidRPr="00606374" w:rsidRDefault="008D205B" w:rsidP="008D205B">
            <w:pPr>
              <w:suppressAutoHyphens w:val="0"/>
              <w:rPr>
                <w:rFonts w:ascii="GE Inspira" w:hAnsi="GE Inspira" w:cs="Arial"/>
                <w:bCs/>
                <w:iCs/>
                <w:sz w:val="20"/>
                <w:szCs w:val="22"/>
              </w:rPr>
            </w:pPr>
            <w:r w:rsidRPr="00606374">
              <w:rPr>
                <w:rFonts w:ascii="GE Inspira" w:hAnsi="GE Inspira" w:cs="Arial"/>
                <w:bCs/>
                <w:iCs/>
                <w:sz w:val="20"/>
                <w:szCs w:val="22"/>
              </w:rPr>
              <w:t xml:space="preserve">Extract </w:t>
            </w:r>
            <w:r w:rsidR="008C4869" w:rsidRPr="00606374">
              <w:rPr>
                <w:rFonts w:ascii="GE Inspira" w:hAnsi="GE Inspira" w:cs="Arial"/>
                <w:bCs/>
                <w:iCs/>
                <w:sz w:val="20"/>
                <w:szCs w:val="22"/>
              </w:rPr>
              <w:t>Country</w:t>
            </w:r>
            <w:r w:rsidR="00416B86" w:rsidRPr="00606374">
              <w:rPr>
                <w:rFonts w:ascii="GE Inspira" w:hAnsi="GE Inspira" w:cs="Arial"/>
                <w:bCs/>
                <w:iCs/>
                <w:sz w:val="20"/>
                <w:szCs w:val="22"/>
              </w:rPr>
              <w:t xml:space="preserve">, Ordered Item, </w:t>
            </w:r>
            <w:r w:rsidR="005F1607" w:rsidRPr="00606374">
              <w:rPr>
                <w:rFonts w:ascii="GE Inspira" w:hAnsi="GE Inspira" w:cs="Arial"/>
                <w:bCs/>
                <w:iCs/>
                <w:sz w:val="20"/>
                <w:szCs w:val="22"/>
              </w:rPr>
              <w:t>prime</w:t>
            </w:r>
            <w:r w:rsidR="008C4869" w:rsidRPr="00606374">
              <w:rPr>
                <w:rFonts w:ascii="GE Inspira" w:hAnsi="GE Inspira" w:cs="Arial"/>
                <w:bCs/>
                <w:iCs/>
                <w:sz w:val="20"/>
                <w:szCs w:val="22"/>
              </w:rPr>
              <w:t xml:space="preserve"> item of ordered item, </w:t>
            </w:r>
            <w:r w:rsidR="00416B86" w:rsidRPr="00606374">
              <w:rPr>
                <w:rFonts w:ascii="GE Inspira" w:hAnsi="GE Inspira" w:cs="Arial"/>
                <w:bCs/>
                <w:iCs/>
                <w:sz w:val="20"/>
                <w:szCs w:val="22"/>
              </w:rPr>
              <w:t>Sum</w:t>
            </w:r>
            <w:r w:rsidR="0042459F" w:rsidRPr="00606374">
              <w:rPr>
                <w:rFonts w:ascii="GE Inspira" w:hAnsi="GE Inspira" w:cs="Arial"/>
                <w:bCs/>
                <w:iCs/>
                <w:sz w:val="20"/>
                <w:szCs w:val="22"/>
              </w:rPr>
              <w:t xml:space="preserve"> </w:t>
            </w:r>
            <w:r w:rsidR="00416B86" w:rsidRPr="00606374">
              <w:rPr>
                <w:rFonts w:ascii="GE Inspira" w:hAnsi="GE Inspira" w:cs="Arial"/>
                <w:bCs/>
                <w:iCs/>
                <w:sz w:val="20"/>
                <w:szCs w:val="22"/>
              </w:rPr>
              <w:t xml:space="preserve">(ordered quantity). </w:t>
            </w:r>
          </w:p>
          <w:p w14:paraId="35170767" w14:textId="77777777" w:rsidR="008C257A" w:rsidRPr="00606374" w:rsidRDefault="008C257A" w:rsidP="008D205B">
            <w:pPr>
              <w:suppressAutoHyphens w:val="0"/>
              <w:rPr>
                <w:rFonts w:ascii="GE Inspira" w:hAnsi="GE Inspira" w:cs="Arial"/>
                <w:bCs/>
                <w:iCs/>
                <w:sz w:val="20"/>
                <w:szCs w:val="22"/>
              </w:rPr>
            </w:pPr>
            <w:r w:rsidRPr="00606374">
              <w:rPr>
                <w:rFonts w:ascii="GE Inspira" w:hAnsi="GE Inspira" w:cs="Arial"/>
                <w:bCs/>
                <w:iCs/>
                <w:sz w:val="20"/>
                <w:szCs w:val="22"/>
              </w:rPr>
              <w:t xml:space="preserve">Select </w:t>
            </w:r>
            <w:r w:rsidR="008D205B" w:rsidRPr="00606374">
              <w:rPr>
                <w:rFonts w:ascii="GE Inspira" w:hAnsi="GE Inspira" w:cs="Arial"/>
                <w:bCs/>
                <w:iCs/>
                <w:sz w:val="20"/>
                <w:szCs w:val="22"/>
              </w:rPr>
              <w:t xml:space="preserve">Sales orders </w:t>
            </w:r>
            <w:r w:rsidRPr="00606374">
              <w:rPr>
                <w:rFonts w:ascii="GE Inspira" w:hAnsi="GE Inspira" w:cs="Arial"/>
                <w:bCs/>
                <w:iCs/>
                <w:sz w:val="20"/>
                <w:szCs w:val="22"/>
              </w:rPr>
              <w:t xml:space="preserve">lines based on </w:t>
            </w:r>
            <w:r w:rsidR="0042459F" w:rsidRPr="00606374">
              <w:rPr>
                <w:rFonts w:ascii="GE Inspira" w:hAnsi="GE Inspira" w:cs="Arial"/>
                <w:bCs/>
                <w:iCs/>
                <w:sz w:val="20"/>
                <w:szCs w:val="22"/>
              </w:rPr>
              <w:t>below criteria</w:t>
            </w:r>
          </w:p>
          <w:p w14:paraId="4F83C545" w14:textId="77777777" w:rsidR="008D205B" w:rsidRPr="00606374" w:rsidRDefault="008C257A" w:rsidP="008C257A">
            <w:pPr>
              <w:pStyle w:val="ListParagraph"/>
              <w:numPr>
                <w:ilvl w:val="0"/>
                <w:numId w:val="49"/>
              </w:numPr>
              <w:rPr>
                <w:rFonts w:ascii="GE Inspira" w:hAnsi="GE Inspira" w:cs="Arial"/>
                <w:bCs/>
                <w:iCs/>
                <w:sz w:val="20"/>
              </w:rPr>
            </w:pPr>
            <w:r w:rsidRPr="00606374">
              <w:rPr>
                <w:rFonts w:ascii="GE Inspira" w:hAnsi="GE Inspira" w:cs="Arial"/>
                <w:bCs/>
                <w:iCs/>
                <w:sz w:val="20"/>
              </w:rPr>
              <w:t>Line category code= ‘ORDER’</w:t>
            </w:r>
          </w:p>
          <w:p w14:paraId="0D33D384" w14:textId="77777777" w:rsidR="008C257A" w:rsidRPr="00606374" w:rsidRDefault="008C257A" w:rsidP="008C257A">
            <w:pPr>
              <w:pStyle w:val="ListParagraph"/>
              <w:numPr>
                <w:ilvl w:val="0"/>
                <w:numId w:val="49"/>
              </w:numPr>
              <w:rPr>
                <w:rFonts w:ascii="GE Inspira" w:hAnsi="GE Inspira" w:cs="Arial"/>
                <w:bCs/>
                <w:iCs/>
                <w:color w:val="000000" w:themeColor="text1"/>
                <w:sz w:val="20"/>
              </w:rPr>
            </w:pPr>
            <w:r w:rsidRPr="00606374">
              <w:rPr>
                <w:rFonts w:ascii="GE Inspira" w:hAnsi="GE Inspira" w:cs="Arial"/>
                <w:bCs/>
                <w:iCs/>
                <w:color w:val="000000" w:themeColor="text1"/>
                <w:sz w:val="20"/>
              </w:rPr>
              <w:t>Shippable_flag in Order lines table = ‘Y’</w:t>
            </w:r>
          </w:p>
          <w:p w14:paraId="18463490" w14:textId="77777777" w:rsidR="008C257A" w:rsidRPr="00606374" w:rsidRDefault="008D205B" w:rsidP="008C257A">
            <w:pPr>
              <w:pStyle w:val="ListParagraph"/>
              <w:numPr>
                <w:ilvl w:val="0"/>
                <w:numId w:val="49"/>
              </w:numPr>
              <w:rPr>
                <w:rFonts w:ascii="GE Inspira" w:hAnsi="GE Inspira" w:cs="Arial"/>
                <w:bCs/>
                <w:iCs/>
                <w:color w:val="FF0000"/>
                <w:sz w:val="20"/>
              </w:rPr>
            </w:pPr>
            <w:r w:rsidRPr="00606374">
              <w:rPr>
                <w:rFonts w:ascii="GE Inspira" w:hAnsi="GE Inspira" w:cs="Arial"/>
                <w:bCs/>
                <w:iCs/>
                <w:color w:val="000000" w:themeColor="text1"/>
                <w:sz w:val="20"/>
              </w:rPr>
              <w:t>Sa</w:t>
            </w:r>
            <w:r w:rsidRPr="00606374">
              <w:rPr>
                <w:rFonts w:ascii="GE Inspira" w:hAnsi="GE Inspira" w:cs="Arial"/>
                <w:bCs/>
                <w:iCs/>
                <w:sz w:val="20"/>
              </w:rPr>
              <w:t>les order line status</w:t>
            </w:r>
            <w:r w:rsidR="008C257A" w:rsidRPr="00606374">
              <w:rPr>
                <w:rFonts w:ascii="GE Inspira" w:hAnsi="GE Inspira" w:cs="Arial"/>
                <w:bCs/>
                <w:iCs/>
                <w:sz w:val="20"/>
              </w:rPr>
              <w:t xml:space="preserve"> not </w:t>
            </w:r>
            <w:r w:rsidR="00606374" w:rsidRPr="00606374">
              <w:rPr>
                <w:rFonts w:ascii="GE Inspira" w:hAnsi="GE Inspira" w:cs="Arial"/>
                <w:bCs/>
                <w:iCs/>
                <w:sz w:val="20"/>
              </w:rPr>
              <w:t>in value</w:t>
            </w:r>
            <w:r w:rsidR="00531975" w:rsidRPr="00606374">
              <w:rPr>
                <w:rFonts w:ascii="GE Inspira" w:hAnsi="GE Inspira" w:cs="Arial"/>
                <w:bCs/>
                <w:iCs/>
                <w:sz w:val="20"/>
              </w:rPr>
              <w:t xml:space="preserve"> set GE_GPO_DEMAND_</w:t>
            </w:r>
            <w:r w:rsidR="00E45671" w:rsidRPr="00606374">
              <w:rPr>
                <w:rFonts w:ascii="GE Inspira" w:hAnsi="GE Inspira" w:cs="Arial"/>
                <w:bCs/>
                <w:iCs/>
                <w:sz w:val="20"/>
              </w:rPr>
              <w:t>EXCLUDED_</w:t>
            </w:r>
            <w:r w:rsidR="00531975" w:rsidRPr="00606374">
              <w:rPr>
                <w:rFonts w:ascii="GE Inspira" w:hAnsi="GE Inspira" w:cs="Arial"/>
                <w:bCs/>
                <w:iCs/>
                <w:sz w:val="20"/>
              </w:rPr>
              <w:t xml:space="preserve">SO_LINE_STATUS </w:t>
            </w:r>
          </w:p>
          <w:p w14:paraId="585B4856" w14:textId="77777777" w:rsidR="008C257A" w:rsidRPr="00606374" w:rsidRDefault="008C257A" w:rsidP="00F52F52">
            <w:pPr>
              <w:pStyle w:val="ListParagraph"/>
              <w:numPr>
                <w:ilvl w:val="0"/>
                <w:numId w:val="49"/>
              </w:numPr>
              <w:rPr>
                <w:rFonts w:ascii="GE Inspira" w:hAnsi="GE Inspira" w:cs="Arial"/>
                <w:bCs/>
                <w:iCs/>
                <w:sz w:val="20"/>
              </w:rPr>
            </w:pPr>
            <w:r w:rsidRPr="00606374">
              <w:rPr>
                <w:rFonts w:ascii="GE Inspira" w:hAnsi="GE Inspira" w:cs="Arial"/>
                <w:bCs/>
                <w:iCs/>
                <w:sz w:val="20"/>
              </w:rPr>
              <w:t xml:space="preserve">Order type DFF attribute 'use for autorelease' is set to Yes (attribute10 of oe_transaction_Types_all is 'Y' where context is 'Service OM') OR </w:t>
            </w:r>
            <w:r w:rsidR="008F5D83" w:rsidRPr="00606374">
              <w:rPr>
                <w:rFonts w:ascii="GE Inspira" w:hAnsi="GE Inspira" w:cs="Arial"/>
                <w:bCs/>
                <w:iCs/>
                <w:sz w:val="20"/>
              </w:rPr>
              <w:t>Order type in value set- GE_GPRS_SPM_SO_DEMAND with Context as 'GE_GPRS_SPM_SO_DEMAND' and DFF Segment GPO Demand (attribute2) as 'Yes'.</w:t>
            </w:r>
          </w:p>
          <w:p w14:paraId="40F2E4C8" w14:textId="77777777" w:rsidR="008D205B" w:rsidRPr="00606374" w:rsidRDefault="008F5D83" w:rsidP="008C257A">
            <w:pPr>
              <w:pStyle w:val="BodyText"/>
              <w:numPr>
                <w:ilvl w:val="0"/>
                <w:numId w:val="49"/>
              </w:numPr>
              <w:jc w:val="left"/>
              <w:rPr>
                <w:rFonts w:ascii="GE Inspira" w:hAnsi="GE Inspira"/>
              </w:rPr>
            </w:pPr>
            <w:r w:rsidRPr="00606374">
              <w:rPr>
                <w:rFonts w:ascii="GE Inspira" w:hAnsi="GE Inspira" w:cs="Arial"/>
                <w:bCs/>
                <w:iCs/>
                <w:sz w:val="20"/>
                <w:szCs w:val="22"/>
              </w:rPr>
              <w:lastRenderedPageBreak/>
              <w:t>Order type in value set- GE_GPRS_SPM_SO_DEMAND with Context as 'GE_GPRS_SPM_SO_DEMAND' and DFF Segment GPO Demand (attribute2) as 'Blank or No'.</w:t>
            </w:r>
          </w:p>
          <w:p w14:paraId="413FA8D1" w14:textId="77777777" w:rsidR="008F5D83" w:rsidRPr="00606374" w:rsidRDefault="008F5D83" w:rsidP="008C257A">
            <w:pPr>
              <w:pStyle w:val="BodyText"/>
              <w:numPr>
                <w:ilvl w:val="0"/>
                <w:numId w:val="49"/>
              </w:numPr>
              <w:jc w:val="left"/>
              <w:rPr>
                <w:rFonts w:ascii="GE Inspira" w:hAnsi="GE Inspira"/>
              </w:rPr>
            </w:pPr>
            <w:r w:rsidRPr="00606374">
              <w:rPr>
                <w:rFonts w:ascii="GE Inspira" w:hAnsi="GE Inspira" w:cs="Arial"/>
                <w:bCs/>
                <w:iCs/>
                <w:sz w:val="20"/>
                <w:szCs w:val="22"/>
                <w:lang w:eastAsia="ko-KR"/>
              </w:rPr>
              <w:t>Sales order line last updated in last 365 days</w:t>
            </w:r>
          </w:p>
          <w:p w14:paraId="423C43CD" w14:textId="77777777" w:rsidR="008F5D83" w:rsidRPr="00606374" w:rsidRDefault="008F5D83" w:rsidP="008C257A">
            <w:pPr>
              <w:pStyle w:val="BodyText"/>
              <w:numPr>
                <w:ilvl w:val="0"/>
                <w:numId w:val="49"/>
              </w:numPr>
              <w:jc w:val="left"/>
              <w:rPr>
                <w:rFonts w:ascii="GE Inspira" w:hAnsi="GE Inspira"/>
              </w:rPr>
            </w:pPr>
            <w:r w:rsidRPr="00606374">
              <w:rPr>
                <w:rFonts w:ascii="GE Inspira" w:hAnsi="GE Inspira" w:cs="Arial"/>
                <w:bCs/>
                <w:iCs/>
                <w:sz w:val="20"/>
                <w:szCs w:val="22"/>
                <w:lang w:eastAsia="ko-KR"/>
              </w:rPr>
              <w:t>Line is shipped from PARTS Org and not present in value set GEMS_GPO_EXCLUDED_ORGS</w:t>
            </w:r>
          </w:p>
          <w:p w14:paraId="1D01DC34" w14:textId="77777777" w:rsidR="008F5D83" w:rsidRPr="00606374" w:rsidRDefault="008F5D83" w:rsidP="008C257A">
            <w:pPr>
              <w:pStyle w:val="BodyText"/>
              <w:numPr>
                <w:ilvl w:val="0"/>
                <w:numId w:val="49"/>
              </w:numPr>
              <w:jc w:val="left"/>
              <w:rPr>
                <w:rFonts w:ascii="GE Inspira" w:hAnsi="GE Inspira"/>
              </w:rPr>
            </w:pPr>
            <w:r w:rsidRPr="00606374">
              <w:rPr>
                <w:rFonts w:ascii="GE Inspira" w:hAnsi="GE Inspira" w:cs="Arial"/>
                <w:bCs/>
                <w:iCs/>
                <w:sz w:val="20"/>
                <w:szCs w:val="22"/>
                <w:lang w:eastAsia="ko-KR"/>
              </w:rPr>
              <w:t>Exclude orig_sys_document_ref LIKE 'GPOU%' OR 'GPO_GELS%' OR 'GPO_FLS%'</w:t>
            </w:r>
          </w:p>
        </w:tc>
      </w:tr>
      <w:tr w:rsidR="008D205B" w:rsidRPr="00033D7C" w14:paraId="627CCB38" w14:textId="77777777" w:rsidTr="00FD7AAA">
        <w:trPr>
          <w:trHeight w:val="439"/>
        </w:trPr>
        <w:tc>
          <w:tcPr>
            <w:tcW w:w="890" w:type="dxa"/>
          </w:tcPr>
          <w:p w14:paraId="462269D2" w14:textId="77777777" w:rsidR="008D205B" w:rsidRPr="00606374" w:rsidRDefault="008D205B" w:rsidP="008D205B">
            <w:pPr>
              <w:rPr>
                <w:rFonts w:ascii="GE Inspira" w:hAnsi="GE Inspira" w:cs="Arial"/>
                <w:bCs/>
                <w:iCs/>
                <w:sz w:val="20"/>
                <w:szCs w:val="22"/>
              </w:rPr>
            </w:pPr>
            <w:r w:rsidRPr="00606374">
              <w:rPr>
                <w:rFonts w:ascii="GE Inspira" w:hAnsi="GE Inspira" w:cs="Arial"/>
                <w:bCs/>
                <w:iCs/>
                <w:sz w:val="20"/>
                <w:szCs w:val="22"/>
              </w:rPr>
              <w:lastRenderedPageBreak/>
              <w:t>9.3.6.1</w:t>
            </w:r>
            <w:r w:rsidR="00857B78">
              <w:rPr>
                <w:rFonts w:ascii="GE Inspira" w:hAnsi="GE Inspira" w:cs="Arial"/>
                <w:bCs/>
                <w:iCs/>
                <w:sz w:val="20"/>
                <w:szCs w:val="22"/>
              </w:rPr>
              <w:t>6</w:t>
            </w:r>
          </w:p>
        </w:tc>
        <w:tc>
          <w:tcPr>
            <w:tcW w:w="1067" w:type="dxa"/>
          </w:tcPr>
          <w:p w14:paraId="314276D4" w14:textId="77777777" w:rsidR="008D205B" w:rsidRPr="00606374" w:rsidRDefault="008D205B" w:rsidP="008D205B">
            <w:pPr>
              <w:pStyle w:val="BodyText"/>
              <w:jc w:val="left"/>
              <w:rPr>
                <w:rFonts w:ascii="GE Inspira" w:hAnsi="GE Inspira" w:cs="Arial"/>
                <w:bCs/>
                <w:sz w:val="20"/>
                <w:szCs w:val="20"/>
              </w:rPr>
            </w:pPr>
            <w:r w:rsidRPr="00606374">
              <w:rPr>
                <w:rFonts w:ascii="GE Inspira" w:hAnsi="GE Inspira" w:cs="Arial"/>
                <w:bCs/>
                <w:sz w:val="20"/>
                <w:szCs w:val="20"/>
              </w:rPr>
              <w:t>Data Extraction</w:t>
            </w:r>
          </w:p>
        </w:tc>
        <w:tc>
          <w:tcPr>
            <w:tcW w:w="6502" w:type="dxa"/>
          </w:tcPr>
          <w:p w14:paraId="5DD57F2D" w14:textId="77777777" w:rsidR="008D205B" w:rsidRPr="00606374" w:rsidRDefault="008D205B" w:rsidP="008D205B">
            <w:pPr>
              <w:pStyle w:val="BodyText"/>
              <w:jc w:val="left"/>
              <w:rPr>
                <w:rFonts w:ascii="GE Inspira" w:hAnsi="GE Inspira" w:cs="Arial"/>
                <w:bCs/>
                <w:iCs/>
                <w:sz w:val="20"/>
                <w:szCs w:val="22"/>
                <w:lang w:eastAsia="ko-KR"/>
              </w:rPr>
            </w:pPr>
            <w:r w:rsidRPr="00606374">
              <w:rPr>
                <w:rFonts w:ascii="GE Inspira" w:hAnsi="GE Inspira" w:cs="Arial"/>
                <w:bCs/>
                <w:iCs/>
                <w:sz w:val="20"/>
                <w:szCs w:val="22"/>
                <w:lang w:eastAsia="ko-KR"/>
              </w:rPr>
              <w:t xml:space="preserve">Insert data into </w:t>
            </w:r>
            <w:r w:rsidR="0042459F" w:rsidRPr="00606374">
              <w:rPr>
                <w:rFonts w:ascii="GE Inspira" w:hAnsi="GE Inspira" w:cs="Arial"/>
                <w:bCs/>
                <w:iCs/>
                <w:sz w:val="20"/>
                <w:szCs w:val="22"/>
                <w:lang w:eastAsia="ko-KR"/>
              </w:rPr>
              <w:t>ge_gpo_demand_</w:t>
            </w:r>
            <w:r w:rsidR="00FF2418" w:rsidRPr="00606374">
              <w:rPr>
                <w:rFonts w:ascii="GE Inspira" w:hAnsi="GE Inspira" w:cs="Arial"/>
                <w:bCs/>
                <w:iCs/>
                <w:sz w:val="20"/>
                <w:szCs w:val="22"/>
                <w:lang w:eastAsia="ko-KR"/>
              </w:rPr>
              <w:t>h</w:t>
            </w:r>
            <w:r w:rsidR="0042459F" w:rsidRPr="00606374">
              <w:rPr>
                <w:rFonts w:ascii="GE Inspira" w:hAnsi="GE Inspira" w:cs="Arial"/>
                <w:bCs/>
                <w:iCs/>
                <w:sz w:val="20"/>
                <w:szCs w:val="22"/>
                <w:lang w:eastAsia="ko-KR"/>
              </w:rPr>
              <w:t>istory</w:t>
            </w:r>
          </w:p>
        </w:tc>
      </w:tr>
      <w:tr w:rsidR="00591397" w:rsidRPr="00033D7C" w14:paraId="2E55E4DA" w14:textId="77777777" w:rsidTr="00FD7AAA">
        <w:trPr>
          <w:trHeight w:val="439"/>
        </w:trPr>
        <w:tc>
          <w:tcPr>
            <w:tcW w:w="890" w:type="dxa"/>
          </w:tcPr>
          <w:p w14:paraId="24936546" w14:textId="58A9ECAB" w:rsidR="00591397" w:rsidRPr="003809CC" w:rsidRDefault="00591397" w:rsidP="00591397">
            <w:pPr>
              <w:rPr>
                <w:rFonts w:ascii="GE Inspira" w:hAnsi="GE Inspira" w:cs="Arial"/>
                <w:bCs/>
                <w:iCs/>
                <w:sz w:val="20"/>
                <w:szCs w:val="22"/>
              </w:rPr>
            </w:pPr>
            <w:r w:rsidRPr="003809CC">
              <w:rPr>
                <w:rFonts w:ascii="GE Inspira" w:hAnsi="GE Inspira" w:cs="Arial"/>
                <w:bCs/>
                <w:iCs/>
                <w:sz w:val="20"/>
                <w:szCs w:val="22"/>
              </w:rPr>
              <w:t>9.3.6.17</w:t>
            </w:r>
          </w:p>
        </w:tc>
        <w:tc>
          <w:tcPr>
            <w:tcW w:w="1067" w:type="dxa"/>
          </w:tcPr>
          <w:p w14:paraId="45A0F1CA" w14:textId="6BD50A3F" w:rsidR="00591397" w:rsidRPr="003809CC" w:rsidRDefault="00591397" w:rsidP="00591397">
            <w:pPr>
              <w:pStyle w:val="BodyText"/>
              <w:jc w:val="left"/>
              <w:rPr>
                <w:rFonts w:ascii="GE Inspira" w:hAnsi="GE Inspira" w:cs="Arial"/>
                <w:bCs/>
                <w:sz w:val="20"/>
                <w:szCs w:val="20"/>
              </w:rPr>
            </w:pPr>
            <w:r w:rsidRPr="003809CC">
              <w:rPr>
                <w:rFonts w:ascii="GE Inspira" w:hAnsi="GE Inspira" w:cs="Arial"/>
                <w:bCs/>
                <w:sz w:val="20"/>
                <w:szCs w:val="20"/>
              </w:rPr>
              <w:t>Data Extraction</w:t>
            </w:r>
          </w:p>
        </w:tc>
        <w:tc>
          <w:tcPr>
            <w:tcW w:w="6502" w:type="dxa"/>
          </w:tcPr>
          <w:p w14:paraId="48227F3C" w14:textId="77777777" w:rsidR="00591397" w:rsidRPr="003809CC" w:rsidRDefault="00591397" w:rsidP="00591397">
            <w:pPr>
              <w:pStyle w:val="BodyText"/>
              <w:jc w:val="left"/>
              <w:rPr>
                <w:rFonts w:ascii="GE Inspira" w:hAnsi="GE Inspira" w:cs="Arial"/>
                <w:bCs/>
                <w:iCs/>
                <w:sz w:val="20"/>
                <w:szCs w:val="22"/>
                <w:lang w:eastAsia="ko-KR"/>
              </w:rPr>
            </w:pPr>
            <w:r w:rsidRPr="003809CC">
              <w:rPr>
                <w:rFonts w:ascii="GE Inspira" w:hAnsi="GE Inspira" w:cs="Arial"/>
                <w:bCs/>
                <w:iCs/>
                <w:sz w:val="20"/>
                <w:szCs w:val="22"/>
                <w:lang w:eastAsia="ko-KR"/>
              </w:rPr>
              <w:t>SR Type</w:t>
            </w:r>
          </w:p>
          <w:p w14:paraId="4A68B789" w14:textId="1CAD4911" w:rsidR="00591397" w:rsidRPr="003809CC" w:rsidRDefault="0098117A" w:rsidP="00591397">
            <w:pPr>
              <w:pStyle w:val="BodyText"/>
              <w:jc w:val="left"/>
              <w:rPr>
                <w:rFonts w:ascii="GE Inspira" w:hAnsi="GE Inspira" w:cs="Arial"/>
                <w:bCs/>
                <w:iCs/>
                <w:sz w:val="20"/>
                <w:szCs w:val="22"/>
                <w:lang w:eastAsia="ko-KR"/>
              </w:rPr>
            </w:pPr>
            <w:r w:rsidRPr="003809CC">
              <w:rPr>
                <w:rFonts w:ascii="GE Inspira" w:hAnsi="GE Inspira" w:cs="Arial"/>
                <w:bCs/>
                <w:iCs/>
                <w:sz w:val="20"/>
                <w:szCs w:val="22"/>
                <w:lang w:eastAsia="ko-KR"/>
              </w:rPr>
              <w:t>Case type from custom table gems_ont_ord_create_hdr_stg corresponding to the order (Staging table record can be cross referenced using the Order number and operating unit)</w:t>
            </w:r>
          </w:p>
        </w:tc>
      </w:tr>
      <w:tr w:rsidR="00591397" w:rsidRPr="00033D7C" w14:paraId="30CBB7D2" w14:textId="77777777" w:rsidTr="00FD7AAA">
        <w:trPr>
          <w:trHeight w:val="439"/>
        </w:trPr>
        <w:tc>
          <w:tcPr>
            <w:tcW w:w="890" w:type="dxa"/>
          </w:tcPr>
          <w:p w14:paraId="5ACCB8A5" w14:textId="556B71A5" w:rsidR="00591397" w:rsidRPr="003809CC" w:rsidRDefault="00591397" w:rsidP="00591397">
            <w:pPr>
              <w:rPr>
                <w:rFonts w:ascii="GE Inspira" w:hAnsi="GE Inspira" w:cs="Arial"/>
                <w:bCs/>
                <w:iCs/>
                <w:sz w:val="20"/>
                <w:szCs w:val="22"/>
              </w:rPr>
            </w:pPr>
            <w:r w:rsidRPr="003809CC">
              <w:rPr>
                <w:rFonts w:ascii="GE Inspira" w:hAnsi="GE Inspira" w:cs="Arial"/>
                <w:bCs/>
                <w:iCs/>
                <w:sz w:val="20"/>
                <w:szCs w:val="22"/>
              </w:rPr>
              <w:t>9.3.6.18</w:t>
            </w:r>
          </w:p>
        </w:tc>
        <w:tc>
          <w:tcPr>
            <w:tcW w:w="1067" w:type="dxa"/>
          </w:tcPr>
          <w:p w14:paraId="7AD48122" w14:textId="66F6FCC2" w:rsidR="00591397" w:rsidRPr="003809CC" w:rsidRDefault="00591397" w:rsidP="00591397">
            <w:pPr>
              <w:pStyle w:val="BodyText"/>
              <w:jc w:val="left"/>
              <w:rPr>
                <w:rFonts w:ascii="GE Inspira" w:hAnsi="GE Inspira" w:cs="Arial"/>
                <w:bCs/>
                <w:sz w:val="20"/>
                <w:szCs w:val="20"/>
              </w:rPr>
            </w:pPr>
            <w:r w:rsidRPr="003809CC">
              <w:rPr>
                <w:rFonts w:ascii="GE Inspira" w:hAnsi="GE Inspira" w:cs="Arial"/>
                <w:bCs/>
                <w:sz w:val="20"/>
                <w:szCs w:val="20"/>
              </w:rPr>
              <w:t>Data Extraction</w:t>
            </w:r>
          </w:p>
        </w:tc>
        <w:tc>
          <w:tcPr>
            <w:tcW w:w="6502" w:type="dxa"/>
          </w:tcPr>
          <w:p w14:paraId="70FC8135" w14:textId="77777777" w:rsidR="00591397" w:rsidRPr="003809CC" w:rsidRDefault="00DA7F9F" w:rsidP="00591397">
            <w:pPr>
              <w:pStyle w:val="BodyText"/>
              <w:jc w:val="left"/>
              <w:rPr>
                <w:rFonts w:ascii="GE Inspira" w:hAnsi="GE Inspira" w:cs="Arial"/>
                <w:bCs/>
                <w:iCs/>
                <w:sz w:val="20"/>
                <w:szCs w:val="22"/>
                <w:lang w:eastAsia="ko-KR"/>
              </w:rPr>
            </w:pPr>
            <w:r w:rsidRPr="003809CC">
              <w:rPr>
                <w:rFonts w:ascii="GE Inspira" w:hAnsi="GE Inspira" w:cs="Arial"/>
                <w:bCs/>
                <w:iCs/>
                <w:sz w:val="20"/>
                <w:szCs w:val="22"/>
                <w:lang w:eastAsia="ko-KR"/>
              </w:rPr>
              <w:t>Sales Validation Org</w:t>
            </w:r>
          </w:p>
          <w:p w14:paraId="04785FC1" w14:textId="3E6C1D69" w:rsidR="00DA7F9F" w:rsidRPr="003809CC" w:rsidRDefault="00DA7F9F" w:rsidP="00591397">
            <w:pPr>
              <w:pStyle w:val="BodyText"/>
              <w:jc w:val="left"/>
              <w:rPr>
                <w:rFonts w:ascii="GE Inspira" w:hAnsi="GE Inspira" w:cs="Arial"/>
                <w:bCs/>
                <w:iCs/>
                <w:sz w:val="20"/>
                <w:szCs w:val="22"/>
                <w:lang w:eastAsia="ko-KR"/>
              </w:rPr>
            </w:pPr>
            <w:r w:rsidRPr="003809CC">
              <w:rPr>
                <w:rFonts w:ascii="GE Inspira" w:hAnsi="GE Inspira" w:cs="Arial"/>
                <w:bCs/>
                <w:iCs/>
                <w:sz w:val="20"/>
                <w:szCs w:val="22"/>
                <w:lang w:eastAsia="ko-KR"/>
              </w:rPr>
              <w:t xml:space="preserve">If a value is set for the customer system parameter ‘GE_DEFAULT_SHIPPING_VAL_ORG’ in the OE system parameters (table oe_sys_parameters_all) for the order operating unit and the order line type exists in the value set ‘GE_GPO_DEFAULT_LIN_TRX_TYPE_PV’ as an active value, then </w:t>
            </w:r>
          </w:p>
          <w:p w14:paraId="3D1DE1CC" w14:textId="26F71D29" w:rsidR="00DA7F9F" w:rsidRPr="003809CC" w:rsidRDefault="00DA7F9F" w:rsidP="00591397">
            <w:pPr>
              <w:pStyle w:val="BodyText"/>
              <w:jc w:val="left"/>
              <w:rPr>
                <w:rFonts w:ascii="GE Inspira" w:hAnsi="GE Inspira" w:cs="Arial"/>
                <w:bCs/>
                <w:iCs/>
                <w:sz w:val="20"/>
                <w:szCs w:val="22"/>
                <w:lang w:eastAsia="ko-KR"/>
              </w:rPr>
            </w:pPr>
            <w:r w:rsidRPr="003809CC">
              <w:rPr>
                <w:rFonts w:ascii="GE Inspira" w:hAnsi="GE Inspira" w:cs="Arial"/>
                <w:bCs/>
                <w:iCs/>
                <w:sz w:val="20"/>
                <w:szCs w:val="22"/>
                <w:lang w:eastAsia="ko-KR"/>
              </w:rPr>
              <w:t>Default shipping organization from Item master where item number is the item number on order line and organization is the value in the custom system parameter ‘GE_DEFAULT_SHIPPING_VAL_ORG’ in the OE system parameters (table oe_sys_parameters_all).</w:t>
            </w:r>
          </w:p>
          <w:p w14:paraId="456AE478" w14:textId="3ED8E2B3" w:rsidR="00DA7F9F" w:rsidRPr="003809CC" w:rsidRDefault="00DA7F9F" w:rsidP="00591397">
            <w:pPr>
              <w:pStyle w:val="BodyText"/>
              <w:jc w:val="left"/>
              <w:rPr>
                <w:rFonts w:ascii="GE Inspira" w:hAnsi="GE Inspira" w:cs="Arial"/>
                <w:bCs/>
                <w:iCs/>
                <w:sz w:val="20"/>
                <w:szCs w:val="22"/>
                <w:lang w:eastAsia="ko-KR"/>
              </w:rPr>
            </w:pPr>
            <w:r w:rsidRPr="003809CC">
              <w:rPr>
                <w:rFonts w:ascii="GE Inspira" w:hAnsi="GE Inspira" w:cs="Arial"/>
                <w:bCs/>
                <w:iCs/>
                <w:sz w:val="20"/>
                <w:szCs w:val="22"/>
                <w:lang w:eastAsia="ko-KR"/>
              </w:rPr>
              <w:t>If the above condition is not met then Sales Validation organization will be the order header warehouse.</w:t>
            </w:r>
          </w:p>
        </w:tc>
      </w:tr>
    </w:tbl>
    <w:p w14:paraId="688D166E" w14:textId="77777777" w:rsidR="00CF21A8" w:rsidRPr="00033D7C" w:rsidRDefault="00CF21A8" w:rsidP="00CF21A8">
      <w:pPr>
        <w:ind w:left="180" w:hanging="504"/>
        <w:rPr>
          <w:rFonts w:ascii="GE Inspira" w:hAnsi="GE Inspira" w:cs="Arial"/>
          <w:iCs/>
          <w:sz w:val="20"/>
          <w:szCs w:val="22"/>
        </w:rPr>
      </w:pPr>
    </w:p>
    <w:p w14:paraId="07A27A2B"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4" w:name="_Toc494102697"/>
      <w:r w:rsidRPr="00033D7C">
        <w:rPr>
          <w:rFonts w:ascii="GE Inspira" w:hAnsi="GE Inspira" w:cs="Arial"/>
        </w:rPr>
        <w:t>Translations/Transformations (Interfaces Only)</w:t>
      </w:r>
      <w:bookmarkEnd w:id="44"/>
    </w:p>
    <w:p w14:paraId="7F356EED"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There will be no transformation/translation of data at oracle end. The data extracted will be captured by MW and stored in the AWS DB for further processing to SPM.</w:t>
      </w:r>
    </w:p>
    <w:p w14:paraId="3FED79DA" w14:textId="77777777" w:rsidR="00CF21A8" w:rsidRPr="00033D7C" w:rsidRDefault="00CF21A8" w:rsidP="00CF21A8">
      <w:pPr>
        <w:rPr>
          <w:rFonts w:ascii="GE Inspira" w:hAnsi="GE Inspira" w:cs="Arial"/>
          <w:iCs/>
          <w:sz w:val="22"/>
          <w:szCs w:val="22"/>
        </w:rPr>
      </w:pPr>
    </w:p>
    <w:p w14:paraId="14686E80" w14:textId="77777777" w:rsidR="00CF21A8" w:rsidRPr="00033D7C" w:rsidRDefault="00CF21A8" w:rsidP="00CF21A8">
      <w:pPr>
        <w:rPr>
          <w:rFonts w:ascii="GE Inspira" w:hAnsi="GE Inspira" w:cs="Arial"/>
          <w:iCs/>
          <w:sz w:val="22"/>
          <w:szCs w:val="22"/>
        </w:rPr>
      </w:pPr>
    </w:p>
    <w:p w14:paraId="0563D0DD" w14:textId="77777777" w:rsidR="00CF21A8" w:rsidRPr="00033D7C" w:rsidRDefault="00CF21A8" w:rsidP="00CF21A8">
      <w:pPr>
        <w:pStyle w:val="Heading3"/>
        <w:numPr>
          <w:ilvl w:val="2"/>
          <w:numId w:val="22"/>
        </w:numPr>
        <w:tabs>
          <w:tab w:val="num" w:pos="720"/>
        </w:tabs>
        <w:suppressAutoHyphens w:val="0"/>
        <w:rPr>
          <w:rFonts w:ascii="GE Inspira" w:hAnsi="GE Inspira" w:cs="Arial"/>
          <w:lang w:val="en-GB"/>
        </w:rPr>
      </w:pPr>
      <w:bookmarkStart w:id="45" w:name="_Toc494102698"/>
      <w:r w:rsidRPr="00033D7C">
        <w:rPr>
          <w:rFonts w:ascii="GE Inspira" w:hAnsi="GE Inspira" w:cs="Arial"/>
          <w:lang w:val="en-GB"/>
        </w:rPr>
        <w:t>Initiation</w:t>
      </w:r>
      <w:bookmarkEnd w:id="45"/>
    </w:p>
    <w:p w14:paraId="61504FC7"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function will be part of a concurrent program with frequency as the parameter. It will be scheduled to run daily once. The parameter ‘Frequency’ can have any one value of DAILY or SPECIAL. </w:t>
      </w:r>
    </w:p>
    <w:p w14:paraId="6111668C"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concurrent   program will also have an optional parameter ‘START DATE’ and ‘END DATE’ to enable the data to be fetched between a particular date interval. </w:t>
      </w:r>
    </w:p>
    <w:p w14:paraId="73980038" w14:textId="77777777" w:rsidR="00CF21A8" w:rsidRPr="00033D7C" w:rsidRDefault="00CF21A8" w:rsidP="00CF21A8">
      <w:pPr>
        <w:ind w:left="720"/>
        <w:rPr>
          <w:rFonts w:ascii="GE Inspira" w:hAnsi="GE Inspira" w:cs="Arial"/>
          <w:bCs/>
          <w:sz w:val="20"/>
          <w:szCs w:val="20"/>
        </w:rPr>
      </w:pPr>
    </w:p>
    <w:p w14:paraId="294D4BBF" w14:textId="77777777" w:rsidR="00CF21A8" w:rsidRPr="00033D7C" w:rsidRDefault="00CF21A8" w:rsidP="00CF21A8">
      <w:pPr>
        <w:rPr>
          <w:rFonts w:ascii="GE Inspira" w:hAnsi="GE Inspira"/>
          <w:lang w:val="en-GB"/>
        </w:rPr>
      </w:pPr>
    </w:p>
    <w:p w14:paraId="155FAB57" w14:textId="77777777" w:rsidR="00CF21A8" w:rsidRPr="00033D7C" w:rsidRDefault="00CF21A8" w:rsidP="00CF21A8">
      <w:pPr>
        <w:ind w:left="720"/>
        <w:rPr>
          <w:rFonts w:ascii="GE Inspira" w:hAnsi="GE Inspira"/>
          <w:lang w:val="en-GB" w:eastAsia="en-US"/>
        </w:rPr>
      </w:pPr>
    </w:p>
    <w:p w14:paraId="123CF0FD" w14:textId="77777777" w:rsidR="00CF21A8" w:rsidRPr="00033D7C" w:rsidRDefault="00CF21A8" w:rsidP="00CF21A8">
      <w:pPr>
        <w:pStyle w:val="Heading3"/>
        <w:numPr>
          <w:ilvl w:val="2"/>
          <w:numId w:val="22"/>
        </w:numPr>
        <w:tabs>
          <w:tab w:val="num" w:pos="720"/>
        </w:tabs>
        <w:suppressAutoHyphens w:val="0"/>
        <w:rPr>
          <w:rFonts w:ascii="GE Inspira" w:hAnsi="GE Inspira" w:cs="Arial"/>
          <w:lang w:val="en-GB"/>
        </w:rPr>
      </w:pPr>
      <w:bookmarkStart w:id="46" w:name="_Toc494102699"/>
      <w:r w:rsidRPr="00033D7C">
        <w:rPr>
          <w:rFonts w:ascii="GE Inspira" w:hAnsi="GE Inspira" w:cs="Arial"/>
          <w:lang w:val="en-GB"/>
        </w:rPr>
        <w:t>Error Handling, Reprocessing / Rollback &amp; Error Messaging</w:t>
      </w:r>
      <w:bookmarkEnd w:id="46"/>
    </w:p>
    <w:p w14:paraId="46F5DF38" w14:textId="77777777" w:rsidR="00CF21A8" w:rsidRPr="00033D7C" w:rsidRDefault="00CF21A8" w:rsidP="00CF21A8">
      <w:pPr>
        <w:ind w:left="180" w:firstLine="540"/>
        <w:rPr>
          <w:rFonts w:ascii="GE Inspira" w:hAnsi="GE Inspira" w:cs="Arial"/>
          <w:sz w:val="22"/>
          <w:szCs w:val="22"/>
          <w:lang w:val="sv-SE"/>
        </w:rPr>
      </w:pPr>
      <w:r w:rsidRPr="00033D7C">
        <w:rPr>
          <w:rFonts w:ascii="GE Inspira" w:hAnsi="GE Inspira" w:cs="Arial"/>
          <w:sz w:val="20"/>
          <w:szCs w:val="22"/>
          <w:lang w:val="sv-SE"/>
        </w:rPr>
        <w:t>None</w:t>
      </w:r>
    </w:p>
    <w:p w14:paraId="618141DB" w14:textId="77777777" w:rsidR="00CF21A8" w:rsidRPr="00033D7C" w:rsidRDefault="00CF21A8" w:rsidP="00CF21A8">
      <w:pPr>
        <w:ind w:left="180" w:firstLine="540"/>
        <w:rPr>
          <w:rFonts w:ascii="GE Inspira" w:hAnsi="GE Inspira" w:cs="Arial"/>
          <w:sz w:val="20"/>
          <w:szCs w:val="22"/>
          <w:lang w:val="sv-SE"/>
        </w:rPr>
      </w:pPr>
    </w:p>
    <w:p w14:paraId="36C85895" w14:textId="77777777" w:rsidR="00CF21A8" w:rsidRPr="00033D7C" w:rsidRDefault="00CF21A8" w:rsidP="00CF21A8">
      <w:pPr>
        <w:ind w:left="180" w:firstLine="540"/>
        <w:rPr>
          <w:rFonts w:ascii="GE Inspira" w:hAnsi="GE Inspira" w:cs="Arial"/>
          <w:sz w:val="20"/>
          <w:szCs w:val="22"/>
          <w:lang w:val="sv-SE"/>
        </w:rPr>
      </w:pPr>
    </w:p>
    <w:p w14:paraId="3EFB26CB" w14:textId="77777777" w:rsidR="00CF21A8" w:rsidRPr="00033D7C" w:rsidRDefault="00CF21A8" w:rsidP="00CF21A8">
      <w:pPr>
        <w:ind w:left="180" w:firstLine="540"/>
        <w:rPr>
          <w:rFonts w:ascii="GE Inspira" w:hAnsi="GE Inspira" w:cs="Arial"/>
          <w:sz w:val="20"/>
          <w:szCs w:val="22"/>
          <w:lang w:val="sv-SE"/>
        </w:rPr>
      </w:pPr>
    </w:p>
    <w:p w14:paraId="440C0B58" w14:textId="77777777" w:rsidR="00CF21A8" w:rsidRPr="00033D7C" w:rsidRDefault="00CF21A8" w:rsidP="00CF21A8">
      <w:pPr>
        <w:pStyle w:val="Heading2"/>
        <w:numPr>
          <w:ilvl w:val="1"/>
          <w:numId w:val="22"/>
        </w:numPr>
        <w:tabs>
          <w:tab w:val="clear" w:pos="1080"/>
          <w:tab w:val="num" w:pos="540"/>
        </w:tabs>
        <w:suppressAutoHyphens w:val="0"/>
        <w:ind w:left="360" w:hanging="504"/>
        <w:rPr>
          <w:rFonts w:ascii="GE Inspira" w:hAnsi="GE Inspira"/>
          <w:bCs/>
        </w:rPr>
      </w:pPr>
      <w:bookmarkStart w:id="47" w:name="_Toc494102700"/>
      <w:r w:rsidRPr="00033D7C">
        <w:rPr>
          <w:rFonts w:ascii="GE Inspira" w:hAnsi="GE Inspira"/>
          <w:bCs/>
        </w:rPr>
        <w:lastRenderedPageBreak/>
        <w:t>Function: Part Source Data</w:t>
      </w:r>
      <w:bookmarkEnd w:id="47"/>
    </w:p>
    <w:p w14:paraId="1D1C0164"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8" w:name="_Toc494102701"/>
      <w:r w:rsidRPr="00033D7C">
        <w:rPr>
          <w:rFonts w:ascii="GE Inspira" w:hAnsi="GE Inspira" w:cs="Arial"/>
        </w:rPr>
        <w:t>Approach / Description</w:t>
      </w:r>
      <w:bookmarkEnd w:id="48"/>
    </w:p>
    <w:p w14:paraId="566E2BAC" w14:textId="77777777" w:rsidR="00CF21A8" w:rsidRPr="00033D7C" w:rsidRDefault="00CF21A8" w:rsidP="00CF21A8">
      <w:pPr>
        <w:ind w:left="720"/>
        <w:rPr>
          <w:rFonts w:ascii="GE Inspira" w:hAnsi="GE Inspira"/>
          <w:sz w:val="20"/>
          <w:szCs w:val="22"/>
        </w:rPr>
      </w:pPr>
      <w:r w:rsidRPr="00033D7C">
        <w:rPr>
          <w:rFonts w:ascii="GE Inspira" w:hAnsi="GE Inspira"/>
          <w:sz w:val="20"/>
          <w:szCs w:val="22"/>
        </w:rPr>
        <w:t xml:space="preserve">Extract the suppliers – External/Internal, Repair details along with shipping network between warehouses to allow computation of lead times and make it available to the planning system. </w:t>
      </w:r>
      <w:r w:rsidRPr="00033D7C">
        <w:rPr>
          <w:rFonts w:ascii="GE Inspira" w:hAnsi="GE Inspira"/>
          <w:sz w:val="20"/>
          <w:szCs w:val="20"/>
        </w:rPr>
        <w:t>Whenever the function is invoked</w:t>
      </w:r>
      <w:r w:rsidRPr="00033D7C">
        <w:rPr>
          <w:rFonts w:ascii="GE Inspira" w:hAnsi="GE Inspira"/>
          <w:sz w:val="20"/>
          <w:szCs w:val="22"/>
        </w:rPr>
        <w:t xml:space="preserve">, a respective entry, highlighting the interface name, is created in custom table - GEMS_IFACE_PROCESS_TABLE to allow easy debugging in case of any issue. </w:t>
      </w:r>
    </w:p>
    <w:p w14:paraId="5B8E5739" w14:textId="77777777" w:rsidR="00CF21A8" w:rsidRPr="00033D7C" w:rsidRDefault="00CF21A8" w:rsidP="00CF21A8">
      <w:pPr>
        <w:spacing w:before="100" w:beforeAutospacing="1"/>
        <w:ind w:left="720"/>
        <w:rPr>
          <w:rFonts w:ascii="GE Inspira" w:eastAsia="Times New Roman" w:hAnsi="GE Inspira"/>
          <w:lang w:eastAsia="en-US"/>
        </w:rPr>
      </w:pPr>
      <w:r w:rsidRPr="00033D7C">
        <w:rPr>
          <w:rFonts w:ascii="GE Inspira" w:eastAsia="Times New Roman" w:hAnsi="GE Inspira"/>
          <w:sz w:val="20"/>
          <w:szCs w:val="20"/>
          <w:lang w:eastAsia="en-US"/>
        </w:rPr>
        <w:t>Before extraction of data, the custom table where the extracts are stored for the previous run are purged completely for the corresponding interface name and are loaded with a new set of data, making it a flush and fill type of extraction.</w:t>
      </w:r>
    </w:p>
    <w:p w14:paraId="7EB51B91" w14:textId="77777777" w:rsidR="00CF21A8" w:rsidRPr="00033D7C" w:rsidRDefault="00CF21A8" w:rsidP="00CF21A8">
      <w:pPr>
        <w:ind w:left="720"/>
        <w:rPr>
          <w:rFonts w:ascii="GE Inspira" w:hAnsi="GE Inspira" w:cs="Arial"/>
          <w:iCs/>
          <w:sz w:val="20"/>
          <w:szCs w:val="22"/>
        </w:rPr>
      </w:pPr>
    </w:p>
    <w:p w14:paraId="04EF7F2B" w14:textId="77777777" w:rsidR="00CF21A8" w:rsidRPr="00033D7C" w:rsidRDefault="00CF21A8" w:rsidP="00CF21A8">
      <w:pPr>
        <w:ind w:left="720"/>
        <w:jc w:val="both"/>
        <w:rPr>
          <w:rFonts w:ascii="GE Inspira" w:eastAsia="Times New Roman" w:hAnsi="GE Inspira" w:cs="Segoe UI"/>
          <w:color w:val="1A1A1A"/>
          <w:sz w:val="18"/>
          <w:szCs w:val="20"/>
          <w:lang w:val="en-IN" w:eastAsia="en-IN"/>
        </w:rPr>
      </w:pPr>
    </w:p>
    <w:p w14:paraId="72EE40E7" w14:textId="77777777" w:rsidR="00CF21A8" w:rsidRPr="00033D7C" w:rsidRDefault="00CF21A8" w:rsidP="00CF21A8">
      <w:pPr>
        <w:rPr>
          <w:rFonts w:ascii="GE Inspira" w:hAnsi="GE Inspira" w:cs="Arial"/>
          <w:iCs/>
          <w:sz w:val="20"/>
          <w:szCs w:val="22"/>
        </w:rPr>
      </w:pPr>
    </w:p>
    <w:p w14:paraId="393CC52B"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49" w:name="_Toc98668993"/>
      <w:bookmarkStart w:id="50" w:name="_Toc494102702"/>
      <w:r w:rsidRPr="00033D7C">
        <w:rPr>
          <w:rFonts w:ascii="GE Inspira" w:hAnsi="GE Inspira" w:cs="Arial"/>
        </w:rPr>
        <w:t>Inputs</w:t>
      </w:r>
      <w:bookmarkEnd w:id="49"/>
      <w:bookmarkEnd w:id="50"/>
    </w:p>
    <w:p w14:paraId="6B64E826" w14:textId="77777777" w:rsidR="00CF21A8" w:rsidRPr="00033D7C" w:rsidRDefault="00CF21A8" w:rsidP="00CF21A8">
      <w:pPr>
        <w:pStyle w:val="NormalWeb"/>
        <w:spacing w:after="0"/>
        <w:ind w:left="181" w:firstLine="539"/>
        <w:rPr>
          <w:rFonts w:ascii="GE Inspira" w:hAnsi="GE Inspira"/>
          <w:sz w:val="22"/>
        </w:rPr>
      </w:pPr>
      <w:r w:rsidRPr="00033D7C">
        <w:rPr>
          <w:rFonts w:ascii="GE Inspira" w:hAnsi="GE Inspira"/>
          <w:sz w:val="20"/>
          <w:szCs w:val="22"/>
        </w:rPr>
        <w:t>Assignment set data - All data required are given in 9.4.4</w:t>
      </w:r>
    </w:p>
    <w:p w14:paraId="192AD85E" w14:textId="77777777" w:rsidR="00CF21A8" w:rsidRPr="00033D7C" w:rsidRDefault="00CF21A8" w:rsidP="00CF21A8">
      <w:pPr>
        <w:rPr>
          <w:rFonts w:ascii="GE Inspira" w:hAnsi="GE Inspira" w:cs="Arial"/>
          <w:iCs/>
          <w:sz w:val="20"/>
          <w:szCs w:val="22"/>
        </w:rPr>
      </w:pPr>
    </w:p>
    <w:p w14:paraId="1BBB4A9E" w14:textId="77777777" w:rsidR="00CF21A8" w:rsidRPr="00033D7C" w:rsidRDefault="00CF21A8" w:rsidP="00CF21A8">
      <w:pPr>
        <w:pStyle w:val="Heading3"/>
        <w:numPr>
          <w:ilvl w:val="2"/>
          <w:numId w:val="22"/>
        </w:numPr>
        <w:tabs>
          <w:tab w:val="num" w:pos="720"/>
        </w:tabs>
        <w:suppressAutoHyphens w:val="0"/>
        <w:ind w:left="0" w:firstLine="0"/>
        <w:rPr>
          <w:rFonts w:ascii="GE Inspira" w:hAnsi="GE Inspira" w:cs="Arial"/>
        </w:rPr>
      </w:pPr>
      <w:bookmarkStart w:id="51" w:name="_Toc98668994"/>
      <w:bookmarkStart w:id="52" w:name="_Toc494102703"/>
      <w:r w:rsidRPr="00033D7C">
        <w:rPr>
          <w:rFonts w:ascii="GE Inspira" w:hAnsi="GE Inspira" w:cs="Arial"/>
        </w:rPr>
        <w:t>Outputs</w:t>
      </w:r>
      <w:bookmarkEnd w:id="51"/>
      <w:bookmarkEnd w:id="52"/>
    </w:p>
    <w:p w14:paraId="7B2A5946" w14:textId="77777777" w:rsidR="00CF21A8" w:rsidRPr="00033D7C" w:rsidRDefault="00CF21A8" w:rsidP="00CF21A8">
      <w:pPr>
        <w:pStyle w:val="NormalWeb"/>
        <w:spacing w:after="0"/>
        <w:ind w:left="720"/>
        <w:rPr>
          <w:rFonts w:ascii="GE Inspira" w:hAnsi="GE Inspira" w:cs="Arial"/>
          <w:iCs/>
          <w:sz w:val="20"/>
          <w:szCs w:val="22"/>
        </w:rPr>
      </w:pPr>
      <w:r w:rsidRPr="00033D7C">
        <w:rPr>
          <w:rFonts w:ascii="GE Inspira" w:hAnsi="GE Inspira" w:cs="Arial"/>
          <w:iCs/>
          <w:sz w:val="20"/>
          <w:szCs w:val="22"/>
        </w:rPr>
        <w:t xml:space="preserve">At the start and end of this program, the corresponding entries must be made into the GEMS_IFACE_PROCESS_TABLE specifying the date and time for interface name: ORACLE_TO_SPM_DAILY and program name: </w:t>
      </w:r>
      <w:r w:rsidRPr="00033D7C">
        <w:rPr>
          <w:rFonts w:ascii="GE Inspira" w:hAnsi="GE Inspira" w:cs="Arial"/>
          <w:bCs/>
          <w:iCs/>
          <w:sz w:val="20"/>
          <w:szCs w:val="22"/>
        </w:rPr>
        <w:t>PART_SOURCE.</w:t>
      </w:r>
      <w:r w:rsidRPr="00033D7C">
        <w:rPr>
          <w:rFonts w:ascii="GE Inspira" w:hAnsi="GE Inspira" w:cs="Arial"/>
          <w:iCs/>
          <w:sz w:val="20"/>
          <w:szCs w:val="22"/>
        </w:rPr>
        <w:t xml:space="preserve"> The extracted records are stored into the table- </w:t>
      </w:r>
      <w:r w:rsidRPr="00033D7C">
        <w:rPr>
          <w:rFonts w:ascii="GE Inspira" w:hAnsi="GE Inspira"/>
          <w:sz w:val="20"/>
          <w:szCs w:val="20"/>
        </w:rPr>
        <w:t>GEHC_SVC_SPM_PART_SOURCE_FEEDS.</w:t>
      </w:r>
    </w:p>
    <w:p w14:paraId="22AFD661" w14:textId="77777777" w:rsidR="00CF21A8" w:rsidRPr="00033D7C" w:rsidRDefault="00CF21A8" w:rsidP="00CF21A8">
      <w:pPr>
        <w:pStyle w:val="NormalWeb"/>
        <w:spacing w:after="0"/>
        <w:rPr>
          <w:rFonts w:ascii="GE Inspira" w:hAnsi="GE Inspira" w:cs="Arial"/>
          <w:sz w:val="22"/>
        </w:rPr>
      </w:pPr>
    </w:p>
    <w:p w14:paraId="4EC01C22" w14:textId="77777777" w:rsidR="00CF21A8" w:rsidRPr="00033D7C" w:rsidRDefault="00CF21A8" w:rsidP="00CF21A8">
      <w:pPr>
        <w:pStyle w:val="Heading3"/>
        <w:numPr>
          <w:ilvl w:val="2"/>
          <w:numId w:val="22"/>
        </w:numPr>
        <w:tabs>
          <w:tab w:val="left" w:pos="720"/>
          <w:tab w:val="num" w:pos="1260"/>
        </w:tabs>
        <w:suppressAutoHyphens w:val="0"/>
        <w:ind w:left="180" w:hanging="180"/>
        <w:rPr>
          <w:rFonts w:ascii="GE Inspira" w:hAnsi="GE Inspira" w:cs="Arial"/>
        </w:rPr>
      </w:pPr>
      <w:bookmarkStart w:id="53" w:name="_Toc98668995"/>
      <w:bookmarkStart w:id="54" w:name="_Toc494102704"/>
      <w:r w:rsidRPr="00033D7C">
        <w:rPr>
          <w:rFonts w:ascii="GE Inspira" w:hAnsi="GE Inspira" w:cs="Arial"/>
        </w:rPr>
        <w:t>Data Entity</w:t>
      </w:r>
      <w:bookmarkEnd w:id="53"/>
      <w:bookmarkEnd w:id="54"/>
    </w:p>
    <w:p w14:paraId="3B041679" w14:textId="77777777" w:rsidR="00CF21A8" w:rsidRPr="00033D7C" w:rsidRDefault="00CF21A8" w:rsidP="00CF21A8">
      <w:pPr>
        <w:ind w:left="825"/>
        <w:rPr>
          <w:rFonts w:ascii="GE Inspira" w:hAnsi="GE Inspira"/>
          <w:sz w:val="20"/>
          <w:szCs w:val="20"/>
          <w:lang w:eastAsia="en-US"/>
        </w:rPr>
      </w:pPr>
      <w:r w:rsidRPr="00033D7C">
        <w:rPr>
          <w:rFonts w:ascii="GE Inspira" w:hAnsi="GE Inspira"/>
          <w:sz w:val="20"/>
          <w:szCs w:val="20"/>
          <w:lang w:eastAsia="en-US"/>
        </w:rPr>
        <w:t xml:space="preserve">The data elements for the Part Source Information </w:t>
      </w:r>
      <w:r w:rsidRPr="00033D7C">
        <w:rPr>
          <w:rFonts w:ascii="GE Inspira" w:hAnsi="GE Inspira"/>
          <w:sz w:val="20"/>
          <w:szCs w:val="20"/>
        </w:rPr>
        <w:t>are listed below for External, Internal, Repair  Suppliers and Shipping Networks.</w:t>
      </w:r>
    </w:p>
    <w:p w14:paraId="26DEFCCC" w14:textId="77777777" w:rsidR="00CF21A8" w:rsidRPr="00033D7C" w:rsidRDefault="00CF21A8" w:rsidP="00CF21A8">
      <w:pPr>
        <w:ind w:firstLine="180"/>
        <w:rPr>
          <w:rFonts w:ascii="GE Inspira" w:hAnsi="GE Inspira"/>
          <w:sz w:val="20"/>
          <w:szCs w:val="20"/>
          <w:lang w:eastAsia="en-US"/>
        </w:rPr>
      </w:pPr>
    </w:p>
    <w:p w14:paraId="5394D39B" w14:textId="77777777" w:rsidR="00CF21A8" w:rsidRPr="00033D7C" w:rsidRDefault="00CF21A8" w:rsidP="00CF21A8">
      <w:pPr>
        <w:ind w:left="720"/>
        <w:rPr>
          <w:rFonts w:ascii="GE Inspira" w:hAnsi="GE Inspira"/>
          <w:lang w:eastAsia="en-US"/>
        </w:rPr>
      </w:pPr>
    </w:p>
    <w:p w14:paraId="0F86D5AD" w14:textId="77777777" w:rsidR="00CF21A8" w:rsidRPr="00033D7C" w:rsidRDefault="00CF21A8" w:rsidP="00CF21A8">
      <w:pPr>
        <w:numPr>
          <w:ilvl w:val="0"/>
          <w:numId w:val="26"/>
        </w:numPr>
        <w:suppressAutoHyphens w:val="0"/>
        <w:rPr>
          <w:rFonts w:ascii="GE Inspira" w:hAnsi="GE Inspira"/>
          <w:b/>
          <w:sz w:val="20"/>
          <w:lang w:eastAsia="en-US"/>
        </w:rPr>
      </w:pPr>
      <w:r w:rsidRPr="00033D7C">
        <w:rPr>
          <w:rFonts w:ascii="GE Inspira" w:hAnsi="GE Inspira"/>
          <w:b/>
          <w:sz w:val="20"/>
          <w:lang w:eastAsia="en-US"/>
        </w:rPr>
        <w:t xml:space="preserve">External Suppliers </w:t>
      </w:r>
      <w:r w:rsidRPr="00033D7C">
        <w:rPr>
          <w:rFonts w:ascii="GE Inspira" w:hAnsi="GE Inspira"/>
          <w:sz w:val="20"/>
          <w:lang w:eastAsia="en-US"/>
        </w:rPr>
        <w:t>:  The data entity of the Part Source Information extract for External Suppliers are :</w:t>
      </w:r>
    </w:p>
    <w:p w14:paraId="42C004B2" w14:textId="77777777" w:rsidR="00CF21A8" w:rsidRPr="00033D7C" w:rsidRDefault="00CF21A8" w:rsidP="00CF21A8">
      <w:pPr>
        <w:ind w:left="1080"/>
        <w:rPr>
          <w:rFonts w:ascii="GE Inspira" w:hAnsi="GE Inspira"/>
          <w:b/>
          <w:sz w:val="20"/>
          <w:lang w:eastAsia="en-US"/>
        </w:rPr>
      </w:pPr>
    </w:p>
    <w:p w14:paraId="5B80F901" w14:textId="77777777" w:rsidR="00CF21A8" w:rsidRPr="00033D7C" w:rsidRDefault="00CF21A8" w:rsidP="00CF21A8">
      <w:pPr>
        <w:ind w:left="720"/>
        <w:rPr>
          <w:rFonts w:ascii="GE Inspira" w:hAnsi="GE Inspira"/>
          <w:lang w:eastAsia="en-US"/>
        </w:rPr>
      </w:pPr>
    </w:p>
    <w:tbl>
      <w:tblPr>
        <w:tblW w:w="98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54"/>
        <w:gridCol w:w="1134"/>
        <w:gridCol w:w="1134"/>
        <w:gridCol w:w="850"/>
        <w:gridCol w:w="2108"/>
        <w:gridCol w:w="2145"/>
      </w:tblGrid>
      <w:tr w:rsidR="00CF21A8" w:rsidRPr="00033D7C" w14:paraId="00F7358D" w14:textId="77777777" w:rsidTr="00A8739C">
        <w:trPr>
          <w:cantSplit/>
          <w:tblHeader/>
        </w:trPr>
        <w:tc>
          <w:tcPr>
            <w:tcW w:w="1260" w:type="dxa"/>
            <w:shd w:val="pct25" w:color="auto" w:fill="FFFFFF"/>
            <w:vAlign w:val="center"/>
          </w:tcPr>
          <w:p w14:paraId="7DDD7B1E"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Reference</w:t>
            </w:r>
          </w:p>
        </w:tc>
        <w:tc>
          <w:tcPr>
            <w:tcW w:w="1254" w:type="dxa"/>
            <w:shd w:val="pct25" w:color="auto" w:fill="FFFFFF"/>
            <w:vAlign w:val="center"/>
          </w:tcPr>
          <w:p w14:paraId="34C93359"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25C3A424"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Entity</w:t>
            </w:r>
          </w:p>
        </w:tc>
        <w:tc>
          <w:tcPr>
            <w:tcW w:w="1134" w:type="dxa"/>
            <w:shd w:val="pct25" w:color="auto" w:fill="FFFFFF"/>
            <w:vAlign w:val="center"/>
          </w:tcPr>
          <w:p w14:paraId="5D7CC581"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16B1CA32"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3DA69BF5"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Type</w:t>
            </w:r>
          </w:p>
        </w:tc>
        <w:tc>
          <w:tcPr>
            <w:tcW w:w="850" w:type="dxa"/>
            <w:shd w:val="pct25" w:color="auto" w:fill="FFFFFF"/>
          </w:tcPr>
          <w:p w14:paraId="3BB9DDE5"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Length</w:t>
            </w:r>
          </w:p>
        </w:tc>
        <w:tc>
          <w:tcPr>
            <w:tcW w:w="2108" w:type="dxa"/>
            <w:shd w:val="pct25" w:color="auto" w:fill="FFFFFF"/>
          </w:tcPr>
          <w:p w14:paraId="64827680"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2145" w:type="dxa"/>
            <w:shd w:val="pct25" w:color="auto" w:fill="FFFFFF"/>
            <w:vAlign w:val="center"/>
          </w:tcPr>
          <w:p w14:paraId="7C09044F"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CF21A8" w:rsidRPr="00033D7C" w14:paraId="176D96BC" w14:textId="77777777" w:rsidTr="00A8739C">
        <w:trPr>
          <w:cantSplit/>
        </w:trPr>
        <w:tc>
          <w:tcPr>
            <w:tcW w:w="1260" w:type="dxa"/>
            <w:vAlign w:val="center"/>
          </w:tcPr>
          <w:p w14:paraId="26CE169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9.4.4.1.1</w:t>
            </w:r>
          </w:p>
        </w:tc>
        <w:tc>
          <w:tcPr>
            <w:tcW w:w="1254" w:type="dxa"/>
            <w:vAlign w:val="center"/>
          </w:tcPr>
          <w:p w14:paraId="4B45C42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vAlign w:val="center"/>
          </w:tcPr>
          <w:p w14:paraId="4E82BF9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tcPr>
          <w:p w14:paraId="08FD7EB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7FF3116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2108" w:type="dxa"/>
            <w:vAlign w:val="center"/>
          </w:tcPr>
          <w:p w14:paraId="2AEFEEA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145" w:type="dxa"/>
            <w:vAlign w:val="center"/>
          </w:tcPr>
          <w:p w14:paraId="51A3E3F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PART_SOURCE</w:t>
            </w:r>
          </w:p>
        </w:tc>
      </w:tr>
      <w:tr w:rsidR="00CF21A8" w:rsidRPr="00033D7C" w14:paraId="499F97C1" w14:textId="77777777" w:rsidTr="00A8739C">
        <w:trPr>
          <w:cantSplit/>
        </w:trPr>
        <w:tc>
          <w:tcPr>
            <w:tcW w:w="1260" w:type="dxa"/>
            <w:vAlign w:val="center"/>
          </w:tcPr>
          <w:p w14:paraId="623C6484"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t>9.4.4.1.2</w:t>
            </w:r>
          </w:p>
        </w:tc>
        <w:tc>
          <w:tcPr>
            <w:tcW w:w="1254" w:type="dxa"/>
            <w:vAlign w:val="center"/>
          </w:tcPr>
          <w:p w14:paraId="41E8FAF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vAlign w:val="center"/>
          </w:tcPr>
          <w:p w14:paraId="21F0957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tcPr>
          <w:p w14:paraId="25A3F2B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1DA33E8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108" w:type="dxa"/>
            <w:vAlign w:val="center"/>
          </w:tcPr>
          <w:p w14:paraId="1AA3B2E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2145" w:type="dxa"/>
            <w:vAlign w:val="center"/>
          </w:tcPr>
          <w:p w14:paraId="15129E7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WEEKLY – as passed in the concurrent program parameter.</w:t>
            </w:r>
          </w:p>
          <w:p w14:paraId="0656C3BB" w14:textId="77777777" w:rsidR="00CF21A8" w:rsidRPr="00033D7C" w:rsidRDefault="00CF21A8" w:rsidP="00A8739C">
            <w:pPr>
              <w:pStyle w:val="BodyText"/>
              <w:jc w:val="left"/>
              <w:rPr>
                <w:rFonts w:ascii="GE Inspira" w:hAnsi="GE Inspira" w:cs="Arial"/>
                <w:sz w:val="20"/>
                <w:szCs w:val="22"/>
              </w:rPr>
            </w:pPr>
          </w:p>
        </w:tc>
      </w:tr>
      <w:tr w:rsidR="00CF21A8" w:rsidRPr="00033D7C" w14:paraId="298FD563" w14:textId="77777777" w:rsidTr="00A8739C">
        <w:trPr>
          <w:cantSplit/>
        </w:trPr>
        <w:tc>
          <w:tcPr>
            <w:tcW w:w="1260" w:type="dxa"/>
            <w:vAlign w:val="center"/>
          </w:tcPr>
          <w:p w14:paraId="0A8D9125"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t>9.4.4.1.3</w:t>
            </w:r>
          </w:p>
        </w:tc>
        <w:tc>
          <w:tcPr>
            <w:tcW w:w="1254" w:type="dxa"/>
            <w:vAlign w:val="center"/>
          </w:tcPr>
          <w:p w14:paraId="7405FD9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24DEC98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w:t>
            </w:r>
          </w:p>
        </w:tc>
        <w:tc>
          <w:tcPr>
            <w:tcW w:w="1134" w:type="dxa"/>
          </w:tcPr>
          <w:p w14:paraId="11E5E5B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CHAR</w:t>
            </w:r>
            <w:r w:rsidRPr="00033D7C">
              <w:rPr>
                <w:rFonts w:ascii="GE Inspira" w:hAnsi="GE Inspira" w:cs="Arial"/>
                <w:sz w:val="20"/>
                <w:szCs w:val="20"/>
              </w:rPr>
              <w:tab/>
            </w:r>
          </w:p>
        </w:tc>
        <w:tc>
          <w:tcPr>
            <w:tcW w:w="850" w:type="dxa"/>
          </w:tcPr>
          <w:p w14:paraId="3BAB1EC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17</w:t>
            </w:r>
          </w:p>
        </w:tc>
        <w:tc>
          <w:tcPr>
            <w:tcW w:w="2108" w:type="dxa"/>
            <w:vAlign w:val="center"/>
          </w:tcPr>
          <w:p w14:paraId="2EC8D56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Constant</w:t>
            </w:r>
          </w:p>
        </w:tc>
        <w:tc>
          <w:tcPr>
            <w:tcW w:w="2145" w:type="dxa"/>
            <w:vAlign w:val="center"/>
          </w:tcPr>
          <w:p w14:paraId="69B03FE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Source Type is defined as EXTERNAL SUPPLIER </w:t>
            </w:r>
          </w:p>
        </w:tc>
      </w:tr>
      <w:tr w:rsidR="00CF21A8" w:rsidRPr="00033D7C" w14:paraId="60788C3A" w14:textId="77777777" w:rsidTr="00A8739C">
        <w:trPr>
          <w:cantSplit/>
        </w:trPr>
        <w:tc>
          <w:tcPr>
            <w:tcW w:w="1260" w:type="dxa"/>
            <w:vAlign w:val="center"/>
          </w:tcPr>
          <w:p w14:paraId="0DF9FC5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9.4.4.1.4</w:t>
            </w:r>
          </w:p>
        </w:tc>
        <w:tc>
          <w:tcPr>
            <w:tcW w:w="1254" w:type="dxa"/>
            <w:vAlign w:val="center"/>
          </w:tcPr>
          <w:p w14:paraId="4A52C3D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Assignment Set Lines</w:t>
            </w:r>
          </w:p>
        </w:tc>
        <w:tc>
          <w:tcPr>
            <w:tcW w:w="1134" w:type="dxa"/>
            <w:vAlign w:val="center"/>
          </w:tcPr>
          <w:p w14:paraId="642EE87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Organization Code</w:t>
            </w:r>
          </w:p>
        </w:tc>
        <w:tc>
          <w:tcPr>
            <w:tcW w:w="1134" w:type="dxa"/>
          </w:tcPr>
          <w:p w14:paraId="7698F84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65793D2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w:t>
            </w:r>
          </w:p>
        </w:tc>
        <w:tc>
          <w:tcPr>
            <w:tcW w:w="2108" w:type="dxa"/>
            <w:vAlign w:val="center"/>
          </w:tcPr>
          <w:p w14:paraId="772B726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Supply base--&gt;Assign Sourcing Rules--&gt;Organization</w:t>
            </w:r>
          </w:p>
        </w:tc>
        <w:tc>
          <w:tcPr>
            <w:tcW w:w="2145" w:type="dxa"/>
            <w:vAlign w:val="center"/>
          </w:tcPr>
          <w:p w14:paraId="58D0E1F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Organization Code</w:t>
            </w:r>
          </w:p>
        </w:tc>
      </w:tr>
      <w:tr w:rsidR="00CF21A8" w:rsidRPr="00033D7C" w14:paraId="4DA41B77" w14:textId="77777777" w:rsidTr="00A8739C">
        <w:trPr>
          <w:cantSplit/>
        </w:trPr>
        <w:tc>
          <w:tcPr>
            <w:tcW w:w="1260" w:type="dxa"/>
            <w:vAlign w:val="center"/>
          </w:tcPr>
          <w:p w14:paraId="0BA8775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9.4.4.1.5</w:t>
            </w:r>
          </w:p>
        </w:tc>
        <w:tc>
          <w:tcPr>
            <w:tcW w:w="1254" w:type="dxa"/>
            <w:vAlign w:val="center"/>
          </w:tcPr>
          <w:p w14:paraId="58F64DF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Assignment Set Lines</w:t>
            </w:r>
          </w:p>
        </w:tc>
        <w:tc>
          <w:tcPr>
            <w:tcW w:w="1134" w:type="dxa"/>
            <w:vAlign w:val="center"/>
          </w:tcPr>
          <w:p w14:paraId="7C1AF4D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Item </w:t>
            </w:r>
          </w:p>
        </w:tc>
        <w:tc>
          <w:tcPr>
            <w:tcW w:w="1134" w:type="dxa"/>
          </w:tcPr>
          <w:p w14:paraId="3130E28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3B704FC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40</w:t>
            </w:r>
          </w:p>
        </w:tc>
        <w:tc>
          <w:tcPr>
            <w:tcW w:w="2108" w:type="dxa"/>
            <w:vAlign w:val="center"/>
          </w:tcPr>
          <w:p w14:paraId="5EB27317" w14:textId="77777777" w:rsidR="00CF21A8" w:rsidRPr="00033D7C" w:rsidRDefault="00CF21A8" w:rsidP="00A8739C">
            <w:pPr>
              <w:pStyle w:val="NormalWeb"/>
              <w:rPr>
                <w:rFonts w:ascii="GE Inspira" w:hAnsi="GE Inspira"/>
              </w:rPr>
            </w:pPr>
            <w:r w:rsidRPr="00033D7C">
              <w:rPr>
                <w:rFonts w:ascii="GE Inspira" w:hAnsi="GE Inspira"/>
                <w:sz w:val="20"/>
                <w:szCs w:val="20"/>
              </w:rPr>
              <w:t>Supply base--&gt;Assign Sourcing Rules--&gt;Item/Category</w:t>
            </w:r>
          </w:p>
          <w:p w14:paraId="7EF630B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145" w:type="dxa"/>
            <w:vAlign w:val="center"/>
          </w:tcPr>
          <w:p w14:paraId="45B7C3E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Item Number.</w:t>
            </w:r>
          </w:p>
          <w:p w14:paraId="35E2820E" w14:textId="77777777" w:rsidR="00CF21A8" w:rsidRPr="00033D7C" w:rsidRDefault="00CF21A8" w:rsidP="00A8739C">
            <w:pPr>
              <w:pStyle w:val="BodyText"/>
              <w:tabs>
                <w:tab w:val="left" w:pos="720"/>
              </w:tabs>
              <w:jc w:val="left"/>
              <w:rPr>
                <w:rFonts w:ascii="GE Inspira" w:hAnsi="GE Inspira" w:cs="Arial"/>
                <w:sz w:val="20"/>
                <w:szCs w:val="20"/>
              </w:rPr>
            </w:pPr>
          </w:p>
        </w:tc>
      </w:tr>
      <w:tr w:rsidR="00CF21A8" w:rsidRPr="00033D7C" w14:paraId="53D6E1C7" w14:textId="77777777" w:rsidTr="00A8739C">
        <w:trPr>
          <w:cantSplit/>
        </w:trPr>
        <w:tc>
          <w:tcPr>
            <w:tcW w:w="1260" w:type="dxa"/>
          </w:tcPr>
          <w:p w14:paraId="2BBE8FE7" w14:textId="77777777" w:rsidR="00CF21A8" w:rsidRPr="00033D7C" w:rsidRDefault="00CF21A8" w:rsidP="00A8739C">
            <w:pPr>
              <w:rPr>
                <w:rFonts w:ascii="GE Inspira" w:hAnsi="GE Inspira"/>
              </w:rPr>
            </w:pPr>
            <w:r w:rsidRPr="00033D7C">
              <w:rPr>
                <w:rFonts w:ascii="GE Inspira" w:hAnsi="GE Inspira" w:cs="Arial"/>
                <w:bCs/>
                <w:sz w:val="20"/>
                <w:szCs w:val="20"/>
              </w:rPr>
              <w:t>9.4.4.1.6</w:t>
            </w:r>
          </w:p>
        </w:tc>
        <w:tc>
          <w:tcPr>
            <w:tcW w:w="1254" w:type="dxa"/>
            <w:vAlign w:val="center"/>
          </w:tcPr>
          <w:p w14:paraId="48A36B6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405D44F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GE Inspira"/>
                <w:sz w:val="20"/>
                <w:szCs w:val="20"/>
              </w:rPr>
              <w:t>Supplier Number</w:t>
            </w:r>
          </w:p>
        </w:tc>
        <w:tc>
          <w:tcPr>
            <w:tcW w:w="1134" w:type="dxa"/>
          </w:tcPr>
          <w:p w14:paraId="552C523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205AB33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30</w:t>
            </w:r>
          </w:p>
        </w:tc>
        <w:tc>
          <w:tcPr>
            <w:tcW w:w="2108" w:type="dxa"/>
            <w:vAlign w:val="center"/>
          </w:tcPr>
          <w:p w14:paraId="529A1767"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Supplier Number</w:t>
            </w:r>
          </w:p>
          <w:p w14:paraId="7C809CC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145" w:type="dxa"/>
            <w:vAlign w:val="center"/>
          </w:tcPr>
          <w:p w14:paraId="6D0AD694"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Number. </w:t>
            </w:r>
          </w:p>
        </w:tc>
      </w:tr>
      <w:tr w:rsidR="00CF21A8" w:rsidRPr="00033D7C" w14:paraId="11949239" w14:textId="77777777" w:rsidTr="00A8739C">
        <w:trPr>
          <w:cantSplit/>
        </w:trPr>
        <w:tc>
          <w:tcPr>
            <w:tcW w:w="1260" w:type="dxa"/>
          </w:tcPr>
          <w:p w14:paraId="75A06C6D" w14:textId="77777777" w:rsidR="00CF21A8" w:rsidRPr="00033D7C" w:rsidRDefault="00CF21A8" w:rsidP="00A8739C">
            <w:pPr>
              <w:rPr>
                <w:rFonts w:ascii="GE Inspira" w:hAnsi="GE Inspira"/>
              </w:rPr>
            </w:pPr>
            <w:r w:rsidRPr="00033D7C">
              <w:rPr>
                <w:rFonts w:ascii="GE Inspira" w:hAnsi="GE Inspira" w:cs="Arial"/>
                <w:bCs/>
                <w:sz w:val="20"/>
                <w:szCs w:val="20"/>
              </w:rPr>
              <w:t>9.4.4.1.7</w:t>
            </w:r>
          </w:p>
        </w:tc>
        <w:tc>
          <w:tcPr>
            <w:tcW w:w="1254" w:type="dxa"/>
            <w:vAlign w:val="center"/>
          </w:tcPr>
          <w:p w14:paraId="266C895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2CDD65E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Name</w:t>
            </w:r>
          </w:p>
        </w:tc>
        <w:tc>
          <w:tcPr>
            <w:tcW w:w="1134" w:type="dxa"/>
          </w:tcPr>
          <w:p w14:paraId="449B61E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1808A97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240</w:t>
            </w:r>
          </w:p>
        </w:tc>
        <w:tc>
          <w:tcPr>
            <w:tcW w:w="2108" w:type="dxa"/>
            <w:vAlign w:val="center"/>
          </w:tcPr>
          <w:p w14:paraId="1F5A61C6"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Supplier Name</w:t>
            </w:r>
          </w:p>
          <w:p w14:paraId="6965A21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145" w:type="dxa"/>
            <w:vAlign w:val="center"/>
          </w:tcPr>
          <w:p w14:paraId="7B08899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Name.</w:t>
            </w:r>
          </w:p>
        </w:tc>
      </w:tr>
      <w:tr w:rsidR="00CF21A8" w:rsidRPr="00033D7C" w14:paraId="4676902A" w14:textId="77777777" w:rsidTr="00A8739C">
        <w:trPr>
          <w:cantSplit/>
        </w:trPr>
        <w:tc>
          <w:tcPr>
            <w:tcW w:w="1260" w:type="dxa"/>
          </w:tcPr>
          <w:p w14:paraId="0BBA591F" w14:textId="77777777" w:rsidR="00CF21A8" w:rsidRPr="00033D7C" w:rsidRDefault="00CF21A8" w:rsidP="00A8739C">
            <w:pPr>
              <w:rPr>
                <w:rFonts w:ascii="GE Inspira" w:hAnsi="GE Inspira"/>
              </w:rPr>
            </w:pPr>
            <w:r w:rsidRPr="00033D7C">
              <w:rPr>
                <w:rFonts w:ascii="GE Inspira" w:hAnsi="GE Inspira" w:cs="Arial"/>
                <w:bCs/>
                <w:sz w:val="20"/>
                <w:szCs w:val="20"/>
              </w:rPr>
              <w:t>9.4.4.1.8</w:t>
            </w:r>
          </w:p>
        </w:tc>
        <w:tc>
          <w:tcPr>
            <w:tcW w:w="1254" w:type="dxa"/>
            <w:vAlign w:val="center"/>
          </w:tcPr>
          <w:p w14:paraId="06F9A78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329C681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Site</w:t>
            </w:r>
          </w:p>
        </w:tc>
        <w:tc>
          <w:tcPr>
            <w:tcW w:w="1134" w:type="dxa"/>
          </w:tcPr>
          <w:p w14:paraId="35512A5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05D2477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45</w:t>
            </w:r>
          </w:p>
        </w:tc>
        <w:tc>
          <w:tcPr>
            <w:tcW w:w="2108" w:type="dxa"/>
            <w:vAlign w:val="center"/>
          </w:tcPr>
          <w:p w14:paraId="6F0C5D5F"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Update -&gt; Site Name</w:t>
            </w:r>
          </w:p>
          <w:p w14:paraId="4866E7B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145" w:type="dxa"/>
            <w:vAlign w:val="center"/>
          </w:tcPr>
          <w:p w14:paraId="2ED542F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Site. </w:t>
            </w:r>
          </w:p>
        </w:tc>
      </w:tr>
      <w:tr w:rsidR="00CF21A8" w:rsidRPr="00033D7C" w14:paraId="1BAE15E7" w14:textId="77777777" w:rsidTr="00A8739C">
        <w:trPr>
          <w:cantSplit/>
        </w:trPr>
        <w:tc>
          <w:tcPr>
            <w:tcW w:w="1260" w:type="dxa"/>
          </w:tcPr>
          <w:p w14:paraId="4D8568F5" w14:textId="77777777" w:rsidR="00CF21A8" w:rsidRPr="00033D7C" w:rsidRDefault="00CF21A8" w:rsidP="00A8739C">
            <w:pPr>
              <w:rPr>
                <w:rFonts w:ascii="GE Inspira" w:hAnsi="GE Inspira"/>
              </w:rPr>
            </w:pPr>
            <w:r w:rsidRPr="00033D7C">
              <w:rPr>
                <w:rFonts w:ascii="GE Inspira" w:hAnsi="GE Inspira" w:cs="Arial"/>
                <w:bCs/>
                <w:sz w:val="20"/>
                <w:szCs w:val="20"/>
              </w:rPr>
              <w:t>9.4.4.1.9</w:t>
            </w:r>
          </w:p>
        </w:tc>
        <w:tc>
          <w:tcPr>
            <w:tcW w:w="1254" w:type="dxa"/>
            <w:vAlign w:val="center"/>
          </w:tcPr>
          <w:p w14:paraId="121866B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4D28F03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GE Inspira"/>
                <w:sz w:val="20"/>
                <w:szCs w:val="20"/>
              </w:rPr>
              <w:t>Alternate supplier Site</w:t>
            </w:r>
          </w:p>
        </w:tc>
        <w:tc>
          <w:tcPr>
            <w:tcW w:w="1134" w:type="dxa"/>
          </w:tcPr>
          <w:p w14:paraId="36944C3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723DAD5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320</w:t>
            </w:r>
          </w:p>
        </w:tc>
        <w:tc>
          <w:tcPr>
            <w:tcW w:w="2108" w:type="dxa"/>
            <w:vAlign w:val="center"/>
          </w:tcPr>
          <w:p w14:paraId="432F624E"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lang w:val="en-US"/>
              </w:rPr>
              <w:t>Supply base--&gt;Suppliers-&gt; Address Book -&gt; Manage Sites -&gt; Identification -&gt; Alternate Site Name</w:t>
            </w:r>
          </w:p>
          <w:p w14:paraId="0BDB2EAB" w14:textId="77777777" w:rsidR="00CF21A8" w:rsidRPr="00033D7C" w:rsidRDefault="00CF21A8" w:rsidP="00A8739C">
            <w:pPr>
              <w:pStyle w:val="BodyText"/>
              <w:tabs>
                <w:tab w:val="left" w:pos="720"/>
              </w:tabs>
              <w:jc w:val="left"/>
              <w:rPr>
                <w:rFonts w:ascii="GE Inspira" w:hAnsi="GE Inspira" w:cs="Arial"/>
                <w:sz w:val="20"/>
                <w:szCs w:val="20"/>
              </w:rPr>
            </w:pPr>
          </w:p>
        </w:tc>
        <w:tc>
          <w:tcPr>
            <w:tcW w:w="2145" w:type="dxa"/>
            <w:vAlign w:val="center"/>
          </w:tcPr>
          <w:p w14:paraId="729A11E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Alternate Supplier Site. </w:t>
            </w:r>
          </w:p>
        </w:tc>
      </w:tr>
      <w:tr w:rsidR="00CF21A8" w:rsidRPr="00033D7C" w14:paraId="14507592" w14:textId="77777777" w:rsidTr="00A8739C">
        <w:trPr>
          <w:cantSplit/>
        </w:trPr>
        <w:tc>
          <w:tcPr>
            <w:tcW w:w="1260" w:type="dxa"/>
          </w:tcPr>
          <w:p w14:paraId="008AF4F2" w14:textId="77777777" w:rsidR="00CF21A8" w:rsidRPr="00033D7C" w:rsidRDefault="00CF21A8" w:rsidP="00A8739C">
            <w:pPr>
              <w:rPr>
                <w:rFonts w:ascii="GE Inspira" w:hAnsi="GE Inspira"/>
              </w:rPr>
            </w:pPr>
            <w:r w:rsidRPr="00033D7C">
              <w:rPr>
                <w:rFonts w:ascii="GE Inspira" w:hAnsi="GE Inspira" w:cs="Arial"/>
                <w:bCs/>
                <w:sz w:val="20"/>
                <w:szCs w:val="20"/>
              </w:rPr>
              <w:t>9.4.4.1.10</w:t>
            </w:r>
          </w:p>
        </w:tc>
        <w:tc>
          <w:tcPr>
            <w:tcW w:w="1254" w:type="dxa"/>
            <w:vAlign w:val="center"/>
          </w:tcPr>
          <w:p w14:paraId="6DE399F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w:t>
            </w:r>
          </w:p>
        </w:tc>
        <w:tc>
          <w:tcPr>
            <w:tcW w:w="1134" w:type="dxa"/>
            <w:vAlign w:val="center"/>
          </w:tcPr>
          <w:p w14:paraId="4F967F7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Country</w:t>
            </w:r>
          </w:p>
        </w:tc>
        <w:tc>
          <w:tcPr>
            <w:tcW w:w="1134" w:type="dxa"/>
          </w:tcPr>
          <w:p w14:paraId="5BA4921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0" w:type="dxa"/>
          </w:tcPr>
          <w:p w14:paraId="5384FCA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75</w:t>
            </w:r>
          </w:p>
        </w:tc>
        <w:tc>
          <w:tcPr>
            <w:tcW w:w="2108" w:type="dxa"/>
          </w:tcPr>
          <w:p w14:paraId="2FDD8862"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Update -&gt; Address Book -&gt; Country</w:t>
            </w:r>
          </w:p>
          <w:p w14:paraId="60C5D8C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145" w:type="dxa"/>
            <w:vAlign w:val="center"/>
          </w:tcPr>
          <w:p w14:paraId="211A984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Country. </w:t>
            </w:r>
          </w:p>
        </w:tc>
      </w:tr>
      <w:tr w:rsidR="00CF21A8" w:rsidRPr="00033D7C" w14:paraId="43E8B7FA" w14:textId="77777777" w:rsidTr="00A8739C">
        <w:trPr>
          <w:cantSplit/>
        </w:trPr>
        <w:tc>
          <w:tcPr>
            <w:tcW w:w="1260" w:type="dxa"/>
          </w:tcPr>
          <w:p w14:paraId="6DBB2818" w14:textId="77777777" w:rsidR="00CF21A8" w:rsidRPr="00033D7C" w:rsidRDefault="00CF21A8" w:rsidP="00A8739C">
            <w:pPr>
              <w:rPr>
                <w:rFonts w:ascii="GE Inspira" w:hAnsi="GE Inspira"/>
              </w:rPr>
            </w:pPr>
            <w:r w:rsidRPr="00033D7C">
              <w:rPr>
                <w:rFonts w:ascii="GE Inspira" w:hAnsi="GE Inspira" w:cs="Arial"/>
                <w:bCs/>
                <w:sz w:val="20"/>
                <w:szCs w:val="20"/>
              </w:rPr>
              <w:t>9.4.4.1.11</w:t>
            </w:r>
          </w:p>
        </w:tc>
        <w:tc>
          <w:tcPr>
            <w:tcW w:w="1254" w:type="dxa"/>
            <w:vAlign w:val="center"/>
          </w:tcPr>
          <w:p w14:paraId="3FFE1A8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134" w:type="dxa"/>
            <w:vAlign w:val="center"/>
          </w:tcPr>
          <w:p w14:paraId="124D7A8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Minimum Order Quantity</w:t>
            </w:r>
          </w:p>
        </w:tc>
        <w:tc>
          <w:tcPr>
            <w:tcW w:w="1134" w:type="dxa"/>
          </w:tcPr>
          <w:p w14:paraId="4163393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0" w:type="dxa"/>
          </w:tcPr>
          <w:p w14:paraId="169672C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08" w:type="dxa"/>
            <w:vAlign w:val="center"/>
          </w:tcPr>
          <w:p w14:paraId="24BD416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List--&gt; Item--&gt;Attributes--&gt;Inventory--&gt;Minimum order quantity</w:t>
            </w:r>
          </w:p>
        </w:tc>
        <w:tc>
          <w:tcPr>
            <w:tcW w:w="2145" w:type="dxa"/>
            <w:vAlign w:val="center"/>
          </w:tcPr>
          <w:p w14:paraId="0B83372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Minimum Order Quantity.</w:t>
            </w:r>
          </w:p>
        </w:tc>
      </w:tr>
      <w:tr w:rsidR="00CF21A8" w:rsidRPr="00033D7C" w14:paraId="155C9459" w14:textId="77777777" w:rsidTr="00A8739C">
        <w:trPr>
          <w:cantSplit/>
        </w:trPr>
        <w:tc>
          <w:tcPr>
            <w:tcW w:w="1260" w:type="dxa"/>
          </w:tcPr>
          <w:p w14:paraId="51E6CA9C" w14:textId="77777777" w:rsidR="00CF21A8" w:rsidRPr="00033D7C" w:rsidRDefault="00CF21A8" w:rsidP="00A8739C">
            <w:pPr>
              <w:rPr>
                <w:rFonts w:ascii="GE Inspira" w:hAnsi="GE Inspira"/>
              </w:rPr>
            </w:pPr>
            <w:r w:rsidRPr="00033D7C">
              <w:rPr>
                <w:rFonts w:ascii="GE Inspira" w:hAnsi="GE Inspira" w:cs="Arial"/>
                <w:bCs/>
                <w:sz w:val="20"/>
                <w:szCs w:val="20"/>
              </w:rPr>
              <w:t>9.4.4.1.12</w:t>
            </w:r>
          </w:p>
        </w:tc>
        <w:tc>
          <w:tcPr>
            <w:tcW w:w="1254" w:type="dxa"/>
            <w:vAlign w:val="center"/>
          </w:tcPr>
          <w:p w14:paraId="1DF7A5E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134" w:type="dxa"/>
            <w:vAlign w:val="center"/>
          </w:tcPr>
          <w:p w14:paraId="40A36F1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Fixed Lot Multiple</w:t>
            </w:r>
          </w:p>
        </w:tc>
        <w:tc>
          <w:tcPr>
            <w:tcW w:w="1134" w:type="dxa"/>
          </w:tcPr>
          <w:p w14:paraId="58E9DB1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0" w:type="dxa"/>
          </w:tcPr>
          <w:p w14:paraId="1E85CB8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08" w:type="dxa"/>
            <w:vAlign w:val="center"/>
          </w:tcPr>
          <w:p w14:paraId="0DDCF3C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List--&gt; Item--&gt;Attributes--&gt;Inventory--&gt;Fixed Lot Multiple</w:t>
            </w:r>
          </w:p>
        </w:tc>
        <w:tc>
          <w:tcPr>
            <w:tcW w:w="2145" w:type="dxa"/>
            <w:vAlign w:val="center"/>
          </w:tcPr>
          <w:p w14:paraId="7080B99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Fixed Lot Multiple.</w:t>
            </w:r>
          </w:p>
        </w:tc>
      </w:tr>
      <w:tr w:rsidR="00CF21A8" w:rsidRPr="00033D7C" w14:paraId="7C6792E5" w14:textId="77777777" w:rsidTr="00A8739C">
        <w:trPr>
          <w:cantSplit/>
        </w:trPr>
        <w:tc>
          <w:tcPr>
            <w:tcW w:w="1260" w:type="dxa"/>
          </w:tcPr>
          <w:p w14:paraId="1BB3E0B1" w14:textId="77777777" w:rsidR="00CF21A8" w:rsidRPr="00033D7C" w:rsidRDefault="00CF21A8" w:rsidP="00A8739C">
            <w:pPr>
              <w:rPr>
                <w:rFonts w:ascii="GE Inspira" w:hAnsi="GE Inspira"/>
              </w:rPr>
            </w:pPr>
            <w:r w:rsidRPr="00033D7C">
              <w:rPr>
                <w:rFonts w:ascii="GE Inspira" w:hAnsi="GE Inspira" w:cs="Arial"/>
                <w:bCs/>
                <w:sz w:val="20"/>
                <w:szCs w:val="20"/>
              </w:rPr>
              <w:t>9.4.4.1.13</w:t>
            </w:r>
          </w:p>
        </w:tc>
        <w:tc>
          <w:tcPr>
            <w:tcW w:w="1254" w:type="dxa"/>
            <w:vAlign w:val="center"/>
          </w:tcPr>
          <w:p w14:paraId="5EBFAF4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Sourcing Rule</w:t>
            </w:r>
          </w:p>
        </w:tc>
        <w:tc>
          <w:tcPr>
            <w:tcW w:w="1134" w:type="dxa"/>
            <w:vAlign w:val="center"/>
          </w:tcPr>
          <w:p w14:paraId="7AB433D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Rank</w:t>
            </w:r>
          </w:p>
        </w:tc>
        <w:tc>
          <w:tcPr>
            <w:tcW w:w="1134" w:type="dxa"/>
          </w:tcPr>
          <w:p w14:paraId="6E35EBB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0" w:type="dxa"/>
          </w:tcPr>
          <w:p w14:paraId="25A19EA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08" w:type="dxa"/>
            <w:vAlign w:val="center"/>
          </w:tcPr>
          <w:p w14:paraId="44515E24"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Sourcing Rule--&gt;Name--&gt;Shipping Organization--&gt;Rank</w:t>
            </w:r>
          </w:p>
        </w:tc>
        <w:tc>
          <w:tcPr>
            <w:tcW w:w="2145" w:type="dxa"/>
            <w:vAlign w:val="center"/>
          </w:tcPr>
          <w:p w14:paraId="0095584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Rank.</w:t>
            </w:r>
          </w:p>
        </w:tc>
      </w:tr>
      <w:tr w:rsidR="00CF21A8" w:rsidRPr="00033D7C" w14:paraId="544978F5" w14:textId="77777777" w:rsidTr="00A8739C">
        <w:trPr>
          <w:cantSplit/>
        </w:trPr>
        <w:tc>
          <w:tcPr>
            <w:tcW w:w="1260" w:type="dxa"/>
          </w:tcPr>
          <w:p w14:paraId="2C7B60DE" w14:textId="77777777" w:rsidR="00CF21A8" w:rsidRPr="00033D7C" w:rsidRDefault="00CF21A8" w:rsidP="00A8739C">
            <w:pPr>
              <w:rPr>
                <w:rFonts w:ascii="GE Inspira" w:hAnsi="GE Inspira"/>
              </w:rPr>
            </w:pPr>
            <w:r w:rsidRPr="00033D7C">
              <w:rPr>
                <w:rFonts w:ascii="GE Inspira" w:hAnsi="GE Inspira" w:cs="Arial"/>
                <w:bCs/>
                <w:sz w:val="20"/>
                <w:szCs w:val="20"/>
              </w:rPr>
              <w:t>9.4.4.1.14</w:t>
            </w:r>
          </w:p>
        </w:tc>
        <w:tc>
          <w:tcPr>
            <w:tcW w:w="1254" w:type="dxa"/>
            <w:vAlign w:val="center"/>
          </w:tcPr>
          <w:p w14:paraId="143FE57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134" w:type="dxa"/>
            <w:vAlign w:val="center"/>
          </w:tcPr>
          <w:p w14:paraId="7252BE4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Processing Lead Time</w:t>
            </w:r>
          </w:p>
        </w:tc>
        <w:tc>
          <w:tcPr>
            <w:tcW w:w="1134" w:type="dxa"/>
          </w:tcPr>
          <w:p w14:paraId="6B5A7E8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0" w:type="dxa"/>
          </w:tcPr>
          <w:p w14:paraId="09B5386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08" w:type="dxa"/>
            <w:vAlign w:val="center"/>
          </w:tcPr>
          <w:p w14:paraId="08414074"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List--&gt; Item--&gt;Attributes--&gt;Planning Constraints--&gt;Fixed Lot Multiple</w:t>
            </w:r>
          </w:p>
        </w:tc>
        <w:tc>
          <w:tcPr>
            <w:tcW w:w="2145" w:type="dxa"/>
            <w:vAlign w:val="center"/>
          </w:tcPr>
          <w:p w14:paraId="4A5259B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Lead times defined for a supplier.</w:t>
            </w:r>
          </w:p>
        </w:tc>
      </w:tr>
      <w:tr w:rsidR="00CF21A8" w:rsidRPr="00033D7C" w14:paraId="21AAE0F9" w14:textId="77777777" w:rsidTr="00A8739C">
        <w:trPr>
          <w:cantSplit/>
        </w:trPr>
        <w:tc>
          <w:tcPr>
            <w:tcW w:w="1260" w:type="dxa"/>
          </w:tcPr>
          <w:p w14:paraId="21B22BEB" w14:textId="77777777" w:rsidR="00CF21A8" w:rsidRPr="00033D7C" w:rsidRDefault="00CF21A8" w:rsidP="00A8739C">
            <w:pPr>
              <w:rPr>
                <w:rFonts w:ascii="GE Inspira" w:hAnsi="GE Inspira"/>
              </w:rPr>
            </w:pPr>
            <w:r w:rsidRPr="00033D7C">
              <w:rPr>
                <w:rFonts w:ascii="GE Inspira" w:hAnsi="GE Inspira" w:cs="Arial"/>
                <w:bCs/>
                <w:sz w:val="20"/>
                <w:szCs w:val="20"/>
              </w:rPr>
              <w:lastRenderedPageBreak/>
              <w:t>9.4.4.1.15</w:t>
            </w:r>
          </w:p>
        </w:tc>
        <w:tc>
          <w:tcPr>
            <w:tcW w:w="1254" w:type="dxa"/>
            <w:vAlign w:val="center"/>
          </w:tcPr>
          <w:p w14:paraId="4B4B92D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134" w:type="dxa"/>
            <w:vAlign w:val="center"/>
          </w:tcPr>
          <w:p w14:paraId="2D4D0BF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Allocation Percent</w:t>
            </w:r>
          </w:p>
        </w:tc>
        <w:tc>
          <w:tcPr>
            <w:tcW w:w="1134" w:type="dxa"/>
          </w:tcPr>
          <w:p w14:paraId="7FD1A02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0" w:type="dxa"/>
          </w:tcPr>
          <w:p w14:paraId="27F90D2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08" w:type="dxa"/>
            <w:vAlign w:val="center"/>
          </w:tcPr>
          <w:p w14:paraId="187B1C24"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List--&gt; Item--&gt;Attributes--&gt;Planning Constraints--&gt;Allocation Percent</w:t>
            </w:r>
          </w:p>
        </w:tc>
        <w:tc>
          <w:tcPr>
            <w:tcW w:w="2145" w:type="dxa"/>
            <w:vAlign w:val="center"/>
          </w:tcPr>
          <w:p w14:paraId="45F34BA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Allocation Percent.</w:t>
            </w:r>
          </w:p>
        </w:tc>
      </w:tr>
      <w:tr w:rsidR="00624348" w:rsidRPr="00033D7C" w14:paraId="0FC5FF2E" w14:textId="77777777" w:rsidTr="00CC5792">
        <w:trPr>
          <w:cantSplit/>
        </w:trPr>
        <w:tc>
          <w:tcPr>
            <w:tcW w:w="1260" w:type="dxa"/>
          </w:tcPr>
          <w:p w14:paraId="338581FB" w14:textId="77777777" w:rsidR="00624348" w:rsidRPr="000F366D" w:rsidRDefault="00624348" w:rsidP="00624348">
            <w:pPr>
              <w:rPr>
                <w:rFonts w:ascii="GE Inspira" w:hAnsi="GE Inspira"/>
              </w:rPr>
            </w:pPr>
            <w:r w:rsidRPr="000F366D">
              <w:rPr>
                <w:rFonts w:ascii="GE Inspira" w:hAnsi="GE Inspira" w:cs="Arial"/>
                <w:bCs/>
                <w:sz w:val="20"/>
                <w:szCs w:val="20"/>
              </w:rPr>
              <w:t>9.4.4.1.16</w:t>
            </w:r>
          </w:p>
        </w:tc>
        <w:tc>
          <w:tcPr>
            <w:tcW w:w="1254" w:type="dxa"/>
          </w:tcPr>
          <w:p w14:paraId="23D845A3" w14:textId="77777777" w:rsidR="00624348" w:rsidRPr="00033D7C" w:rsidRDefault="00624348" w:rsidP="00624348">
            <w:pPr>
              <w:rPr>
                <w:rFonts w:ascii="GE Inspira" w:hAnsi="GE Inspira"/>
              </w:rPr>
            </w:pPr>
            <w:r>
              <w:rPr>
                <w:rFonts w:ascii="GE Inspira" w:hAnsi="GE Inspira" w:cs="Arial"/>
                <w:bCs/>
                <w:sz w:val="20"/>
                <w:szCs w:val="20"/>
              </w:rPr>
              <w:t>Sourcing Rules</w:t>
            </w:r>
          </w:p>
        </w:tc>
        <w:tc>
          <w:tcPr>
            <w:tcW w:w="1134" w:type="dxa"/>
            <w:vAlign w:val="center"/>
          </w:tcPr>
          <w:p w14:paraId="3AF454AF" w14:textId="77777777" w:rsidR="00624348" w:rsidRPr="00033D7C" w:rsidRDefault="00624348" w:rsidP="00624348">
            <w:pPr>
              <w:rPr>
                <w:rFonts w:ascii="GE Inspira" w:hAnsi="GE Inspira" w:cs="Arial"/>
                <w:bCs/>
                <w:sz w:val="20"/>
                <w:szCs w:val="22"/>
              </w:rPr>
            </w:pPr>
            <w:r w:rsidRPr="00033D7C">
              <w:rPr>
                <w:rFonts w:ascii="GE Inspira" w:hAnsi="GE Inspira" w:cs="Arial"/>
                <w:bCs/>
                <w:sz w:val="20"/>
                <w:szCs w:val="22"/>
              </w:rPr>
              <w:t>ADDITIONAL_INFO_1</w:t>
            </w:r>
          </w:p>
        </w:tc>
        <w:tc>
          <w:tcPr>
            <w:tcW w:w="1134" w:type="dxa"/>
          </w:tcPr>
          <w:p w14:paraId="4A618894" w14:textId="77777777" w:rsidR="00624348" w:rsidRPr="00033D7C" w:rsidRDefault="00624348" w:rsidP="00624348">
            <w:pPr>
              <w:rPr>
                <w:rFonts w:ascii="GE Inspira" w:hAnsi="GE Inspira"/>
              </w:rPr>
            </w:pPr>
            <w:r w:rsidRPr="00033D7C">
              <w:rPr>
                <w:rFonts w:ascii="GE Inspira" w:hAnsi="GE Inspira" w:cs="Arial"/>
                <w:sz w:val="20"/>
                <w:szCs w:val="22"/>
              </w:rPr>
              <w:t>VARCHAR2</w:t>
            </w:r>
          </w:p>
        </w:tc>
        <w:tc>
          <w:tcPr>
            <w:tcW w:w="850" w:type="dxa"/>
          </w:tcPr>
          <w:p w14:paraId="1AC168CA" w14:textId="77777777" w:rsidR="00624348" w:rsidRPr="00033D7C" w:rsidRDefault="00624348" w:rsidP="00624348">
            <w:pPr>
              <w:pStyle w:val="BodyText"/>
              <w:rPr>
                <w:rFonts w:ascii="GE Inspira" w:hAnsi="GE Inspira" w:cs="Arial"/>
                <w:sz w:val="20"/>
                <w:szCs w:val="22"/>
              </w:rPr>
            </w:pPr>
            <w:r w:rsidRPr="00033D7C">
              <w:rPr>
                <w:rFonts w:ascii="GE Inspira" w:hAnsi="GE Inspira" w:cs="Arial"/>
                <w:sz w:val="20"/>
                <w:szCs w:val="22"/>
              </w:rPr>
              <w:t>500</w:t>
            </w:r>
          </w:p>
        </w:tc>
        <w:tc>
          <w:tcPr>
            <w:tcW w:w="2108" w:type="dxa"/>
          </w:tcPr>
          <w:p w14:paraId="08DDCAC1" w14:textId="77777777" w:rsidR="00624348" w:rsidRPr="00033D7C" w:rsidRDefault="00624348" w:rsidP="00624348">
            <w:pPr>
              <w:pStyle w:val="NormalWeb"/>
              <w:spacing w:after="0"/>
              <w:rPr>
                <w:rFonts w:ascii="GE Inspira" w:hAnsi="GE Inspira"/>
                <w:sz w:val="20"/>
                <w:szCs w:val="20"/>
              </w:rPr>
            </w:pPr>
            <w:r>
              <w:rPr>
                <w:rFonts w:ascii="GE Inspira" w:hAnsi="GE Inspira" w:cs="Arial"/>
                <w:sz w:val="20"/>
                <w:szCs w:val="22"/>
              </w:rPr>
              <w:t>Sourcing Rule</w:t>
            </w:r>
          </w:p>
        </w:tc>
        <w:tc>
          <w:tcPr>
            <w:tcW w:w="2145" w:type="dxa"/>
            <w:vAlign w:val="center"/>
          </w:tcPr>
          <w:p w14:paraId="3FB7F886" w14:textId="77777777" w:rsidR="00624348" w:rsidRPr="00033D7C" w:rsidRDefault="00624348" w:rsidP="00624348">
            <w:pPr>
              <w:pStyle w:val="BodyText"/>
              <w:tabs>
                <w:tab w:val="left" w:pos="720"/>
              </w:tabs>
              <w:jc w:val="left"/>
              <w:rPr>
                <w:rFonts w:ascii="GE Inspira" w:hAnsi="GE Inspira" w:cs="Arial"/>
                <w:sz w:val="20"/>
                <w:szCs w:val="20"/>
              </w:rPr>
            </w:pPr>
            <w:r>
              <w:rPr>
                <w:rFonts w:ascii="GE Inspira" w:hAnsi="GE Inspira" w:cs="Arial"/>
                <w:sz w:val="20"/>
                <w:szCs w:val="22"/>
              </w:rPr>
              <w:t>Sourcing Rule Name</w:t>
            </w:r>
          </w:p>
        </w:tc>
      </w:tr>
      <w:tr w:rsidR="00C04339" w:rsidRPr="00033D7C" w14:paraId="7AC21DE1" w14:textId="77777777" w:rsidTr="00F820E8">
        <w:trPr>
          <w:cantSplit/>
        </w:trPr>
        <w:tc>
          <w:tcPr>
            <w:tcW w:w="1260" w:type="dxa"/>
          </w:tcPr>
          <w:p w14:paraId="39DB3AAA" w14:textId="77777777" w:rsidR="00C04339" w:rsidRPr="005771BD" w:rsidRDefault="00C04339" w:rsidP="00C04339">
            <w:pPr>
              <w:rPr>
                <w:rFonts w:ascii="GE Inspira" w:hAnsi="GE Inspira"/>
              </w:rPr>
            </w:pPr>
            <w:r w:rsidRPr="005771BD">
              <w:rPr>
                <w:rFonts w:ascii="GE Inspira" w:hAnsi="GE Inspira" w:cs="Arial"/>
                <w:bCs/>
                <w:sz w:val="20"/>
                <w:szCs w:val="20"/>
              </w:rPr>
              <w:t>9.4.4.1.17</w:t>
            </w:r>
          </w:p>
        </w:tc>
        <w:tc>
          <w:tcPr>
            <w:tcW w:w="1254" w:type="dxa"/>
          </w:tcPr>
          <w:p w14:paraId="2A665304" w14:textId="77777777" w:rsidR="00C04339" w:rsidRPr="005771BD" w:rsidRDefault="00C04339" w:rsidP="00C04339">
            <w:pPr>
              <w:rPr>
                <w:rFonts w:ascii="GE Inspira" w:hAnsi="GE Inspira"/>
              </w:rPr>
            </w:pPr>
            <w:r w:rsidRPr="005771BD">
              <w:rPr>
                <w:rFonts w:ascii="GE Inspira" w:hAnsi="GE Inspira" w:cs="Arial"/>
                <w:bCs/>
                <w:sz w:val="20"/>
                <w:szCs w:val="20"/>
              </w:rPr>
              <w:t>Approved Supplier List</w:t>
            </w:r>
          </w:p>
        </w:tc>
        <w:tc>
          <w:tcPr>
            <w:tcW w:w="1134" w:type="dxa"/>
          </w:tcPr>
          <w:p w14:paraId="328B9054" w14:textId="77777777" w:rsidR="00C04339" w:rsidRPr="005771BD" w:rsidRDefault="00C04339" w:rsidP="00C04339">
            <w:pPr>
              <w:rPr>
                <w:rFonts w:ascii="GE Inspira" w:hAnsi="GE Inspira"/>
              </w:rPr>
            </w:pPr>
            <w:r w:rsidRPr="005771BD">
              <w:rPr>
                <w:rFonts w:ascii="GE Inspira" w:hAnsi="GE Inspira" w:cs="Arial"/>
                <w:bCs/>
                <w:sz w:val="20"/>
                <w:szCs w:val="22"/>
              </w:rPr>
              <w:t>ADDITIONAL_INFO_2</w:t>
            </w:r>
          </w:p>
        </w:tc>
        <w:tc>
          <w:tcPr>
            <w:tcW w:w="1134" w:type="dxa"/>
          </w:tcPr>
          <w:p w14:paraId="2F2CB21F" w14:textId="77777777" w:rsidR="00C04339" w:rsidRPr="005771BD" w:rsidRDefault="00C04339" w:rsidP="00C04339">
            <w:pPr>
              <w:rPr>
                <w:rFonts w:ascii="GE Inspira" w:hAnsi="GE Inspira"/>
              </w:rPr>
            </w:pPr>
            <w:r w:rsidRPr="005771BD">
              <w:rPr>
                <w:rFonts w:ascii="GE Inspira" w:hAnsi="GE Inspira" w:cs="Arial"/>
                <w:sz w:val="20"/>
                <w:szCs w:val="22"/>
              </w:rPr>
              <w:t>VARCHAR2</w:t>
            </w:r>
          </w:p>
        </w:tc>
        <w:tc>
          <w:tcPr>
            <w:tcW w:w="850" w:type="dxa"/>
          </w:tcPr>
          <w:p w14:paraId="60BA0D4D" w14:textId="77777777" w:rsidR="00C04339" w:rsidRPr="005771BD" w:rsidRDefault="00C04339" w:rsidP="00C04339">
            <w:pPr>
              <w:pStyle w:val="BodyText"/>
              <w:rPr>
                <w:rFonts w:ascii="GE Inspira" w:hAnsi="GE Inspira" w:cs="Arial"/>
                <w:sz w:val="20"/>
                <w:szCs w:val="22"/>
              </w:rPr>
            </w:pPr>
            <w:r w:rsidRPr="005771BD">
              <w:rPr>
                <w:rFonts w:ascii="GE Inspira" w:hAnsi="GE Inspira" w:cs="Arial"/>
                <w:sz w:val="20"/>
                <w:szCs w:val="22"/>
              </w:rPr>
              <w:t>500</w:t>
            </w:r>
          </w:p>
        </w:tc>
        <w:tc>
          <w:tcPr>
            <w:tcW w:w="2108" w:type="dxa"/>
          </w:tcPr>
          <w:p w14:paraId="5C9D2C18" w14:textId="77777777" w:rsidR="00C04339" w:rsidRPr="005771BD" w:rsidRDefault="00C04339" w:rsidP="00C04339">
            <w:pPr>
              <w:pStyle w:val="NormalWeb"/>
              <w:spacing w:after="0"/>
              <w:rPr>
                <w:rFonts w:ascii="GE Inspira" w:hAnsi="GE Inspira" w:cs="Arial"/>
                <w:sz w:val="20"/>
                <w:szCs w:val="22"/>
              </w:rPr>
            </w:pPr>
            <w:r w:rsidRPr="005771BD">
              <w:rPr>
                <w:rFonts w:ascii="GE Inspira" w:hAnsi="GE Inspira" w:cs="Arial"/>
                <w:sz w:val="20"/>
                <w:szCs w:val="22"/>
              </w:rPr>
              <w:t>Approved Supplier List--&gt; Item--&gt;Attributes--&gt;Planning Constraints--&gt;Capacity Per Day</w:t>
            </w:r>
            <w:r w:rsidR="0007251E" w:rsidRPr="005771BD">
              <w:rPr>
                <w:rFonts w:ascii="GE Inspira" w:hAnsi="GE Inspira" w:cs="Arial"/>
                <w:sz w:val="20"/>
                <w:szCs w:val="22"/>
              </w:rPr>
              <w:t xml:space="preserve">   (For Active records)</w:t>
            </w:r>
          </w:p>
        </w:tc>
        <w:tc>
          <w:tcPr>
            <w:tcW w:w="2145" w:type="dxa"/>
            <w:vAlign w:val="center"/>
          </w:tcPr>
          <w:p w14:paraId="14B18EDB" w14:textId="77777777" w:rsidR="00C04339" w:rsidRPr="005771BD" w:rsidRDefault="00E84799" w:rsidP="00C04339">
            <w:pPr>
              <w:pStyle w:val="BodyText"/>
              <w:tabs>
                <w:tab w:val="left" w:pos="720"/>
              </w:tabs>
              <w:jc w:val="left"/>
              <w:rPr>
                <w:rFonts w:ascii="GE Inspira" w:hAnsi="GE Inspira" w:cs="Arial"/>
                <w:sz w:val="20"/>
                <w:szCs w:val="20"/>
              </w:rPr>
            </w:pPr>
            <w:r w:rsidRPr="005771BD">
              <w:rPr>
                <w:rFonts w:ascii="GE Inspira" w:hAnsi="GE Inspira" w:cs="Arial"/>
                <w:sz w:val="20"/>
                <w:szCs w:val="22"/>
              </w:rPr>
              <w:t>Supplier Capacity</w:t>
            </w:r>
          </w:p>
        </w:tc>
      </w:tr>
      <w:tr w:rsidR="00CF21A8" w:rsidRPr="00033D7C" w14:paraId="03DB5947" w14:textId="77777777" w:rsidTr="00A8739C">
        <w:trPr>
          <w:cantSplit/>
        </w:trPr>
        <w:tc>
          <w:tcPr>
            <w:tcW w:w="1260" w:type="dxa"/>
          </w:tcPr>
          <w:p w14:paraId="04013508" w14:textId="77777777" w:rsidR="00CF21A8" w:rsidRPr="00033D7C" w:rsidRDefault="00CF21A8" w:rsidP="00A8739C">
            <w:pPr>
              <w:rPr>
                <w:rFonts w:ascii="GE Inspira" w:hAnsi="GE Inspira"/>
              </w:rPr>
            </w:pPr>
            <w:r w:rsidRPr="00033D7C">
              <w:rPr>
                <w:rFonts w:ascii="GE Inspira" w:hAnsi="GE Inspira" w:cs="Arial"/>
                <w:bCs/>
                <w:sz w:val="20"/>
                <w:szCs w:val="20"/>
              </w:rPr>
              <w:t>9.4.4.1.18</w:t>
            </w:r>
          </w:p>
        </w:tc>
        <w:tc>
          <w:tcPr>
            <w:tcW w:w="1254" w:type="dxa"/>
          </w:tcPr>
          <w:p w14:paraId="3D5C23C9"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12D5B27C" w14:textId="77777777" w:rsidR="00CF21A8" w:rsidRPr="00033D7C" w:rsidRDefault="00CF21A8" w:rsidP="00A8739C">
            <w:pPr>
              <w:rPr>
                <w:rFonts w:ascii="GE Inspira" w:hAnsi="GE Inspira"/>
              </w:rPr>
            </w:pPr>
            <w:r w:rsidRPr="00033D7C">
              <w:rPr>
                <w:rFonts w:ascii="GE Inspira" w:hAnsi="GE Inspira" w:cs="Arial"/>
                <w:bCs/>
                <w:sz w:val="20"/>
                <w:szCs w:val="22"/>
              </w:rPr>
              <w:t>ADDITIONAL_INFO_3</w:t>
            </w:r>
          </w:p>
        </w:tc>
        <w:tc>
          <w:tcPr>
            <w:tcW w:w="1134" w:type="dxa"/>
          </w:tcPr>
          <w:p w14:paraId="2B2CF812"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0" w:type="dxa"/>
          </w:tcPr>
          <w:p w14:paraId="773586C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5B8081F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6C07D74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3CBC661D" w14:textId="77777777" w:rsidTr="00A8739C">
        <w:trPr>
          <w:cantSplit/>
        </w:trPr>
        <w:tc>
          <w:tcPr>
            <w:tcW w:w="1260" w:type="dxa"/>
          </w:tcPr>
          <w:p w14:paraId="10FCA42E" w14:textId="68D162C8" w:rsidR="00726FB0" w:rsidRPr="00033D7C" w:rsidRDefault="00726FB0" w:rsidP="00726FB0">
            <w:pPr>
              <w:rPr>
                <w:rFonts w:ascii="GE Inspira" w:hAnsi="GE Inspira"/>
              </w:rPr>
            </w:pPr>
            <w:r w:rsidRPr="00033D7C">
              <w:rPr>
                <w:rFonts w:ascii="GE Inspira" w:hAnsi="GE Inspira" w:cs="Arial"/>
                <w:bCs/>
                <w:sz w:val="20"/>
                <w:szCs w:val="20"/>
              </w:rPr>
              <w:t>9.4.4.1.19</w:t>
            </w:r>
          </w:p>
        </w:tc>
        <w:tc>
          <w:tcPr>
            <w:tcW w:w="1254" w:type="dxa"/>
          </w:tcPr>
          <w:p w14:paraId="473332B5" w14:textId="43C78E96"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122D13DC" w14:textId="59B5FAF7" w:rsidR="00726FB0" w:rsidRPr="00033D7C" w:rsidRDefault="00726FB0" w:rsidP="00726FB0">
            <w:pPr>
              <w:rPr>
                <w:rFonts w:ascii="GE Inspira" w:hAnsi="GE Inspira"/>
              </w:rPr>
            </w:pPr>
            <w:r w:rsidRPr="00033D7C">
              <w:rPr>
                <w:rFonts w:ascii="GE Inspira" w:hAnsi="GE Inspira" w:cs="Arial"/>
                <w:bCs/>
                <w:sz w:val="20"/>
                <w:szCs w:val="22"/>
              </w:rPr>
              <w:t>ADDITIONAL_INFO_4</w:t>
            </w:r>
          </w:p>
        </w:tc>
        <w:tc>
          <w:tcPr>
            <w:tcW w:w="1134" w:type="dxa"/>
          </w:tcPr>
          <w:p w14:paraId="665FAB0C" w14:textId="3569B3D7"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7F31DA2D" w14:textId="33251E57"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368BE2FD" w14:textId="3209C44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2F8FDA74" w14:textId="3BBB9503"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40807682" w14:textId="77777777" w:rsidTr="00A8739C">
        <w:trPr>
          <w:cantSplit/>
        </w:trPr>
        <w:tc>
          <w:tcPr>
            <w:tcW w:w="1260" w:type="dxa"/>
          </w:tcPr>
          <w:p w14:paraId="22A63570" w14:textId="265056EE" w:rsidR="00726FB0" w:rsidRPr="00033D7C" w:rsidRDefault="00726FB0" w:rsidP="00726FB0">
            <w:pPr>
              <w:rPr>
                <w:rFonts w:ascii="GE Inspira" w:hAnsi="GE Inspira"/>
              </w:rPr>
            </w:pPr>
            <w:r w:rsidRPr="00033D7C">
              <w:rPr>
                <w:rFonts w:ascii="GE Inspira" w:hAnsi="GE Inspira" w:cs="Arial"/>
                <w:bCs/>
                <w:sz w:val="20"/>
                <w:szCs w:val="20"/>
              </w:rPr>
              <w:t>9.4.4.1.20</w:t>
            </w:r>
          </w:p>
        </w:tc>
        <w:tc>
          <w:tcPr>
            <w:tcW w:w="1254" w:type="dxa"/>
          </w:tcPr>
          <w:p w14:paraId="5D5CC76D" w14:textId="73239CD5"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4B5B9436" w14:textId="3844964F" w:rsidR="00726FB0" w:rsidRPr="00033D7C" w:rsidRDefault="00726FB0" w:rsidP="00726FB0">
            <w:pPr>
              <w:rPr>
                <w:rFonts w:ascii="GE Inspira" w:hAnsi="GE Inspira"/>
              </w:rPr>
            </w:pPr>
            <w:r w:rsidRPr="00033D7C">
              <w:rPr>
                <w:rFonts w:ascii="GE Inspira" w:hAnsi="GE Inspira" w:cs="Arial"/>
                <w:bCs/>
                <w:sz w:val="20"/>
                <w:szCs w:val="22"/>
              </w:rPr>
              <w:t>ADDITIONAL_INFO_5</w:t>
            </w:r>
          </w:p>
        </w:tc>
        <w:tc>
          <w:tcPr>
            <w:tcW w:w="1134" w:type="dxa"/>
          </w:tcPr>
          <w:p w14:paraId="1351BFE0" w14:textId="3A472326"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423AA933" w14:textId="561C4976"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5F79E58A" w14:textId="163B19D9"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6267BB11" w14:textId="745B5579"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5CCE17B8" w14:textId="77777777" w:rsidTr="00A8739C">
        <w:trPr>
          <w:cantSplit/>
        </w:trPr>
        <w:tc>
          <w:tcPr>
            <w:tcW w:w="1260" w:type="dxa"/>
          </w:tcPr>
          <w:p w14:paraId="1B4F3252" w14:textId="77777777" w:rsidR="00726FB0" w:rsidRPr="00033D7C" w:rsidRDefault="00726FB0" w:rsidP="00726FB0">
            <w:pPr>
              <w:rPr>
                <w:rFonts w:ascii="GE Inspira" w:hAnsi="GE Inspira"/>
              </w:rPr>
            </w:pPr>
            <w:r w:rsidRPr="00033D7C">
              <w:rPr>
                <w:rFonts w:ascii="GE Inspira" w:hAnsi="GE Inspira" w:cs="Arial"/>
                <w:bCs/>
                <w:sz w:val="20"/>
                <w:szCs w:val="20"/>
              </w:rPr>
              <w:t>9.4.4.1.21</w:t>
            </w:r>
          </w:p>
        </w:tc>
        <w:tc>
          <w:tcPr>
            <w:tcW w:w="1254" w:type="dxa"/>
          </w:tcPr>
          <w:p w14:paraId="484A2624" w14:textId="77777777"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5FA60F50" w14:textId="77777777" w:rsidR="00726FB0" w:rsidRPr="00033D7C" w:rsidRDefault="00726FB0" w:rsidP="00726FB0">
            <w:pPr>
              <w:rPr>
                <w:rFonts w:ascii="GE Inspira" w:hAnsi="GE Inspira"/>
              </w:rPr>
            </w:pPr>
            <w:r w:rsidRPr="00033D7C">
              <w:rPr>
                <w:rFonts w:ascii="GE Inspira" w:hAnsi="GE Inspira" w:cs="Arial"/>
                <w:bCs/>
                <w:sz w:val="20"/>
                <w:szCs w:val="22"/>
              </w:rPr>
              <w:t>ADDITIONAL_INFO_6</w:t>
            </w:r>
          </w:p>
        </w:tc>
        <w:tc>
          <w:tcPr>
            <w:tcW w:w="1134" w:type="dxa"/>
          </w:tcPr>
          <w:p w14:paraId="00A660E9" w14:textId="77777777"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09E06CE4" w14:textId="77777777"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01BE1AAF"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75125EDC"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1F93D9B1" w14:textId="77777777" w:rsidTr="00A8739C">
        <w:trPr>
          <w:cantSplit/>
        </w:trPr>
        <w:tc>
          <w:tcPr>
            <w:tcW w:w="1260" w:type="dxa"/>
          </w:tcPr>
          <w:p w14:paraId="6970D578" w14:textId="77777777" w:rsidR="00726FB0" w:rsidRPr="00033D7C" w:rsidRDefault="00726FB0" w:rsidP="00726FB0">
            <w:pPr>
              <w:rPr>
                <w:rFonts w:ascii="GE Inspira" w:hAnsi="GE Inspira"/>
              </w:rPr>
            </w:pPr>
            <w:r w:rsidRPr="00033D7C">
              <w:rPr>
                <w:rFonts w:ascii="GE Inspira" w:hAnsi="GE Inspira" w:cs="Arial"/>
                <w:bCs/>
                <w:sz w:val="20"/>
                <w:szCs w:val="20"/>
              </w:rPr>
              <w:t>9.4.4.1.22</w:t>
            </w:r>
          </w:p>
        </w:tc>
        <w:tc>
          <w:tcPr>
            <w:tcW w:w="1254" w:type="dxa"/>
          </w:tcPr>
          <w:p w14:paraId="28BA3E74" w14:textId="77777777"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0BFAA429" w14:textId="77777777" w:rsidR="00726FB0" w:rsidRPr="00033D7C" w:rsidRDefault="00726FB0" w:rsidP="00726FB0">
            <w:pPr>
              <w:rPr>
                <w:rFonts w:ascii="GE Inspira" w:hAnsi="GE Inspira"/>
              </w:rPr>
            </w:pPr>
            <w:r w:rsidRPr="00033D7C">
              <w:rPr>
                <w:rFonts w:ascii="GE Inspira" w:hAnsi="GE Inspira" w:cs="Arial"/>
                <w:bCs/>
                <w:sz w:val="20"/>
                <w:szCs w:val="22"/>
              </w:rPr>
              <w:t>ADDITIONAL_INFO_7</w:t>
            </w:r>
          </w:p>
        </w:tc>
        <w:tc>
          <w:tcPr>
            <w:tcW w:w="1134" w:type="dxa"/>
          </w:tcPr>
          <w:p w14:paraId="29787F54" w14:textId="77777777"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0EB98978" w14:textId="77777777"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7EDB6CCC"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42E9D4C1"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78DC24DA" w14:textId="77777777" w:rsidTr="00A8739C">
        <w:trPr>
          <w:cantSplit/>
        </w:trPr>
        <w:tc>
          <w:tcPr>
            <w:tcW w:w="1260" w:type="dxa"/>
          </w:tcPr>
          <w:p w14:paraId="06130C28" w14:textId="77777777" w:rsidR="00726FB0" w:rsidRPr="00033D7C" w:rsidRDefault="00726FB0" w:rsidP="00726FB0">
            <w:pPr>
              <w:rPr>
                <w:rFonts w:ascii="GE Inspira" w:hAnsi="GE Inspira"/>
              </w:rPr>
            </w:pPr>
            <w:r w:rsidRPr="00033D7C">
              <w:rPr>
                <w:rFonts w:ascii="GE Inspira" w:hAnsi="GE Inspira" w:cs="Arial"/>
                <w:bCs/>
                <w:sz w:val="20"/>
                <w:szCs w:val="20"/>
              </w:rPr>
              <w:t>9.4.4.1.23</w:t>
            </w:r>
          </w:p>
        </w:tc>
        <w:tc>
          <w:tcPr>
            <w:tcW w:w="1254" w:type="dxa"/>
          </w:tcPr>
          <w:p w14:paraId="23C61E7E" w14:textId="77777777"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028C97F3" w14:textId="77777777" w:rsidR="00726FB0" w:rsidRPr="00033D7C" w:rsidRDefault="00726FB0" w:rsidP="00726FB0">
            <w:pPr>
              <w:rPr>
                <w:rFonts w:ascii="GE Inspira" w:hAnsi="GE Inspira"/>
              </w:rPr>
            </w:pPr>
            <w:r w:rsidRPr="00033D7C">
              <w:rPr>
                <w:rFonts w:ascii="GE Inspira" w:hAnsi="GE Inspira" w:cs="Arial"/>
                <w:bCs/>
                <w:sz w:val="20"/>
                <w:szCs w:val="22"/>
              </w:rPr>
              <w:t>ADDITIONAL_INFO_8</w:t>
            </w:r>
          </w:p>
        </w:tc>
        <w:tc>
          <w:tcPr>
            <w:tcW w:w="1134" w:type="dxa"/>
          </w:tcPr>
          <w:p w14:paraId="66AE0663" w14:textId="77777777"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3D37FE40" w14:textId="77777777"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2821B884"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30B05C92"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4F614DA2" w14:textId="77777777" w:rsidTr="00A8739C">
        <w:trPr>
          <w:cantSplit/>
        </w:trPr>
        <w:tc>
          <w:tcPr>
            <w:tcW w:w="1260" w:type="dxa"/>
          </w:tcPr>
          <w:p w14:paraId="307EBAE7" w14:textId="77777777" w:rsidR="00726FB0" w:rsidRPr="00033D7C" w:rsidRDefault="00726FB0" w:rsidP="00726FB0">
            <w:pPr>
              <w:rPr>
                <w:rFonts w:ascii="GE Inspira" w:hAnsi="GE Inspira"/>
              </w:rPr>
            </w:pPr>
            <w:r w:rsidRPr="00033D7C">
              <w:rPr>
                <w:rFonts w:ascii="GE Inspira" w:hAnsi="GE Inspira" w:cs="Arial"/>
                <w:bCs/>
                <w:sz w:val="20"/>
                <w:szCs w:val="20"/>
              </w:rPr>
              <w:t>9.4.4.1.24</w:t>
            </w:r>
          </w:p>
        </w:tc>
        <w:tc>
          <w:tcPr>
            <w:tcW w:w="1254" w:type="dxa"/>
          </w:tcPr>
          <w:p w14:paraId="08D50591" w14:textId="77777777"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6F433063" w14:textId="77777777" w:rsidR="00726FB0" w:rsidRPr="00033D7C" w:rsidRDefault="00726FB0" w:rsidP="00726FB0">
            <w:pPr>
              <w:rPr>
                <w:rFonts w:ascii="GE Inspira" w:hAnsi="GE Inspira"/>
              </w:rPr>
            </w:pPr>
            <w:r w:rsidRPr="00033D7C">
              <w:rPr>
                <w:rFonts w:ascii="GE Inspira" w:hAnsi="GE Inspira" w:cs="Arial"/>
                <w:bCs/>
                <w:sz w:val="20"/>
                <w:szCs w:val="22"/>
              </w:rPr>
              <w:t>ADDITIONAL_INFO_9</w:t>
            </w:r>
          </w:p>
        </w:tc>
        <w:tc>
          <w:tcPr>
            <w:tcW w:w="1134" w:type="dxa"/>
          </w:tcPr>
          <w:p w14:paraId="7FA44650" w14:textId="77777777"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5C2A711C" w14:textId="77777777"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6342175C"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79871C9B"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726FB0" w:rsidRPr="00033D7C" w14:paraId="3BF12C99" w14:textId="77777777" w:rsidTr="00A8739C">
        <w:trPr>
          <w:cantSplit/>
        </w:trPr>
        <w:tc>
          <w:tcPr>
            <w:tcW w:w="1260" w:type="dxa"/>
          </w:tcPr>
          <w:p w14:paraId="62EC2C45" w14:textId="77777777" w:rsidR="00726FB0" w:rsidRPr="00033D7C" w:rsidRDefault="00726FB0" w:rsidP="00726FB0">
            <w:pPr>
              <w:rPr>
                <w:rFonts w:ascii="GE Inspira" w:hAnsi="GE Inspira"/>
              </w:rPr>
            </w:pPr>
            <w:r w:rsidRPr="00033D7C">
              <w:rPr>
                <w:rFonts w:ascii="GE Inspira" w:hAnsi="GE Inspira" w:cs="Arial"/>
                <w:bCs/>
                <w:sz w:val="20"/>
                <w:szCs w:val="20"/>
              </w:rPr>
              <w:t>9.4.4.1.25</w:t>
            </w:r>
          </w:p>
        </w:tc>
        <w:tc>
          <w:tcPr>
            <w:tcW w:w="1254" w:type="dxa"/>
          </w:tcPr>
          <w:p w14:paraId="196B4CE7" w14:textId="77777777" w:rsidR="00726FB0" w:rsidRPr="00033D7C" w:rsidRDefault="00726FB0" w:rsidP="00726FB0">
            <w:pPr>
              <w:rPr>
                <w:rFonts w:ascii="GE Inspira" w:hAnsi="GE Inspira"/>
              </w:rPr>
            </w:pPr>
            <w:r w:rsidRPr="00033D7C">
              <w:rPr>
                <w:rFonts w:ascii="GE Inspira" w:hAnsi="GE Inspira" w:cs="Arial"/>
                <w:bCs/>
                <w:sz w:val="20"/>
                <w:szCs w:val="20"/>
              </w:rPr>
              <w:t>Supplier</w:t>
            </w:r>
          </w:p>
        </w:tc>
        <w:tc>
          <w:tcPr>
            <w:tcW w:w="1134" w:type="dxa"/>
          </w:tcPr>
          <w:p w14:paraId="4471FABB" w14:textId="77777777" w:rsidR="00726FB0" w:rsidRPr="00033D7C" w:rsidRDefault="00726FB0" w:rsidP="00726FB0">
            <w:pPr>
              <w:rPr>
                <w:rFonts w:ascii="GE Inspira" w:hAnsi="GE Inspira"/>
              </w:rPr>
            </w:pPr>
            <w:r w:rsidRPr="00033D7C">
              <w:rPr>
                <w:rFonts w:ascii="GE Inspira" w:hAnsi="GE Inspira" w:cs="Arial"/>
                <w:bCs/>
                <w:sz w:val="20"/>
                <w:szCs w:val="22"/>
              </w:rPr>
              <w:t>ADDITIONAL_INFO_10</w:t>
            </w:r>
          </w:p>
        </w:tc>
        <w:tc>
          <w:tcPr>
            <w:tcW w:w="1134" w:type="dxa"/>
          </w:tcPr>
          <w:p w14:paraId="63ACB657" w14:textId="77777777" w:rsidR="00726FB0" w:rsidRPr="00033D7C" w:rsidRDefault="00726FB0" w:rsidP="00726FB0">
            <w:pPr>
              <w:rPr>
                <w:rFonts w:ascii="GE Inspira" w:hAnsi="GE Inspira"/>
              </w:rPr>
            </w:pPr>
            <w:r w:rsidRPr="00033D7C">
              <w:rPr>
                <w:rFonts w:ascii="GE Inspira" w:hAnsi="GE Inspira" w:cs="Arial"/>
                <w:sz w:val="20"/>
                <w:szCs w:val="22"/>
              </w:rPr>
              <w:t>VARCHAR2</w:t>
            </w:r>
          </w:p>
        </w:tc>
        <w:tc>
          <w:tcPr>
            <w:tcW w:w="850" w:type="dxa"/>
          </w:tcPr>
          <w:p w14:paraId="73DC22B6" w14:textId="77777777" w:rsidR="00726FB0" w:rsidRPr="00033D7C" w:rsidRDefault="00726FB0" w:rsidP="00726FB0">
            <w:pPr>
              <w:pStyle w:val="BodyText"/>
              <w:rPr>
                <w:rFonts w:ascii="GE Inspira" w:hAnsi="GE Inspira" w:cs="Arial"/>
                <w:sz w:val="20"/>
                <w:szCs w:val="22"/>
              </w:rPr>
            </w:pPr>
            <w:r w:rsidRPr="00033D7C">
              <w:rPr>
                <w:rFonts w:ascii="GE Inspira" w:hAnsi="GE Inspira" w:cs="Arial"/>
                <w:sz w:val="20"/>
                <w:szCs w:val="22"/>
              </w:rPr>
              <w:t>500</w:t>
            </w:r>
          </w:p>
        </w:tc>
        <w:tc>
          <w:tcPr>
            <w:tcW w:w="2108" w:type="dxa"/>
            <w:vAlign w:val="center"/>
          </w:tcPr>
          <w:p w14:paraId="5F2C8AAA"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145" w:type="dxa"/>
            <w:vAlign w:val="center"/>
          </w:tcPr>
          <w:p w14:paraId="4AD080FC" w14:textId="77777777" w:rsidR="00726FB0" w:rsidRPr="00033D7C" w:rsidRDefault="00726FB0" w:rsidP="00726FB0">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bl>
    <w:p w14:paraId="2E48B663"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r w:rsidRPr="00033D7C">
        <w:rPr>
          <w:rFonts w:ascii="GE Inspira" w:hAnsi="GE Inspira" w:cs="Arial"/>
        </w:rPr>
        <w:tab/>
      </w:r>
    </w:p>
    <w:p w14:paraId="3689AE69"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5AF4BFB2" w14:textId="77777777" w:rsidR="00CF21A8" w:rsidRPr="00033D7C" w:rsidRDefault="00CF21A8" w:rsidP="00CF21A8">
      <w:pPr>
        <w:pStyle w:val="Header"/>
        <w:tabs>
          <w:tab w:val="clear" w:pos="4320"/>
          <w:tab w:val="clear" w:pos="8640"/>
          <w:tab w:val="left" w:pos="720"/>
        </w:tabs>
        <w:ind w:left="720" w:hanging="180"/>
        <w:rPr>
          <w:rFonts w:ascii="GE Inspira" w:hAnsi="GE Inspira" w:cs="Arial"/>
          <w:b/>
        </w:rPr>
      </w:pPr>
      <w:r w:rsidRPr="00033D7C">
        <w:rPr>
          <w:rFonts w:ascii="GE Inspira" w:hAnsi="GE Inspira" w:cs="Arial"/>
        </w:rPr>
        <w:tab/>
      </w:r>
      <w:r w:rsidRPr="00033D7C">
        <w:rPr>
          <w:rFonts w:ascii="GE Inspira" w:hAnsi="GE Inspira" w:cs="Arial"/>
          <w:b/>
          <w:sz w:val="20"/>
          <w:szCs w:val="22"/>
        </w:rPr>
        <w:t>2</w:t>
      </w:r>
      <w:r w:rsidRPr="00033D7C">
        <w:rPr>
          <w:rFonts w:ascii="GE Inspira" w:hAnsi="GE Inspira" w:cs="Arial"/>
          <w:b/>
          <w:sz w:val="22"/>
        </w:rPr>
        <w:t>.</w:t>
      </w:r>
      <w:r w:rsidRPr="00033D7C">
        <w:rPr>
          <w:rFonts w:ascii="GE Inspira" w:hAnsi="GE Inspira"/>
          <w:b/>
          <w:sz w:val="22"/>
          <w:lang w:eastAsia="en-US"/>
        </w:rPr>
        <w:t xml:space="preserve"> </w:t>
      </w:r>
      <w:r w:rsidRPr="00033D7C">
        <w:rPr>
          <w:rFonts w:ascii="GE Inspira" w:hAnsi="GE Inspira"/>
          <w:b/>
          <w:sz w:val="20"/>
          <w:lang w:eastAsia="en-US"/>
        </w:rPr>
        <w:t xml:space="preserve">Internal Suppliers: </w:t>
      </w:r>
      <w:r w:rsidRPr="00033D7C">
        <w:rPr>
          <w:rFonts w:ascii="GE Inspira" w:hAnsi="GE Inspira"/>
          <w:sz w:val="20"/>
          <w:lang w:eastAsia="en-US"/>
        </w:rPr>
        <w:t>The data entity of the Part Source Information extract for Internal Suppliers are:</w:t>
      </w:r>
    </w:p>
    <w:p w14:paraId="7A6AE96D"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r w:rsidRPr="00033D7C">
        <w:rPr>
          <w:rFonts w:ascii="GE Inspira" w:hAnsi="GE Inspira" w:cs="Arial"/>
        </w:rPr>
        <w:tab/>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276"/>
        <w:gridCol w:w="851"/>
        <w:gridCol w:w="1275"/>
        <w:gridCol w:w="993"/>
        <w:gridCol w:w="1842"/>
        <w:gridCol w:w="1985"/>
      </w:tblGrid>
      <w:tr w:rsidR="00CF21A8" w:rsidRPr="00033D7C" w14:paraId="738A9143" w14:textId="77777777" w:rsidTr="00A8739C">
        <w:trPr>
          <w:cantSplit/>
          <w:tblHeader/>
        </w:trPr>
        <w:tc>
          <w:tcPr>
            <w:tcW w:w="1417" w:type="dxa"/>
            <w:shd w:val="pct25" w:color="auto" w:fill="FFFFFF"/>
            <w:vAlign w:val="center"/>
          </w:tcPr>
          <w:p w14:paraId="7289EBA9"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Reference</w:t>
            </w:r>
          </w:p>
        </w:tc>
        <w:tc>
          <w:tcPr>
            <w:tcW w:w="1276" w:type="dxa"/>
            <w:shd w:val="pct25" w:color="auto" w:fill="FFFFFF"/>
            <w:vAlign w:val="center"/>
          </w:tcPr>
          <w:p w14:paraId="3022B658"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 Entity</w:t>
            </w:r>
          </w:p>
        </w:tc>
        <w:tc>
          <w:tcPr>
            <w:tcW w:w="851" w:type="dxa"/>
            <w:shd w:val="pct25" w:color="auto" w:fill="FFFFFF"/>
            <w:vAlign w:val="center"/>
          </w:tcPr>
          <w:p w14:paraId="3EBA22DD"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275" w:type="dxa"/>
            <w:shd w:val="pct25" w:color="auto" w:fill="FFFFFF"/>
          </w:tcPr>
          <w:p w14:paraId="05D84A69"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55AB549E"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Type</w:t>
            </w:r>
          </w:p>
        </w:tc>
        <w:tc>
          <w:tcPr>
            <w:tcW w:w="993" w:type="dxa"/>
            <w:shd w:val="pct25" w:color="auto" w:fill="FFFFFF"/>
          </w:tcPr>
          <w:p w14:paraId="28DA0D43"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Length</w:t>
            </w:r>
          </w:p>
        </w:tc>
        <w:tc>
          <w:tcPr>
            <w:tcW w:w="1842" w:type="dxa"/>
            <w:shd w:val="pct25" w:color="auto" w:fill="FFFFFF"/>
          </w:tcPr>
          <w:p w14:paraId="503B9157"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1985" w:type="dxa"/>
            <w:shd w:val="pct25" w:color="auto" w:fill="FFFFFF"/>
            <w:vAlign w:val="center"/>
          </w:tcPr>
          <w:p w14:paraId="184393D2"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CF21A8" w:rsidRPr="00033D7C" w14:paraId="5514DDFD" w14:textId="77777777" w:rsidTr="00A8739C">
        <w:trPr>
          <w:cantSplit/>
        </w:trPr>
        <w:tc>
          <w:tcPr>
            <w:tcW w:w="1417" w:type="dxa"/>
            <w:vAlign w:val="center"/>
          </w:tcPr>
          <w:p w14:paraId="25F3BD7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9.4.4.2.1</w:t>
            </w:r>
          </w:p>
        </w:tc>
        <w:tc>
          <w:tcPr>
            <w:tcW w:w="1276" w:type="dxa"/>
            <w:vAlign w:val="center"/>
          </w:tcPr>
          <w:p w14:paraId="12B8371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851" w:type="dxa"/>
            <w:vAlign w:val="center"/>
          </w:tcPr>
          <w:p w14:paraId="4026B51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5" w:type="dxa"/>
          </w:tcPr>
          <w:p w14:paraId="27FEFD1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7C412AB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1842" w:type="dxa"/>
            <w:vAlign w:val="center"/>
          </w:tcPr>
          <w:p w14:paraId="6B11490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985" w:type="dxa"/>
            <w:vAlign w:val="center"/>
          </w:tcPr>
          <w:p w14:paraId="112BB6E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PART_SOURCE</w:t>
            </w:r>
          </w:p>
        </w:tc>
      </w:tr>
      <w:tr w:rsidR="00CF21A8" w:rsidRPr="00033D7C" w14:paraId="5AE10896" w14:textId="77777777" w:rsidTr="00A8739C">
        <w:trPr>
          <w:cantSplit/>
        </w:trPr>
        <w:tc>
          <w:tcPr>
            <w:tcW w:w="1417" w:type="dxa"/>
            <w:vAlign w:val="center"/>
          </w:tcPr>
          <w:p w14:paraId="1C95087B"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lastRenderedPageBreak/>
              <w:t>9.4.4.2.2</w:t>
            </w:r>
          </w:p>
        </w:tc>
        <w:tc>
          <w:tcPr>
            <w:tcW w:w="1276" w:type="dxa"/>
            <w:vAlign w:val="center"/>
          </w:tcPr>
          <w:p w14:paraId="1C731AC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851" w:type="dxa"/>
            <w:vAlign w:val="center"/>
          </w:tcPr>
          <w:p w14:paraId="06D7BBD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5" w:type="dxa"/>
          </w:tcPr>
          <w:p w14:paraId="1D4E9FC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6C55036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1842" w:type="dxa"/>
            <w:vAlign w:val="center"/>
          </w:tcPr>
          <w:p w14:paraId="1470DD1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1985" w:type="dxa"/>
            <w:vAlign w:val="center"/>
          </w:tcPr>
          <w:p w14:paraId="48DE7E4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WEEKLY – as passed in the concurrent program parameter.</w:t>
            </w:r>
          </w:p>
          <w:p w14:paraId="1A9ED86A" w14:textId="77777777" w:rsidR="00CF21A8" w:rsidRPr="00033D7C" w:rsidRDefault="00CF21A8" w:rsidP="00A8739C">
            <w:pPr>
              <w:pStyle w:val="BodyText"/>
              <w:jc w:val="left"/>
              <w:rPr>
                <w:rFonts w:ascii="GE Inspira" w:hAnsi="GE Inspira" w:cs="Arial"/>
                <w:sz w:val="20"/>
                <w:szCs w:val="22"/>
              </w:rPr>
            </w:pPr>
          </w:p>
        </w:tc>
      </w:tr>
      <w:tr w:rsidR="00CF21A8" w:rsidRPr="00033D7C" w14:paraId="7FDC8E76" w14:textId="77777777" w:rsidTr="00A8739C">
        <w:trPr>
          <w:cantSplit/>
        </w:trPr>
        <w:tc>
          <w:tcPr>
            <w:tcW w:w="1417" w:type="dxa"/>
            <w:vAlign w:val="center"/>
          </w:tcPr>
          <w:p w14:paraId="06135789"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t>9.4.4.2.3</w:t>
            </w:r>
          </w:p>
        </w:tc>
        <w:tc>
          <w:tcPr>
            <w:tcW w:w="1276" w:type="dxa"/>
            <w:vAlign w:val="center"/>
          </w:tcPr>
          <w:p w14:paraId="2F11CB9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851" w:type="dxa"/>
            <w:vAlign w:val="center"/>
          </w:tcPr>
          <w:p w14:paraId="58BCD2E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w:t>
            </w:r>
          </w:p>
        </w:tc>
        <w:tc>
          <w:tcPr>
            <w:tcW w:w="1275" w:type="dxa"/>
          </w:tcPr>
          <w:p w14:paraId="5EF48AD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CHAR</w:t>
            </w:r>
            <w:r w:rsidRPr="00033D7C">
              <w:rPr>
                <w:rFonts w:ascii="GE Inspira" w:hAnsi="GE Inspira" w:cs="Arial"/>
                <w:sz w:val="20"/>
                <w:szCs w:val="20"/>
              </w:rPr>
              <w:tab/>
            </w:r>
          </w:p>
        </w:tc>
        <w:tc>
          <w:tcPr>
            <w:tcW w:w="993" w:type="dxa"/>
          </w:tcPr>
          <w:p w14:paraId="6680260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17</w:t>
            </w:r>
          </w:p>
        </w:tc>
        <w:tc>
          <w:tcPr>
            <w:tcW w:w="1842" w:type="dxa"/>
            <w:vAlign w:val="center"/>
          </w:tcPr>
          <w:p w14:paraId="5D401AB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Constant</w:t>
            </w:r>
          </w:p>
        </w:tc>
        <w:tc>
          <w:tcPr>
            <w:tcW w:w="1985" w:type="dxa"/>
            <w:vAlign w:val="center"/>
          </w:tcPr>
          <w:p w14:paraId="7F4E749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 is defined as INTERNAL SUPPLIER</w:t>
            </w:r>
          </w:p>
        </w:tc>
      </w:tr>
      <w:tr w:rsidR="00CF21A8" w:rsidRPr="00033D7C" w14:paraId="2E4EA880" w14:textId="77777777" w:rsidTr="00A8739C">
        <w:trPr>
          <w:cantSplit/>
        </w:trPr>
        <w:tc>
          <w:tcPr>
            <w:tcW w:w="1417" w:type="dxa"/>
          </w:tcPr>
          <w:p w14:paraId="4B524691" w14:textId="77777777" w:rsidR="00CF21A8" w:rsidRPr="00033D7C" w:rsidRDefault="00CF21A8" w:rsidP="00A8739C">
            <w:pPr>
              <w:rPr>
                <w:rFonts w:ascii="GE Inspira" w:hAnsi="GE Inspira"/>
              </w:rPr>
            </w:pPr>
            <w:r w:rsidRPr="00033D7C">
              <w:rPr>
                <w:rFonts w:ascii="GE Inspira" w:hAnsi="GE Inspira" w:cs="Arial"/>
                <w:bCs/>
                <w:sz w:val="20"/>
                <w:szCs w:val="20"/>
              </w:rPr>
              <w:t>9.4.4.2.4</w:t>
            </w:r>
          </w:p>
        </w:tc>
        <w:tc>
          <w:tcPr>
            <w:tcW w:w="1276" w:type="dxa"/>
            <w:vAlign w:val="center"/>
          </w:tcPr>
          <w:p w14:paraId="2E6A12B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Assignment Set Lines</w:t>
            </w:r>
          </w:p>
        </w:tc>
        <w:tc>
          <w:tcPr>
            <w:tcW w:w="851" w:type="dxa"/>
            <w:vAlign w:val="center"/>
          </w:tcPr>
          <w:p w14:paraId="365C37B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Organization Code</w:t>
            </w:r>
          </w:p>
        </w:tc>
        <w:tc>
          <w:tcPr>
            <w:tcW w:w="1275" w:type="dxa"/>
          </w:tcPr>
          <w:p w14:paraId="0AD152E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1B6613F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w:t>
            </w:r>
          </w:p>
        </w:tc>
        <w:tc>
          <w:tcPr>
            <w:tcW w:w="1842" w:type="dxa"/>
            <w:vAlign w:val="center"/>
          </w:tcPr>
          <w:p w14:paraId="3619302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Supply base--&gt;Assign Sourcing Rules--&gt;Organization</w:t>
            </w:r>
          </w:p>
        </w:tc>
        <w:tc>
          <w:tcPr>
            <w:tcW w:w="1985" w:type="dxa"/>
            <w:vAlign w:val="center"/>
          </w:tcPr>
          <w:p w14:paraId="7F59ACF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Organization Code</w:t>
            </w:r>
          </w:p>
        </w:tc>
      </w:tr>
      <w:tr w:rsidR="00CF21A8" w:rsidRPr="00033D7C" w14:paraId="79D8FA8A" w14:textId="77777777" w:rsidTr="00A8739C">
        <w:trPr>
          <w:cantSplit/>
        </w:trPr>
        <w:tc>
          <w:tcPr>
            <w:tcW w:w="1417" w:type="dxa"/>
          </w:tcPr>
          <w:p w14:paraId="1AA305B4" w14:textId="77777777" w:rsidR="00CF21A8" w:rsidRPr="00033D7C" w:rsidRDefault="00CF21A8" w:rsidP="00A8739C">
            <w:pPr>
              <w:rPr>
                <w:rFonts w:ascii="GE Inspira" w:hAnsi="GE Inspira"/>
              </w:rPr>
            </w:pPr>
            <w:r w:rsidRPr="00033D7C">
              <w:rPr>
                <w:rFonts w:ascii="GE Inspira" w:hAnsi="GE Inspira" w:cs="Arial"/>
                <w:bCs/>
                <w:sz w:val="20"/>
                <w:szCs w:val="20"/>
              </w:rPr>
              <w:t>9.4.4.2.5</w:t>
            </w:r>
          </w:p>
        </w:tc>
        <w:tc>
          <w:tcPr>
            <w:tcW w:w="1276" w:type="dxa"/>
            <w:vAlign w:val="center"/>
          </w:tcPr>
          <w:p w14:paraId="7B1E7DA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Assignment Set Lines</w:t>
            </w:r>
          </w:p>
        </w:tc>
        <w:tc>
          <w:tcPr>
            <w:tcW w:w="851" w:type="dxa"/>
            <w:vAlign w:val="center"/>
          </w:tcPr>
          <w:p w14:paraId="5BC6DFB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Item </w:t>
            </w:r>
          </w:p>
        </w:tc>
        <w:tc>
          <w:tcPr>
            <w:tcW w:w="1275" w:type="dxa"/>
          </w:tcPr>
          <w:p w14:paraId="7781089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2C33103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40</w:t>
            </w:r>
          </w:p>
        </w:tc>
        <w:tc>
          <w:tcPr>
            <w:tcW w:w="1842" w:type="dxa"/>
            <w:vAlign w:val="center"/>
          </w:tcPr>
          <w:p w14:paraId="3E0146E0" w14:textId="77777777" w:rsidR="00CF21A8" w:rsidRPr="00033D7C" w:rsidRDefault="00CF21A8" w:rsidP="00A8739C">
            <w:pPr>
              <w:pStyle w:val="NormalWeb"/>
              <w:rPr>
                <w:rFonts w:ascii="GE Inspira" w:hAnsi="GE Inspira"/>
              </w:rPr>
            </w:pPr>
            <w:r w:rsidRPr="00033D7C">
              <w:rPr>
                <w:rFonts w:ascii="GE Inspira" w:hAnsi="GE Inspira"/>
                <w:sz w:val="20"/>
                <w:szCs w:val="20"/>
              </w:rPr>
              <w:t>Supply base--&gt;Assign Sourcing Rules--&gt;Item/Category</w:t>
            </w:r>
          </w:p>
          <w:p w14:paraId="5208CAC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1985" w:type="dxa"/>
            <w:vAlign w:val="center"/>
          </w:tcPr>
          <w:p w14:paraId="36571D9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Item Number.</w:t>
            </w:r>
          </w:p>
          <w:p w14:paraId="4717DF29" w14:textId="77777777" w:rsidR="00CF21A8" w:rsidRPr="00033D7C" w:rsidRDefault="00CF21A8" w:rsidP="00A8739C">
            <w:pPr>
              <w:pStyle w:val="BodyText"/>
              <w:tabs>
                <w:tab w:val="left" w:pos="720"/>
              </w:tabs>
              <w:jc w:val="left"/>
              <w:rPr>
                <w:rFonts w:ascii="GE Inspira" w:hAnsi="GE Inspira" w:cs="Arial"/>
                <w:sz w:val="20"/>
                <w:szCs w:val="20"/>
              </w:rPr>
            </w:pPr>
          </w:p>
        </w:tc>
      </w:tr>
      <w:tr w:rsidR="00CF21A8" w:rsidRPr="00033D7C" w14:paraId="65E8396B" w14:textId="77777777" w:rsidTr="00A8739C">
        <w:trPr>
          <w:cantSplit/>
        </w:trPr>
        <w:tc>
          <w:tcPr>
            <w:tcW w:w="1417" w:type="dxa"/>
          </w:tcPr>
          <w:p w14:paraId="14106763" w14:textId="77777777" w:rsidR="00CF21A8" w:rsidRPr="00033D7C" w:rsidRDefault="00CF21A8" w:rsidP="00A8739C">
            <w:pPr>
              <w:rPr>
                <w:rFonts w:ascii="GE Inspira" w:hAnsi="GE Inspira"/>
              </w:rPr>
            </w:pPr>
            <w:r w:rsidRPr="00033D7C">
              <w:rPr>
                <w:rFonts w:ascii="GE Inspira" w:hAnsi="GE Inspira" w:cs="Arial"/>
                <w:bCs/>
                <w:sz w:val="20"/>
                <w:szCs w:val="20"/>
              </w:rPr>
              <w:t>9.4.4.2.6</w:t>
            </w:r>
          </w:p>
        </w:tc>
        <w:tc>
          <w:tcPr>
            <w:tcW w:w="1276" w:type="dxa"/>
            <w:vAlign w:val="center"/>
          </w:tcPr>
          <w:p w14:paraId="545B002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851" w:type="dxa"/>
            <w:vAlign w:val="center"/>
          </w:tcPr>
          <w:p w14:paraId="4220D08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Organization</w:t>
            </w:r>
          </w:p>
        </w:tc>
        <w:tc>
          <w:tcPr>
            <w:tcW w:w="1275" w:type="dxa"/>
          </w:tcPr>
          <w:p w14:paraId="7FED6D8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5290297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w:t>
            </w:r>
          </w:p>
        </w:tc>
        <w:tc>
          <w:tcPr>
            <w:tcW w:w="1842" w:type="dxa"/>
          </w:tcPr>
          <w:p w14:paraId="7F929383"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 xml:space="preserve">Supply base--&gt;Suppliers--&gt; Update -&gt; Organization </w:t>
            </w:r>
          </w:p>
          <w:p w14:paraId="3532030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1985" w:type="dxa"/>
            <w:vAlign w:val="center"/>
          </w:tcPr>
          <w:p w14:paraId="5AAACF8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Organization. </w:t>
            </w:r>
          </w:p>
        </w:tc>
      </w:tr>
      <w:tr w:rsidR="00D07552" w:rsidRPr="00033D7C" w14:paraId="7F4F6AA6" w14:textId="77777777" w:rsidTr="00A8739C">
        <w:trPr>
          <w:cantSplit/>
        </w:trPr>
        <w:tc>
          <w:tcPr>
            <w:tcW w:w="1417" w:type="dxa"/>
          </w:tcPr>
          <w:p w14:paraId="18EFB3BC" w14:textId="77777777" w:rsidR="00D07552" w:rsidRPr="00033D7C" w:rsidRDefault="00D07552" w:rsidP="00D07552">
            <w:pPr>
              <w:rPr>
                <w:rFonts w:ascii="GE Inspira" w:hAnsi="GE Inspira" w:cs="Arial"/>
                <w:bCs/>
                <w:sz w:val="20"/>
                <w:szCs w:val="20"/>
              </w:rPr>
            </w:pPr>
            <w:r w:rsidRPr="00033D7C">
              <w:rPr>
                <w:rFonts w:ascii="GE Inspira" w:hAnsi="GE Inspira" w:cs="Arial"/>
                <w:bCs/>
                <w:sz w:val="20"/>
                <w:szCs w:val="20"/>
              </w:rPr>
              <w:t>9.4.4.2.7</w:t>
            </w:r>
          </w:p>
        </w:tc>
        <w:tc>
          <w:tcPr>
            <w:tcW w:w="1276" w:type="dxa"/>
          </w:tcPr>
          <w:p w14:paraId="3ECF026C" w14:textId="77777777" w:rsidR="00D07552" w:rsidRPr="00033D7C" w:rsidRDefault="00D07552" w:rsidP="00D07552">
            <w:pPr>
              <w:rPr>
                <w:rFonts w:ascii="GE Inspira" w:hAnsi="GE Inspira" w:cs="Arial"/>
                <w:bCs/>
                <w:sz w:val="20"/>
                <w:szCs w:val="20"/>
              </w:rPr>
            </w:pPr>
            <w:r>
              <w:rPr>
                <w:rFonts w:ascii="GE Inspira" w:hAnsi="GE Inspira" w:cs="Arial"/>
                <w:bCs/>
                <w:sz w:val="20"/>
                <w:szCs w:val="20"/>
              </w:rPr>
              <w:t>Sourcing Rule</w:t>
            </w:r>
            <w:r w:rsidR="00624348">
              <w:rPr>
                <w:rFonts w:ascii="GE Inspira" w:hAnsi="GE Inspira" w:cs="Arial"/>
                <w:bCs/>
                <w:sz w:val="20"/>
                <w:szCs w:val="20"/>
              </w:rPr>
              <w:t xml:space="preserve"> Assignments</w:t>
            </w:r>
          </w:p>
        </w:tc>
        <w:tc>
          <w:tcPr>
            <w:tcW w:w="851" w:type="dxa"/>
            <w:vAlign w:val="center"/>
          </w:tcPr>
          <w:p w14:paraId="269CBBE2" w14:textId="77777777" w:rsidR="00D07552" w:rsidRPr="00033D7C" w:rsidRDefault="00D07552" w:rsidP="00D07552">
            <w:pPr>
              <w:rPr>
                <w:rFonts w:ascii="GE Inspira" w:hAnsi="GE Inspira" w:cs="Arial"/>
                <w:bCs/>
                <w:sz w:val="20"/>
                <w:szCs w:val="22"/>
              </w:rPr>
            </w:pPr>
            <w:r>
              <w:rPr>
                <w:rFonts w:ascii="GE Inspira" w:hAnsi="GE Inspira" w:cs="Arial"/>
                <w:bCs/>
                <w:sz w:val="20"/>
                <w:szCs w:val="22"/>
              </w:rPr>
              <w:t>Preprocessing_lead_time</w:t>
            </w:r>
          </w:p>
        </w:tc>
        <w:tc>
          <w:tcPr>
            <w:tcW w:w="1275" w:type="dxa"/>
          </w:tcPr>
          <w:p w14:paraId="65E08DFD" w14:textId="77777777" w:rsidR="00D07552" w:rsidRPr="00033D7C" w:rsidRDefault="00624348" w:rsidP="00D07552">
            <w:pPr>
              <w:rPr>
                <w:rFonts w:ascii="GE Inspira" w:hAnsi="GE Inspira" w:cs="Arial"/>
                <w:sz w:val="20"/>
                <w:szCs w:val="22"/>
              </w:rPr>
            </w:pPr>
            <w:r>
              <w:rPr>
                <w:rFonts w:ascii="GE Inspira" w:hAnsi="GE Inspira" w:cs="Arial"/>
                <w:sz w:val="20"/>
                <w:szCs w:val="22"/>
              </w:rPr>
              <w:t>Number</w:t>
            </w:r>
          </w:p>
        </w:tc>
        <w:tc>
          <w:tcPr>
            <w:tcW w:w="993" w:type="dxa"/>
          </w:tcPr>
          <w:p w14:paraId="72B40849" w14:textId="77777777" w:rsidR="00D07552" w:rsidRPr="00033D7C" w:rsidRDefault="00D07552" w:rsidP="00D07552">
            <w:pPr>
              <w:pStyle w:val="BodyText"/>
              <w:rPr>
                <w:rFonts w:ascii="GE Inspira" w:hAnsi="GE Inspira" w:cs="Arial"/>
                <w:sz w:val="20"/>
                <w:szCs w:val="22"/>
              </w:rPr>
            </w:pPr>
          </w:p>
        </w:tc>
        <w:tc>
          <w:tcPr>
            <w:tcW w:w="1842" w:type="dxa"/>
          </w:tcPr>
          <w:p w14:paraId="7FAECF81" w14:textId="77777777" w:rsidR="00D07552" w:rsidRPr="00033D7C" w:rsidRDefault="00624348" w:rsidP="00D07552">
            <w:pPr>
              <w:pStyle w:val="NormalWeb"/>
              <w:spacing w:after="0"/>
              <w:rPr>
                <w:rFonts w:ascii="GE Inspira" w:hAnsi="GE Inspira" w:cs="Arial"/>
                <w:sz w:val="20"/>
                <w:szCs w:val="22"/>
              </w:rPr>
            </w:pPr>
            <w:r>
              <w:rPr>
                <w:rFonts w:ascii="GE Inspira" w:hAnsi="GE Inspira" w:cs="Arial"/>
                <w:sz w:val="20"/>
                <w:szCs w:val="22"/>
              </w:rPr>
              <w:t>Sourcing Rule Assignments -&gt; DFF -&gt; Pre Processing Lead Time</w:t>
            </w:r>
          </w:p>
        </w:tc>
        <w:tc>
          <w:tcPr>
            <w:tcW w:w="1985" w:type="dxa"/>
            <w:vAlign w:val="center"/>
          </w:tcPr>
          <w:p w14:paraId="705B72C9" w14:textId="77777777" w:rsidR="00D07552" w:rsidRPr="00033D7C" w:rsidRDefault="00D07552" w:rsidP="00D07552">
            <w:pPr>
              <w:pStyle w:val="BodyText"/>
              <w:tabs>
                <w:tab w:val="left" w:pos="720"/>
              </w:tabs>
              <w:jc w:val="left"/>
              <w:rPr>
                <w:rFonts w:ascii="GE Inspira" w:hAnsi="GE Inspira" w:cs="Arial"/>
                <w:sz w:val="20"/>
                <w:szCs w:val="22"/>
              </w:rPr>
            </w:pPr>
          </w:p>
        </w:tc>
      </w:tr>
      <w:tr w:rsidR="00624348" w:rsidRPr="00033D7C" w14:paraId="28BF58D6" w14:textId="77777777" w:rsidTr="00A8739C">
        <w:trPr>
          <w:cantSplit/>
        </w:trPr>
        <w:tc>
          <w:tcPr>
            <w:tcW w:w="1417" w:type="dxa"/>
          </w:tcPr>
          <w:p w14:paraId="24BB5639" w14:textId="77777777" w:rsidR="00624348" w:rsidRPr="00033D7C" w:rsidRDefault="00624348" w:rsidP="00624348">
            <w:pPr>
              <w:rPr>
                <w:rFonts w:ascii="GE Inspira" w:hAnsi="GE Inspira"/>
              </w:rPr>
            </w:pPr>
            <w:r w:rsidRPr="00033D7C">
              <w:rPr>
                <w:rFonts w:ascii="GE Inspira" w:hAnsi="GE Inspira" w:cs="Arial"/>
                <w:bCs/>
                <w:sz w:val="20"/>
                <w:szCs w:val="20"/>
              </w:rPr>
              <w:t>9.4.4.2.8</w:t>
            </w:r>
          </w:p>
        </w:tc>
        <w:tc>
          <w:tcPr>
            <w:tcW w:w="1276" w:type="dxa"/>
          </w:tcPr>
          <w:p w14:paraId="41E77C2F" w14:textId="77777777" w:rsidR="00624348" w:rsidRDefault="00624348" w:rsidP="00624348">
            <w:r w:rsidRPr="006A1F38">
              <w:rPr>
                <w:rFonts w:ascii="GE Inspira" w:hAnsi="GE Inspira" w:cs="Arial"/>
                <w:bCs/>
                <w:sz w:val="20"/>
                <w:szCs w:val="20"/>
              </w:rPr>
              <w:t>Sourcing Rule Assignments</w:t>
            </w:r>
          </w:p>
        </w:tc>
        <w:tc>
          <w:tcPr>
            <w:tcW w:w="851" w:type="dxa"/>
            <w:vAlign w:val="center"/>
          </w:tcPr>
          <w:p w14:paraId="6893E8BE" w14:textId="77777777" w:rsidR="00624348" w:rsidRPr="00033D7C" w:rsidRDefault="00624348" w:rsidP="00624348">
            <w:pPr>
              <w:rPr>
                <w:rFonts w:ascii="GE Inspira" w:hAnsi="GE Inspira" w:cs="Arial"/>
                <w:bCs/>
                <w:sz w:val="20"/>
                <w:szCs w:val="22"/>
              </w:rPr>
            </w:pPr>
            <w:r>
              <w:rPr>
                <w:rFonts w:ascii="GE Inspira" w:hAnsi="GE Inspira" w:cs="Arial"/>
                <w:bCs/>
                <w:sz w:val="20"/>
                <w:szCs w:val="22"/>
              </w:rPr>
              <w:t>Processing_lead_time</w:t>
            </w:r>
          </w:p>
        </w:tc>
        <w:tc>
          <w:tcPr>
            <w:tcW w:w="1275" w:type="dxa"/>
          </w:tcPr>
          <w:p w14:paraId="0D54C0C8" w14:textId="77777777" w:rsidR="00624348" w:rsidRDefault="00624348" w:rsidP="00624348">
            <w:r w:rsidRPr="00AC4325">
              <w:rPr>
                <w:rFonts w:ascii="GE Inspira" w:hAnsi="GE Inspira" w:cs="Arial"/>
                <w:sz w:val="20"/>
                <w:szCs w:val="22"/>
              </w:rPr>
              <w:t>Number</w:t>
            </w:r>
          </w:p>
        </w:tc>
        <w:tc>
          <w:tcPr>
            <w:tcW w:w="993" w:type="dxa"/>
          </w:tcPr>
          <w:p w14:paraId="07746086" w14:textId="77777777" w:rsidR="00624348" w:rsidRPr="00033D7C" w:rsidRDefault="00624348" w:rsidP="00624348">
            <w:pPr>
              <w:pStyle w:val="BodyText"/>
              <w:rPr>
                <w:rFonts w:ascii="GE Inspira" w:hAnsi="GE Inspira" w:cs="Arial"/>
                <w:sz w:val="20"/>
                <w:szCs w:val="22"/>
              </w:rPr>
            </w:pPr>
          </w:p>
        </w:tc>
        <w:tc>
          <w:tcPr>
            <w:tcW w:w="1842" w:type="dxa"/>
          </w:tcPr>
          <w:p w14:paraId="16A79A12" w14:textId="77777777" w:rsidR="00624348" w:rsidRPr="00033D7C" w:rsidRDefault="00624348" w:rsidP="00624348">
            <w:pPr>
              <w:pStyle w:val="NormalWeb"/>
              <w:spacing w:after="0"/>
              <w:rPr>
                <w:rFonts w:ascii="GE Inspira" w:hAnsi="GE Inspira" w:cs="Arial"/>
                <w:sz w:val="20"/>
                <w:szCs w:val="22"/>
              </w:rPr>
            </w:pPr>
            <w:r>
              <w:rPr>
                <w:rFonts w:ascii="GE Inspira" w:hAnsi="GE Inspira" w:cs="Arial"/>
                <w:sz w:val="20"/>
                <w:szCs w:val="22"/>
              </w:rPr>
              <w:t>Sourcing Rule Assignments -&gt; DFF -&gt; Processing Lead Time</w:t>
            </w:r>
          </w:p>
        </w:tc>
        <w:tc>
          <w:tcPr>
            <w:tcW w:w="1985" w:type="dxa"/>
            <w:vAlign w:val="center"/>
          </w:tcPr>
          <w:p w14:paraId="36CE7084" w14:textId="77777777" w:rsidR="00624348" w:rsidRPr="00033D7C" w:rsidRDefault="00624348" w:rsidP="00624348">
            <w:pPr>
              <w:pStyle w:val="BodyText"/>
              <w:tabs>
                <w:tab w:val="left" w:pos="720"/>
              </w:tabs>
              <w:jc w:val="left"/>
              <w:rPr>
                <w:rFonts w:ascii="GE Inspira" w:hAnsi="GE Inspira" w:cs="Arial"/>
                <w:sz w:val="20"/>
                <w:szCs w:val="22"/>
              </w:rPr>
            </w:pPr>
          </w:p>
        </w:tc>
      </w:tr>
      <w:tr w:rsidR="00624348" w:rsidRPr="00033D7C" w14:paraId="720FDE16" w14:textId="77777777" w:rsidTr="00A8739C">
        <w:trPr>
          <w:cantSplit/>
        </w:trPr>
        <w:tc>
          <w:tcPr>
            <w:tcW w:w="1417" w:type="dxa"/>
          </w:tcPr>
          <w:p w14:paraId="4FBFDE43" w14:textId="77777777" w:rsidR="00624348" w:rsidRPr="00033D7C" w:rsidRDefault="00624348" w:rsidP="00624348">
            <w:pPr>
              <w:rPr>
                <w:rFonts w:ascii="GE Inspira" w:hAnsi="GE Inspira"/>
              </w:rPr>
            </w:pPr>
            <w:r w:rsidRPr="00033D7C">
              <w:rPr>
                <w:rFonts w:ascii="GE Inspira" w:hAnsi="GE Inspira" w:cs="Arial"/>
                <w:bCs/>
                <w:sz w:val="20"/>
                <w:szCs w:val="20"/>
              </w:rPr>
              <w:t>9.4.4.2.9</w:t>
            </w:r>
          </w:p>
        </w:tc>
        <w:tc>
          <w:tcPr>
            <w:tcW w:w="1276" w:type="dxa"/>
          </w:tcPr>
          <w:p w14:paraId="0EBE85FC" w14:textId="77777777" w:rsidR="00624348" w:rsidRDefault="00624348" w:rsidP="00624348">
            <w:r w:rsidRPr="006A1F38">
              <w:rPr>
                <w:rFonts w:ascii="GE Inspira" w:hAnsi="GE Inspira" w:cs="Arial"/>
                <w:bCs/>
                <w:sz w:val="20"/>
                <w:szCs w:val="20"/>
              </w:rPr>
              <w:t>Sourcing Rule Assignments</w:t>
            </w:r>
          </w:p>
        </w:tc>
        <w:tc>
          <w:tcPr>
            <w:tcW w:w="851" w:type="dxa"/>
            <w:vAlign w:val="center"/>
          </w:tcPr>
          <w:p w14:paraId="3E26DFA0" w14:textId="77777777" w:rsidR="00624348" w:rsidRPr="00033D7C" w:rsidRDefault="00624348" w:rsidP="00624348">
            <w:pPr>
              <w:rPr>
                <w:rFonts w:ascii="GE Inspira" w:hAnsi="GE Inspira" w:cs="Arial"/>
                <w:bCs/>
                <w:sz w:val="20"/>
                <w:szCs w:val="22"/>
              </w:rPr>
            </w:pPr>
            <w:r>
              <w:rPr>
                <w:rFonts w:ascii="GE Inspira" w:hAnsi="GE Inspira" w:cs="Arial"/>
                <w:bCs/>
                <w:sz w:val="20"/>
                <w:szCs w:val="22"/>
              </w:rPr>
              <w:t>PostProcessing_lead_time</w:t>
            </w:r>
          </w:p>
        </w:tc>
        <w:tc>
          <w:tcPr>
            <w:tcW w:w="1275" w:type="dxa"/>
          </w:tcPr>
          <w:p w14:paraId="745DD71C" w14:textId="77777777" w:rsidR="00624348" w:rsidRDefault="00624348" w:rsidP="00624348">
            <w:r w:rsidRPr="00AC4325">
              <w:rPr>
                <w:rFonts w:ascii="GE Inspira" w:hAnsi="GE Inspira" w:cs="Arial"/>
                <w:sz w:val="20"/>
                <w:szCs w:val="22"/>
              </w:rPr>
              <w:t>Number</w:t>
            </w:r>
          </w:p>
        </w:tc>
        <w:tc>
          <w:tcPr>
            <w:tcW w:w="993" w:type="dxa"/>
          </w:tcPr>
          <w:p w14:paraId="4F125325" w14:textId="77777777" w:rsidR="00624348" w:rsidRPr="00033D7C" w:rsidRDefault="00624348" w:rsidP="00624348">
            <w:pPr>
              <w:pStyle w:val="BodyText"/>
              <w:rPr>
                <w:rFonts w:ascii="GE Inspira" w:hAnsi="GE Inspira" w:cs="Arial"/>
                <w:sz w:val="20"/>
                <w:szCs w:val="22"/>
              </w:rPr>
            </w:pPr>
          </w:p>
        </w:tc>
        <w:tc>
          <w:tcPr>
            <w:tcW w:w="1842" w:type="dxa"/>
          </w:tcPr>
          <w:p w14:paraId="0D0C8398" w14:textId="77777777" w:rsidR="00624348" w:rsidRPr="00033D7C" w:rsidRDefault="00624348" w:rsidP="00624348">
            <w:pPr>
              <w:pStyle w:val="NormalWeb"/>
              <w:spacing w:after="0"/>
              <w:rPr>
                <w:rFonts w:ascii="GE Inspira" w:hAnsi="GE Inspira" w:cs="Arial"/>
                <w:sz w:val="20"/>
                <w:szCs w:val="22"/>
              </w:rPr>
            </w:pPr>
            <w:r>
              <w:rPr>
                <w:rFonts w:ascii="GE Inspira" w:hAnsi="GE Inspira" w:cs="Arial"/>
                <w:sz w:val="20"/>
                <w:szCs w:val="22"/>
              </w:rPr>
              <w:t>Sourcing Rule Assignments -&gt; DFF -&gt; Processing Lead Time</w:t>
            </w:r>
          </w:p>
        </w:tc>
        <w:tc>
          <w:tcPr>
            <w:tcW w:w="1985" w:type="dxa"/>
            <w:vAlign w:val="center"/>
          </w:tcPr>
          <w:p w14:paraId="342106D5" w14:textId="77777777" w:rsidR="00624348" w:rsidRPr="00033D7C" w:rsidRDefault="00624348" w:rsidP="00624348">
            <w:pPr>
              <w:pStyle w:val="BodyText"/>
              <w:tabs>
                <w:tab w:val="left" w:pos="720"/>
              </w:tabs>
              <w:jc w:val="left"/>
              <w:rPr>
                <w:rFonts w:ascii="GE Inspira" w:hAnsi="GE Inspira" w:cs="Arial"/>
                <w:sz w:val="20"/>
                <w:szCs w:val="22"/>
              </w:rPr>
            </w:pPr>
          </w:p>
        </w:tc>
      </w:tr>
      <w:tr w:rsidR="00D07552" w:rsidRPr="00033D7C" w14:paraId="22B927DC" w14:textId="77777777" w:rsidTr="00A8739C">
        <w:trPr>
          <w:cantSplit/>
        </w:trPr>
        <w:tc>
          <w:tcPr>
            <w:tcW w:w="1417" w:type="dxa"/>
          </w:tcPr>
          <w:p w14:paraId="65C7E17C" w14:textId="77777777" w:rsidR="00D07552" w:rsidRPr="00033D7C" w:rsidRDefault="00D07552" w:rsidP="00D07552">
            <w:pPr>
              <w:rPr>
                <w:rFonts w:ascii="GE Inspira" w:hAnsi="GE Inspira"/>
              </w:rPr>
            </w:pPr>
            <w:r w:rsidRPr="00033D7C">
              <w:rPr>
                <w:rFonts w:ascii="GE Inspira" w:hAnsi="GE Inspira" w:cs="Arial"/>
                <w:bCs/>
                <w:sz w:val="20"/>
                <w:szCs w:val="20"/>
              </w:rPr>
              <w:t>9.4.4.2.10</w:t>
            </w:r>
          </w:p>
        </w:tc>
        <w:tc>
          <w:tcPr>
            <w:tcW w:w="1276" w:type="dxa"/>
          </w:tcPr>
          <w:p w14:paraId="402236AD" w14:textId="77777777" w:rsidR="00D07552" w:rsidRPr="00033D7C" w:rsidRDefault="00624348" w:rsidP="00D07552">
            <w:pPr>
              <w:rPr>
                <w:rFonts w:ascii="GE Inspira" w:hAnsi="GE Inspira"/>
              </w:rPr>
            </w:pPr>
            <w:r>
              <w:rPr>
                <w:rFonts w:ascii="GE Inspira" w:hAnsi="GE Inspira" w:cs="Arial"/>
                <w:bCs/>
                <w:sz w:val="20"/>
                <w:szCs w:val="20"/>
              </w:rPr>
              <w:t>Sourcing Rules</w:t>
            </w:r>
          </w:p>
        </w:tc>
        <w:tc>
          <w:tcPr>
            <w:tcW w:w="851" w:type="dxa"/>
            <w:vAlign w:val="center"/>
          </w:tcPr>
          <w:p w14:paraId="7B986283" w14:textId="77777777" w:rsidR="00D07552" w:rsidRPr="00033D7C" w:rsidRDefault="00D07552" w:rsidP="00D07552">
            <w:pPr>
              <w:rPr>
                <w:rFonts w:ascii="GE Inspira" w:hAnsi="GE Inspira" w:cs="Arial"/>
                <w:bCs/>
                <w:sz w:val="20"/>
                <w:szCs w:val="22"/>
              </w:rPr>
            </w:pPr>
            <w:r w:rsidRPr="00033D7C">
              <w:rPr>
                <w:rFonts w:ascii="GE Inspira" w:hAnsi="GE Inspira" w:cs="Arial"/>
                <w:bCs/>
                <w:sz w:val="20"/>
                <w:szCs w:val="22"/>
              </w:rPr>
              <w:t>ADDITIONAL_INFO_1</w:t>
            </w:r>
          </w:p>
        </w:tc>
        <w:tc>
          <w:tcPr>
            <w:tcW w:w="1275" w:type="dxa"/>
          </w:tcPr>
          <w:p w14:paraId="2008295D"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74278C4E"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2C3E7D08" w14:textId="77777777" w:rsidR="00D07552" w:rsidRPr="00033D7C" w:rsidRDefault="00624348" w:rsidP="00D07552">
            <w:pPr>
              <w:pStyle w:val="NormalWeb"/>
              <w:spacing w:after="0"/>
              <w:rPr>
                <w:rFonts w:ascii="GE Inspira" w:hAnsi="GE Inspira"/>
                <w:sz w:val="20"/>
                <w:szCs w:val="20"/>
              </w:rPr>
            </w:pPr>
            <w:r>
              <w:rPr>
                <w:rFonts w:ascii="GE Inspira" w:hAnsi="GE Inspira" w:cs="Arial"/>
                <w:sz w:val="20"/>
                <w:szCs w:val="22"/>
              </w:rPr>
              <w:t>Sourcing Rule</w:t>
            </w:r>
          </w:p>
        </w:tc>
        <w:tc>
          <w:tcPr>
            <w:tcW w:w="1985" w:type="dxa"/>
            <w:vAlign w:val="center"/>
          </w:tcPr>
          <w:p w14:paraId="744F5692" w14:textId="77777777" w:rsidR="00D07552" w:rsidRPr="00033D7C" w:rsidRDefault="00624348" w:rsidP="00D07552">
            <w:pPr>
              <w:pStyle w:val="BodyText"/>
              <w:tabs>
                <w:tab w:val="left" w:pos="720"/>
              </w:tabs>
              <w:jc w:val="left"/>
              <w:rPr>
                <w:rFonts w:ascii="GE Inspira" w:hAnsi="GE Inspira" w:cs="Arial"/>
                <w:sz w:val="20"/>
                <w:szCs w:val="20"/>
              </w:rPr>
            </w:pPr>
            <w:r>
              <w:rPr>
                <w:rFonts w:ascii="GE Inspira" w:hAnsi="GE Inspira" w:cs="Arial"/>
                <w:sz w:val="20"/>
                <w:szCs w:val="22"/>
              </w:rPr>
              <w:t>Sourcing Rule Name</w:t>
            </w:r>
          </w:p>
        </w:tc>
      </w:tr>
      <w:tr w:rsidR="00D07552" w:rsidRPr="00033D7C" w14:paraId="5D3C6604" w14:textId="77777777" w:rsidTr="00A8739C">
        <w:trPr>
          <w:cantSplit/>
        </w:trPr>
        <w:tc>
          <w:tcPr>
            <w:tcW w:w="1417" w:type="dxa"/>
          </w:tcPr>
          <w:p w14:paraId="343AF079" w14:textId="77777777" w:rsidR="00D07552" w:rsidRPr="005771BD" w:rsidRDefault="00D07552" w:rsidP="00D07552">
            <w:pPr>
              <w:rPr>
                <w:rFonts w:ascii="GE Inspira" w:hAnsi="GE Inspira"/>
              </w:rPr>
            </w:pPr>
            <w:r w:rsidRPr="005771BD">
              <w:rPr>
                <w:rFonts w:ascii="GE Inspira" w:hAnsi="GE Inspira" w:cs="Arial"/>
                <w:bCs/>
                <w:sz w:val="20"/>
                <w:szCs w:val="20"/>
              </w:rPr>
              <w:t>9.4.4.2.11</w:t>
            </w:r>
          </w:p>
        </w:tc>
        <w:tc>
          <w:tcPr>
            <w:tcW w:w="1276" w:type="dxa"/>
          </w:tcPr>
          <w:p w14:paraId="54282BB8" w14:textId="77777777" w:rsidR="00D07552" w:rsidRPr="005771BD" w:rsidRDefault="00C04339" w:rsidP="00D07552">
            <w:pPr>
              <w:rPr>
                <w:rFonts w:ascii="GE Inspira" w:hAnsi="GE Inspira"/>
              </w:rPr>
            </w:pPr>
            <w:r w:rsidRPr="005771BD">
              <w:rPr>
                <w:rFonts w:ascii="GE Inspira" w:hAnsi="GE Inspira" w:cs="Arial"/>
                <w:bCs/>
                <w:sz w:val="20"/>
                <w:szCs w:val="20"/>
              </w:rPr>
              <w:t>Approved Supplier List</w:t>
            </w:r>
          </w:p>
        </w:tc>
        <w:tc>
          <w:tcPr>
            <w:tcW w:w="851" w:type="dxa"/>
          </w:tcPr>
          <w:p w14:paraId="242222EA" w14:textId="77777777" w:rsidR="00D07552" w:rsidRPr="005771BD" w:rsidRDefault="00D07552" w:rsidP="00D07552">
            <w:pPr>
              <w:rPr>
                <w:rFonts w:ascii="GE Inspira" w:hAnsi="GE Inspira"/>
              </w:rPr>
            </w:pPr>
            <w:r w:rsidRPr="005771BD">
              <w:rPr>
                <w:rFonts w:ascii="GE Inspira" w:hAnsi="GE Inspira" w:cs="Arial"/>
                <w:bCs/>
                <w:sz w:val="20"/>
                <w:szCs w:val="22"/>
              </w:rPr>
              <w:t>ADDITIONAL_INFO_2</w:t>
            </w:r>
          </w:p>
        </w:tc>
        <w:tc>
          <w:tcPr>
            <w:tcW w:w="1275" w:type="dxa"/>
          </w:tcPr>
          <w:p w14:paraId="4CA22228" w14:textId="77777777" w:rsidR="00D07552" w:rsidRPr="005771BD" w:rsidRDefault="00D07552" w:rsidP="00D07552">
            <w:pPr>
              <w:rPr>
                <w:rFonts w:ascii="GE Inspira" w:hAnsi="GE Inspira"/>
              </w:rPr>
            </w:pPr>
            <w:r w:rsidRPr="005771BD">
              <w:rPr>
                <w:rFonts w:ascii="GE Inspira" w:hAnsi="GE Inspira" w:cs="Arial"/>
                <w:sz w:val="20"/>
                <w:szCs w:val="22"/>
              </w:rPr>
              <w:t>VARCHAR2</w:t>
            </w:r>
          </w:p>
        </w:tc>
        <w:tc>
          <w:tcPr>
            <w:tcW w:w="993" w:type="dxa"/>
          </w:tcPr>
          <w:p w14:paraId="03052663" w14:textId="77777777" w:rsidR="00D07552" w:rsidRPr="005771BD" w:rsidRDefault="00D07552" w:rsidP="00D07552">
            <w:pPr>
              <w:pStyle w:val="BodyText"/>
              <w:rPr>
                <w:rFonts w:ascii="GE Inspira" w:hAnsi="GE Inspira" w:cs="Arial"/>
                <w:sz w:val="20"/>
                <w:szCs w:val="22"/>
              </w:rPr>
            </w:pPr>
            <w:r w:rsidRPr="005771BD">
              <w:rPr>
                <w:rFonts w:ascii="GE Inspira" w:hAnsi="GE Inspira" w:cs="Arial"/>
                <w:sz w:val="20"/>
                <w:szCs w:val="22"/>
              </w:rPr>
              <w:t>500</w:t>
            </w:r>
          </w:p>
        </w:tc>
        <w:tc>
          <w:tcPr>
            <w:tcW w:w="1842" w:type="dxa"/>
          </w:tcPr>
          <w:p w14:paraId="779E4CDF" w14:textId="77777777" w:rsidR="00D07552" w:rsidRPr="005771BD" w:rsidRDefault="00C04339" w:rsidP="00D07552">
            <w:pPr>
              <w:pStyle w:val="NormalWeb"/>
              <w:spacing w:after="0"/>
              <w:rPr>
                <w:rFonts w:ascii="GE Inspira" w:hAnsi="GE Inspira"/>
                <w:sz w:val="20"/>
                <w:szCs w:val="20"/>
              </w:rPr>
            </w:pPr>
            <w:r w:rsidRPr="005771BD">
              <w:rPr>
                <w:rFonts w:ascii="GE Inspira" w:hAnsi="GE Inspira" w:cs="Arial"/>
                <w:sz w:val="20"/>
                <w:szCs w:val="22"/>
              </w:rPr>
              <w:t>Approved Supplier List--&gt; Item--&gt;Attributes--&gt;Planning Constraints--&gt;Capacity Per Day</w:t>
            </w:r>
            <w:r w:rsidR="00155841" w:rsidRPr="005771BD">
              <w:rPr>
                <w:rFonts w:ascii="GE Inspira" w:hAnsi="GE Inspira" w:cs="Arial"/>
                <w:sz w:val="20"/>
                <w:szCs w:val="22"/>
              </w:rPr>
              <w:t xml:space="preserve"> (For Active</w:t>
            </w:r>
            <w:r w:rsidR="0007251E" w:rsidRPr="005771BD">
              <w:rPr>
                <w:rFonts w:ascii="GE Inspira" w:hAnsi="GE Inspira" w:cs="Arial"/>
                <w:sz w:val="20"/>
                <w:szCs w:val="22"/>
              </w:rPr>
              <w:t xml:space="preserve"> records)</w:t>
            </w:r>
          </w:p>
        </w:tc>
        <w:tc>
          <w:tcPr>
            <w:tcW w:w="1985" w:type="dxa"/>
            <w:vAlign w:val="center"/>
          </w:tcPr>
          <w:p w14:paraId="0EF80DF7" w14:textId="77777777" w:rsidR="00D07552" w:rsidRPr="005771BD" w:rsidRDefault="00645186" w:rsidP="00D07552">
            <w:pPr>
              <w:pStyle w:val="BodyText"/>
              <w:tabs>
                <w:tab w:val="left" w:pos="720"/>
              </w:tabs>
              <w:jc w:val="left"/>
              <w:rPr>
                <w:rFonts w:ascii="GE Inspira" w:hAnsi="GE Inspira" w:cs="Arial"/>
                <w:sz w:val="20"/>
                <w:szCs w:val="20"/>
              </w:rPr>
            </w:pPr>
            <w:r w:rsidRPr="005771BD">
              <w:rPr>
                <w:rFonts w:ascii="GE Inspira" w:hAnsi="GE Inspira" w:cs="Arial"/>
                <w:sz w:val="20"/>
                <w:szCs w:val="22"/>
              </w:rPr>
              <w:t>Supplier Capacity</w:t>
            </w:r>
          </w:p>
        </w:tc>
      </w:tr>
      <w:tr w:rsidR="00D07552" w:rsidRPr="00033D7C" w14:paraId="54333C28" w14:textId="77777777" w:rsidTr="00A8739C">
        <w:trPr>
          <w:cantSplit/>
        </w:trPr>
        <w:tc>
          <w:tcPr>
            <w:tcW w:w="1417" w:type="dxa"/>
          </w:tcPr>
          <w:p w14:paraId="71228483" w14:textId="77777777" w:rsidR="00D07552" w:rsidRPr="00033D7C" w:rsidRDefault="00D07552" w:rsidP="00D07552">
            <w:pPr>
              <w:rPr>
                <w:rFonts w:ascii="GE Inspira" w:hAnsi="GE Inspira"/>
              </w:rPr>
            </w:pPr>
            <w:r w:rsidRPr="00033D7C">
              <w:rPr>
                <w:rFonts w:ascii="GE Inspira" w:hAnsi="GE Inspira" w:cs="Arial"/>
                <w:bCs/>
                <w:sz w:val="20"/>
                <w:szCs w:val="20"/>
              </w:rPr>
              <w:lastRenderedPageBreak/>
              <w:t>9.4.4.2.12</w:t>
            </w:r>
          </w:p>
        </w:tc>
        <w:tc>
          <w:tcPr>
            <w:tcW w:w="1276" w:type="dxa"/>
          </w:tcPr>
          <w:p w14:paraId="5442865B"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17293923" w14:textId="77777777" w:rsidR="00D07552" w:rsidRPr="00033D7C" w:rsidRDefault="00D07552" w:rsidP="00D07552">
            <w:pPr>
              <w:rPr>
                <w:rFonts w:ascii="GE Inspira" w:hAnsi="GE Inspira"/>
              </w:rPr>
            </w:pPr>
            <w:r w:rsidRPr="00033D7C">
              <w:rPr>
                <w:rFonts w:ascii="GE Inspira" w:hAnsi="GE Inspira" w:cs="Arial"/>
                <w:bCs/>
                <w:sz w:val="20"/>
                <w:szCs w:val="22"/>
              </w:rPr>
              <w:t>ADDITIONAL_INFO_3</w:t>
            </w:r>
          </w:p>
        </w:tc>
        <w:tc>
          <w:tcPr>
            <w:tcW w:w="1275" w:type="dxa"/>
          </w:tcPr>
          <w:p w14:paraId="2381B2A8"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41AFA0B0"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09B4489F"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6452B694"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0DB11B4B" w14:textId="77777777" w:rsidTr="00A8739C">
        <w:trPr>
          <w:cantSplit/>
        </w:trPr>
        <w:tc>
          <w:tcPr>
            <w:tcW w:w="1417" w:type="dxa"/>
          </w:tcPr>
          <w:p w14:paraId="4C97B60E" w14:textId="77777777" w:rsidR="00D07552" w:rsidRPr="00033D7C" w:rsidRDefault="00D07552" w:rsidP="00D07552">
            <w:pPr>
              <w:rPr>
                <w:rFonts w:ascii="GE Inspira" w:hAnsi="GE Inspira"/>
              </w:rPr>
            </w:pPr>
            <w:r w:rsidRPr="00033D7C">
              <w:rPr>
                <w:rFonts w:ascii="GE Inspira" w:hAnsi="GE Inspira" w:cs="Arial"/>
                <w:bCs/>
                <w:sz w:val="20"/>
                <w:szCs w:val="20"/>
              </w:rPr>
              <w:t>9.4.4.2.13</w:t>
            </w:r>
          </w:p>
        </w:tc>
        <w:tc>
          <w:tcPr>
            <w:tcW w:w="1276" w:type="dxa"/>
          </w:tcPr>
          <w:p w14:paraId="733003A9"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14095CAA" w14:textId="77777777" w:rsidR="00D07552" w:rsidRPr="00033D7C" w:rsidRDefault="00D07552" w:rsidP="00D07552">
            <w:pPr>
              <w:rPr>
                <w:rFonts w:ascii="GE Inspira" w:hAnsi="GE Inspira"/>
              </w:rPr>
            </w:pPr>
            <w:r w:rsidRPr="00033D7C">
              <w:rPr>
                <w:rFonts w:ascii="GE Inspira" w:hAnsi="GE Inspira" w:cs="Arial"/>
                <w:bCs/>
                <w:sz w:val="20"/>
                <w:szCs w:val="22"/>
              </w:rPr>
              <w:t>ADDITIONAL_INFO_4</w:t>
            </w:r>
          </w:p>
        </w:tc>
        <w:tc>
          <w:tcPr>
            <w:tcW w:w="1275" w:type="dxa"/>
          </w:tcPr>
          <w:p w14:paraId="46349962"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6AED2435"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2692FCC4"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6FF7BA40"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0293D254" w14:textId="77777777" w:rsidTr="00A8739C">
        <w:trPr>
          <w:cantSplit/>
        </w:trPr>
        <w:tc>
          <w:tcPr>
            <w:tcW w:w="1417" w:type="dxa"/>
          </w:tcPr>
          <w:p w14:paraId="5E70D167" w14:textId="77777777" w:rsidR="00D07552" w:rsidRPr="00033D7C" w:rsidRDefault="00D07552" w:rsidP="00D07552">
            <w:pPr>
              <w:rPr>
                <w:rFonts w:ascii="GE Inspira" w:hAnsi="GE Inspira"/>
              </w:rPr>
            </w:pPr>
            <w:r w:rsidRPr="00033D7C">
              <w:rPr>
                <w:rFonts w:ascii="GE Inspira" w:hAnsi="GE Inspira" w:cs="Arial"/>
                <w:bCs/>
                <w:sz w:val="20"/>
                <w:szCs w:val="20"/>
              </w:rPr>
              <w:t>9.4.4.2.14</w:t>
            </w:r>
          </w:p>
        </w:tc>
        <w:tc>
          <w:tcPr>
            <w:tcW w:w="1276" w:type="dxa"/>
          </w:tcPr>
          <w:p w14:paraId="291E4F5C"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0AD74854" w14:textId="77777777" w:rsidR="00D07552" w:rsidRPr="00033D7C" w:rsidRDefault="00D07552" w:rsidP="00D07552">
            <w:pPr>
              <w:rPr>
                <w:rFonts w:ascii="GE Inspira" w:hAnsi="GE Inspira"/>
              </w:rPr>
            </w:pPr>
            <w:r w:rsidRPr="00033D7C">
              <w:rPr>
                <w:rFonts w:ascii="GE Inspira" w:hAnsi="GE Inspira" w:cs="Arial"/>
                <w:bCs/>
                <w:sz w:val="20"/>
                <w:szCs w:val="22"/>
              </w:rPr>
              <w:t>ADDITIONAL_INFO_5</w:t>
            </w:r>
          </w:p>
        </w:tc>
        <w:tc>
          <w:tcPr>
            <w:tcW w:w="1275" w:type="dxa"/>
          </w:tcPr>
          <w:p w14:paraId="7FFE7210"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5F6ACED0"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1F8CFD45"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7EDD15A2"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04955FF8" w14:textId="77777777" w:rsidTr="00A8739C">
        <w:trPr>
          <w:cantSplit/>
        </w:trPr>
        <w:tc>
          <w:tcPr>
            <w:tcW w:w="1417" w:type="dxa"/>
          </w:tcPr>
          <w:p w14:paraId="7BF89855" w14:textId="77777777" w:rsidR="00D07552" w:rsidRPr="00033D7C" w:rsidRDefault="00D07552" w:rsidP="00D07552">
            <w:pPr>
              <w:rPr>
                <w:rFonts w:ascii="GE Inspira" w:hAnsi="GE Inspira"/>
              </w:rPr>
            </w:pPr>
            <w:r w:rsidRPr="00033D7C">
              <w:rPr>
                <w:rFonts w:ascii="GE Inspira" w:hAnsi="GE Inspira" w:cs="Arial"/>
                <w:bCs/>
                <w:sz w:val="20"/>
                <w:szCs w:val="20"/>
              </w:rPr>
              <w:t>9.4.4.2.15</w:t>
            </w:r>
          </w:p>
        </w:tc>
        <w:tc>
          <w:tcPr>
            <w:tcW w:w="1276" w:type="dxa"/>
          </w:tcPr>
          <w:p w14:paraId="0AF90173"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0DB95A0B" w14:textId="77777777" w:rsidR="00D07552" w:rsidRPr="00033D7C" w:rsidRDefault="00D07552" w:rsidP="00D07552">
            <w:pPr>
              <w:rPr>
                <w:rFonts w:ascii="GE Inspira" w:hAnsi="GE Inspira"/>
              </w:rPr>
            </w:pPr>
            <w:r w:rsidRPr="00033D7C">
              <w:rPr>
                <w:rFonts w:ascii="GE Inspira" w:hAnsi="GE Inspira" w:cs="Arial"/>
                <w:bCs/>
                <w:sz w:val="20"/>
                <w:szCs w:val="22"/>
              </w:rPr>
              <w:t>ADDITIONAL_INFO_6</w:t>
            </w:r>
          </w:p>
        </w:tc>
        <w:tc>
          <w:tcPr>
            <w:tcW w:w="1275" w:type="dxa"/>
          </w:tcPr>
          <w:p w14:paraId="1AC0137E"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55B884CA"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22CB262E"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668482A8"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4BC43EC5" w14:textId="77777777" w:rsidTr="00A8739C">
        <w:trPr>
          <w:cantSplit/>
        </w:trPr>
        <w:tc>
          <w:tcPr>
            <w:tcW w:w="1417" w:type="dxa"/>
          </w:tcPr>
          <w:p w14:paraId="718F6703" w14:textId="77777777" w:rsidR="00D07552" w:rsidRPr="00033D7C" w:rsidRDefault="00D07552" w:rsidP="00D07552">
            <w:pPr>
              <w:rPr>
                <w:rFonts w:ascii="GE Inspira" w:hAnsi="GE Inspira" w:cs="Arial"/>
                <w:bCs/>
                <w:sz w:val="20"/>
                <w:szCs w:val="20"/>
              </w:rPr>
            </w:pPr>
            <w:r w:rsidRPr="00033D7C">
              <w:rPr>
                <w:rFonts w:ascii="GE Inspira" w:hAnsi="GE Inspira" w:cs="Arial"/>
                <w:bCs/>
                <w:sz w:val="20"/>
                <w:szCs w:val="20"/>
              </w:rPr>
              <w:t>9.4.4.2.16</w:t>
            </w:r>
          </w:p>
        </w:tc>
        <w:tc>
          <w:tcPr>
            <w:tcW w:w="1276" w:type="dxa"/>
          </w:tcPr>
          <w:p w14:paraId="256FC797"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4C48BC1A" w14:textId="77777777" w:rsidR="00D07552" w:rsidRPr="00033D7C" w:rsidRDefault="00D07552" w:rsidP="00D07552">
            <w:pPr>
              <w:rPr>
                <w:rFonts w:ascii="GE Inspira" w:hAnsi="GE Inspira"/>
              </w:rPr>
            </w:pPr>
            <w:r w:rsidRPr="00033D7C">
              <w:rPr>
                <w:rFonts w:ascii="GE Inspira" w:hAnsi="GE Inspira" w:cs="Arial"/>
                <w:bCs/>
                <w:sz w:val="20"/>
                <w:szCs w:val="22"/>
              </w:rPr>
              <w:t>ADDITIONAL_INFO_7</w:t>
            </w:r>
          </w:p>
        </w:tc>
        <w:tc>
          <w:tcPr>
            <w:tcW w:w="1275" w:type="dxa"/>
          </w:tcPr>
          <w:p w14:paraId="1D651FE4"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4B853DA0"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519A0E1F"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1E1CA3CA"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54811F8D" w14:textId="77777777" w:rsidTr="00A8739C">
        <w:trPr>
          <w:cantSplit/>
        </w:trPr>
        <w:tc>
          <w:tcPr>
            <w:tcW w:w="1417" w:type="dxa"/>
          </w:tcPr>
          <w:p w14:paraId="42A8E2DC" w14:textId="77777777" w:rsidR="00D07552" w:rsidRPr="00033D7C" w:rsidRDefault="00F52F52" w:rsidP="00D07552">
            <w:pPr>
              <w:rPr>
                <w:rFonts w:ascii="GE Inspira" w:hAnsi="GE Inspira"/>
              </w:rPr>
            </w:pPr>
            <w:r w:rsidRPr="00033D7C">
              <w:rPr>
                <w:rFonts w:ascii="GE Inspira" w:hAnsi="GE Inspira" w:cs="Arial"/>
                <w:bCs/>
                <w:sz w:val="20"/>
                <w:szCs w:val="20"/>
              </w:rPr>
              <w:t>9.4.4.2.1</w:t>
            </w:r>
            <w:r>
              <w:rPr>
                <w:rFonts w:ascii="GE Inspira" w:hAnsi="GE Inspira" w:cs="Arial"/>
                <w:bCs/>
                <w:sz w:val="20"/>
                <w:szCs w:val="20"/>
              </w:rPr>
              <w:t>7</w:t>
            </w:r>
          </w:p>
        </w:tc>
        <w:tc>
          <w:tcPr>
            <w:tcW w:w="1276" w:type="dxa"/>
          </w:tcPr>
          <w:p w14:paraId="6413DCD9"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690C633F" w14:textId="77777777" w:rsidR="00D07552" w:rsidRPr="00033D7C" w:rsidRDefault="00D07552" w:rsidP="00D07552">
            <w:pPr>
              <w:rPr>
                <w:rFonts w:ascii="GE Inspira" w:hAnsi="GE Inspira"/>
              </w:rPr>
            </w:pPr>
            <w:r w:rsidRPr="00033D7C">
              <w:rPr>
                <w:rFonts w:ascii="GE Inspira" w:hAnsi="GE Inspira" w:cs="Arial"/>
                <w:bCs/>
                <w:sz w:val="20"/>
                <w:szCs w:val="22"/>
              </w:rPr>
              <w:t>ADDITIONAL_INFO_8</w:t>
            </w:r>
          </w:p>
        </w:tc>
        <w:tc>
          <w:tcPr>
            <w:tcW w:w="1275" w:type="dxa"/>
          </w:tcPr>
          <w:p w14:paraId="1B484FBD"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4027D60F"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534BD377"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1EFC6A27"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6ECF1ADF" w14:textId="77777777" w:rsidTr="00A8739C">
        <w:trPr>
          <w:cantSplit/>
        </w:trPr>
        <w:tc>
          <w:tcPr>
            <w:tcW w:w="1417" w:type="dxa"/>
          </w:tcPr>
          <w:p w14:paraId="78A445B4" w14:textId="77777777" w:rsidR="00D07552" w:rsidRPr="00033D7C" w:rsidRDefault="00F52F52" w:rsidP="00D07552">
            <w:pPr>
              <w:rPr>
                <w:rFonts w:ascii="GE Inspira" w:hAnsi="GE Inspira"/>
              </w:rPr>
            </w:pPr>
            <w:r w:rsidRPr="00033D7C">
              <w:rPr>
                <w:rFonts w:ascii="GE Inspira" w:hAnsi="GE Inspira" w:cs="Arial"/>
                <w:bCs/>
                <w:sz w:val="20"/>
                <w:szCs w:val="20"/>
              </w:rPr>
              <w:t>9.4.4.2.1</w:t>
            </w:r>
            <w:r>
              <w:rPr>
                <w:rFonts w:ascii="GE Inspira" w:hAnsi="GE Inspira" w:cs="Arial"/>
                <w:bCs/>
                <w:sz w:val="20"/>
                <w:szCs w:val="20"/>
              </w:rPr>
              <w:t>8</w:t>
            </w:r>
          </w:p>
        </w:tc>
        <w:tc>
          <w:tcPr>
            <w:tcW w:w="1276" w:type="dxa"/>
          </w:tcPr>
          <w:p w14:paraId="5112F04B"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5E994848" w14:textId="77777777" w:rsidR="00D07552" w:rsidRPr="00033D7C" w:rsidRDefault="00D07552" w:rsidP="00D07552">
            <w:pPr>
              <w:rPr>
                <w:rFonts w:ascii="GE Inspira" w:hAnsi="GE Inspira"/>
              </w:rPr>
            </w:pPr>
            <w:r w:rsidRPr="00033D7C">
              <w:rPr>
                <w:rFonts w:ascii="GE Inspira" w:hAnsi="GE Inspira" w:cs="Arial"/>
                <w:bCs/>
                <w:sz w:val="20"/>
                <w:szCs w:val="22"/>
              </w:rPr>
              <w:t>ADDITIONAL_INFO_9</w:t>
            </w:r>
          </w:p>
        </w:tc>
        <w:tc>
          <w:tcPr>
            <w:tcW w:w="1275" w:type="dxa"/>
          </w:tcPr>
          <w:p w14:paraId="3976E698"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21793966"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429BD246"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6EDEA78F"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D07552" w:rsidRPr="00033D7C" w14:paraId="149E3D4E" w14:textId="77777777" w:rsidTr="00A8739C">
        <w:trPr>
          <w:cantSplit/>
        </w:trPr>
        <w:tc>
          <w:tcPr>
            <w:tcW w:w="1417" w:type="dxa"/>
          </w:tcPr>
          <w:p w14:paraId="1A46DC05" w14:textId="77777777" w:rsidR="00D07552" w:rsidRPr="00033D7C" w:rsidRDefault="00F52F52" w:rsidP="00D07552">
            <w:pPr>
              <w:rPr>
                <w:rFonts w:ascii="GE Inspira" w:hAnsi="GE Inspira" w:cs="Arial"/>
                <w:bCs/>
                <w:sz w:val="20"/>
                <w:szCs w:val="20"/>
              </w:rPr>
            </w:pPr>
            <w:r w:rsidRPr="00033D7C">
              <w:rPr>
                <w:rFonts w:ascii="GE Inspira" w:hAnsi="GE Inspira" w:cs="Arial"/>
                <w:bCs/>
                <w:sz w:val="20"/>
                <w:szCs w:val="20"/>
              </w:rPr>
              <w:t>9.4.4.2.1</w:t>
            </w:r>
            <w:r>
              <w:rPr>
                <w:rFonts w:ascii="GE Inspira" w:hAnsi="GE Inspira" w:cs="Arial"/>
                <w:bCs/>
                <w:sz w:val="20"/>
                <w:szCs w:val="20"/>
              </w:rPr>
              <w:t>9</w:t>
            </w:r>
          </w:p>
        </w:tc>
        <w:tc>
          <w:tcPr>
            <w:tcW w:w="1276" w:type="dxa"/>
          </w:tcPr>
          <w:p w14:paraId="2B735ACC" w14:textId="77777777" w:rsidR="00D07552" w:rsidRPr="00033D7C" w:rsidRDefault="00D07552" w:rsidP="00D07552">
            <w:pPr>
              <w:rPr>
                <w:rFonts w:ascii="GE Inspira" w:hAnsi="GE Inspira"/>
              </w:rPr>
            </w:pPr>
            <w:r w:rsidRPr="00033D7C">
              <w:rPr>
                <w:rFonts w:ascii="GE Inspira" w:hAnsi="GE Inspira" w:cs="Arial"/>
                <w:bCs/>
                <w:sz w:val="20"/>
                <w:szCs w:val="20"/>
              </w:rPr>
              <w:t>Supplier</w:t>
            </w:r>
          </w:p>
        </w:tc>
        <w:tc>
          <w:tcPr>
            <w:tcW w:w="851" w:type="dxa"/>
          </w:tcPr>
          <w:p w14:paraId="036F19AE" w14:textId="77777777" w:rsidR="00D07552" w:rsidRPr="00033D7C" w:rsidRDefault="00D07552" w:rsidP="00D07552">
            <w:pPr>
              <w:rPr>
                <w:rFonts w:ascii="GE Inspira" w:hAnsi="GE Inspira"/>
              </w:rPr>
            </w:pPr>
            <w:r w:rsidRPr="00033D7C">
              <w:rPr>
                <w:rFonts w:ascii="GE Inspira" w:hAnsi="GE Inspira" w:cs="Arial"/>
                <w:bCs/>
                <w:sz w:val="20"/>
                <w:szCs w:val="22"/>
              </w:rPr>
              <w:t>ADDITIONAL_INFO_10</w:t>
            </w:r>
          </w:p>
        </w:tc>
        <w:tc>
          <w:tcPr>
            <w:tcW w:w="1275" w:type="dxa"/>
          </w:tcPr>
          <w:p w14:paraId="5838EC52" w14:textId="77777777" w:rsidR="00D07552" w:rsidRPr="00033D7C" w:rsidRDefault="00D07552" w:rsidP="00D07552">
            <w:pPr>
              <w:rPr>
                <w:rFonts w:ascii="GE Inspira" w:hAnsi="GE Inspira"/>
              </w:rPr>
            </w:pPr>
            <w:r w:rsidRPr="00033D7C">
              <w:rPr>
                <w:rFonts w:ascii="GE Inspira" w:hAnsi="GE Inspira" w:cs="Arial"/>
                <w:sz w:val="20"/>
                <w:szCs w:val="22"/>
              </w:rPr>
              <w:t>VARCHAR2</w:t>
            </w:r>
          </w:p>
        </w:tc>
        <w:tc>
          <w:tcPr>
            <w:tcW w:w="993" w:type="dxa"/>
          </w:tcPr>
          <w:p w14:paraId="1ACEE3E7" w14:textId="77777777" w:rsidR="00D07552" w:rsidRPr="00033D7C" w:rsidRDefault="00D07552" w:rsidP="00D07552">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0E09CDCB" w14:textId="77777777" w:rsidR="00D07552" w:rsidRPr="00033D7C" w:rsidRDefault="00D07552" w:rsidP="00D07552">
            <w:pPr>
              <w:pStyle w:val="NormalWeb"/>
              <w:spacing w:after="0"/>
              <w:rPr>
                <w:rFonts w:ascii="GE Inspira" w:hAnsi="GE Inspira"/>
                <w:sz w:val="20"/>
                <w:szCs w:val="20"/>
              </w:rPr>
            </w:pPr>
            <w:r w:rsidRPr="00033D7C">
              <w:rPr>
                <w:rFonts w:ascii="GE Inspira" w:hAnsi="GE Inspira" w:cs="Arial"/>
                <w:sz w:val="20"/>
                <w:szCs w:val="22"/>
              </w:rPr>
              <w:t>NA</w:t>
            </w:r>
          </w:p>
        </w:tc>
        <w:tc>
          <w:tcPr>
            <w:tcW w:w="1985" w:type="dxa"/>
            <w:vAlign w:val="center"/>
          </w:tcPr>
          <w:p w14:paraId="2928930E" w14:textId="77777777" w:rsidR="00D07552" w:rsidRPr="00033D7C" w:rsidRDefault="00D07552" w:rsidP="00D07552">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F52F52" w:rsidRPr="00033D7C" w14:paraId="1D476F2C" w14:textId="77777777" w:rsidTr="00A8739C">
        <w:trPr>
          <w:cantSplit/>
        </w:trPr>
        <w:tc>
          <w:tcPr>
            <w:tcW w:w="1417" w:type="dxa"/>
          </w:tcPr>
          <w:p w14:paraId="15A29C2D" w14:textId="77777777" w:rsidR="00F52F52" w:rsidRPr="005771BD" w:rsidRDefault="00F52F52" w:rsidP="00D07552">
            <w:pPr>
              <w:rPr>
                <w:rFonts w:ascii="GE Inspira" w:hAnsi="GE Inspira" w:cs="Arial"/>
                <w:bCs/>
                <w:sz w:val="20"/>
                <w:szCs w:val="20"/>
              </w:rPr>
            </w:pPr>
            <w:r w:rsidRPr="005771BD">
              <w:rPr>
                <w:rFonts w:ascii="GE Inspira" w:hAnsi="GE Inspira" w:cs="Arial"/>
                <w:bCs/>
                <w:sz w:val="20"/>
                <w:szCs w:val="20"/>
              </w:rPr>
              <w:t>9.4.4.2.20</w:t>
            </w:r>
          </w:p>
        </w:tc>
        <w:tc>
          <w:tcPr>
            <w:tcW w:w="1276" w:type="dxa"/>
          </w:tcPr>
          <w:p w14:paraId="1A4E1EBA" w14:textId="77777777" w:rsidR="00F52F52" w:rsidRPr="005771BD" w:rsidRDefault="00F52F52" w:rsidP="00D07552">
            <w:pPr>
              <w:rPr>
                <w:rFonts w:ascii="GE Inspira" w:hAnsi="GE Inspira" w:cs="Arial"/>
                <w:bCs/>
                <w:sz w:val="20"/>
                <w:szCs w:val="20"/>
              </w:rPr>
            </w:pPr>
            <w:r w:rsidRPr="005771BD">
              <w:rPr>
                <w:rFonts w:ascii="GE Inspira" w:hAnsi="GE Inspira" w:cs="Arial"/>
                <w:bCs/>
                <w:sz w:val="20"/>
                <w:szCs w:val="20"/>
              </w:rPr>
              <w:t>Approved Supplier List</w:t>
            </w:r>
          </w:p>
        </w:tc>
        <w:tc>
          <w:tcPr>
            <w:tcW w:w="851" w:type="dxa"/>
          </w:tcPr>
          <w:p w14:paraId="41FD77C6" w14:textId="77777777" w:rsidR="00F52F52" w:rsidRPr="005771BD" w:rsidRDefault="00F52F52" w:rsidP="00D07552">
            <w:pPr>
              <w:rPr>
                <w:rFonts w:ascii="GE Inspira" w:hAnsi="GE Inspira" w:cs="Arial"/>
                <w:bCs/>
                <w:sz w:val="20"/>
                <w:szCs w:val="22"/>
              </w:rPr>
            </w:pPr>
            <w:r w:rsidRPr="005771BD">
              <w:rPr>
                <w:rFonts w:ascii="GE Inspira" w:hAnsi="GE Inspira" w:cs="Arial"/>
                <w:bCs/>
                <w:sz w:val="20"/>
                <w:szCs w:val="22"/>
              </w:rPr>
              <w:t>Minimum Order Quantity</w:t>
            </w:r>
          </w:p>
        </w:tc>
        <w:tc>
          <w:tcPr>
            <w:tcW w:w="1275" w:type="dxa"/>
          </w:tcPr>
          <w:p w14:paraId="33E8B53B" w14:textId="77777777" w:rsidR="00F52F52" w:rsidRPr="005771BD" w:rsidRDefault="00F52F52" w:rsidP="00D07552">
            <w:pPr>
              <w:rPr>
                <w:rFonts w:ascii="GE Inspira" w:hAnsi="GE Inspira" w:cs="Arial"/>
                <w:sz w:val="20"/>
                <w:szCs w:val="22"/>
              </w:rPr>
            </w:pPr>
            <w:r w:rsidRPr="005771BD">
              <w:rPr>
                <w:rFonts w:ascii="GE Inspira" w:hAnsi="GE Inspira" w:cs="Arial"/>
                <w:sz w:val="20"/>
                <w:szCs w:val="22"/>
              </w:rPr>
              <w:t>NUMBER</w:t>
            </w:r>
          </w:p>
        </w:tc>
        <w:tc>
          <w:tcPr>
            <w:tcW w:w="993" w:type="dxa"/>
          </w:tcPr>
          <w:p w14:paraId="017D6B29" w14:textId="77777777" w:rsidR="00F52F52" w:rsidRPr="005771BD" w:rsidRDefault="00F52F52" w:rsidP="00D07552">
            <w:pPr>
              <w:pStyle w:val="BodyText"/>
              <w:rPr>
                <w:rFonts w:ascii="GE Inspira" w:hAnsi="GE Inspira" w:cs="Arial"/>
                <w:sz w:val="20"/>
                <w:szCs w:val="22"/>
              </w:rPr>
            </w:pPr>
            <w:r w:rsidRPr="005771BD">
              <w:rPr>
                <w:rFonts w:ascii="GE Inspira" w:hAnsi="GE Inspira" w:cs="Arial"/>
                <w:sz w:val="20"/>
                <w:szCs w:val="22"/>
              </w:rPr>
              <w:t>NA</w:t>
            </w:r>
          </w:p>
        </w:tc>
        <w:tc>
          <w:tcPr>
            <w:tcW w:w="1842" w:type="dxa"/>
          </w:tcPr>
          <w:p w14:paraId="4384A563" w14:textId="77777777" w:rsidR="00F52F52" w:rsidRPr="005771BD" w:rsidRDefault="00F52F52" w:rsidP="00D07552">
            <w:pPr>
              <w:pStyle w:val="NormalWeb"/>
              <w:spacing w:after="0"/>
              <w:rPr>
                <w:rFonts w:ascii="GE Inspira" w:hAnsi="GE Inspira" w:cs="Arial"/>
                <w:sz w:val="20"/>
                <w:szCs w:val="22"/>
              </w:rPr>
            </w:pPr>
            <w:r w:rsidRPr="005771BD">
              <w:rPr>
                <w:rFonts w:ascii="GE Inspira" w:hAnsi="GE Inspira" w:cs="Arial"/>
                <w:sz w:val="20"/>
                <w:szCs w:val="22"/>
              </w:rPr>
              <w:t>Approved Supplier List--&gt; Item--&gt;Attributes--&gt;Inventory--&gt;Minimum order quantity</w:t>
            </w:r>
          </w:p>
        </w:tc>
        <w:tc>
          <w:tcPr>
            <w:tcW w:w="1985" w:type="dxa"/>
            <w:vAlign w:val="center"/>
          </w:tcPr>
          <w:p w14:paraId="52C9A839" w14:textId="77777777" w:rsidR="00F52F52" w:rsidRPr="005771BD" w:rsidRDefault="00F52F52" w:rsidP="00D07552">
            <w:pPr>
              <w:pStyle w:val="BodyText"/>
              <w:tabs>
                <w:tab w:val="left" w:pos="720"/>
              </w:tabs>
              <w:jc w:val="left"/>
              <w:rPr>
                <w:rFonts w:ascii="GE Inspira" w:hAnsi="GE Inspira" w:cs="Arial"/>
                <w:sz w:val="20"/>
                <w:szCs w:val="22"/>
              </w:rPr>
            </w:pPr>
            <w:r w:rsidRPr="005771BD">
              <w:rPr>
                <w:rFonts w:ascii="GE Inspira" w:hAnsi="GE Inspira" w:cs="Arial"/>
                <w:sz w:val="20"/>
                <w:szCs w:val="22"/>
              </w:rPr>
              <w:t>Minimum Order Quantity.</w:t>
            </w:r>
          </w:p>
        </w:tc>
      </w:tr>
      <w:tr w:rsidR="00F52F52" w:rsidRPr="00033D7C" w14:paraId="20EB9366" w14:textId="77777777" w:rsidTr="00A8739C">
        <w:trPr>
          <w:cantSplit/>
        </w:trPr>
        <w:tc>
          <w:tcPr>
            <w:tcW w:w="1417" w:type="dxa"/>
          </w:tcPr>
          <w:p w14:paraId="5880A401" w14:textId="77777777" w:rsidR="00F52F52" w:rsidRPr="005771BD" w:rsidRDefault="00F52F52" w:rsidP="00F52F52">
            <w:pPr>
              <w:rPr>
                <w:rFonts w:ascii="GE Inspira" w:hAnsi="GE Inspira" w:cs="Arial"/>
                <w:bCs/>
                <w:sz w:val="20"/>
                <w:szCs w:val="20"/>
              </w:rPr>
            </w:pPr>
            <w:r w:rsidRPr="005771BD">
              <w:rPr>
                <w:rFonts w:ascii="GE Inspira" w:hAnsi="GE Inspira" w:cs="Arial"/>
                <w:bCs/>
                <w:sz w:val="20"/>
                <w:szCs w:val="20"/>
              </w:rPr>
              <w:t>9.4.4.2.21</w:t>
            </w:r>
          </w:p>
        </w:tc>
        <w:tc>
          <w:tcPr>
            <w:tcW w:w="1276" w:type="dxa"/>
          </w:tcPr>
          <w:p w14:paraId="5A209CF8" w14:textId="77777777" w:rsidR="00F52F52" w:rsidRPr="005771BD" w:rsidRDefault="00F52F52" w:rsidP="00F52F52">
            <w:pPr>
              <w:rPr>
                <w:rFonts w:ascii="GE Inspira" w:hAnsi="GE Inspira" w:cs="Arial"/>
                <w:bCs/>
                <w:sz w:val="20"/>
                <w:szCs w:val="20"/>
              </w:rPr>
            </w:pPr>
            <w:r w:rsidRPr="005771BD">
              <w:rPr>
                <w:rFonts w:ascii="GE Inspira" w:hAnsi="GE Inspira" w:cs="Arial"/>
                <w:bCs/>
                <w:sz w:val="20"/>
                <w:szCs w:val="20"/>
              </w:rPr>
              <w:t>Approved Supplier List</w:t>
            </w:r>
          </w:p>
        </w:tc>
        <w:tc>
          <w:tcPr>
            <w:tcW w:w="851" w:type="dxa"/>
          </w:tcPr>
          <w:p w14:paraId="3032B16F" w14:textId="77777777" w:rsidR="00F52F52" w:rsidRPr="005771BD" w:rsidRDefault="00F52F52" w:rsidP="00F52F52">
            <w:pPr>
              <w:rPr>
                <w:rFonts w:ascii="GE Inspira" w:hAnsi="GE Inspira" w:cs="Arial"/>
                <w:bCs/>
                <w:sz w:val="20"/>
                <w:szCs w:val="22"/>
              </w:rPr>
            </w:pPr>
            <w:r w:rsidRPr="005771BD">
              <w:rPr>
                <w:rFonts w:ascii="GE Inspira" w:hAnsi="GE Inspira" w:cs="Arial"/>
                <w:bCs/>
                <w:sz w:val="20"/>
                <w:szCs w:val="22"/>
              </w:rPr>
              <w:t>Fixed Lot Multiple</w:t>
            </w:r>
          </w:p>
        </w:tc>
        <w:tc>
          <w:tcPr>
            <w:tcW w:w="1275" w:type="dxa"/>
          </w:tcPr>
          <w:p w14:paraId="23CDB2E9" w14:textId="77777777" w:rsidR="00F52F52" w:rsidRPr="005771BD" w:rsidRDefault="00F52F52" w:rsidP="00F52F52">
            <w:pPr>
              <w:rPr>
                <w:rFonts w:ascii="GE Inspira" w:hAnsi="GE Inspira" w:cs="Arial"/>
                <w:sz w:val="20"/>
                <w:szCs w:val="22"/>
              </w:rPr>
            </w:pPr>
            <w:r w:rsidRPr="005771BD">
              <w:rPr>
                <w:rFonts w:ascii="GE Inspira" w:hAnsi="GE Inspira" w:cs="Arial"/>
                <w:sz w:val="20"/>
                <w:szCs w:val="22"/>
              </w:rPr>
              <w:t>NUMBER</w:t>
            </w:r>
          </w:p>
        </w:tc>
        <w:tc>
          <w:tcPr>
            <w:tcW w:w="993" w:type="dxa"/>
          </w:tcPr>
          <w:p w14:paraId="25556857" w14:textId="77777777" w:rsidR="00F52F52" w:rsidRPr="005771BD" w:rsidRDefault="00F52F52" w:rsidP="00F52F52">
            <w:pPr>
              <w:pStyle w:val="BodyText"/>
              <w:rPr>
                <w:rFonts w:ascii="GE Inspira" w:hAnsi="GE Inspira" w:cs="Arial"/>
                <w:sz w:val="20"/>
                <w:szCs w:val="22"/>
              </w:rPr>
            </w:pPr>
            <w:r w:rsidRPr="005771BD">
              <w:rPr>
                <w:rFonts w:ascii="GE Inspira" w:hAnsi="GE Inspira" w:cs="Arial"/>
                <w:sz w:val="20"/>
                <w:szCs w:val="22"/>
              </w:rPr>
              <w:t>NA</w:t>
            </w:r>
          </w:p>
        </w:tc>
        <w:tc>
          <w:tcPr>
            <w:tcW w:w="1842" w:type="dxa"/>
          </w:tcPr>
          <w:p w14:paraId="5890A752" w14:textId="77777777" w:rsidR="00F52F52" w:rsidRPr="005771BD" w:rsidRDefault="00F52F52" w:rsidP="00F52F52">
            <w:pPr>
              <w:pStyle w:val="NormalWeb"/>
              <w:spacing w:after="0"/>
              <w:rPr>
                <w:rFonts w:ascii="GE Inspira" w:hAnsi="GE Inspira" w:cs="Arial"/>
                <w:sz w:val="20"/>
                <w:szCs w:val="22"/>
              </w:rPr>
            </w:pPr>
            <w:r w:rsidRPr="005771BD">
              <w:rPr>
                <w:rFonts w:ascii="GE Inspira" w:hAnsi="GE Inspira" w:cs="Arial"/>
                <w:sz w:val="20"/>
                <w:szCs w:val="22"/>
              </w:rPr>
              <w:t>Approved Supplier List--&gt; Item--&gt;Attributes--&gt;Inventory--&gt;Fixed Lot Multiple</w:t>
            </w:r>
          </w:p>
        </w:tc>
        <w:tc>
          <w:tcPr>
            <w:tcW w:w="1985" w:type="dxa"/>
            <w:vAlign w:val="center"/>
          </w:tcPr>
          <w:p w14:paraId="406FED33" w14:textId="77777777" w:rsidR="00F52F52" w:rsidRPr="005771BD" w:rsidRDefault="00F52F52" w:rsidP="00F52F52">
            <w:pPr>
              <w:pStyle w:val="BodyText"/>
              <w:tabs>
                <w:tab w:val="left" w:pos="720"/>
              </w:tabs>
              <w:jc w:val="left"/>
              <w:rPr>
                <w:rFonts w:ascii="GE Inspira" w:hAnsi="GE Inspira" w:cs="Arial"/>
                <w:sz w:val="20"/>
                <w:szCs w:val="22"/>
              </w:rPr>
            </w:pPr>
            <w:r w:rsidRPr="005771BD">
              <w:rPr>
                <w:rFonts w:ascii="GE Inspira" w:hAnsi="GE Inspira" w:cs="Arial"/>
                <w:sz w:val="20"/>
                <w:szCs w:val="22"/>
              </w:rPr>
              <w:t>Fixed Lot Multiple.</w:t>
            </w:r>
          </w:p>
        </w:tc>
      </w:tr>
    </w:tbl>
    <w:p w14:paraId="088269AE"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0E1CDF7A"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04B605B2"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56051DE2"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1D5844FD"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5E5B683D"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73BACD31" w14:textId="77777777" w:rsidR="00CF21A8" w:rsidRPr="00033D7C" w:rsidRDefault="00CF21A8" w:rsidP="00CF21A8">
      <w:pPr>
        <w:pStyle w:val="Header"/>
        <w:tabs>
          <w:tab w:val="clear" w:pos="4320"/>
          <w:tab w:val="clear" w:pos="8640"/>
          <w:tab w:val="left" w:pos="720"/>
        </w:tabs>
        <w:ind w:left="720" w:hanging="180"/>
        <w:rPr>
          <w:rFonts w:ascii="GE Inspira" w:hAnsi="GE Inspira" w:cs="Arial"/>
        </w:rPr>
      </w:pPr>
      <w:r w:rsidRPr="00033D7C">
        <w:rPr>
          <w:rFonts w:ascii="GE Inspira" w:hAnsi="GE Inspira" w:cs="Arial"/>
        </w:rPr>
        <w:tab/>
      </w:r>
      <w:r w:rsidRPr="00033D7C">
        <w:rPr>
          <w:rFonts w:ascii="GE Inspira" w:hAnsi="GE Inspira" w:cs="Arial"/>
          <w:b/>
          <w:sz w:val="20"/>
        </w:rPr>
        <w:t xml:space="preserve">3. </w:t>
      </w:r>
      <w:r w:rsidRPr="00033D7C">
        <w:rPr>
          <w:rFonts w:ascii="GE Inspira" w:hAnsi="GE Inspira"/>
          <w:b/>
          <w:sz w:val="20"/>
          <w:lang w:eastAsia="en-US"/>
        </w:rPr>
        <w:t>Repair Suppliers:</w:t>
      </w:r>
      <w:r w:rsidRPr="00033D7C">
        <w:rPr>
          <w:rFonts w:ascii="GE Inspira" w:hAnsi="GE Inspira" w:cs="Arial"/>
          <w:sz w:val="22"/>
        </w:rPr>
        <w:t xml:space="preserve"> </w:t>
      </w:r>
      <w:r w:rsidRPr="00033D7C">
        <w:rPr>
          <w:rFonts w:ascii="GE Inspira" w:hAnsi="GE Inspira"/>
          <w:sz w:val="20"/>
          <w:lang w:eastAsia="en-US"/>
        </w:rPr>
        <w:t>The data entity of the Part Source Information extract for Repair Suppliers are :</w:t>
      </w:r>
    </w:p>
    <w:p w14:paraId="605EB341"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2C0FB887"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r w:rsidRPr="00033D7C">
        <w:rPr>
          <w:rFonts w:ascii="GE Inspira" w:hAnsi="GE Inspira" w:cs="Arial"/>
        </w:rPr>
        <w:tab/>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1276"/>
        <w:gridCol w:w="1275"/>
        <w:gridCol w:w="993"/>
        <w:gridCol w:w="1842"/>
        <w:gridCol w:w="1985"/>
      </w:tblGrid>
      <w:tr w:rsidR="00CF21A8" w:rsidRPr="00033D7C" w14:paraId="5A91EFED" w14:textId="77777777" w:rsidTr="00A8739C">
        <w:trPr>
          <w:cantSplit/>
          <w:tblHeader/>
        </w:trPr>
        <w:tc>
          <w:tcPr>
            <w:tcW w:w="1276" w:type="dxa"/>
            <w:shd w:val="pct25" w:color="auto" w:fill="FFFFFF"/>
            <w:vAlign w:val="center"/>
          </w:tcPr>
          <w:p w14:paraId="7226ECCE"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Reference</w:t>
            </w:r>
          </w:p>
        </w:tc>
        <w:tc>
          <w:tcPr>
            <w:tcW w:w="992" w:type="dxa"/>
            <w:shd w:val="pct25" w:color="auto" w:fill="FFFFFF"/>
            <w:vAlign w:val="center"/>
          </w:tcPr>
          <w:p w14:paraId="5A578BE7"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 Entity</w:t>
            </w:r>
          </w:p>
        </w:tc>
        <w:tc>
          <w:tcPr>
            <w:tcW w:w="1276" w:type="dxa"/>
            <w:shd w:val="pct25" w:color="auto" w:fill="FFFFFF"/>
            <w:vAlign w:val="center"/>
          </w:tcPr>
          <w:p w14:paraId="6B9EFA80"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275" w:type="dxa"/>
            <w:shd w:val="pct25" w:color="auto" w:fill="FFFFFF"/>
          </w:tcPr>
          <w:p w14:paraId="4CFCFBAF"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 Type</w:t>
            </w:r>
          </w:p>
        </w:tc>
        <w:tc>
          <w:tcPr>
            <w:tcW w:w="993" w:type="dxa"/>
            <w:shd w:val="pct25" w:color="auto" w:fill="FFFFFF"/>
          </w:tcPr>
          <w:p w14:paraId="205033BB"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Length</w:t>
            </w:r>
          </w:p>
        </w:tc>
        <w:tc>
          <w:tcPr>
            <w:tcW w:w="1842" w:type="dxa"/>
            <w:shd w:val="pct25" w:color="auto" w:fill="FFFFFF"/>
          </w:tcPr>
          <w:p w14:paraId="3FDD4787"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1985" w:type="dxa"/>
            <w:shd w:val="pct25" w:color="auto" w:fill="FFFFFF"/>
            <w:vAlign w:val="center"/>
          </w:tcPr>
          <w:p w14:paraId="270DE188"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CF21A8" w:rsidRPr="00033D7C" w14:paraId="5A32D287" w14:textId="77777777" w:rsidTr="00A8739C">
        <w:trPr>
          <w:cantSplit/>
        </w:trPr>
        <w:tc>
          <w:tcPr>
            <w:tcW w:w="1276" w:type="dxa"/>
            <w:vAlign w:val="center"/>
          </w:tcPr>
          <w:p w14:paraId="2BAE48E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9.4.4.3.1</w:t>
            </w:r>
          </w:p>
        </w:tc>
        <w:tc>
          <w:tcPr>
            <w:tcW w:w="992" w:type="dxa"/>
            <w:vAlign w:val="center"/>
          </w:tcPr>
          <w:p w14:paraId="58300F7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6" w:type="dxa"/>
            <w:vAlign w:val="center"/>
          </w:tcPr>
          <w:p w14:paraId="46CE865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5" w:type="dxa"/>
          </w:tcPr>
          <w:p w14:paraId="7C03F12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3E4808B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1842" w:type="dxa"/>
            <w:vAlign w:val="center"/>
          </w:tcPr>
          <w:p w14:paraId="6C83255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985" w:type="dxa"/>
            <w:vAlign w:val="center"/>
          </w:tcPr>
          <w:p w14:paraId="7E3BE0F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PART_SOURCE</w:t>
            </w:r>
          </w:p>
        </w:tc>
      </w:tr>
      <w:tr w:rsidR="00CF21A8" w:rsidRPr="00033D7C" w14:paraId="4DC4AFA9" w14:textId="77777777" w:rsidTr="00A8739C">
        <w:trPr>
          <w:cantSplit/>
        </w:trPr>
        <w:tc>
          <w:tcPr>
            <w:tcW w:w="1276" w:type="dxa"/>
            <w:vAlign w:val="center"/>
          </w:tcPr>
          <w:p w14:paraId="6AC35AAF"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t>9.4.4.3.2</w:t>
            </w:r>
          </w:p>
        </w:tc>
        <w:tc>
          <w:tcPr>
            <w:tcW w:w="992" w:type="dxa"/>
            <w:vAlign w:val="center"/>
          </w:tcPr>
          <w:p w14:paraId="637ADD0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6" w:type="dxa"/>
            <w:vAlign w:val="center"/>
          </w:tcPr>
          <w:p w14:paraId="7B7DBC7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5" w:type="dxa"/>
          </w:tcPr>
          <w:p w14:paraId="21B31AA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6F12968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1842" w:type="dxa"/>
            <w:vAlign w:val="center"/>
          </w:tcPr>
          <w:p w14:paraId="3726217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1985" w:type="dxa"/>
            <w:vAlign w:val="center"/>
          </w:tcPr>
          <w:p w14:paraId="4CDEE3D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WEEKLY – as passed in the concurrent program parameter.</w:t>
            </w:r>
          </w:p>
          <w:p w14:paraId="1DD69FFF" w14:textId="77777777" w:rsidR="00CF21A8" w:rsidRPr="00033D7C" w:rsidRDefault="00CF21A8" w:rsidP="00A8739C">
            <w:pPr>
              <w:pStyle w:val="BodyText"/>
              <w:jc w:val="left"/>
              <w:rPr>
                <w:rFonts w:ascii="GE Inspira" w:hAnsi="GE Inspira" w:cs="Arial"/>
                <w:sz w:val="20"/>
                <w:szCs w:val="22"/>
              </w:rPr>
            </w:pPr>
          </w:p>
        </w:tc>
      </w:tr>
      <w:tr w:rsidR="00CF21A8" w:rsidRPr="00033D7C" w14:paraId="47CB5F78" w14:textId="77777777" w:rsidTr="00A8739C">
        <w:trPr>
          <w:cantSplit/>
        </w:trPr>
        <w:tc>
          <w:tcPr>
            <w:tcW w:w="1276" w:type="dxa"/>
            <w:vAlign w:val="center"/>
          </w:tcPr>
          <w:p w14:paraId="0D93BED0"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t>9.4.4.3.3</w:t>
            </w:r>
          </w:p>
        </w:tc>
        <w:tc>
          <w:tcPr>
            <w:tcW w:w="992" w:type="dxa"/>
            <w:vAlign w:val="center"/>
          </w:tcPr>
          <w:p w14:paraId="780BF1E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276" w:type="dxa"/>
            <w:vAlign w:val="center"/>
          </w:tcPr>
          <w:p w14:paraId="7D4CEC0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w:t>
            </w:r>
          </w:p>
        </w:tc>
        <w:tc>
          <w:tcPr>
            <w:tcW w:w="1275" w:type="dxa"/>
          </w:tcPr>
          <w:p w14:paraId="0B08E91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CHAR</w:t>
            </w:r>
          </w:p>
        </w:tc>
        <w:tc>
          <w:tcPr>
            <w:tcW w:w="993" w:type="dxa"/>
          </w:tcPr>
          <w:p w14:paraId="6FE2277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17</w:t>
            </w:r>
          </w:p>
        </w:tc>
        <w:tc>
          <w:tcPr>
            <w:tcW w:w="1842" w:type="dxa"/>
            <w:vAlign w:val="center"/>
          </w:tcPr>
          <w:p w14:paraId="5211B8F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Constant</w:t>
            </w:r>
          </w:p>
        </w:tc>
        <w:tc>
          <w:tcPr>
            <w:tcW w:w="1985" w:type="dxa"/>
            <w:vAlign w:val="center"/>
          </w:tcPr>
          <w:p w14:paraId="0CF2559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 is defined as REPAIR SUPPLIER</w:t>
            </w:r>
          </w:p>
        </w:tc>
      </w:tr>
      <w:tr w:rsidR="00CF21A8" w:rsidRPr="00033D7C" w14:paraId="1CD8D336" w14:textId="77777777" w:rsidTr="00713D19">
        <w:trPr>
          <w:cantSplit/>
        </w:trPr>
        <w:tc>
          <w:tcPr>
            <w:tcW w:w="1276" w:type="dxa"/>
            <w:vAlign w:val="center"/>
          </w:tcPr>
          <w:p w14:paraId="601A6CF6"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9.4.4.3.4</w:t>
            </w:r>
          </w:p>
        </w:tc>
        <w:tc>
          <w:tcPr>
            <w:tcW w:w="992" w:type="dxa"/>
            <w:shd w:val="clear" w:color="auto" w:fill="auto"/>
            <w:vAlign w:val="center"/>
          </w:tcPr>
          <w:p w14:paraId="70D3088F" w14:textId="77777777" w:rsidR="00CF21A8" w:rsidRPr="00713D19" w:rsidRDefault="00CF21A8" w:rsidP="00A8739C">
            <w:pPr>
              <w:pStyle w:val="BodyText"/>
              <w:tabs>
                <w:tab w:val="left" w:pos="720"/>
              </w:tabs>
              <w:jc w:val="left"/>
              <w:rPr>
                <w:rFonts w:ascii="GE Inspira" w:hAnsi="GE Inspira" w:cs="Arial"/>
                <w:sz w:val="20"/>
                <w:szCs w:val="20"/>
              </w:rPr>
            </w:pPr>
            <w:r w:rsidRPr="00713D19">
              <w:rPr>
                <w:rFonts w:ascii="GE Inspira" w:hAnsi="GE Inspira" w:cs="Arial"/>
                <w:sz w:val="20"/>
                <w:szCs w:val="20"/>
              </w:rPr>
              <w:t xml:space="preserve">Defective Routing Definition </w:t>
            </w:r>
          </w:p>
        </w:tc>
        <w:tc>
          <w:tcPr>
            <w:tcW w:w="1276" w:type="dxa"/>
            <w:shd w:val="clear" w:color="auto" w:fill="auto"/>
            <w:vAlign w:val="center"/>
          </w:tcPr>
          <w:p w14:paraId="6AFC4511" w14:textId="77777777" w:rsidR="00CF21A8" w:rsidRPr="00713D19" w:rsidRDefault="00CF21A8" w:rsidP="00A8739C">
            <w:pPr>
              <w:pStyle w:val="BodyText"/>
              <w:tabs>
                <w:tab w:val="left" w:pos="720"/>
              </w:tabs>
              <w:jc w:val="left"/>
              <w:rPr>
                <w:rFonts w:ascii="GE Inspira" w:hAnsi="GE Inspira" w:cs="Arial"/>
                <w:sz w:val="20"/>
                <w:szCs w:val="20"/>
              </w:rPr>
            </w:pPr>
            <w:r w:rsidRPr="00713D19">
              <w:rPr>
                <w:rFonts w:ascii="GE Inspira" w:hAnsi="GE Inspira" w:cs="Arial"/>
                <w:sz w:val="20"/>
                <w:szCs w:val="20"/>
              </w:rPr>
              <w:t>Organization Code</w:t>
            </w:r>
          </w:p>
        </w:tc>
        <w:tc>
          <w:tcPr>
            <w:tcW w:w="1275" w:type="dxa"/>
            <w:shd w:val="clear" w:color="auto" w:fill="auto"/>
          </w:tcPr>
          <w:p w14:paraId="6AF28566" w14:textId="77777777" w:rsidR="00CF21A8" w:rsidRPr="00713D19" w:rsidRDefault="00CF21A8" w:rsidP="00A8739C">
            <w:pPr>
              <w:pStyle w:val="BodyText"/>
              <w:jc w:val="left"/>
              <w:rPr>
                <w:rFonts w:ascii="GE Inspira" w:hAnsi="GE Inspira" w:cs="Arial"/>
                <w:sz w:val="20"/>
                <w:szCs w:val="22"/>
              </w:rPr>
            </w:pPr>
            <w:r w:rsidRPr="00713D19">
              <w:rPr>
                <w:rFonts w:ascii="GE Inspira" w:hAnsi="GE Inspira" w:cs="Arial"/>
                <w:sz w:val="20"/>
                <w:szCs w:val="22"/>
              </w:rPr>
              <w:t>VARCHAR2</w:t>
            </w:r>
          </w:p>
        </w:tc>
        <w:tc>
          <w:tcPr>
            <w:tcW w:w="993" w:type="dxa"/>
            <w:shd w:val="clear" w:color="auto" w:fill="auto"/>
          </w:tcPr>
          <w:p w14:paraId="74F48D5E" w14:textId="77777777" w:rsidR="00CF21A8" w:rsidRPr="00713D19" w:rsidRDefault="00CF21A8" w:rsidP="00A8739C">
            <w:pPr>
              <w:pStyle w:val="BodyText"/>
              <w:jc w:val="left"/>
              <w:rPr>
                <w:rFonts w:ascii="GE Inspira" w:hAnsi="GE Inspira" w:cs="Arial"/>
                <w:sz w:val="20"/>
                <w:szCs w:val="22"/>
              </w:rPr>
            </w:pPr>
            <w:r w:rsidRPr="00713D19">
              <w:rPr>
                <w:rFonts w:ascii="GE Inspira" w:hAnsi="GE Inspira" w:cs="Arial"/>
                <w:sz w:val="20"/>
                <w:szCs w:val="22"/>
              </w:rPr>
              <w:t>3</w:t>
            </w:r>
          </w:p>
        </w:tc>
        <w:tc>
          <w:tcPr>
            <w:tcW w:w="1842" w:type="dxa"/>
            <w:shd w:val="clear" w:color="auto" w:fill="auto"/>
            <w:vAlign w:val="center"/>
          </w:tcPr>
          <w:p w14:paraId="64E03DF7" w14:textId="77777777" w:rsidR="00CF21A8" w:rsidRPr="00713D19" w:rsidRDefault="00CF21A8" w:rsidP="00A8739C">
            <w:pPr>
              <w:pStyle w:val="BodyText"/>
              <w:jc w:val="left"/>
              <w:rPr>
                <w:rFonts w:ascii="GE Inspira" w:hAnsi="GE Inspira" w:cs="Arial"/>
                <w:sz w:val="20"/>
                <w:szCs w:val="22"/>
              </w:rPr>
            </w:pPr>
            <w:r w:rsidRPr="00713D19">
              <w:rPr>
                <w:rFonts w:ascii="GE Inspira" w:hAnsi="GE Inspira" w:cs="Arial"/>
                <w:sz w:val="20"/>
                <w:szCs w:val="22"/>
              </w:rPr>
              <w:t xml:space="preserve">GPO Routing Definition </w:t>
            </w:r>
            <w:r w:rsidR="008100B5" w:rsidRPr="00713D19">
              <w:rPr>
                <w:rFonts w:ascii="GE Inspira" w:hAnsi="GE Inspira" w:cs="Arial"/>
                <w:sz w:val="20"/>
                <w:szCs w:val="22"/>
              </w:rPr>
              <w:t xml:space="preserve">Detail </w:t>
            </w:r>
            <w:r w:rsidRPr="00713D19">
              <w:rPr>
                <w:rFonts w:ascii="GE Inspira" w:hAnsi="GE Inspira" w:cs="Arial"/>
                <w:sz w:val="20"/>
                <w:szCs w:val="22"/>
              </w:rPr>
              <w:t>Form --&gt;Organization</w:t>
            </w:r>
          </w:p>
          <w:p w14:paraId="09B61F73" w14:textId="77777777" w:rsidR="00CF21A8" w:rsidRPr="00713D19" w:rsidRDefault="00CF21A8" w:rsidP="00A8739C">
            <w:pPr>
              <w:pStyle w:val="BodyText"/>
              <w:tabs>
                <w:tab w:val="left" w:pos="720"/>
              </w:tabs>
              <w:jc w:val="left"/>
              <w:rPr>
                <w:rFonts w:ascii="GE Inspira" w:hAnsi="GE Inspira" w:cs="Arial"/>
                <w:sz w:val="20"/>
                <w:szCs w:val="20"/>
              </w:rPr>
            </w:pPr>
          </w:p>
        </w:tc>
        <w:tc>
          <w:tcPr>
            <w:tcW w:w="1985" w:type="dxa"/>
            <w:shd w:val="clear" w:color="auto" w:fill="auto"/>
            <w:vAlign w:val="center"/>
          </w:tcPr>
          <w:p w14:paraId="2AE135C7" w14:textId="77777777" w:rsidR="00CF21A8" w:rsidRPr="00713D19" w:rsidRDefault="00CF21A8" w:rsidP="00F40BDC">
            <w:pPr>
              <w:pStyle w:val="BodyText"/>
              <w:tabs>
                <w:tab w:val="left" w:pos="720"/>
              </w:tabs>
              <w:jc w:val="left"/>
              <w:rPr>
                <w:rFonts w:ascii="GE Inspira" w:hAnsi="GE Inspira" w:cs="Arial"/>
                <w:sz w:val="20"/>
                <w:szCs w:val="20"/>
              </w:rPr>
            </w:pPr>
            <w:r w:rsidRPr="00713D19">
              <w:rPr>
                <w:rFonts w:ascii="GE Inspira" w:hAnsi="GE Inspira" w:cs="Arial"/>
                <w:sz w:val="20"/>
                <w:szCs w:val="20"/>
              </w:rPr>
              <w:t>Organization Code</w:t>
            </w:r>
            <w:r w:rsidR="00F40BDC" w:rsidRPr="00713D19">
              <w:rPr>
                <w:rFonts w:ascii="GE Inspira" w:hAnsi="GE Inspira" w:cs="Arial"/>
                <w:sz w:val="20"/>
                <w:szCs w:val="20"/>
              </w:rPr>
              <w:t xml:space="preserve"> from the routing view</w:t>
            </w:r>
          </w:p>
        </w:tc>
      </w:tr>
      <w:tr w:rsidR="00CF21A8" w:rsidRPr="00033D7C" w14:paraId="01E3CA91" w14:textId="77777777" w:rsidTr="00713D19">
        <w:trPr>
          <w:cantSplit/>
        </w:trPr>
        <w:tc>
          <w:tcPr>
            <w:tcW w:w="1276" w:type="dxa"/>
            <w:vAlign w:val="center"/>
          </w:tcPr>
          <w:p w14:paraId="452B6FC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9.4.4.3.5</w:t>
            </w:r>
          </w:p>
        </w:tc>
        <w:tc>
          <w:tcPr>
            <w:tcW w:w="992" w:type="dxa"/>
            <w:shd w:val="clear" w:color="auto" w:fill="auto"/>
            <w:vAlign w:val="center"/>
          </w:tcPr>
          <w:p w14:paraId="2E6BB867" w14:textId="77777777" w:rsidR="00CF21A8" w:rsidRPr="00713D19" w:rsidRDefault="00CF21A8" w:rsidP="00A8739C">
            <w:pPr>
              <w:pStyle w:val="BodyText"/>
              <w:tabs>
                <w:tab w:val="left" w:pos="720"/>
              </w:tabs>
              <w:jc w:val="left"/>
              <w:rPr>
                <w:rFonts w:ascii="GE Inspira" w:hAnsi="GE Inspira" w:cs="Arial"/>
                <w:sz w:val="20"/>
                <w:szCs w:val="20"/>
              </w:rPr>
            </w:pPr>
            <w:r w:rsidRPr="00713D19">
              <w:rPr>
                <w:rFonts w:ascii="GE Inspira" w:hAnsi="GE Inspira" w:cs="Arial"/>
                <w:sz w:val="20"/>
                <w:szCs w:val="20"/>
              </w:rPr>
              <w:t>Defective Routing Definition</w:t>
            </w:r>
          </w:p>
        </w:tc>
        <w:tc>
          <w:tcPr>
            <w:tcW w:w="1276" w:type="dxa"/>
            <w:shd w:val="clear" w:color="auto" w:fill="auto"/>
            <w:vAlign w:val="center"/>
          </w:tcPr>
          <w:p w14:paraId="758E071B" w14:textId="77777777" w:rsidR="00CF21A8" w:rsidRPr="00713D19" w:rsidRDefault="00CF21A8" w:rsidP="00A8739C">
            <w:pPr>
              <w:pStyle w:val="BodyText"/>
              <w:tabs>
                <w:tab w:val="left" w:pos="720"/>
              </w:tabs>
              <w:jc w:val="left"/>
              <w:rPr>
                <w:rFonts w:ascii="GE Inspira" w:hAnsi="GE Inspira" w:cs="Arial"/>
                <w:sz w:val="20"/>
                <w:szCs w:val="20"/>
              </w:rPr>
            </w:pPr>
            <w:r w:rsidRPr="00713D19">
              <w:rPr>
                <w:rFonts w:ascii="GE Inspira" w:hAnsi="GE Inspira" w:cs="Arial"/>
                <w:sz w:val="20"/>
                <w:szCs w:val="20"/>
              </w:rPr>
              <w:t xml:space="preserve">Item </w:t>
            </w:r>
          </w:p>
        </w:tc>
        <w:tc>
          <w:tcPr>
            <w:tcW w:w="1275" w:type="dxa"/>
            <w:shd w:val="clear" w:color="auto" w:fill="auto"/>
          </w:tcPr>
          <w:p w14:paraId="64B37FC8" w14:textId="77777777" w:rsidR="00CF21A8" w:rsidRPr="00713D19" w:rsidRDefault="00CF21A8" w:rsidP="00A8739C">
            <w:pPr>
              <w:pStyle w:val="BodyText"/>
              <w:jc w:val="left"/>
              <w:rPr>
                <w:rFonts w:ascii="GE Inspira" w:hAnsi="GE Inspira" w:cs="Arial"/>
                <w:sz w:val="20"/>
                <w:szCs w:val="22"/>
              </w:rPr>
            </w:pPr>
            <w:r w:rsidRPr="00713D19">
              <w:rPr>
                <w:rFonts w:ascii="GE Inspira" w:hAnsi="GE Inspira" w:cs="Arial"/>
                <w:sz w:val="20"/>
                <w:szCs w:val="22"/>
              </w:rPr>
              <w:t>VARCHAR2</w:t>
            </w:r>
          </w:p>
        </w:tc>
        <w:tc>
          <w:tcPr>
            <w:tcW w:w="993" w:type="dxa"/>
            <w:shd w:val="clear" w:color="auto" w:fill="auto"/>
          </w:tcPr>
          <w:p w14:paraId="553A07ED" w14:textId="77777777" w:rsidR="00CF21A8" w:rsidRPr="00713D19" w:rsidRDefault="00CF21A8" w:rsidP="00A8739C">
            <w:pPr>
              <w:pStyle w:val="BodyText"/>
              <w:jc w:val="left"/>
              <w:rPr>
                <w:rFonts w:ascii="GE Inspira" w:hAnsi="GE Inspira" w:cs="Arial"/>
                <w:sz w:val="20"/>
                <w:szCs w:val="22"/>
              </w:rPr>
            </w:pPr>
            <w:r w:rsidRPr="00713D19">
              <w:rPr>
                <w:rFonts w:ascii="GE Inspira" w:hAnsi="GE Inspira" w:cs="Arial"/>
                <w:sz w:val="20"/>
                <w:szCs w:val="22"/>
              </w:rPr>
              <w:t>40</w:t>
            </w:r>
          </w:p>
        </w:tc>
        <w:tc>
          <w:tcPr>
            <w:tcW w:w="1842" w:type="dxa"/>
            <w:shd w:val="clear" w:color="auto" w:fill="auto"/>
            <w:vAlign w:val="center"/>
          </w:tcPr>
          <w:p w14:paraId="2E4EFAFF" w14:textId="77777777" w:rsidR="00CF21A8" w:rsidRPr="00713D19" w:rsidRDefault="00CF21A8" w:rsidP="00A8739C">
            <w:pPr>
              <w:pStyle w:val="NormalWeb"/>
              <w:rPr>
                <w:rFonts w:ascii="GE Inspira" w:hAnsi="GE Inspira"/>
              </w:rPr>
            </w:pPr>
            <w:r w:rsidRPr="00713D19">
              <w:rPr>
                <w:rFonts w:ascii="GE Inspira" w:hAnsi="GE Inspira"/>
                <w:sz w:val="20"/>
                <w:szCs w:val="20"/>
              </w:rPr>
              <w:t>GPO Routing Definition Form -&gt; Item</w:t>
            </w:r>
          </w:p>
          <w:p w14:paraId="26FFD1B2" w14:textId="77777777" w:rsidR="00CF21A8" w:rsidRPr="00713D19" w:rsidRDefault="00CF21A8" w:rsidP="00A8739C">
            <w:pPr>
              <w:pStyle w:val="BodyText"/>
              <w:tabs>
                <w:tab w:val="left" w:pos="720"/>
              </w:tabs>
              <w:jc w:val="left"/>
              <w:rPr>
                <w:rFonts w:ascii="GE Inspira" w:hAnsi="GE Inspira" w:cs="Arial"/>
                <w:sz w:val="20"/>
                <w:szCs w:val="20"/>
              </w:rPr>
            </w:pPr>
            <w:r w:rsidRPr="00713D19">
              <w:rPr>
                <w:rFonts w:ascii="GE Inspira" w:hAnsi="GE Inspira" w:cs="Arial"/>
                <w:sz w:val="20"/>
                <w:szCs w:val="20"/>
              </w:rPr>
              <w:t xml:space="preserve"> </w:t>
            </w:r>
          </w:p>
        </w:tc>
        <w:tc>
          <w:tcPr>
            <w:tcW w:w="1985" w:type="dxa"/>
            <w:shd w:val="clear" w:color="auto" w:fill="auto"/>
            <w:vAlign w:val="center"/>
          </w:tcPr>
          <w:p w14:paraId="3F1C50F6" w14:textId="77777777" w:rsidR="00CF21A8" w:rsidRPr="00713D19" w:rsidRDefault="00F40BDC" w:rsidP="00A8739C">
            <w:pPr>
              <w:pStyle w:val="BodyText"/>
              <w:tabs>
                <w:tab w:val="left" w:pos="720"/>
              </w:tabs>
              <w:jc w:val="left"/>
              <w:rPr>
                <w:rFonts w:ascii="GE Inspira" w:hAnsi="GE Inspira" w:cs="Arial"/>
                <w:sz w:val="20"/>
                <w:szCs w:val="20"/>
              </w:rPr>
            </w:pPr>
            <w:r w:rsidRPr="00713D19">
              <w:rPr>
                <w:rFonts w:ascii="GE Inspira" w:hAnsi="GE Inspira" w:cs="Arial"/>
                <w:sz w:val="20"/>
                <w:szCs w:val="20"/>
              </w:rPr>
              <w:t>Item Number from the routing view</w:t>
            </w:r>
          </w:p>
          <w:p w14:paraId="3C5AC928" w14:textId="77777777" w:rsidR="00CF21A8" w:rsidRPr="00713D19" w:rsidRDefault="00CF21A8" w:rsidP="00A8739C">
            <w:pPr>
              <w:pStyle w:val="BodyText"/>
              <w:tabs>
                <w:tab w:val="left" w:pos="720"/>
              </w:tabs>
              <w:jc w:val="left"/>
              <w:rPr>
                <w:rFonts w:ascii="GE Inspira" w:hAnsi="GE Inspira" w:cs="Arial"/>
                <w:sz w:val="20"/>
                <w:szCs w:val="20"/>
              </w:rPr>
            </w:pPr>
          </w:p>
        </w:tc>
      </w:tr>
      <w:tr w:rsidR="00CF21A8" w:rsidRPr="00033D7C" w14:paraId="0887C828" w14:textId="77777777" w:rsidTr="00A8739C">
        <w:trPr>
          <w:cantSplit/>
        </w:trPr>
        <w:tc>
          <w:tcPr>
            <w:tcW w:w="1276" w:type="dxa"/>
          </w:tcPr>
          <w:p w14:paraId="1ADED7A6" w14:textId="77777777" w:rsidR="00CF21A8" w:rsidRPr="00033D7C" w:rsidRDefault="00CF21A8" w:rsidP="00A8739C">
            <w:pPr>
              <w:rPr>
                <w:rFonts w:ascii="GE Inspira" w:hAnsi="GE Inspira"/>
              </w:rPr>
            </w:pPr>
            <w:r w:rsidRPr="00033D7C">
              <w:rPr>
                <w:rFonts w:ascii="GE Inspira" w:hAnsi="GE Inspira" w:cs="Arial"/>
                <w:bCs/>
                <w:sz w:val="20"/>
                <w:szCs w:val="20"/>
              </w:rPr>
              <w:t>9.4.4.3.6</w:t>
            </w:r>
          </w:p>
        </w:tc>
        <w:tc>
          <w:tcPr>
            <w:tcW w:w="992" w:type="dxa"/>
            <w:vAlign w:val="center"/>
          </w:tcPr>
          <w:p w14:paraId="7203ACE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276" w:type="dxa"/>
            <w:vAlign w:val="center"/>
          </w:tcPr>
          <w:p w14:paraId="120D3A9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GE Inspira"/>
                <w:sz w:val="20"/>
                <w:szCs w:val="20"/>
              </w:rPr>
              <w:t>Supplier Number</w:t>
            </w:r>
          </w:p>
        </w:tc>
        <w:tc>
          <w:tcPr>
            <w:tcW w:w="1275" w:type="dxa"/>
          </w:tcPr>
          <w:p w14:paraId="208C90F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4BA10CD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30</w:t>
            </w:r>
          </w:p>
        </w:tc>
        <w:tc>
          <w:tcPr>
            <w:tcW w:w="1842" w:type="dxa"/>
            <w:vAlign w:val="center"/>
          </w:tcPr>
          <w:p w14:paraId="7C779E00" w14:textId="77777777" w:rsidR="00CF21A8" w:rsidRPr="00033D7C" w:rsidRDefault="00CF21A8" w:rsidP="00A8739C">
            <w:pPr>
              <w:pStyle w:val="NormalWeb"/>
              <w:rPr>
                <w:rFonts w:ascii="GE Inspira" w:hAnsi="GE Inspira"/>
              </w:rPr>
            </w:pPr>
            <w:r w:rsidRPr="00033D7C">
              <w:rPr>
                <w:rFonts w:ascii="GE Inspira" w:hAnsi="GE Inspira"/>
                <w:sz w:val="20"/>
                <w:szCs w:val="20"/>
              </w:rPr>
              <w:t>Supply base--&gt;Suppliers--&gt; Supplier Number</w:t>
            </w:r>
          </w:p>
          <w:p w14:paraId="13F561C9" w14:textId="77777777" w:rsidR="00CF21A8" w:rsidRPr="00033D7C" w:rsidRDefault="00CF21A8" w:rsidP="00A8739C">
            <w:pPr>
              <w:pStyle w:val="NormalWeb"/>
              <w:rPr>
                <w:rFonts w:ascii="GE Inspira" w:hAnsi="GE Inspira"/>
              </w:rPr>
            </w:pPr>
          </w:p>
        </w:tc>
        <w:tc>
          <w:tcPr>
            <w:tcW w:w="1985" w:type="dxa"/>
            <w:vAlign w:val="center"/>
          </w:tcPr>
          <w:p w14:paraId="47B5123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Number. </w:t>
            </w:r>
          </w:p>
        </w:tc>
      </w:tr>
      <w:tr w:rsidR="00CF21A8" w:rsidRPr="00033D7C" w14:paraId="233CB74D" w14:textId="77777777" w:rsidTr="00A8739C">
        <w:trPr>
          <w:cantSplit/>
        </w:trPr>
        <w:tc>
          <w:tcPr>
            <w:tcW w:w="1276" w:type="dxa"/>
          </w:tcPr>
          <w:p w14:paraId="5C165EA7" w14:textId="77777777" w:rsidR="00CF21A8" w:rsidRPr="00033D7C" w:rsidRDefault="00CF21A8" w:rsidP="00A8739C">
            <w:pPr>
              <w:rPr>
                <w:rFonts w:ascii="GE Inspira" w:hAnsi="GE Inspira"/>
              </w:rPr>
            </w:pPr>
            <w:r w:rsidRPr="00033D7C">
              <w:rPr>
                <w:rFonts w:ascii="GE Inspira" w:hAnsi="GE Inspira" w:cs="Arial"/>
                <w:bCs/>
                <w:sz w:val="20"/>
                <w:szCs w:val="20"/>
              </w:rPr>
              <w:t>9.4.4.3.7</w:t>
            </w:r>
          </w:p>
        </w:tc>
        <w:tc>
          <w:tcPr>
            <w:tcW w:w="992" w:type="dxa"/>
            <w:vAlign w:val="center"/>
          </w:tcPr>
          <w:p w14:paraId="613A086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Defective Routing Definition</w:t>
            </w:r>
          </w:p>
        </w:tc>
        <w:tc>
          <w:tcPr>
            <w:tcW w:w="1276" w:type="dxa"/>
            <w:vAlign w:val="center"/>
          </w:tcPr>
          <w:p w14:paraId="0A6057A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Name</w:t>
            </w:r>
          </w:p>
        </w:tc>
        <w:tc>
          <w:tcPr>
            <w:tcW w:w="1275" w:type="dxa"/>
          </w:tcPr>
          <w:p w14:paraId="2D0FFA3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58FEC13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240</w:t>
            </w:r>
          </w:p>
        </w:tc>
        <w:tc>
          <w:tcPr>
            <w:tcW w:w="1842" w:type="dxa"/>
            <w:vAlign w:val="center"/>
          </w:tcPr>
          <w:p w14:paraId="4046F50E" w14:textId="77777777" w:rsidR="00CF21A8" w:rsidRPr="00033D7C" w:rsidRDefault="00CF21A8" w:rsidP="00A8739C">
            <w:pPr>
              <w:pStyle w:val="NormalWeb"/>
              <w:rPr>
                <w:rFonts w:ascii="GE Inspira" w:hAnsi="GE Inspira"/>
              </w:rPr>
            </w:pPr>
            <w:r w:rsidRPr="00033D7C">
              <w:rPr>
                <w:rFonts w:ascii="GE Inspira" w:hAnsi="GE Inspira"/>
                <w:sz w:val="20"/>
                <w:szCs w:val="20"/>
              </w:rPr>
              <w:t>GPO Routing Definition Form -&gt; Supplier Name</w:t>
            </w:r>
          </w:p>
          <w:p w14:paraId="7D33FC04" w14:textId="77777777" w:rsidR="00CF21A8" w:rsidRPr="00033D7C" w:rsidRDefault="00CF21A8" w:rsidP="00A8739C">
            <w:pPr>
              <w:pStyle w:val="NormalWeb"/>
              <w:rPr>
                <w:rFonts w:ascii="GE Inspira" w:hAnsi="GE Inspira"/>
              </w:rPr>
            </w:pPr>
            <w:r w:rsidRPr="00033D7C">
              <w:rPr>
                <w:rFonts w:ascii="GE Inspira" w:hAnsi="GE Inspira"/>
              </w:rPr>
              <w:t xml:space="preserve"> </w:t>
            </w:r>
          </w:p>
        </w:tc>
        <w:tc>
          <w:tcPr>
            <w:tcW w:w="1985" w:type="dxa"/>
            <w:vAlign w:val="center"/>
          </w:tcPr>
          <w:p w14:paraId="4E580EC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Name. </w:t>
            </w:r>
          </w:p>
        </w:tc>
      </w:tr>
      <w:tr w:rsidR="00CF21A8" w:rsidRPr="00033D7C" w14:paraId="2CE882FA" w14:textId="77777777" w:rsidTr="00A8739C">
        <w:trPr>
          <w:cantSplit/>
        </w:trPr>
        <w:tc>
          <w:tcPr>
            <w:tcW w:w="1276" w:type="dxa"/>
          </w:tcPr>
          <w:p w14:paraId="6B50BCDE" w14:textId="77777777" w:rsidR="00CF21A8" w:rsidRPr="00033D7C" w:rsidRDefault="00CF21A8" w:rsidP="00A8739C">
            <w:pPr>
              <w:rPr>
                <w:rFonts w:ascii="GE Inspira" w:hAnsi="GE Inspira"/>
              </w:rPr>
            </w:pPr>
            <w:r w:rsidRPr="00033D7C">
              <w:rPr>
                <w:rFonts w:ascii="GE Inspira" w:hAnsi="GE Inspira" w:cs="Arial"/>
                <w:bCs/>
                <w:sz w:val="20"/>
                <w:szCs w:val="20"/>
              </w:rPr>
              <w:t>9.4.4.3.8</w:t>
            </w:r>
          </w:p>
        </w:tc>
        <w:tc>
          <w:tcPr>
            <w:tcW w:w="992" w:type="dxa"/>
            <w:vAlign w:val="center"/>
          </w:tcPr>
          <w:p w14:paraId="136A7DD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Defective Routing Definition</w:t>
            </w:r>
          </w:p>
        </w:tc>
        <w:tc>
          <w:tcPr>
            <w:tcW w:w="1276" w:type="dxa"/>
            <w:vAlign w:val="center"/>
          </w:tcPr>
          <w:p w14:paraId="7769ADC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Site</w:t>
            </w:r>
          </w:p>
        </w:tc>
        <w:tc>
          <w:tcPr>
            <w:tcW w:w="1275" w:type="dxa"/>
          </w:tcPr>
          <w:p w14:paraId="2C3D09A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3CA9363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45</w:t>
            </w:r>
          </w:p>
        </w:tc>
        <w:tc>
          <w:tcPr>
            <w:tcW w:w="1842" w:type="dxa"/>
            <w:vAlign w:val="center"/>
          </w:tcPr>
          <w:p w14:paraId="4292E727" w14:textId="77777777" w:rsidR="00CF21A8" w:rsidRPr="00033D7C" w:rsidRDefault="00CF21A8" w:rsidP="00A8739C">
            <w:pPr>
              <w:pStyle w:val="NormalWeb"/>
              <w:rPr>
                <w:rFonts w:ascii="GE Inspira" w:hAnsi="GE Inspira"/>
              </w:rPr>
            </w:pPr>
            <w:r w:rsidRPr="00033D7C">
              <w:rPr>
                <w:rFonts w:ascii="GE Inspira" w:hAnsi="GE Inspira"/>
                <w:sz w:val="20"/>
                <w:szCs w:val="20"/>
              </w:rPr>
              <w:t>GPO Routing Definition Form -&gt; Site Name</w:t>
            </w:r>
          </w:p>
          <w:p w14:paraId="18BA9BF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1985" w:type="dxa"/>
            <w:vAlign w:val="center"/>
          </w:tcPr>
          <w:p w14:paraId="49FDE93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Site.</w:t>
            </w:r>
          </w:p>
        </w:tc>
      </w:tr>
      <w:tr w:rsidR="00CF21A8" w:rsidRPr="00033D7C" w14:paraId="20A8383A" w14:textId="77777777" w:rsidTr="00A8739C">
        <w:trPr>
          <w:cantSplit/>
        </w:trPr>
        <w:tc>
          <w:tcPr>
            <w:tcW w:w="1276" w:type="dxa"/>
          </w:tcPr>
          <w:p w14:paraId="6EF579CC" w14:textId="77777777" w:rsidR="00CF21A8" w:rsidRPr="00033D7C" w:rsidRDefault="00CF21A8" w:rsidP="00A8739C">
            <w:pPr>
              <w:rPr>
                <w:rFonts w:ascii="GE Inspira" w:hAnsi="GE Inspira"/>
              </w:rPr>
            </w:pPr>
            <w:r w:rsidRPr="00033D7C">
              <w:rPr>
                <w:rFonts w:ascii="GE Inspira" w:hAnsi="GE Inspira" w:cs="Arial"/>
                <w:bCs/>
                <w:sz w:val="20"/>
                <w:szCs w:val="20"/>
              </w:rPr>
              <w:t>9.4.4.3.9</w:t>
            </w:r>
          </w:p>
        </w:tc>
        <w:tc>
          <w:tcPr>
            <w:tcW w:w="992" w:type="dxa"/>
            <w:vAlign w:val="center"/>
          </w:tcPr>
          <w:p w14:paraId="5A4E842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w:t>
            </w:r>
          </w:p>
        </w:tc>
        <w:tc>
          <w:tcPr>
            <w:tcW w:w="1276" w:type="dxa"/>
            <w:vAlign w:val="center"/>
          </w:tcPr>
          <w:p w14:paraId="11311F3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Country</w:t>
            </w:r>
          </w:p>
        </w:tc>
        <w:tc>
          <w:tcPr>
            <w:tcW w:w="1275" w:type="dxa"/>
          </w:tcPr>
          <w:p w14:paraId="24885B2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3" w:type="dxa"/>
          </w:tcPr>
          <w:p w14:paraId="1E1DA18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75</w:t>
            </w:r>
          </w:p>
        </w:tc>
        <w:tc>
          <w:tcPr>
            <w:tcW w:w="1842" w:type="dxa"/>
          </w:tcPr>
          <w:p w14:paraId="71CAF1B6"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Update -&gt; Address Book -&gt; Country</w:t>
            </w:r>
          </w:p>
          <w:p w14:paraId="11A7D75E" w14:textId="77777777" w:rsidR="00CF21A8" w:rsidRPr="00033D7C" w:rsidRDefault="00CF21A8" w:rsidP="00A8739C">
            <w:pPr>
              <w:pStyle w:val="BodyText"/>
              <w:tabs>
                <w:tab w:val="left" w:pos="720"/>
              </w:tabs>
              <w:jc w:val="left"/>
              <w:rPr>
                <w:rFonts w:ascii="GE Inspira" w:hAnsi="GE Inspira" w:cs="Arial"/>
                <w:sz w:val="20"/>
                <w:szCs w:val="20"/>
              </w:rPr>
            </w:pPr>
          </w:p>
        </w:tc>
        <w:tc>
          <w:tcPr>
            <w:tcW w:w="1985" w:type="dxa"/>
            <w:vAlign w:val="center"/>
          </w:tcPr>
          <w:p w14:paraId="6EFDFB8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Country. </w:t>
            </w:r>
          </w:p>
        </w:tc>
      </w:tr>
      <w:tr w:rsidR="00CF21A8" w:rsidRPr="00033D7C" w14:paraId="783CE629" w14:textId="77777777" w:rsidTr="00A8739C">
        <w:trPr>
          <w:cantSplit/>
        </w:trPr>
        <w:tc>
          <w:tcPr>
            <w:tcW w:w="1276" w:type="dxa"/>
          </w:tcPr>
          <w:p w14:paraId="7081C10A" w14:textId="77777777" w:rsidR="00CF21A8" w:rsidRPr="00033D7C" w:rsidRDefault="00CF21A8" w:rsidP="00A8739C">
            <w:pPr>
              <w:rPr>
                <w:rFonts w:ascii="GE Inspira" w:hAnsi="GE Inspira"/>
              </w:rPr>
            </w:pPr>
            <w:r w:rsidRPr="00033D7C">
              <w:rPr>
                <w:rFonts w:ascii="GE Inspira" w:hAnsi="GE Inspira" w:cs="Arial"/>
                <w:bCs/>
                <w:sz w:val="20"/>
                <w:szCs w:val="20"/>
              </w:rPr>
              <w:lastRenderedPageBreak/>
              <w:t>9.4.4.3.10</w:t>
            </w:r>
          </w:p>
        </w:tc>
        <w:tc>
          <w:tcPr>
            <w:tcW w:w="992" w:type="dxa"/>
            <w:vAlign w:val="center"/>
          </w:tcPr>
          <w:p w14:paraId="3CD790C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276" w:type="dxa"/>
            <w:vAlign w:val="center"/>
          </w:tcPr>
          <w:p w14:paraId="34D9C46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Minimum Order Quantity</w:t>
            </w:r>
          </w:p>
        </w:tc>
        <w:tc>
          <w:tcPr>
            <w:tcW w:w="1275" w:type="dxa"/>
          </w:tcPr>
          <w:p w14:paraId="214FD63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993" w:type="dxa"/>
          </w:tcPr>
          <w:p w14:paraId="0EDADEE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1842" w:type="dxa"/>
            <w:vAlign w:val="center"/>
          </w:tcPr>
          <w:p w14:paraId="7DA6A16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List--&gt; Item--&gt;Attributes--&gt;Inventory--&gt;Minimum order quantity</w:t>
            </w:r>
          </w:p>
        </w:tc>
        <w:tc>
          <w:tcPr>
            <w:tcW w:w="1985" w:type="dxa"/>
            <w:vAlign w:val="center"/>
          </w:tcPr>
          <w:p w14:paraId="7C8AE9E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MOQ will be defined as 1. If MOQ is not defined leave it as blank</w:t>
            </w:r>
          </w:p>
        </w:tc>
      </w:tr>
      <w:tr w:rsidR="00CF21A8" w:rsidRPr="00033D7C" w14:paraId="7659C65F" w14:textId="77777777" w:rsidTr="00A8739C">
        <w:trPr>
          <w:cantSplit/>
        </w:trPr>
        <w:tc>
          <w:tcPr>
            <w:tcW w:w="1276" w:type="dxa"/>
          </w:tcPr>
          <w:p w14:paraId="5356B498" w14:textId="77777777" w:rsidR="00CF21A8" w:rsidRPr="00033D7C" w:rsidRDefault="00CF21A8" w:rsidP="00A8739C">
            <w:pPr>
              <w:rPr>
                <w:rFonts w:ascii="GE Inspira" w:hAnsi="GE Inspira"/>
              </w:rPr>
            </w:pPr>
            <w:r w:rsidRPr="00033D7C">
              <w:rPr>
                <w:rFonts w:ascii="GE Inspira" w:hAnsi="GE Inspira" w:cs="Arial"/>
                <w:bCs/>
                <w:sz w:val="20"/>
                <w:szCs w:val="20"/>
              </w:rPr>
              <w:t>9.4.4.3.11</w:t>
            </w:r>
          </w:p>
        </w:tc>
        <w:tc>
          <w:tcPr>
            <w:tcW w:w="992" w:type="dxa"/>
            <w:vAlign w:val="center"/>
          </w:tcPr>
          <w:p w14:paraId="405B153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Sourcing Rule</w:t>
            </w:r>
          </w:p>
        </w:tc>
        <w:tc>
          <w:tcPr>
            <w:tcW w:w="1276" w:type="dxa"/>
            <w:vAlign w:val="center"/>
          </w:tcPr>
          <w:p w14:paraId="014AC63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Rank</w:t>
            </w:r>
          </w:p>
        </w:tc>
        <w:tc>
          <w:tcPr>
            <w:tcW w:w="1275" w:type="dxa"/>
          </w:tcPr>
          <w:p w14:paraId="2CA1F109" w14:textId="77777777" w:rsidR="00CF21A8" w:rsidRPr="00033D7C" w:rsidRDefault="00CF21A8" w:rsidP="00A8739C">
            <w:pPr>
              <w:rPr>
                <w:rFonts w:ascii="GE Inspira" w:hAnsi="GE Inspira"/>
              </w:rPr>
            </w:pPr>
            <w:r w:rsidRPr="00033D7C">
              <w:rPr>
                <w:rFonts w:ascii="GE Inspira" w:hAnsi="GE Inspira" w:cs="Arial"/>
                <w:sz w:val="20"/>
                <w:szCs w:val="20"/>
              </w:rPr>
              <w:t>NUMBER</w:t>
            </w:r>
          </w:p>
        </w:tc>
        <w:tc>
          <w:tcPr>
            <w:tcW w:w="993" w:type="dxa"/>
          </w:tcPr>
          <w:p w14:paraId="5BA8B8B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1842" w:type="dxa"/>
            <w:vAlign w:val="center"/>
          </w:tcPr>
          <w:p w14:paraId="72C23C2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Sourcing Rule--&gt;Name--&gt;Shipping Organization--&gt;Rank</w:t>
            </w:r>
          </w:p>
        </w:tc>
        <w:tc>
          <w:tcPr>
            <w:tcW w:w="1985" w:type="dxa"/>
            <w:vAlign w:val="center"/>
          </w:tcPr>
          <w:p w14:paraId="208A57D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Rank will be defined as 1. If Rank is not defined leave it as blank</w:t>
            </w:r>
          </w:p>
        </w:tc>
      </w:tr>
      <w:tr w:rsidR="00CF21A8" w:rsidRPr="00033D7C" w14:paraId="1A76DD64" w14:textId="77777777" w:rsidTr="00A8739C">
        <w:trPr>
          <w:cantSplit/>
        </w:trPr>
        <w:tc>
          <w:tcPr>
            <w:tcW w:w="1276" w:type="dxa"/>
          </w:tcPr>
          <w:p w14:paraId="6D1C2BD6" w14:textId="77777777" w:rsidR="00CF21A8" w:rsidRPr="00033D7C" w:rsidRDefault="00CF21A8" w:rsidP="00A8739C">
            <w:pPr>
              <w:rPr>
                <w:rFonts w:ascii="GE Inspira" w:hAnsi="GE Inspira"/>
              </w:rPr>
            </w:pPr>
            <w:r w:rsidRPr="00033D7C">
              <w:rPr>
                <w:rFonts w:ascii="GE Inspira" w:hAnsi="GE Inspira" w:cs="Arial"/>
                <w:bCs/>
                <w:sz w:val="20"/>
                <w:szCs w:val="20"/>
              </w:rPr>
              <w:t>9.4.4.3.12</w:t>
            </w:r>
          </w:p>
        </w:tc>
        <w:tc>
          <w:tcPr>
            <w:tcW w:w="992" w:type="dxa"/>
            <w:vAlign w:val="center"/>
          </w:tcPr>
          <w:p w14:paraId="6CCA9E5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276" w:type="dxa"/>
            <w:vAlign w:val="center"/>
          </w:tcPr>
          <w:p w14:paraId="342A25B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Allocation Percent</w:t>
            </w:r>
          </w:p>
        </w:tc>
        <w:tc>
          <w:tcPr>
            <w:tcW w:w="1275" w:type="dxa"/>
          </w:tcPr>
          <w:p w14:paraId="4FF66FF1" w14:textId="77777777" w:rsidR="00CF21A8" w:rsidRPr="00033D7C" w:rsidRDefault="00CF21A8" w:rsidP="00A8739C">
            <w:pPr>
              <w:rPr>
                <w:rFonts w:ascii="GE Inspira" w:hAnsi="GE Inspira"/>
              </w:rPr>
            </w:pPr>
            <w:r w:rsidRPr="00033D7C">
              <w:rPr>
                <w:rFonts w:ascii="GE Inspira" w:hAnsi="GE Inspira" w:cs="Arial"/>
                <w:sz w:val="20"/>
                <w:szCs w:val="20"/>
              </w:rPr>
              <w:t>NUMBER</w:t>
            </w:r>
          </w:p>
          <w:p w14:paraId="3C3157CD" w14:textId="77777777" w:rsidR="00CF21A8" w:rsidRPr="00033D7C" w:rsidRDefault="00CF21A8" w:rsidP="00A8739C">
            <w:pPr>
              <w:rPr>
                <w:rFonts w:ascii="GE Inspira" w:hAnsi="GE Inspira"/>
              </w:rPr>
            </w:pPr>
          </w:p>
        </w:tc>
        <w:tc>
          <w:tcPr>
            <w:tcW w:w="993" w:type="dxa"/>
          </w:tcPr>
          <w:p w14:paraId="4C0238D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1842" w:type="dxa"/>
            <w:vAlign w:val="center"/>
          </w:tcPr>
          <w:p w14:paraId="0C4BD3D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List--&gt; Item--&gt;Attributes--&gt;Planning Constraints--&gt;Allocation Percent</w:t>
            </w:r>
          </w:p>
        </w:tc>
        <w:tc>
          <w:tcPr>
            <w:tcW w:w="1985" w:type="dxa"/>
            <w:vAlign w:val="center"/>
          </w:tcPr>
          <w:p w14:paraId="5409E3D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Allocation Percent will be defined as 100. If Allocation is not defined leave it as blank</w:t>
            </w:r>
          </w:p>
        </w:tc>
      </w:tr>
      <w:tr w:rsidR="00CF21A8" w:rsidRPr="00033D7C" w14:paraId="1A3C5189" w14:textId="77777777" w:rsidTr="00A8739C">
        <w:trPr>
          <w:cantSplit/>
        </w:trPr>
        <w:tc>
          <w:tcPr>
            <w:tcW w:w="1276" w:type="dxa"/>
          </w:tcPr>
          <w:p w14:paraId="5D180BD6" w14:textId="77777777" w:rsidR="00CF21A8" w:rsidRPr="00033D7C" w:rsidRDefault="00CF21A8" w:rsidP="00A8739C">
            <w:pPr>
              <w:jc w:val="center"/>
              <w:rPr>
                <w:rFonts w:ascii="GE Inspira" w:hAnsi="GE Inspira"/>
              </w:rPr>
            </w:pPr>
            <w:r w:rsidRPr="00033D7C">
              <w:rPr>
                <w:rFonts w:ascii="GE Inspira" w:hAnsi="GE Inspira" w:cs="Arial"/>
                <w:bCs/>
                <w:sz w:val="20"/>
                <w:szCs w:val="20"/>
              </w:rPr>
              <w:t>9.4.4.3.13</w:t>
            </w:r>
          </w:p>
        </w:tc>
        <w:tc>
          <w:tcPr>
            <w:tcW w:w="992" w:type="dxa"/>
          </w:tcPr>
          <w:p w14:paraId="7E8AE7A8" w14:textId="77777777" w:rsidR="00CF21A8" w:rsidRPr="00033D7C" w:rsidRDefault="00CF21A8" w:rsidP="00A8739C">
            <w:pPr>
              <w:jc w:val="center"/>
              <w:rPr>
                <w:rFonts w:ascii="GE Inspira" w:hAnsi="GE Inspira"/>
              </w:rPr>
            </w:pPr>
            <w:r w:rsidRPr="00033D7C">
              <w:rPr>
                <w:rFonts w:ascii="GE Inspira" w:hAnsi="GE Inspira"/>
                <w:sz w:val="20"/>
                <w:szCs w:val="20"/>
              </w:rPr>
              <w:t>Defective Routing Definition</w:t>
            </w:r>
          </w:p>
        </w:tc>
        <w:tc>
          <w:tcPr>
            <w:tcW w:w="1276" w:type="dxa"/>
            <w:vAlign w:val="center"/>
          </w:tcPr>
          <w:p w14:paraId="31E60CD8"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Processing Lead Time</w:t>
            </w:r>
          </w:p>
        </w:tc>
        <w:tc>
          <w:tcPr>
            <w:tcW w:w="1275" w:type="dxa"/>
          </w:tcPr>
          <w:p w14:paraId="61879B33"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2A59E07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842" w:type="dxa"/>
          </w:tcPr>
          <w:p w14:paraId="55055FD7" w14:textId="77777777" w:rsidR="001D319D" w:rsidRPr="00033D7C" w:rsidRDefault="001D319D" w:rsidP="001D319D">
            <w:pPr>
              <w:pStyle w:val="NormalWeb"/>
              <w:rPr>
                <w:rFonts w:ascii="GE Inspira" w:hAnsi="GE Inspira"/>
              </w:rPr>
            </w:pPr>
            <w:r>
              <w:rPr>
                <w:rFonts w:ascii="GE Inspira" w:hAnsi="GE Inspira"/>
                <w:sz w:val="20"/>
                <w:szCs w:val="20"/>
              </w:rPr>
              <w:t>Routing Definition Form</w:t>
            </w:r>
          </w:p>
          <w:p w14:paraId="4A3AABCC" w14:textId="77777777" w:rsidR="00CF21A8" w:rsidRPr="00033D7C" w:rsidRDefault="00CF21A8" w:rsidP="00A8739C">
            <w:pPr>
              <w:pStyle w:val="BodyText"/>
              <w:rPr>
                <w:rFonts w:ascii="GE Inspira" w:hAnsi="GE Inspira" w:cs="Arial"/>
                <w:sz w:val="20"/>
                <w:szCs w:val="22"/>
              </w:rPr>
            </w:pPr>
          </w:p>
        </w:tc>
        <w:tc>
          <w:tcPr>
            <w:tcW w:w="1985" w:type="dxa"/>
            <w:vAlign w:val="center"/>
          </w:tcPr>
          <w:p w14:paraId="47DD922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Processing Lead Time. Leave it as blank if not setup</w:t>
            </w:r>
          </w:p>
        </w:tc>
      </w:tr>
      <w:tr w:rsidR="00CF21A8" w:rsidRPr="00033D7C" w14:paraId="52559513" w14:textId="77777777" w:rsidTr="00A8739C">
        <w:trPr>
          <w:cantSplit/>
        </w:trPr>
        <w:tc>
          <w:tcPr>
            <w:tcW w:w="1276" w:type="dxa"/>
          </w:tcPr>
          <w:p w14:paraId="1710C22C" w14:textId="77777777" w:rsidR="00CF21A8" w:rsidRPr="00033D7C" w:rsidRDefault="00CF21A8" w:rsidP="00A8739C">
            <w:pPr>
              <w:jc w:val="center"/>
              <w:rPr>
                <w:rFonts w:ascii="GE Inspira" w:hAnsi="GE Inspira"/>
              </w:rPr>
            </w:pPr>
            <w:r w:rsidRPr="00033D7C">
              <w:rPr>
                <w:rFonts w:ascii="GE Inspira" w:hAnsi="GE Inspira" w:cs="Arial"/>
                <w:bCs/>
                <w:sz w:val="20"/>
                <w:szCs w:val="20"/>
              </w:rPr>
              <w:t>9.4.4.3.14</w:t>
            </w:r>
          </w:p>
        </w:tc>
        <w:tc>
          <w:tcPr>
            <w:tcW w:w="992" w:type="dxa"/>
          </w:tcPr>
          <w:p w14:paraId="78F5DDCF" w14:textId="77777777" w:rsidR="00CF21A8" w:rsidRPr="00033D7C" w:rsidRDefault="00CF21A8" w:rsidP="00A8739C">
            <w:pPr>
              <w:jc w:val="center"/>
              <w:rPr>
                <w:rFonts w:ascii="GE Inspira" w:hAnsi="GE Inspira"/>
              </w:rPr>
            </w:pPr>
            <w:r w:rsidRPr="00033D7C">
              <w:rPr>
                <w:rFonts w:ascii="GE Inspira" w:hAnsi="GE Inspira"/>
                <w:sz w:val="20"/>
                <w:szCs w:val="20"/>
              </w:rPr>
              <w:t>Defective Routing Definition</w:t>
            </w:r>
          </w:p>
        </w:tc>
        <w:tc>
          <w:tcPr>
            <w:tcW w:w="1276" w:type="dxa"/>
            <w:vAlign w:val="center"/>
          </w:tcPr>
          <w:p w14:paraId="0B4B4783"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Preprocessing Lead Time</w:t>
            </w:r>
          </w:p>
        </w:tc>
        <w:tc>
          <w:tcPr>
            <w:tcW w:w="1275" w:type="dxa"/>
          </w:tcPr>
          <w:p w14:paraId="62032310"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2D64F8A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842" w:type="dxa"/>
          </w:tcPr>
          <w:p w14:paraId="15A4D2DA" w14:textId="77777777" w:rsidR="001D319D" w:rsidRPr="00033D7C" w:rsidRDefault="001D319D" w:rsidP="001D319D">
            <w:pPr>
              <w:pStyle w:val="NormalWeb"/>
              <w:rPr>
                <w:rFonts w:ascii="GE Inspira" w:hAnsi="GE Inspira"/>
              </w:rPr>
            </w:pPr>
            <w:r>
              <w:rPr>
                <w:rFonts w:ascii="GE Inspira" w:hAnsi="GE Inspira"/>
                <w:sz w:val="20"/>
                <w:szCs w:val="20"/>
              </w:rPr>
              <w:t>Routing Definition Form</w:t>
            </w:r>
          </w:p>
          <w:p w14:paraId="6F39AC0A" w14:textId="77777777" w:rsidR="00CF21A8" w:rsidRPr="00033D7C" w:rsidRDefault="00CF21A8" w:rsidP="00A8739C">
            <w:pPr>
              <w:pStyle w:val="BodyText"/>
              <w:rPr>
                <w:rFonts w:ascii="GE Inspira" w:hAnsi="GE Inspira" w:cs="Arial"/>
                <w:sz w:val="20"/>
                <w:szCs w:val="22"/>
              </w:rPr>
            </w:pPr>
          </w:p>
        </w:tc>
        <w:tc>
          <w:tcPr>
            <w:tcW w:w="1985" w:type="dxa"/>
            <w:vAlign w:val="center"/>
          </w:tcPr>
          <w:p w14:paraId="1289FA5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Preprocessing Lead Time . Leave it as blank if not setup</w:t>
            </w:r>
          </w:p>
        </w:tc>
      </w:tr>
      <w:tr w:rsidR="00CF21A8" w:rsidRPr="00033D7C" w14:paraId="06308FF7" w14:textId="77777777" w:rsidTr="00A8739C">
        <w:trPr>
          <w:cantSplit/>
        </w:trPr>
        <w:tc>
          <w:tcPr>
            <w:tcW w:w="1276" w:type="dxa"/>
          </w:tcPr>
          <w:p w14:paraId="3844DFF5" w14:textId="77777777" w:rsidR="00CF21A8" w:rsidRPr="00033D7C" w:rsidRDefault="00CF21A8" w:rsidP="00A8739C">
            <w:pPr>
              <w:jc w:val="center"/>
              <w:rPr>
                <w:rFonts w:ascii="GE Inspira" w:hAnsi="GE Inspira"/>
              </w:rPr>
            </w:pPr>
            <w:r w:rsidRPr="00033D7C">
              <w:rPr>
                <w:rFonts w:ascii="GE Inspira" w:hAnsi="GE Inspira" w:cs="Arial"/>
                <w:bCs/>
                <w:sz w:val="20"/>
                <w:szCs w:val="20"/>
              </w:rPr>
              <w:t>9.4.4.3.15</w:t>
            </w:r>
          </w:p>
        </w:tc>
        <w:tc>
          <w:tcPr>
            <w:tcW w:w="992" w:type="dxa"/>
          </w:tcPr>
          <w:p w14:paraId="45507C9D" w14:textId="77777777" w:rsidR="00CF21A8" w:rsidRPr="00033D7C" w:rsidRDefault="00CF21A8" w:rsidP="00A8739C">
            <w:pPr>
              <w:jc w:val="center"/>
              <w:rPr>
                <w:rFonts w:ascii="GE Inspira" w:hAnsi="GE Inspira"/>
              </w:rPr>
            </w:pPr>
            <w:r w:rsidRPr="00033D7C">
              <w:rPr>
                <w:rFonts w:ascii="GE Inspira" w:hAnsi="GE Inspira"/>
                <w:sz w:val="20"/>
                <w:szCs w:val="20"/>
              </w:rPr>
              <w:t>Defective Routing Definition</w:t>
            </w:r>
          </w:p>
        </w:tc>
        <w:tc>
          <w:tcPr>
            <w:tcW w:w="1276" w:type="dxa"/>
            <w:vAlign w:val="center"/>
          </w:tcPr>
          <w:p w14:paraId="3BC97F3B" w14:textId="77777777" w:rsidR="00CF21A8" w:rsidRPr="00033D7C" w:rsidRDefault="00CF21A8" w:rsidP="00A8739C">
            <w:pPr>
              <w:pStyle w:val="BodyText"/>
              <w:rPr>
                <w:rFonts w:ascii="GE Inspira" w:hAnsi="GE Inspira" w:cs="Arial"/>
                <w:bCs/>
                <w:sz w:val="20"/>
                <w:szCs w:val="22"/>
              </w:rPr>
            </w:pPr>
            <w:r w:rsidRPr="00033D7C">
              <w:rPr>
                <w:rFonts w:ascii="GE Inspira" w:hAnsi="GE Inspira" w:cs="Arial"/>
                <w:bCs/>
                <w:sz w:val="20"/>
                <w:szCs w:val="22"/>
              </w:rPr>
              <w:t>Postprocessing Lead Time</w:t>
            </w:r>
          </w:p>
        </w:tc>
        <w:tc>
          <w:tcPr>
            <w:tcW w:w="1275" w:type="dxa"/>
          </w:tcPr>
          <w:p w14:paraId="3C22DF5D" w14:textId="77777777" w:rsidR="00CF21A8" w:rsidRPr="00033D7C" w:rsidRDefault="00CF21A8" w:rsidP="00A8739C">
            <w:pPr>
              <w:jc w:val="center"/>
              <w:rPr>
                <w:rFonts w:ascii="GE Inspira" w:hAnsi="GE Inspira"/>
              </w:rPr>
            </w:pPr>
            <w:r w:rsidRPr="00033D7C">
              <w:rPr>
                <w:rFonts w:ascii="GE Inspira" w:hAnsi="GE Inspira" w:cs="Arial"/>
                <w:sz w:val="20"/>
                <w:szCs w:val="22"/>
              </w:rPr>
              <w:t>NUMBER</w:t>
            </w:r>
          </w:p>
        </w:tc>
        <w:tc>
          <w:tcPr>
            <w:tcW w:w="993" w:type="dxa"/>
          </w:tcPr>
          <w:p w14:paraId="20DFBFF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842" w:type="dxa"/>
          </w:tcPr>
          <w:p w14:paraId="42D41DA7" w14:textId="77777777" w:rsidR="00CF21A8" w:rsidRPr="00033D7C" w:rsidRDefault="001D319D" w:rsidP="00A8739C">
            <w:pPr>
              <w:pStyle w:val="NormalWeb"/>
              <w:rPr>
                <w:rFonts w:ascii="GE Inspira" w:hAnsi="GE Inspira"/>
              </w:rPr>
            </w:pPr>
            <w:r>
              <w:rPr>
                <w:rFonts w:ascii="GE Inspira" w:hAnsi="GE Inspira"/>
                <w:sz w:val="20"/>
                <w:szCs w:val="20"/>
              </w:rPr>
              <w:t>Routing Definition Form</w:t>
            </w:r>
          </w:p>
          <w:p w14:paraId="5E826EFA" w14:textId="77777777" w:rsidR="00CF21A8" w:rsidRPr="00033D7C" w:rsidRDefault="00CF21A8" w:rsidP="00A8739C">
            <w:pPr>
              <w:pStyle w:val="BodyText"/>
              <w:rPr>
                <w:rFonts w:ascii="GE Inspira" w:hAnsi="GE Inspira" w:cs="Arial"/>
                <w:sz w:val="20"/>
                <w:szCs w:val="22"/>
              </w:rPr>
            </w:pPr>
          </w:p>
        </w:tc>
        <w:tc>
          <w:tcPr>
            <w:tcW w:w="1985" w:type="dxa"/>
            <w:vAlign w:val="center"/>
          </w:tcPr>
          <w:p w14:paraId="4CE8487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Postprocessing Lead Time. Leave it as blank if not setup</w:t>
            </w:r>
          </w:p>
        </w:tc>
      </w:tr>
      <w:tr w:rsidR="00CF21A8" w:rsidRPr="00033D7C" w14:paraId="31B3F903" w14:textId="77777777" w:rsidTr="00A8739C">
        <w:trPr>
          <w:cantSplit/>
        </w:trPr>
        <w:tc>
          <w:tcPr>
            <w:tcW w:w="1276" w:type="dxa"/>
          </w:tcPr>
          <w:p w14:paraId="100FB9F2" w14:textId="77777777" w:rsidR="00CF21A8" w:rsidRPr="00033D7C" w:rsidRDefault="00CF21A8" w:rsidP="00A8739C">
            <w:pPr>
              <w:jc w:val="center"/>
              <w:rPr>
                <w:rFonts w:ascii="GE Inspira" w:hAnsi="GE Inspira" w:cs="Arial"/>
                <w:bCs/>
                <w:sz w:val="20"/>
                <w:szCs w:val="20"/>
              </w:rPr>
            </w:pPr>
            <w:r w:rsidRPr="00033D7C">
              <w:rPr>
                <w:rFonts w:ascii="GE Inspira" w:hAnsi="GE Inspira" w:cs="Arial"/>
                <w:bCs/>
                <w:sz w:val="20"/>
                <w:szCs w:val="20"/>
              </w:rPr>
              <w:t>9.4.4.3.16</w:t>
            </w:r>
          </w:p>
        </w:tc>
        <w:tc>
          <w:tcPr>
            <w:tcW w:w="992" w:type="dxa"/>
          </w:tcPr>
          <w:p w14:paraId="465D29C4"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vAlign w:val="center"/>
          </w:tcPr>
          <w:p w14:paraId="7F182E86"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275" w:type="dxa"/>
          </w:tcPr>
          <w:p w14:paraId="5DBDC137"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53AA429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45CA162A"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74C12BA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CF21A8" w:rsidRPr="00033D7C" w14:paraId="3AFD1DD3" w14:textId="77777777" w:rsidTr="00A8739C">
        <w:trPr>
          <w:cantSplit/>
        </w:trPr>
        <w:tc>
          <w:tcPr>
            <w:tcW w:w="1276" w:type="dxa"/>
          </w:tcPr>
          <w:p w14:paraId="6064B809" w14:textId="77777777" w:rsidR="00CF21A8" w:rsidRPr="00033D7C" w:rsidRDefault="00CF21A8" w:rsidP="00A8739C">
            <w:pPr>
              <w:jc w:val="center"/>
              <w:rPr>
                <w:rFonts w:ascii="GE Inspira" w:hAnsi="GE Inspira" w:cs="Arial"/>
                <w:bCs/>
                <w:sz w:val="20"/>
                <w:szCs w:val="20"/>
              </w:rPr>
            </w:pPr>
            <w:r w:rsidRPr="00033D7C">
              <w:rPr>
                <w:rFonts w:ascii="GE Inspira" w:hAnsi="GE Inspira" w:cs="Arial"/>
                <w:bCs/>
                <w:sz w:val="20"/>
                <w:szCs w:val="20"/>
              </w:rPr>
              <w:t>9.4.4.3.17</w:t>
            </w:r>
          </w:p>
        </w:tc>
        <w:tc>
          <w:tcPr>
            <w:tcW w:w="992" w:type="dxa"/>
          </w:tcPr>
          <w:p w14:paraId="12F52A35"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6260ED2C" w14:textId="77777777" w:rsidR="00CF21A8" w:rsidRPr="00033D7C" w:rsidRDefault="00CF21A8" w:rsidP="00A8739C">
            <w:pPr>
              <w:rPr>
                <w:rFonts w:ascii="GE Inspira" w:hAnsi="GE Inspira"/>
              </w:rPr>
            </w:pPr>
            <w:r w:rsidRPr="00033D7C">
              <w:rPr>
                <w:rFonts w:ascii="GE Inspira" w:hAnsi="GE Inspira" w:cs="Arial"/>
                <w:bCs/>
                <w:sz w:val="20"/>
                <w:szCs w:val="22"/>
              </w:rPr>
              <w:t>ADDITIONAL_INFO_2</w:t>
            </w:r>
          </w:p>
        </w:tc>
        <w:tc>
          <w:tcPr>
            <w:tcW w:w="1275" w:type="dxa"/>
          </w:tcPr>
          <w:p w14:paraId="3B779A7C"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766E574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0217C6B2"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652E443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CF21A8" w:rsidRPr="00033D7C" w14:paraId="1525ACC4" w14:textId="77777777" w:rsidTr="00A8739C">
        <w:trPr>
          <w:cantSplit/>
        </w:trPr>
        <w:tc>
          <w:tcPr>
            <w:tcW w:w="1276" w:type="dxa"/>
          </w:tcPr>
          <w:p w14:paraId="1B6DF894" w14:textId="77777777" w:rsidR="00CF21A8" w:rsidRPr="00033D7C" w:rsidRDefault="00CF21A8" w:rsidP="00A8739C">
            <w:pPr>
              <w:jc w:val="center"/>
              <w:rPr>
                <w:rFonts w:ascii="GE Inspira" w:hAnsi="GE Inspira" w:cs="Arial"/>
                <w:bCs/>
                <w:sz w:val="20"/>
                <w:szCs w:val="20"/>
              </w:rPr>
            </w:pPr>
            <w:r w:rsidRPr="00033D7C">
              <w:rPr>
                <w:rFonts w:ascii="GE Inspira" w:hAnsi="GE Inspira" w:cs="Arial"/>
                <w:bCs/>
                <w:sz w:val="20"/>
                <w:szCs w:val="20"/>
              </w:rPr>
              <w:t>9.4.4.3.18</w:t>
            </w:r>
          </w:p>
        </w:tc>
        <w:tc>
          <w:tcPr>
            <w:tcW w:w="992" w:type="dxa"/>
          </w:tcPr>
          <w:p w14:paraId="64E5FFD5"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669485D0" w14:textId="77777777" w:rsidR="00CF21A8" w:rsidRPr="00033D7C" w:rsidRDefault="00CF21A8" w:rsidP="00A8739C">
            <w:pPr>
              <w:rPr>
                <w:rFonts w:ascii="GE Inspira" w:hAnsi="GE Inspira"/>
              </w:rPr>
            </w:pPr>
            <w:r w:rsidRPr="00033D7C">
              <w:rPr>
                <w:rFonts w:ascii="GE Inspira" w:hAnsi="GE Inspira" w:cs="Arial"/>
                <w:bCs/>
                <w:sz w:val="20"/>
                <w:szCs w:val="22"/>
              </w:rPr>
              <w:t>ADDITIONAL_INFO_3</w:t>
            </w:r>
          </w:p>
        </w:tc>
        <w:tc>
          <w:tcPr>
            <w:tcW w:w="1275" w:type="dxa"/>
          </w:tcPr>
          <w:p w14:paraId="6ADE6AE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71B91BA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6566C4C9"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32983B3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726FB0" w:rsidRPr="00033D7C" w14:paraId="36FD0EBF" w14:textId="77777777" w:rsidTr="00CD0BB9">
        <w:trPr>
          <w:cantSplit/>
        </w:trPr>
        <w:tc>
          <w:tcPr>
            <w:tcW w:w="1276" w:type="dxa"/>
          </w:tcPr>
          <w:p w14:paraId="61619C9D" w14:textId="7A7B01F7" w:rsidR="00726FB0" w:rsidRPr="00033D7C" w:rsidRDefault="00726FB0" w:rsidP="00726FB0">
            <w:pPr>
              <w:jc w:val="center"/>
              <w:rPr>
                <w:rFonts w:ascii="GE Inspira" w:hAnsi="GE Inspira"/>
              </w:rPr>
            </w:pPr>
            <w:r w:rsidRPr="00033D7C">
              <w:rPr>
                <w:rFonts w:ascii="GE Inspira" w:hAnsi="GE Inspira" w:cs="Arial"/>
                <w:bCs/>
                <w:sz w:val="20"/>
                <w:szCs w:val="20"/>
              </w:rPr>
              <w:t>9.4.4.3.19</w:t>
            </w:r>
          </w:p>
        </w:tc>
        <w:tc>
          <w:tcPr>
            <w:tcW w:w="992" w:type="dxa"/>
          </w:tcPr>
          <w:p w14:paraId="78C222D3" w14:textId="22F0590F" w:rsidR="00726FB0" w:rsidRPr="00033D7C" w:rsidRDefault="00726FB0" w:rsidP="00726FB0">
            <w:pPr>
              <w:rPr>
                <w:rFonts w:ascii="GE Inspira" w:hAnsi="GE Inspira"/>
              </w:rPr>
            </w:pPr>
            <w:r>
              <w:rPr>
                <w:rFonts w:ascii="GE Inspira" w:hAnsi="GE Inspira" w:cs="Arial"/>
                <w:sz w:val="20"/>
                <w:szCs w:val="20"/>
              </w:rPr>
              <w:t>Purpose</w:t>
            </w:r>
          </w:p>
        </w:tc>
        <w:tc>
          <w:tcPr>
            <w:tcW w:w="1276" w:type="dxa"/>
          </w:tcPr>
          <w:p w14:paraId="4ABEF927" w14:textId="6FCCB711" w:rsidR="00726FB0" w:rsidRPr="00033D7C" w:rsidRDefault="00726FB0" w:rsidP="00726FB0">
            <w:pPr>
              <w:rPr>
                <w:rFonts w:ascii="GE Inspira" w:hAnsi="GE Inspira"/>
              </w:rPr>
            </w:pPr>
            <w:r w:rsidRPr="00844D7B">
              <w:rPr>
                <w:rFonts w:ascii="GE Inspira" w:hAnsi="GE Inspira" w:cs="Arial"/>
                <w:bCs/>
                <w:sz w:val="20"/>
                <w:szCs w:val="22"/>
              </w:rPr>
              <w:t>ADDITIONAL_INFO_</w:t>
            </w:r>
            <w:r>
              <w:rPr>
                <w:rFonts w:ascii="GE Inspira" w:hAnsi="GE Inspira" w:cs="Arial"/>
                <w:bCs/>
                <w:sz w:val="20"/>
                <w:szCs w:val="22"/>
              </w:rPr>
              <w:t>4</w:t>
            </w:r>
          </w:p>
        </w:tc>
        <w:tc>
          <w:tcPr>
            <w:tcW w:w="1275" w:type="dxa"/>
          </w:tcPr>
          <w:p w14:paraId="1B693ACA" w14:textId="31FE2A62" w:rsidR="00726FB0" w:rsidRPr="00033D7C" w:rsidRDefault="00726FB0" w:rsidP="00726FB0">
            <w:pPr>
              <w:rPr>
                <w:rFonts w:ascii="GE Inspira" w:hAnsi="GE Inspira"/>
              </w:rPr>
            </w:pPr>
            <w:r w:rsidRPr="00033D7C">
              <w:rPr>
                <w:rFonts w:ascii="GE Inspira" w:hAnsi="GE Inspira" w:cs="Arial"/>
                <w:sz w:val="20"/>
                <w:szCs w:val="22"/>
              </w:rPr>
              <w:t>VARCHAR2</w:t>
            </w:r>
          </w:p>
        </w:tc>
        <w:tc>
          <w:tcPr>
            <w:tcW w:w="993" w:type="dxa"/>
          </w:tcPr>
          <w:p w14:paraId="2F012742" w14:textId="44FFEB7E" w:rsidR="00726FB0" w:rsidRPr="00033D7C" w:rsidRDefault="00726FB0" w:rsidP="00726FB0">
            <w:pPr>
              <w:pStyle w:val="BodyText"/>
              <w:rPr>
                <w:rFonts w:ascii="GE Inspira" w:hAnsi="GE Inspira" w:cs="Arial"/>
                <w:sz w:val="20"/>
                <w:szCs w:val="22"/>
              </w:rPr>
            </w:pPr>
            <w:r>
              <w:rPr>
                <w:rFonts w:ascii="GE Inspira" w:hAnsi="GE Inspira" w:cs="Arial"/>
                <w:sz w:val="20"/>
                <w:szCs w:val="22"/>
              </w:rPr>
              <w:t>500</w:t>
            </w:r>
          </w:p>
        </w:tc>
        <w:tc>
          <w:tcPr>
            <w:tcW w:w="1842" w:type="dxa"/>
            <w:vAlign w:val="center"/>
          </w:tcPr>
          <w:p w14:paraId="5A4BDA94" w14:textId="1C82DA3B" w:rsidR="00726FB0" w:rsidRPr="00033D7C" w:rsidRDefault="00726FB0" w:rsidP="00726FB0">
            <w:pPr>
              <w:pStyle w:val="NormalWeb"/>
              <w:rPr>
                <w:rFonts w:ascii="GE Inspira" w:hAnsi="GE Inspira"/>
                <w:sz w:val="20"/>
                <w:szCs w:val="20"/>
              </w:rPr>
            </w:pPr>
            <w:r w:rsidRPr="00844D7B">
              <w:rPr>
                <w:rFonts w:ascii="GE Inspira" w:hAnsi="GE Inspira" w:cs="Arial"/>
                <w:sz w:val="20"/>
                <w:szCs w:val="20"/>
              </w:rPr>
              <w:t>GEHC Global Services, GPO Defective Routing -&gt;</w:t>
            </w:r>
            <w:r>
              <w:rPr>
                <w:rFonts w:ascii="GE Inspira" w:hAnsi="GE Inspira" w:cs="Arial"/>
                <w:sz w:val="20"/>
                <w:szCs w:val="20"/>
              </w:rPr>
              <w:t xml:space="preserve"> Purpose </w:t>
            </w:r>
          </w:p>
        </w:tc>
        <w:tc>
          <w:tcPr>
            <w:tcW w:w="1985" w:type="dxa"/>
            <w:vAlign w:val="center"/>
          </w:tcPr>
          <w:p w14:paraId="477BD056" w14:textId="77777777" w:rsidR="00726FB0" w:rsidRDefault="00726FB0" w:rsidP="00726FB0">
            <w:pPr>
              <w:pStyle w:val="BodyText"/>
              <w:rPr>
                <w:rFonts w:ascii="GE Inspira" w:hAnsi="GE Inspira" w:cs="Arial"/>
                <w:sz w:val="20"/>
                <w:szCs w:val="22"/>
              </w:rPr>
            </w:pPr>
            <w:r>
              <w:rPr>
                <w:rFonts w:ascii="GE Inspira" w:hAnsi="GE Inspira" w:cs="Arial"/>
                <w:sz w:val="20"/>
                <w:szCs w:val="22"/>
              </w:rPr>
              <w:t>Extracting the Purpose of the Repair Routing. (Repair/SWAP/Local)</w:t>
            </w:r>
          </w:p>
          <w:p w14:paraId="2B0D442C" w14:textId="73F43F97" w:rsidR="00726FB0" w:rsidRPr="00033D7C" w:rsidRDefault="00726FB0" w:rsidP="00726FB0">
            <w:pPr>
              <w:pStyle w:val="BodyText"/>
              <w:rPr>
                <w:rFonts w:ascii="GE Inspira" w:hAnsi="GE Inspira" w:cs="Arial"/>
                <w:sz w:val="20"/>
                <w:szCs w:val="22"/>
              </w:rPr>
            </w:pPr>
            <w:r>
              <w:rPr>
                <w:rFonts w:ascii="GE Inspira" w:hAnsi="GE Inspira" w:cs="Arial"/>
                <w:sz w:val="20"/>
                <w:szCs w:val="22"/>
              </w:rPr>
              <w:t>(</w:t>
            </w:r>
            <w:r w:rsidRPr="00095571">
              <w:rPr>
                <w:rFonts w:ascii="GE Inspira" w:hAnsi="GE Inspira" w:cs="Arial"/>
                <w:sz w:val="20"/>
                <w:szCs w:val="22"/>
              </w:rPr>
              <w:t>Based on the logic in the Business Rule section 9.4.6.1</w:t>
            </w:r>
            <w:r>
              <w:rPr>
                <w:rFonts w:ascii="GE Inspira" w:hAnsi="GE Inspira" w:cs="Arial"/>
                <w:sz w:val="20"/>
                <w:szCs w:val="22"/>
              </w:rPr>
              <w:t>3</w:t>
            </w:r>
            <w:r w:rsidRPr="00095571">
              <w:rPr>
                <w:rFonts w:ascii="GE Inspira" w:hAnsi="GE Inspira" w:cs="Arial"/>
                <w:sz w:val="20"/>
                <w:szCs w:val="22"/>
              </w:rPr>
              <w:t xml:space="preserve">, populate </w:t>
            </w:r>
            <w:r>
              <w:rPr>
                <w:rFonts w:ascii="GE Inspira" w:hAnsi="GE Inspira" w:cs="Arial"/>
                <w:sz w:val="20"/>
                <w:szCs w:val="22"/>
              </w:rPr>
              <w:t>Purpose)</w:t>
            </w:r>
          </w:p>
        </w:tc>
      </w:tr>
      <w:tr w:rsidR="00726FB0" w:rsidRPr="00033D7C" w14:paraId="7EC01C64" w14:textId="77777777" w:rsidTr="00CD0BB9">
        <w:trPr>
          <w:cantSplit/>
        </w:trPr>
        <w:tc>
          <w:tcPr>
            <w:tcW w:w="1276" w:type="dxa"/>
          </w:tcPr>
          <w:p w14:paraId="252B8929" w14:textId="1FB61F32" w:rsidR="00726FB0" w:rsidRPr="00033D7C" w:rsidRDefault="00726FB0" w:rsidP="00726FB0">
            <w:pPr>
              <w:jc w:val="center"/>
              <w:rPr>
                <w:rFonts w:ascii="GE Inspira" w:hAnsi="GE Inspira"/>
              </w:rPr>
            </w:pPr>
            <w:r w:rsidRPr="00033D7C">
              <w:rPr>
                <w:rFonts w:ascii="GE Inspira" w:hAnsi="GE Inspira" w:cs="Arial"/>
                <w:bCs/>
                <w:sz w:val="20"/>
                <w:szCs w:val="20"/>
              </w:rPr>
              <w:lastRenderedPageBreak/>
              <w:t>9.4.4.3.20</w:t>
            </w:r>
          </w:p>
        </w:tc>
        <w:tc>
          <w:tcPr>
            <w:tcW w:w="992" w:type="dxa"/>
          </w:tcPr>
          <w:p w14:paraId="1239A038" w14:textId="6E62F513" w:rsidR="00726FB0" w:rsidRPr="00033D7C" w:rsidRDefault="00726FB0" w:rsidP="00726FB0">
            <w:pPr>
              <w:rPr>
                <w:rFonts w:ascii="GE Inspira" w:hAnsi="GE Inspira"/>
              </w:rPr>
            </w:pPr>
            <w:r>
              <w:rPr>
                <w:rFonts w:ascii="GE Inspira" w:hAnsi="GE Inspira" w:cs="Arial"/>
                <w:sz w:val="20"/>
                <w:szCs w:val="20"/>
              </w:rPr>
              <w:t>Supplier City</w:t>
            </w:r>
          </w:p>
        </w:tc>
        <w:tc>
          <w:tcPr>
            <w:tcW w:w="1276" w:type="dxa"/>
          </w:tcPr>
          <w:p w14:paraId="47C45245" w14:textId="4B2F8282" w:rsidR="00726FB0" w:rsidRPr="00033D7C" w:rsidRDefault="00726FB0" w:rsidP="00726FB0">
            <w:pPr>
              <w:rPr>
                <w:rFonts w:ascii="GE Inspira" w:hAnsi="GE Inspira"/>
              </w:rPr>
            </w:pPr>
            <w:r w:rsidRPr="00844D7B">
              <w:rPr>
                <w:rFonts w:ascii="GE Inspira" w:hAnsi="GE Inspira" w:cs="Arial"/>
                <w:bCs/>
                <w:sz w:val="20"/>
                <w:szCs w:val="22"/>
              </w:rPr>
              <w:t>ADDITIONAL_INFO_</w:t>
            </w:r>
            <w:r>
              <w:rPr>
                <w:rFonts w:ascii="GE Inspira" w:hAnsi="GE Inspira" w:cs="Arial"/>
                <w:bCs/>
                <w:sz w:val="20"/>
                <w:szCs w:val="22"/>
              </w:rPr>
              <w:t>5</w:t>
            </w:r>
          </w:p>
        </w:tc>
        <w:tc>
          <w:tcPr>
            <w:tcW w:w="1275" w:type="dxa"/>
          </w:tcPr>
          <w:p w14:paraId="5194F74F" w14:textId="5E8A9020" w:rsidR="00726FB0" w:rsidRPr="00033D7C" w:rsidRDefault="00726FB0" w:rsidP="00726FB0">
            <w:pPr>
              <w:rPr>
                <w:rFonts w:ascii="GE Inspira" w:hAnsi="GE Inspira"/>
              </w:rPr>
            </w:pPr>
            <w:r w:rsidRPr="00033D7C">
              <w:rPr>
                <w:rFonts w:ascii="GE Inspira" w:hAnsi="GE Inspira" w:cs="Arial"/>
                <w:sz w:val="20"/>
                <w:szCs w:val="22"/>
              </w:rPr>
              <w:t>VARCHAR2</w:t>
            </w:r>
          </w:p>
        </w:tc>
        <w:tc>
          <w:tcPr>
            <w:tcW w:w="993" w:type="dxa"/>
          </w:tcPr>
          <w:p w14:paraId="5AE06E29" w14:textId="0ACC721B" w:rsidR="00726FB0" w:rsidRPr="00033D7C" w:rsidRDefault="00726FB0" w:rsidP="00726FB0">
            <w:pPr>
              <w:pStyle w:val="BodyText"/>
              <w:rPr>
                <w:rFonts w:ascii="GE Inspira" w:hAnsi="GE Inspira" w:cs="Arial"/>
                <w:sz w:val="20"/>
                <w:szCs w:val="22"/>
              </w:rPr>
            </w:pPr>
            <w:r>
              <w:rPr>
                <w:rFonts w:ascii="GE Inspira" w:hAnsi="GE Inspira" w:cs="Arial"/>
                <w:sz w:val="20"/>
                <w:szCs w:val="22"/>
              </w:rPr>
              <w:t>500</w:t>
            </w:r>
          </w:p>
        </w:tc>
        <w:tc>
          <w:tcPr>
            <w:tcW w:w="1842" w:type="dxa"/>
            <w:vAlign w:val="center"/>
          </w:tcPr>
          <w:p w14:paraId="6EEEFA47" w14:textId="66F15346" w:rsidR="00726FB0" w:rsidRPr="00033D7C" w:rsidRDefault="00726FB0" w:rsidP="00726FB0">
            <w:pPr>
              <w:pStyle w:val="NormalWeb"/>
              <w:rPr>
                <w:rFonts w:ascii="GE Inspira" w:hAnsi="GE Inspira"/>
                <w:sz w:val="20"/>
                <w:szCs w:val="20"/>
              </w:rPr>
            </w:pPr>
            <w:r w:rsidRPr="00033D7C">
              <w:rPr>
                <w:rFonts w:ascii="GE Inspira" w:hAnsi="GE Inspira"/>
                <w:sz w:val="20"/>
                <w:szCs w:val="20"/>
              </w:rPr>
              <w:t xml:space="preserve">Supply base--&gt;Suppliers--&gt; Update -&gt; Address Book -&gt; </w:t>
            </w:r>
            <w:r>
              <w:rPr>
                <w:rFonts w:ascii="GE Inspira" w:hAnsi="GE Inspira"/>
                <w:sz w:val="20"/>
                <w:szCs w:val="20"/>
              </w:rPr>
              <w:t xml:space="preserve">City </w:t>
            </w:r>
          </w:p>
        </w:tc>
        <w:tc>
          <w:tcPr>
            <w:tcW w:w="1985" w:type="dxa"/>
            <w:vAlign w:val="center"/>
          </w:tcPr>
          <w:p w14:paraId="56CC5140" w14:textId="77777777" w:rsidR="00726FB0" w:rsidRDefault="00726FB0" w:rsidP="00726FB0">
            <w:pPr>
              <w:pStyle w:val="BodyText"/>
              <w:rPr>
                <w:rFonts w:ascii="GE Inspira" w:hAnsi="GE Inspira" w:cs="Arial"/>
                <w:sz w:val="20"/>
                <w:szCs w:val="22"/>
              </w:rPr>
            </w:pPr>
            <w:r>
              <w:rPr>
                <w:rFonts w:ascii="GE Inspira" w:hAnsi="GE Inspira" w:cs="Arial"/>
                <w:sz w:val="20"/>
                <w:szCs w:val="22"/>
              </w:rPr>
              <w:t>City from where the Supplier Belongs.</w:t>
            </w:r>
          </w:p>
          <w:p w14:paraId="61045866" w14:textId="7755F11E" w:rsidR="00726FB0" w:rsidRPr="00033D7C" w:rsidRDefault="00726FB0" w:rsidP="00726FB0">
            <w:pPr>
              <w:pStyle w:val="BodyText"/>
              <w:rPr>
                <w:rFonts w:ascii="GE Inspira" w:hAnsi="GE Inspira" w:cs="Arial"/>
                <w:sz w:val="20"/>
                <w:szCs w:val="22"/>
              </w:rPr>
            </w:pPr>
            <w:r>
              <w:rPr>
                <w:rFonts w:ascii="GE Inspira" w:hAnsi="GE Inspira" w:cs="Arial"/>
                <w:sz w:val="20"/>
                <w:szCs w:val="22"/>
              </w:rPr>
              <w:t>(</w:t>
            </w:r>
            <w:r w:rsidRPr="00095571">
              <w:rPr>
                <w:rFonts w:ascii="GE Inspira" w:hAnsi="GE Inspira" w:cs="Arial"/>
                <w:sz w:val="20"/>
                <w:szCs w:val="22"/>
              </w:rPr>
              <w:t>Based on the logic in the Business Rule section 9.4.6.1</w:t>
            </w:r>
            <w:r>
              <w:rPr>
                <w:rFonts w:ascii="GE Inspira" w:hAnsi="GE Inspira" w:cs="Arial"/>
                <w:sz w:val="20"/>
                <w:szCs w:val="22"/>
              </w:rPr>
              <w:t>4</w:t>
            </w:r>
            <w:r w:rsidRPr="00095571">
              <w:rPr>
                <w:rFonts w:ascii="GE Inspira" w:hAnsi="GE Inspira" w:cs="Arial"/>
                <w:sz w:val="20"/>
                <w:szCs w:val="22"/>
              </w:rPr>
              <w:t xml:space="preserve">, populate </w:t>
            </w:r>
            <w:r>
              <w:rPr>
                <w:rFonts w:ascii="GE Inspira" w:hAnsi="GE Inspira" w:cs="Arial"/>
                <w:sz w:val="20"/>
                <w:szCs w:val="22"/>
              </w:rPr>
              <w:t>City)</w:t>
            </w:r>
          </w:p>
        </w:tc>
      </w:tr>
      <w:tr w:rsidR="00CF21A8" w:rsidRPr="00033D7C" w14:paraId="2D955AB6" w14:textId="77777777" w:rsidTr="00A8739C">
        <w:trPr>
          <w:cantSplit/>
        </w:trPr>
        <w:tc>
          <w:tcPr>
            <w:tcW w:w="1276" w:type="dxa"/>
          </w:tcPr>
          <w:p w14:paraId="2B0E1247" w14:textId="77777777" w:rsidR="00CF21A8" w:rsidRPr="00033D7C" w:rsidRDefault="00CF21A8" w:rsidP="00726FB0">
            <w:pPr>
              <w:jc w:val="center"/>
              <w:rPr>
                <w:rFonts w:ascii="GE Inspira" w:hAnsi="GE Inspira"/>
              </w:rPr>
            </w:pPr>
            <w:r w:rsidRPr="00033D7C">
              <w:rPr>
                <w:rFonts w:ascii="GE Inspira" w:hAnsi="GE Inspira" w:cs="Arial"/>
                <w:bCs/>
                <w:sz w:val="20"/>
                <w:szCs w:val="20"/>
              </w:rPr>
              <w:t>9.4.4.3.21</w:t>
            </w:r>
          </w:p>
        </w:tc>
        <w:tc>
          <w:tcPr>
            <w:tcW w:w="992" w:type="dxa"/>
          </w:tcPr>
          <w:p w14:paraId="55E001A3"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0DABADDF" w14:textId="77777777" w:rsidR="00CF21A8" w:rsidRPr="00033D7C" w:rsidRDefault="00CF21A8" w:rsidP="00A8739C">
            <w:pPr>
              <w:rPr>
                <w:rFonts w:ascii="GE Inspira" w:hAnsi="GE Inspira"/>
              </w:rPr>
            </w:pPr>
            <w:r w:rsidRPr="00033D7C">
              <w:rPr>
                <w:rFonts w:ascii="GE Inspira" w:hAnsi="GE Inspira" w:cs="Arial"/>
                <w:bCs/>
                <w:sz w:val="20"/>
                <w:szCs w:val="22"/>
              </w:rPr>
              <w:t>ADDITIONAL_INFO_6</w:t>
            </w:r>
          </w:p>
        </w:tc>
        <w:tc>
          <w:tcPr>
            <w:tcW w:w="1275" w:type="dxa"/>
          </w:tcPr>
          <w:p w14:paraId="0E3A0DD2"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6430E18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42496A70"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1585157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CF21A8" w:rsidRPr="00033D7C" w14:paraId="1C4AC70A" w14:textId="77777777" w:rsidTr="00A8739C">
        <w:trPr>
          <w:cantSplit/>
        </w:trPr>
        <w:tc>
          <w:tcPr>
            <w:tcW w:w="1276" w:type="dxa"/>
          </w:tcPr>
          <w:p w14:paraId="55C5C1D8" w14:textId="77777777" w:rsidR="00CF21A8" w:rsidRPr="00033D7C" w:rsidRDefault="00CF21A8" w:rsidP="00726FB0">
            <w:pPr>
              <w:jc w:val="center"/>
              <w:rPr>
                <w:rFonts w:ascii="GE Inspira" w:hAnsi="GE Inspira"/>
              </w:rPr>
            </w:pPr>
            <w:r w:rsidRPr="00033D7C">
              <w:rPr>
                <w:rFonts w:ascii="GE Inspira" w:hAnsi="GE Inspira" w:cs="Arial"/>
                <w:bCs/>
                <w:sz w:val="20"/>
                <w:szCs w:val="20"/>
              </w:rPr>
              <w:t>9.4.4.3.22</w:t>
            </w:r>
          </w:p>
        </w:tc>
        <w:tc>
          <w:tcPr>
            <w:tcW w:w="992" w:type="dxa"/>
          </w:tcPr>
          <w:p w14:paraId="1EAA717C"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0BD058BF"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275" w:type="dxa"/>
          </w:tcPr>
          <w:p w14:paraId="52E961CA"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5E596A6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27530FF0"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389737F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CF21A8" w:rsidRPr="00033D7C" w14:paraId="62B735D4" w14:textId="77777777" w:rsidTr="00A8739C">
        <w:trPr>
          <w:cantSplit/>
        </w:trPr>
        <w:tc>
          <w:tcPr>
            <w:tcW w:w="1276" w:type="dxa"/>
          </w:tcPr>
          <w:p w14:paraId="7BC288F8" w14:textId="77777777" w:rsidR="00CF21A8" w:rsidRPr="00033D7C" w:rsidRDefault="00CF21A8" w:rsidP="00726FB0">
            <w:pPr>
              <w:jc w:val="center"/>
              <w:rPr>
                <w:rFonts w:ascii="GE Inspira" w:hAnsi="GE Inspira"/>
              </w:rPr>
            </w:pPr>
            <w:r w:rsidRPr="00033D7C">
              <w:rPr>
                <w:rFonts w:ascii="GE Inspira" w:hAnsi="GE Inspira" w:cs="Arial"/>
                <w:bCs/>
                <w:sz w:val="20"/>
                <w:szCs w:val="20"/>
              </w:rPr>
              <w:t>9.4.4.3.23</w:t>
            </w:r>
          </w:p>
        </w:tc>
        <w:tc>
          <w:tcPr>
            <w:tcW w:w="992" w:type="dxa"/>
          </w:tcPr>
          <w:p w14:paraId="710D9717"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316A3715"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275" w:type="dxa"/>
          </w:tcPr>
          <w:p w14:paraId="52CFDF7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0BBDCDD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0B8DE475"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5D8216F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CF21A8" w:rsidRPr="00033D7C" w14:paraId="25FF8974" w14:textId="77777777" w:rsidTr="00A8739C">
        <w:trPr>
          <w:cantSplit/>
        </w:trPr>
        <w:tc>
          <w:tcPr>
            <w:tcW w:w="1276" w:type="dxa"/>
          </w:tcPr>
          <w:p w14:paraId="2998DFC8" w14:textId="77777777" w:rsidR="00CF21A8" w:rsidRPr="00033D7C" w:rsidRDefault="00CF21A8" w:rsidP="00726FB0">
            <w:pPr>
              <w:jc w:val="center"/>
              <w:rPr>
                <w:rFonts w:ascii="GE Inspira" w:hAnsi="GE Inspira"/>
              </w:rPr>
            </w:pPr>
            <w:r w:rsidRPr="00033D7C">
              <w:rPr>
                <w:rFonts w:ascii="GE Inspira" w:hAnsi="GE Inspira" w:cs="Arial"/>
                <w:bCs/>
                <w:sz w:val="20"/>
                <w:szCs w:val="20"/>
              </w:rPr>
              <w:t>9.4.4.3.24</w:t>
            </w:r>
          </w:p>
        </w:tc>
        <w:tc>
          <w:tcPr>
            <w:tcW w:w="992" w:type="dxa"/>
          </w:tcPr>
          <w:p w14:paraId="68CDC65C"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393F94EF"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275" w:type="dxa"/>
          </w:tcPr>
          <w:p w14:paraId="574162AC"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0273562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1DBBC3D9"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4755147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r>
      <w:tr w:rsidR="00CF21A8" w:rsidRPr="00033D7C" w14:paraId="200866FD" w14:textId="77777777" w:rsidTr="00A8739C">
        <w:trPr>
          <w:cantSplit/>
        </w:trPr>
        <w:tc>
          <w:tcPr>
            <w:tcW w:w="1276" w:type="dxa"/>
          </w:tcPr>
          <w:p w14:paraId="5748E7A7" w14:textId="77777777" w:rsidR="00CF21A8" w:rsidRPr="00033D7C" w:rsidRDefault="00CF21A8" w:rsidP="00726FB0">
            <w:pPr>
              <w:jc w:val="center"/>
              <w:rPr>
                <w:rFonts w:ascii="GE Inspira" w:hAnsi="GE Inspira"/>
              </w:rPr>
            </w:pPr>
            <w:r w:rsidRPr="00033D7C">
              <w:rPr>
                <w:rFonts w:ascii="GE Inspira" w:hAnsi="GE Inspira" w:cs="Arial"/>
                <w:bCs/>
                <w:sz w:val="20"/>
                <w:szCs w:val="20"/>
              </w:rPr>
              <w:t>9.4.4.3.25</w:t>
            </w:r>
          </w:p>
        </w:tc>
        <w:tc>
          <w:tcPr>
            <w:tcW w:w="992" w:type="dxa"/>
          </w:tcPr>
          <w:p w14:paraId="22EBDA92"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276" w:type="dxa"/>
          </w:tcPr>
          <w:p w14:paraId="4D2CD1E7"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275" w:type="dxa"/>
          </w:tcPr>
          <w:p w14:paraId="4B7D73F8"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3" w:type="dxa"/>
          </w:tcPr>
          <w:p w14:paraId="26D6BDE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2" w:type="dxa"/>
          </w:tcPr>
          <w:p w14:paraId="173FDB00"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1985" w:type="dxa"/>
            <w:vAlign w:val="center"/>
          </w:tcPr>
          <w:p w14:paraId="07C15C8E" w14:textId="0A72654D" w:rsidR="00CF21A8" w:rsidRPr="00033D7C" w:rsidRDefault="00C7657B" w:rsidP="008100B5">
            <w:pPr>
              <w:pStyle w:val="BodyText"/>
              <w:rPr>
                <w:rFonts w:ascii="GE Inspira" w:hAnsi="GE Inspira" w:cs="Arial"/>
                <w:sz w:val="20"/>
                <w:szCs w:val="22"/>
              </w:rPr>
            </w:pPr>
            <w:r w:rsidRPr="00095571">
              <w:rPr>
                <w:rFonts w:ascii="GE Inspira" w:hAnsi="GE Inspira" w:cs="Arial"/>
                <w:sz w:val="20"/>
                <w:szCs w:val="22"/>
              </w:rPr>
              <w:t>If the purpose from routing is ‘Local Repair’, populate LOCAL, else if the purpose is ‘Repair’ OR the purpose is ‘SWAP’ AND Item is repairable or the item has repairable item (based on the logic in the Business Rule section 9.4.6.12, populate GLOBAL</w:t>
            </w:r>
          </w:p>
        </w:tc>
      </w:tr>
    </w:tbl>
    <w:p w14:paraId="7D63C29C"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772DDE8B"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p>
    <w:p w14:paraId="35BF6EB6" w14:textId="77777777" w:rsidR="00CF21A8" w:rsidRPr="00033D7C" w:rsidRDefault="00CF21A8" w:rsidP="00CF21A8">
      <w:pPr>
        <w:pStyle w:val="Header"/>
        <w:tabs>
          <w:tab w:val="clear" w:pos="4320"/>
          <w:tab w:val="clear" w:pos="8640"/>
          <w:tab w:val="left" w:pos="720"/>
        </w:tabs>
        <w:ind w:left="720" w:hanging="180"/>
        <w:rPr>
          <w:rFonts w:ascii="GE Inspira" w:hAnsi="GE Inspira" w:cs="Arial"/>
        </w:rPr>
      </w:pPr>
      <w:r w:rsidRPr="00033D7C">
        <w:rPr>
          <w:rFonts w:ascii="GE Inspira" w:hAnsi="GE Inspira" w:cs="Arial"/>
        </w:rPr>
        <w:tab/>
      </w:r>
      <w:r w:rsidRPr="00033D7C">
        <w:rPr>
          <w:rFonts w:ascii="GE Inspira" w:hAnsi="GE Inspira" w:cs="Arial"/>
          <w:b/>
          <w:sz w:val="20"/>
        </w:rPr>
        <w:t>4. Shipping Network</w:t>
      </w:r>
      <w:r w:rsidRPr="00033D7C">
        <w:rPr>
          <w:rFonts w:ascii="GE Inspira" w:hAnsi="GE Inspira" w:cs="Arial"/>
          <w:sz w:val="20"/>
        </w:rPr>
        <w:t xml:space="preserve"> : </w:t>
      </w:r>
      <w:r w:rsidRPr="00033D7C">
        <w:rPr>
          <w:rFonts w:ascii="GE Inspira" w:hAnsi="GE Inspira"/>
          <w:sz w:val="20"/>
          <w:lang w:eastAsia="en-US"/>
        </w:rPr>
        <w:t>The data entity of the Part Source Information extract for Shipping Network are :</w:t>
      </w:r>
    </w:p>
    <w:p w14:paraId="0C070B78"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p>
    <w:p w14:paraId="054FBBC9"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r w:rsidRPr="00033D7C">
        <w:rPr>
          <w:rFonts w:ascii="GE Inspira" w:hAnsi="GE Inspira" w:cs="Arial"/>
        </w:rPr>
        <w:tab/>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417"/>
        <w:gridCol w:w="1134"/>
        <w:gridCol w:w="1134"/>
        <w:gridCol w:w="851"/>
        <w:gridCol w:w="1824"/>
        <w:gridCol w:w="2003"/>
      </w:tblGrid>
      <w:tr w:rsidR="00CF21A8" w:rsidRPr="00033D7C" w14:paraId="41C62E9D" w14:textId="77777777" w:rsidTr="00A8739C">
        <w:trPr>
          <w:cantSplit/>
          <w:tblHeader/>
        </w:trPr>
        <w:tc>
          <w:tcPr>
            <w:tcW w:w="1276" w:type="dxa"/>
            <w:shd w:val="pct25" w:color="auto" w:fill="FFFFFF"/>
            <w:vAlign w:val="center"/>
          </w:tcPr>
          <w:p w14:paraId="5EE3C28B"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Reference</w:t>
            </w:r>
          </w:p>
        </w:tc>
        <w:tc>
          <w:tcPr>
            <w:tcW w:w="1417" w:type="dxa"/>
            <w:shd w:val="pct25" w:color="auto" w:fill="FFFFFF"/>
            <w:vAlign w:val="center"/>
          </w:tcPr>
          <w:p w14:paraId="62AB34FF"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 Entity</w:t>
            </w:r>
          </w:p>
        </w:tc>
        <w:tc>
          <w:tcPr>
            <w:tcW w:w="1134" w:type="dxa"/>
            <w:shd w:val="pct25" w:color="auto" w:fill="FFFFFF"/>
            <w:vAlign w:val="center"/>
          </w:tcPr>
          <w:p w14:paraId="5D1D070E"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3DA49DEB"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6F4B278B"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Type</w:t>
            </w:r>
          </w:p>
        </w:tc>
        <w:tc>
          <w:tcPr>
            <w:tcW w:w="851" w:type="dxa"/>
            <w:shd w:val="pct25" w:color="auto" w:fill="FFFFFF"/>
          </w:tcPr>
          <w:p w14:paraId="31390445"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Length</w:t>
            </w:r>
          </w:p>
        </w:tc>
        <w:tc>
          <w:tcPr>
            <w:tcW w:w="1824" w:type="dxa"/>
            <w:shd w:val="pct25" w:color="auto" w:fill="FFFFFF"/>
          </w:tcPr>
          <w:p w14:paraId="73659FCF"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2003" w:type="dxa"/>
            <w:shd w:val="pct25" w:color="auto" w:fill="FFFFFF"/>
            <w:vAlign w:val="center"/>
          </w:tcPr>
          <w:p w14:paraId="1CB0B2C0"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CF21A8" w:rsidRPr="00033D7C" w14:paraId="6C5EF9F7" w14:textId="77777777" w:rsidTr="00A8739C">
        <w:trPr>
          <w:cantSplit/>
          <w:trHeight w:val="1008"/>
        </w:trPr>
        <w:tc>
          <w:tcPr>
            <w:tcW w:w="1276" w:type="dxa"/>
            <w:vAlign w:val="center"/>
          </w:tcPr>
          <w:p w14:paraId="6AF7261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9.4.4.4.1</w:t>
            </w:r>
          </w:p>
        </w:tc>
        <w:tc>
          <w:tcPr>
            <w:tcW w:w="1417" w:type="dxa"/>
            <w:vAlign w:val="center"/>
          </w:tcPr>
          <w:p w14:paraId="267CE6C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vAlign w:val="center"/>
          </w:tcPr>
          <w:p w14:paraId="20AEDAA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tcPr>
          <w:p w14:paraId="6F06270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5A134D5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1824" w:type="dxa"/>
            <w:vAlign w:val="center"/>
          </w:tcPr>
          <w:p w14:paraId="318C00A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003" w:type="dxa"/>
            <w:vAlign w:val="center"/>
          </w:tcPr>
          <w:p w14:paraId="63025AB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PART_SOURCE</w:t>
            </w:r>
          </w:p>
        </w:tc>
      </w:tr>
      <w:tr w:rsidR="00CF21A8" w:rsidRPr="00033D7C" w14:paraId="4278AE8B" w14:textId="77777777" w:rsidTr="00A8739C">
        <w:trPr>
          <w:cantSplit/>
          <w:trHeight w:val="1008"/>
        </w:trPr>
        <w:tc>
          <w:tcPr>
            <w:tcW w:w="1276" w:type="dxa"/>
            <w:vAlign w:val="center"/>
          </w:tcPr>
          <w:p w14:paraId="12A8709E" w14:textId="77777777" w:rsidR="00CF21A8" w:rsidRPr="00033D7C" w:rsidRDefault="00CF21A8" w:rsidP="00A8739C">
            <w:pPr>
              <w:pStyle w:val="BodyText"/>
              <w:tabs>
                <w:tab w:val="left" w:pos="720"/>
              </w:tabs>
              <w:jc w:val="left"/>
              <w:rPr>
                <w:rFonts w:ascii="GE Inspira" w:hAnsi="GE Inspira" w:cs="Arial"/>
                <w:b/>
                <w:sz w:val="20"/>
                <w:szCs w:val="20"/>
              </w:rPr>
            </w:pPr>
            <w:r w:rsidRPr="00033D7C">
              <w:rPr>
                <w:rFonts w:ascii="GE Inspira" w:hAnsi="GE Inspira" w:cs="Arial"/>
                <w:bCs/>
                <w:sz w:val="20"/>
                <w:szCs w:val="20"/>
              </w:rPr>
              <w:t>9.4.4.4.2</w:t>
            </w:r>
          </w:p>
        </w:tc>
        <w:tc>
          <w:tcPr>
            <w:tcW w:w="1417" w:type="dxa"/>
            <w:vAlign w:val="center"/>
          </w:tcPr>
          <w:p w14:paraId="62F528D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vAlign w:val="center"/>
          </w:tcPr>
          <w:p w14:paraId="722D09A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tcPr>
          <w:p w14:paraId="44D889C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4229D0E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1824" w:type="dxa"/>
            <w:vAlign w:val="center"/>
          </w:tcPr>
          <w:p w14:paraId="59414B8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2003" w:type="dxa"/>
            <w:vAlign w:val="center"/>
          </w:tcPr>
          <w:p w14:paraId="38FB205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WEEKLY – as passed in the concurrent program parameter.</w:t>
            </w:r>
          </w:p>
          <w:p w14:paraId="15142FC1" w14:textId="77777777" w:rsidR="00CF21A8" w:rsidRPr="00033D7C" w:rsidRDefault="00CF21A8" w:rsidP="00A8739C">
            <w:pPr>
              <w:pStyle w:val="BodyText"/>
              <w:jc w:val="left"/>
              <w:rPr>
                <w:rFonts w:ascii="GE Inspira" w:hAnsi="GE Inspira" w:cs="Arial"/>
                <w:b/>
                <w:sz w:val="20"/>
                <w:szCs w:val="22"/>
              </w:rPr>
            </w:pPr>
          </w:p>
        </w:tc>
      </w:tr>
      <w:tr w:rsidR="00CF21A8" w:rsidRPr="00033D7C" w14:paraId="0CFFC07C" w14:textId="77777777" w:rsidTr="00A8739C">
        <w:trPr>
          <w:cantSplit/>
          <w:trHeight w:val="1008"/>
        </w:trPr>
        <w:tc>
          <w:tcPr>
            <w:tcW w:w="1276" w:type="dxa"/>
            <w:vAlign w:val="center"/>
          </w:tcPr>
          <w:p w14:paraId="2ACCE38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9.4.4.4.3</w:t>
            </w:r>
          </w:p>
        </w:tc>
        <w:tc>
          <w:tcPr>
            <w:tcW w:w="1417" w:type="dxa"/>
            <w:vAlign w:val="center"/>
          </w:tcPr>
          <w:p w14:paraId="1140EA5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026AC59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w:t>
            </w:r>
          </w:p>
        </w:tc>
        <w:tc>
          <w:tcPr>
            <w:tcW w:w="1134" w:type="dxa"/>
          </w:tcPr>
          <w:p w14:paraId="552B6F0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CHAR</w:t>
            </w:r>
          </w:p>
        </w:tc>
        <w:tc>
          <w:tcPr>
            <w:tcW w:w="851" w:type="dxa"/>
          </w:tcPr>
          <w:p w14:paraId="7E5011D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17</w:t>
            </w:r>
          </w:p>
        </w:tc>
        <w:tc>
          <w:tcPr>
            <w:tcW w:w="1824" w:type="dxa"/>
            <w:vAlign w:val="center"/>
          </w:tcPr>
          <w:p w14:paraId="60C9B7A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Constant</w:t>
            </w:r>
          </w:p>
        </w:tc>
        <w:tc>
          <w:tcPr>
            <w:tcW w:w="2003" w:type="dxa"/>
            <w:vAlign w:val="center"/>
          </w:tcPr>
          <w:p w14:paraId="35976B6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Source Type is defined as SHIPPING NETWORK</w:t>
            </w:r>
          </w:p>
        </w:tc>
      </w:tr>
      <w:tr w:rsidR="00CF21A8" w:rsidRPr="00033D7C" w14:paraId="3D49EE76" w14:textId="77777777" w:rsidTr="00A8739C">
        <w:trPr>
          <w:cantSplit/>
        </w:trPr>
        <w:tc>
          <w:tcPr>
            <w:tcW w:w="1276" w:type="dxa"/>
            <w:vAlign w:val="center"/>
          </w:tcPr>
          <w:p w14:paraId="4A8810C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9.4.4.4.4</w:t>
            </w:r>
          </w:p>
        </w:tc>
        <w:tc>
          <w:tcPr>
            <w:tcW w:w="1417" w:type="dxa"/>
            <w:vAlign w:val="center"/>
          </w:tcPr>
          <w:p w14:paraId="60F8002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Shipping Network</w:t>
            </w:r>
          </w:p>
        </w:tc>
        <w:tc>
          <w:tcPr>
            <w:tcW w:w="1134" w:type="dxa"/>
            <w:vAlign w:val="center"/>
          </w:tcPr>
          <w:p w14:paraId="2529AC0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Organization Code</w:t>
            </w:r>
          </w:p>
        </w:tc>
        <w:tc>
          <w:tcPr>
            <w:tcW w:w="1134" w:type="dxa"/>
          </w:tcPr>
          <w:p w14:paraId="4ABA8C8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71ADB8A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w:t>
            </w:r>
          </w:p>
        </w:tc>
        <w:tc>
          <w:tcPr>
            <w:tcW w:w="1824" w:type="dxa"/>
            <w:vAlign w:val="center"/>
          </w:tcPr>
          <w:p w14:paraId="309300C5"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 xml:space="preserve">Shipping Network </w:t>
            </w:r>
            <w:r w:rsidRPr="00033D7C">
              <w:rPr>
                <w:rFonts w:ascii="Arial" w:eastAsia="Times New Roman" w:hAnsi="Arial" w:cs="Arial"/>
                <w:sz w:val="20"/>
                <w:szCs w:val="20"/>
                <w:lang w:val="en-IN" w:eastAsia="en-IN"/>
              </w:rPr>
              <w:t>→</w:t>
            </w:r>
            <w:r w:rsidRPr="00033D7C">
              <w:rPr>
                <w:rFonts w:ascii="GE Inspira" w:eastAsia="Times New Roman" w:hAnsi="GE Inspira"/>
                <w:sz w:val="20"/>
                <w:szCs w:val="20"/>
                <w:lang w:val="en-IN" w:eastAsia="en-IN"/>
              </w:rPr>
              <w:t xml:space="preserve"> To Organization</w:t>
            </w:r>
          </w:p>
          <w:p w14:paraId="12914E53" w14:textId="77777777" w:rsidR="00CF21A8" w:rsidRPr="00033D7C" w:rsidRDefault="00CF21A8" w:rsidP="00A8739C">
            <w:pPr>
              <w:pStyle w:val="BodyText"/>
              <w:tabs>
                <w:tab w:val="left" w:pos="720"/>
              </w:tabs>
              <w:jc w:val="left"/>
              <w:rPr>
                <w:rFonts w:ascii="GE Inspira" w:hAnsi="GE Inspira" w:cs="Arial"/>
                <w:sz w:val="20"/>
                <w:szCs w:val="20"/>
              </w:rPr>
            </w:pPr>
          </w:p>
        </w:tc>
        <w:tc>
          <w:tcPr>
            <w:tcW w:w="2003" w:type="dxa"/>
            <w:vAlign w:val="center"/>
          </w:tcPr>
          <w:p w14:paraId="6B7687F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Organization Code</w:t>
            </w:r>
          </w:p>
        </w:tc>
      </w:tr>
      <w:tr w:rsidR="00CF21A8" w:rsidRPr="00033D7C" w14:paraId="0F3F9F0C" w14:textId="77777777" w:rsidTr="00A8739C">
        <w:trPr>
          <w:cantSplit/>
        </w:trPr>
        <w:tc>
          <w:tcPr>
            <w:tcW w:w="1276" w:type="dxa"/>
          </w:tcPr>
          <w:p w14:paraId="584DEA79" w14:textId="77777777" w:rsidR="00CF21A8" w:rsidRPr="00033D7C" w:rsidRDefault="00CF21A8" w:rsidP="00A8739C">
            <w:pPr>
              <w:rPr>
                <w:rFonts w:ascii="GE Inspira" w:hAnsi="GE Inspira"/>
              </w:rPr>
            </w:pPr>
            <w:r w:rsidRPr="00033D7C">
              <w:rPr>
                <w:rFonts w:ascii="GE Inspira" w:hAnsi="GE Inspira" w:cs="Arial"/>
                <w:bCs/>
                <w:sz w:val="20"/>
                <w:szCs w:val="20"/>
              </w:rPr>
              <w:t>9.4.4.4.5</w:t>
            </w:r>
          </w:p>
        </w:tc>
        <w:tc>
          <w:tcPr>
            <w:tcW w:w="1417" w:type="dxa"/>
            <w:vAlign w:val="center"/>
          </w:tcPr>
          <w:p w14:paraId="40291A5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03E47B8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GE Inspira"/>
                <w:sz w:val="20"/>
                <w:szCs w:val="20"/>
              </w:rPr>
              <w:t>Supplier Number</w:t>
            </w:r>
          </w:p>
        </w:tc>
        <w:tc>
          <w:tcPr>
            <w:tcW w:w="1134" w:type="dxa"/>
          </w:tcPr>
          <w:p w14:paraId="6F63066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44F8EDD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30</w:t>
            </w:r>
          </w:p>
        </w:tc>
        <w:tc>
          <w:tcPr>
            <w:tcW w:w="1824" w:type="dxa"/>
            <w:vAlign w:val="center"/>
          </w:tcPr>
          <w:p w14:paraId="1CC91DE9" w14:textId="77777777" w:rsidR="00CF21A8" w:rsidRPr="00033D7C" w:rsidRDefault="00CF21A8" w:rsidP="00A8739C">
            <w:pPr>
              <w:pStyle w:val="NormalWeb"/>
              <w:rPr>
                <w:rFonts w:ascii="GE Inspira" w:hAnsi="GE Inspira"/>
              </w:rPr>
            </w:pPr>
            <w:r w:rsidRPr="00033D7C">
              <w:rPr>
                <w:rFonts w:ascii="GE Inspira" w:hAnsi="GE Inspira"/>
                <w:sz w:val="20"/>
                <w:szCs w:val="20"/>
              </w:rPr>
              <w:t>Supply base--&gt;Suppliers--&gt; Supplier Number</w:t>
            </w:r>
          </w:p>
          <w:p w14:paraId="6A8D2E16" w14:textId="77777777" w:rsidR="00CF21A8" w:rsidRPr="00033D7C" w:rsidRDefault="00CF21A8" w:rsidP="00A8739C">
            <w:pPr>
              <w:pStyle w:val="NormalWeb"/>
              <w:rPr>
                <w:rFonts w:ascii="GE Inspira" w:hAnsi="GE Inspira"/>
              </w:rPr>
            </w:pPr>
          </w:p>
        </w:tc>
        <w:tc>
          <w:tcPr>
            <w:tcW w:w="2003" w:type="dxa"/>
            <w:vAlign w:val="center"/>
          </w:tcPr>
          <w:p w14:paraId="452DF5E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Number. </w:t>
            </w:r>
          </w:p>
        </w:tc>
      </w:tr>
      <w:tr w:rsidR="00CF21A8" w:rsidRPr="00033D7C" w14:paraId="3B00043D" w14:textId="77777777" w:rsidTr="00A8739C">
        <w:trPr>
          <w:cantSplit/>
        </w:trPr>
        <w:tc>
          <w:tcPr>
            <w:tcW w:w="1276" w:type="dxa"/>
          </w:tcPr>
          <w:p w14:paraId="16C55A11" w14:textId="77777777" w:rsidR="00CF21A8" w:rsidRPr="00033D7C" w:rsidRDefault="00CF21A8" w:rsidP="00A8739C">
            <w:pPr>
              <w:rPr>
                <w:rFonts w:ascii="GE Inspira" w:hAnsi="GE Inspira"/>
              </w:rPr>
            </w:pPr>
            <w:r w:rsidRPr="00033D7C">
              <w:rPr>
                <w:rFonts w:ascii="GE Inspira" w:hAnsi="GE Inspira" w:cs="Arial"/>
                <w:bCs/>
                <w:sz w:val="20"/>
                <w:szCs w:val="20"/>
              </w:rPr>
              <w:t>9.4.4.4.6</w:t>
            </w:r>
          </w:p>
        </w:tc>
        <w:tc>
          <w:tcPr>
            <w:tcW w:w="1417" w:type="dxa"/>
            <w:vAlign w:val="center"/>
          </w:tcPr>
          <w:p w14:paraId="2C1CF55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Shipping Network</w:t>
            </w:r>
          </w:p>
        </w:tc>
        <w:tc>
          <w:tcPr>
            <w:tcW w:w="1134" w:type="dxa"/>
            <w:vAlign w:val="center"/>
          </w:tcPr>
          <w:p w14:paraId="6DFC3F0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Name</w:t>
            </w:r>
          </w:p>
        </w:tc>
        <w:tc>
          <w:tcPr>
            <w:tcW w:w="1134" w:type="dxa"/>
          </w:tcPr>
          <w:p w14:paraId="0109D8A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71C8C5F2"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240</w:t>
            </w:r>
          </w:p>
        </w:tc>
        <w:tc>
          <w:tcPr>
            <w:tcW w:w="1824" w:type="dxa"/>
            <w:vAlign w:val="center"/>
          </w:tcPr>
          <w:p w14:paraId="3E5EC1DD" w14:textId="77777777" w:rsidR="00CF21A8" w:rsidRPr="00033D7C" w:rsidRDefault="00CF21A8" w:rsidP="00A8739C">
            <w:pPr>
              <w:pStyle w:val="NormalWeb"/>
              <w:rPr>
                <w:rFonts w:ascii="GE Inspira" w:hAnsi="GE Inspira"/>
              </w:rPr>
            </w:pPr>
            <w:r w:rsidRPr="00033D7C">
              <w:rPr>
                <w:rFonts w:ascii="GE Inspira" w:hAnsi="GE Inspira"/>
                <w:sz w:val="20"/>
                <w:szCs w:val="20"/>
              </w:rPr>
              <w:t>Shipping Network --&gt; DFF -&gt; Supplier Name</w:t>
            </w:r>
          </w:p>
          <w:p w14:paraId="543FFE58" w14:textId="77777777" w:rsidR="00CF21A8" w:rsidRPr="00033D7C" w:rsidRDefault="00CF21A8" w:rsidP="00A8739C">
            <w:pPr>
              <w:pStyle w:val="NormalWeb"/>
              <w:rPr>
                <w:rFonts w:ascii="GE Inspira" w:hAnsi="GE Inspira"/>
              </w:rPr>
            </w:pPr>
            <w:r w:rsidRPr="00033D7C">
              <w:rPr>
                <w:rFonts w:ascii="GE Inspira" w:hAnsi="GE Inspira"/>
              </w:rPr>
              <w:t xml:space="preserve"> </w:t>
            </w:r>
          </w:p>
        </w:tc>
        <w:tc>
          <w:tcPr>
            <w:tcW w:w="2003" w:type="dxa"/>
            <w:vAlign w:val="center"/>
          </w:tcPr>
          <w:p w14:paraId="360D659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Name. </w:t>
            </w:r>
          </w:p>
        </w:tc>
      </w:tr>
      <w:tr w:rsidR="00CF21A8" w:rsidRPr="00033D7C" w14:paraId="1CC187E6" w14:textId="77777777" w:rsidTr="00A8739C">
        <w:trPr>
          <w:cantSplit/>
        </w:trPr>
        <w:tc>
          <w:tcPr>
            <w:tcW w:w="1276" w:type="dxa"/>
          </w:tcPr>
          <w:p w14:paraId="0AAF6796" w14:textId="77777777" w:rsidR="00CF21A8" w:rsidRPr="00033D7C" w:rsidRDefault="00CF21A8" w:rsidP="00A8739C">
            <w:pPr>
              <w:rPr>
                <w:rFonts w:ascii="GE Inspira" w:hAnsi="GE Inspira"/>
              </w:rPr>
            </w:pPr>
            <w:r w:rsidRPr="00033D7C">
              <w:rPr>
                <w:rFonts w:ascii="GE Inspira" w:hAnsi="GE Inspira" w:cs="Arial"/>
                <w:bCs/>
                <w:sz w:val="20"/>
                <w:szCs w:val="20"/>
              </w:rPr>
              <w:t>9.4.4.4.7</w:t>
            </w:r>
          </w:p>
        </w:tc>
        <w:tc>
          <w:tcPr>
            <w:tcW w:w="1417" w:type="dxa"/>
            <w:vAlign w:val="center"/>
          </w:tcPr>
          <w:p w14:paraId="0625ADA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Shipping Network</w:t>
            </w:r>
          </w:p>
        </w:tc>
        <w:tc>
          <w:tcPr>
            <w:tcW w:w="1134" w:type="dxa"/>
            <w:vAlign w:val="center"/>
          </w:tcPr>
          <w:p w14:paraId="6E83901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Site</w:t>
            </w:r>
          </w:p>
        </w:tc>
        <w:tc>
          <w:tcPr>
            <w:tcW w:w="1134" w:type="dxa"/>
          </w:tcPr>
          <w:p w14:paraId="483AE96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1719707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45</w:t>
            </w:r>
          </w:p>
        </w:tc>
        <w:tc>
          <w:tcPr>
            <w:tcW w:w="1824" w:type="dxa"/>
            <w:vAlign w:val="center"/>
          </w:tcPr>
          <w:p w14:paraId="45FD0AE1" w14:textId="77777777" w:rsidR="00CF21A8" w:rsidRPr="00033D7C" w:rsidRDefault="00CF21A8" w:rsidP="00A8739C">
            <w:pPr>
              <w:pStyle w:val="NormalWeb"/>
              <w:rPr>
                <w:rFonts w:ascii="GE Inspira" w:hAnsi="GE Inspira"/>
              </w:rPr>
            </w:pPr>
            <w:r w:rsidRPr="00033D7C">
              <w:rPr>
                <w:rFonts w:ascii="GE Inspira" w:hAnsi="GE Inspira"/>
                <w:sz w:val="20"/>
                <w:szCs w:val="20"/>
              </w:rPr>
              <w:t>Shipping Network --&gt; DFF -&gt; Supplier Site</w:t>
            </w:r>
          </w:p>
          <w:p w14:paraId="17973EA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003" w:type="dxa"/>
            <w:vAlign w:val="center"/>
          </w:tcPr>
          <w:p w14:paraId="204BF34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Site. </w:t>
            </w:r>
          </w:p>
        </w:tc>
      </w:tr>
      <w:tr w:rsidR="00CF21A8" w:rsidRPr="00033D7C" w14:paraId="252C6373" w14:textId="77777777" w:rsidTr="00A8739C">
        <w:trPr>
          <w:cantSplit/>
        </w:trPr>
        <w:tc>
          <w:tcPr>
            <w:tcW w:w="1276" w:type="dxa"/>
          </w:tcPr>
          <w:p w14:paraId="47873B80" w14:textId="77777777" w:rsidR="00CF21A8" w:rsidRPr="00033D7C" w:rsidRDefault="00CF21A8" w:rsidP="00A8739C">
            <w:pPr>
              <w:rPr>
                <w:rFonts w:ascii="GE Inspira" w:hAnsi="GE Inspira"/>
              </w:rPr>
            </w:pPr>
            <w:r w:rsidRPr="00033D7C">
              <w:rPr>
                <w:rFonts w:ascii="GE Inspira" w:hAnsi="GE Inspira" w:cs="Arial"/>
                <w:bCs/>
                <w:sz w:val="20"/>
                <w:szCs w:val="20"/>
              </w:rPr>
              <w:t>9.4.4.4.8</w:t>
            </w:r>
          </w:p>
        </w:tc>
        <w:tc>
          <w:tcPr>
            <w:tcW w:w="1417" w:type="dxa"/>
            <w:vAlign w:val="center"/>
          </w:tcPr>
          <w:p w14:paraId="2A027924"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w:t>
            </w:r>
          </w:p>
        </w:tc>
        <w:tc>
          <w:tcPr>
            <w:tcW w:w="1134" w:type="dxa"/>
            <w:vAlign w:val="center"/>
          </w:tcPr>
          <w:p w14:paraId="3BEE132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GE Inspira"/>
                <w:sz w:val="20"/>
                <w:szCs w:val="20"/>
              </w:rPr>
              <w:t>Alternate supplier Site</w:t>
            </w:r>
          </w:p>
        </w:tc>
        <w:tc>
          <w:tcPr>
            <w:tcW w:w="1134" w:type="dxa"/>
          </w:tcPr>
          <w:p w14:paraId="3762688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55520D2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320</w:t>
            </w:r>
          </w:p>
        </w:tc>
        <w:tc>
          <w:tcPr>
            <w:tcW w:w="1824" w:type="dxa"/>
            <w:vAlign w:val="center"/>
          </w:tcPr>
          <w:p w14:paraId="47CFEE95"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Address Book -&gt; Manage Sites -&gt; Identification -&gt; Alternate Site Name</w:t>
            </w:r>
          </w:p>
        </w:tc>
        <w:tc>
          <w:tcPr>
            <w:tcW w:w="2003" w:type="dxa"/>
            <w:vAlign w:val="center"/>
          </w:tcPr>
          <w:p w14:paraId="0F009A4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Alternate Supplier Site. </w:t>
            </w:r>
          </w:p>
        </w:tc>
      </w:tr>
      <w:tr w:rsidR="00CF21A8" w:rsidRPr="00033D7C" w14:paraId="703183A7" w14:textId="77777777" w:rsidTr="00A8739C">
        <w:trPr>
          <w:cantSplit/>
        </w:trPr>
        <w:tc>
          <w:tcPr>
            <w:tcW w:w="1276" w:type="dxa"/>
          </w:tcPr>
          <w:p w14:paraId="32F006B3" w14:textId="77777777" w:rsidR="00CF21A8" w:rsidRPr="00033D7C" w:rsidRDefault="00CF21A8" w:rsidP="00A8739C">
            <w:pPr>
              <w:rPr>
                <w:rFonts w:ascii="GE Inspira" w:hAnsi="GE Inspira"/>
              </w:rPr>
            </w:pPr>
            <w:r w:rsidRPr="00033D7C">
              <w:rPr>
                <w:rFonts w:ascii="GE Inspira" w:hAnsi="GE Inspira" w:cs="Arial"/>
                <w:bCs/>
                <w:sz w:val="20"/>
                <w:szCs w:val="20"/>
              </w:rPr>
              <w:t>9.4.4.4.9</w:t>
            </w:r>
          </w:p>
        </w:tc>
        <w:tc>
          <w:tcPr>
            <w:tcW w:w="1417" w:type="dxa"/>
            <w:vAlign w:val="center"/>
          </w:tcPr>
          <w:p w14:paraId="3D3DC54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Shipping Network</w:t>
            </w:r>
          </w:p>
        </w:tc>
        <w:tc>
          <w:tcPr>
            <w:tcW w:w="1134" w:type="dxa"/>
            <w:vAlign w:val="center"/>
          </w:tcPr>
          <w:p w14:paraId="05C66D92"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Organization</w:t>
            </w:r>
          </w:p>
        </w:tc>
        <w:tc>
          <w:tcPr>
            <w:tcW w:w="1134" w:type="dxa"/>
          </w:tcPr>
          <w:p w14:paraId="28662AA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727FB78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w:t>
            </w:r>
          </w:p>
        </w:tc>
        <w:tc>
          <w:tcPr>
            <w:tcW w:w="1824" w:type="dxa"/>
          </w:tcPr>
          <w:p w14:paraId="28B105AC"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 xml:space="preserve">Shipping Network </w:t>
            </w:r>
            <w:r w:rsidRPr="00033D7C">
              <w:rPr>
                <w:rFonts w:ascii="Arial" w:hAnsi="Arial" w:cs="Arial"/>
                <w:sz w:val="20"/>
                <w:szCs w:val="20"/>
              </w:rPr>
              <w:t>→</w:t>
            </w:r>
            <w:r w:rsidRPr="00033D7C">
              <w:rPr>
                <w:rFonts w:ascii="GE Inspira" w:hAnsi="GE Inspira"/>
                <w:sz w:val="20"/>
                <w:szCs w:val="20"/>
              </w:rPr>
              <w:t xml:space="preserve"> From Organization </w:t>
            </w:r>
          </w:p>
          <w:p w14:paraId="2A33578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 </w:t>
            </w:r>
          </w:p>
        </w:tc>
        <w:tc>
          <w:tcPr>
            <w:tcW w:w="2003" w:type="dxa"/>
            <w:vAlign w:val="center"/>
          </w:tcPr>
          <w:p w14:paraId="0EB27B5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Organization. </w:t>
            </w:r>
          </w:p>
        </w:tc>
      </w:tr>
      <w:tr w:rsidR="00CF21A8" w:rsidRPr="00033D7C" w14:paraId="58056E05" w14:textId="77777777" w:rsidTr="00A8739C">
        <w:trPr>
          <w:cantSplit/>
        </w:trPr>
        <w:tc>
          <w:tcPr>
            <w:tcW w:w="1276" w:type="dxa"/>
          </w:tcPr>
          <w:p w14:paraId="36948478" w14:textId="77777777" w:rsidR="00CF21A8" w:rsidRPr="00033D7C" w:rsidRDefault="00CF21A8" w:rsidP="00A8739C">
            <w:pPr>
              <w:rPr>
                <w:rFonts w:ascii="GE Inspira" w:hAnsi="GE Inspira"/>
              </w:rPr>
            </w:pPr>
            <w:r w:rsidRPr="00033D7C">
              <w:rPr>
                <w:rFonts w:ascii="GE Inspira" w:hAnsi="GE Inspira" w:cs="Arial"/>
                <w:bCs/>
                <w:sz w:val="20"/>
                <w:szCs w:val="20"/>
              </w:rPr>
              <w:t>9.4.4.4.10</w:t>
            </w:r>
          </w:p>
        </w:tc>
        <w:tc>
          <w:tcPr>
            <w:tcW w:w="1417" w:type="dxa"/>
            <w:vAlign w:val="center"/>
          </w:tcPr>
          <w:p w14:paraId="7AAAD18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w:t>
            </w:r>
          </w:p>
        </w:tc>
        <w:tc>
          <w:tcPr>
            <w:tcW w:w="1134" w:type="dxa"/>
            <w:vAlign w:val="center"/>
          </w:tcPr>
          <w:p w14:paraId="0634EB0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Supplier Country</w:t>
            </w:r>
          </w:p>
        </w:tc>
        <w:tc>
          <w:tcPr>
            <w:tcW w:w="1134" w:type="dxa"/>
          </w:tcPr>
          <w:p w14:paraId="3729545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851" w:type="dxa"/>
          </w:tcPr>
          <w:p w14:paraId="4796786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75</w:t>
            </w:r>
          </w:p>
        </w:tc>
        <w:tc>
          <w:tcPr>
            <w:tcW w:w="1824" w:type="dxa"/>
          </w:tcPr>
          <w:p w14:paraId="72961AF3" w14:textId="77777777" w:rsidR="00CF21A8" w:rsidRPr="00033D7C" w:rsidRDefault="00CF21A8" w:rsidP="00A8739C">
            <w:pPr>
              <w:pStyle w:val="NormalWeb"/>
              <w:spacing w:after="0"/>
              <w:rPr>
                <w:rFonts w:ascii="GE Inspira" w:hAnsi="GE Inspira"/>
              </w:rPr>
            </w:pPr>
            <w:r w:rsidRPr="00033D7C">
              <w:rPr>
                <w:rFonts w:ascii="GE Inspira" w:hAnsi="GE Inspira"/>
                <w:sz w:val="20"/>
                <w:szCs w:val="20"/>
              </w:rPr>
              <w:t>Supply base--&gt;Suppliers--&gt; Update -&gt; Address Book -&gt; Country</w:t>
            </w:r>
          </w:p>
          <w:p w14:paraId="0394CF12" w14:textId="77777777" w:rsidR="00CF21A8" w:rsidRPr="00033D7C" w:rsidRDefault="00CF21A8" w:rsidP="00A8739C">
            <w:pPr>
              <w:pStyle w:val="BodyText"/>
              <w:tabs>
                <w:tab w:val="left" w:pos="720"/>
              </w:tabs>
              <w:jc w:val="left"/>
              <w:rPr>
                <w:rFonts w:ascii="GE Inspira" w:hAnsi="GE Inspira" w:cs="Arial"/>
                <w:sz w:val="20"/>
                <w:szCs w:val="20"/>
              </w:rPr>
            </w:pPr>
          </w:p>
        </w:tc>
        <w:tc>
          <w:tcPr>
            <w:tcW w:w="2003" w:type="dxa"/>
            <w:vAlign w:val="center"/>
          </w:tcPr>
          <w:p w14:paraId="7ED8A38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Supplier Country. </w:t>
            </w:r>
          </w:p>
        </w:tc>
      </w:tr>
      <w:tr w:rsidR="00CF21A8" w:rsidRPr="00033D7C" w14:paraId="138101ED" w14:textId="77777777" w:rsidTr="00A8739C">
        <w:trPr>
          <w:cantSplit/>
        </w:trPr>
        <w:tc>
          <w:tcPr>
            <w:tcW w:w="1276" w:type="dxa"/>
          </w:tcPr>
          <w:p w14:paraId="635A8DDB" w14:textId="77777777" w:rsidR="00CF21A8" w:rsidRPr="00033D7C" w:rsidRDefault="00CF21A8" w:rsidP="00A8739C">
            <w:pPr>
              <w:rPr>
                <w:rFonts w:ascii="GE Inspira" w:hAnsi="GE Inspira"/>
              </w:rPr>
            </w:pPr>
            <w:r w:rsidRPr="00033D7C">
              <w:rPr>
                <w:rFonts w:ascii="GE Inspira" w:hAnsi="GE Inspira" w:cs="Arial"/>
                <w:bCs/>
                <w:sz w:val="20"/>
                <w:szCs w:val="20"/>
              </w:rPr>
              <w:t>9.4.4.4.11</w:t>
            </w:r>
          </w:p>
        </w:tc>
        <w:tc>
          <w:tcPr>
            <w:tcW w:w="1417" w:type="dxa"/>
            <w:vAlign w:val="center"/>
          </w:tcPr>
          <w:p w14:paraId="2400F4C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134" w:type="dxa"/>
            <w:vAlign w:val="center"/>
          </w:tcPr>
          <w:p w14:paraId="53BC726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CRP ALLOCATION LEAD TIME</w:t>
            </w:r>
          </w:p>
        </w:tc>
        <w:tc>
          <w:tcPr>
            <w:tcW w:w="1134" w:type="dxa"/>
          </w:tcPr>
          <w:p w14:paraId="7F7DC50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1" w:type="dxa"/>
          </w:tcPr>
          <w:p w14:paraId="16FBFE0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1824" w:type="dxa"/>
            <w:vAlign w:val="center"/>
          </w:tcPr>
          <w:p w14:paraId="5C4C0DDB"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Shipping Network</w:t>
            </w:r>
            <w:r w:rsidRPr="00033D7C">
              <w:rPr>
                <w:rFonts w:ascii="GE Inspira" w:hAnsi="GE Inspira" w:cs="Arial"/>
                <w:sz w:val="20"/>
                <w:szCs w:val="20"/>
              </w:rPr>
              <w:sym w:font="Wingdings" w:char="F0E0"/>
            </w:r>
            <w:r w:rsidRPr="00033D7C">
              <w:rPr>
                <w:rFonts w:ascii="GE Inspira" w:hAnsi="GE Inspira" w:cs="Arial"/>
                <w:sz w:val="20"/>
                <w:szCs w:val="20"/>
              </w:rPr>
              <w:t>Tools</w:t>
            </w:r>
            <w:r w:rsidRPr="00033D7C">
              <w:rPr>
                <w:rFonts w:ascii="GE Inspira" w:hAnsi="GE Inspira" w:cs="Arial"/>
                <w:sz w:val="20"/>
                <w:szCs w:val="20"/>
              </w:rPr>
              <w:sym w:font="Wingdings" w:char="F0E0"/>
            </w:r>
            <w:r w:rsidRPr="00033D7C">
              <w:rPr>
                <w:rFonts w:ascii="GE Inspira" w:hAnsi="GE Inspira" w:cs="Arial"/>
                <w:sz w:val="20"/>
                <w:szCs w:val="20"/>
              </w:rPr>
              <w:t>Shipping Methods</w:t>
            </w:r>
            <w:r w:rsidRPr="00033D7C">
              <w:rPr>
                <w:rFonts w:ascii="GE Inspira" w:hAnsi="GE Inspira" w:cs="Arial"/>
                <w:sz w:val="20"/>
                <w:szCs w:val="20"/>
              </w:rPr>
              <w:sym w:font="Wingdings" w:char="F0E0"/>
            </w:r>
            <w:r w:rsidRPr="00033D7C">
              <w:rPr>
                <w:rFonts w:ascii="GE Inspira" w:hAnsi="GE Inspira" w:cs="Arial"/>
                <w:sz w:val="20"/>
                <w:szCs w:val="20"/>
              </w:rPr>
              <w:t>Intransit Time (for shipping method : GPO_ALLOCATE)</w:t>
            </w:r>
          </w:p>
        </w:tc>
        <w:tc>
          <w:tcPr>
            <w:tcW w:w="2003" w:type="dxa"/>
            <w:vAlign w:val="center"/>
          </w:tcPr>
          <w:p w14:paraId="6CBC6BD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Intransit time for ship method = GPO ALLOCATE</w:t>
            </w:r>
          </w:p>
        </w:tc>
      </w:tr>
      <w:tr w:rsidR="00CF21A8" w:rsidRPr="00033D7C" w14:paraId="43874FDC" w14:textId="77777777" w:rsidTr="00A8739C">
        <w:trPr>
          <w:cantSplit/>
        </w:trPr>
        <w:tc>
          <w:tcPr>
            <w:tcW w:w="1276" w:type="dxa"/>
          </w:tcPr>
          <w:p w14:paraId="5733A236" w14:textId="77777777" w:rsidR="00CF21A8" w:rsidRPr="00033D7C" w:rsidRDefault="00CF21A8" w:rsidP="00A8739C">
            <w:pPr>
              <w:rPr>
                <w:rFonts w:ascii="GE Inspira" w:hAnsi="GE Inspira"/>
              </w:rPr>
            </w:pPr>
            <w:r w:rsidRPr="00033D7C">
              <w:rPr>
                <w:rFonts w:ascii="GE Inspira" w:hAnsi="GE Inspira" w:cs="Arial"/>
                <w:bCs/>
                <w:sz w:val="20"/>
                <w:szCs w:val="20"/>
              </w:rPr>
              <w:t>9.4.4.4.12</w:t>
            </w:r>
          </w:p>
        </w:tc>
        <w:tc>
          <w:tcPr>
            <w:tcW w:w="1417" w:type="dxa"/>
            <w:vAlign w:val="center"/>
          </w:tcPr>
          <w:p w14:paraId="72E2C58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Approved Supplier List</w:t>
            </w:r>
          </w:p>
        </w:tc>
        <w:tc>
          <w:tcPr>
            <w:tcW w:w="1134" w:type="dxa"/>
            <w:vAlign w:val="center"/>
          </w:tcPr>
          <w:p w14:paraId="00C1036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CEX ALLOCATION LEAD TIME</w:t>
            </w:r>
          </w:p>
        </w:tc>
        <w:tc>
          <w:tcPr>
            <w:tcW w:w="1134" w:type="dxa"/>
          </w:tcPr>
          <w:p w14:paraId="07ABFF74"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NUMBER</w:t>
            </w:r>
          </w:p>
        </w:tc>
        <w:tc>
          <w:tcPr>
            <w:tcW w:w="851" w:type="dxa"/>
          </w:tcPr>
          <w:p w14:paraId="6C73BCB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1824" w:type="dxa"/>
            <w:vAlign w:val="center"/>
          </w:tcPr>
          <w:p w14:paraId="2F1C7B7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Shipping Network</w:t>
            </w:r>
            <w:r w:rsidRPr="00033D7C">
              <w:rPr>
                <w:rFonts w:ascii="GE Inspira" w:hAnsi="GE Inspira" w:cs="Arial"/>
                <w:sz w:val="20"/>
                <w:szCs w:val="20"/>
              </w:rPr>
              <w:sym w:font="Wingdings" w:char="F0E0"/>
            </w:r>
            <w:r w:rsidRPr="00033D7C">
              <w:rPr>
                <w:rFonts w:ascii="GE Inspira" w:hAnsi="GE Inspira" w:cs="Arial"/>
                <w:sz w:val="20"/>
                <w:szCs w:val="20"/>
              </w:rPr>
              <w:t>Tools</w:t>
            </w:r>
            <w:r w:rsidRPr="00033D7C">
              <w:rPr>
                <w:rFonts w:ascii="GE Inspira" w:hAnsi="GE Inspira" w:cs="Arial"/>
                <w:sz w:val="20"/>
                <w:szCs w:val="20"/>
              </w:rPr>
              <w:sym w:font="Wingdings" w:char="F0E0"/>
            </w:r>
            <w:r w:rsidRPr="00033D7C">
              <w:rPr>
                <w:rFonts w:ascii="GE Inspira" w:hAnsi="GE Inspira" w:cs="Arial"/>
                <w:sz w:val="20"/>
                <w:szCs w:val="20"/>
              </w:rPr>
              <w:t>Shipping Methods</w:t>
            </w:r>
            <w:r w:rsidRPr="00033D7C">
              <w:rPr>
                <w:rFonts w:ascii="GE Inspira" w:hAnsi="GE Inspira" w:cs="Arial"/>
                <w:sz w:val="20"/>
                <w:szCs w:val="20"/>
              </w:rPr>
              <w:sym w:font="Wingdings" w:char="F0E0"/>
            </w:r>
            <w:r w:rsidRPr="00033D7C">
              <w:rPr>
                <w:rFonts w:ascii="GE Inspira" w:hAnsi="GE Inspira" w:cs="Arial"/>
                <w:sz w:val="20"/>
                <w:szCs w:val="20"/>
              </w:rPr>
              <w:t>Intransit Time</w:t>
            </w:r>
          </w:p>
        </w:tc>
        <w:tc>
          <w:tcPr>
            <w:tcW w:w="2003" w:type="dxa"/>
            <w:vAlign w:val="center"/>
          </w:tcPr>
          <w:p w14:paraId="72B9232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0"/>
              </w:rPr>
              <w:t xml:space="preserve">Intransit time for default ship method. </w:t>
            </w:r>
          </w:p>
        </w:tc>
      </w:tr>
      <w:tr w:rsidR="00CF21A8" w:rsidRPr="00033D7C" w14:paraId="322E8FD5" w14:textId="77777777" w:rsidTr="00A8739C">
        <w:trPr>
          <w:cantSplit/>
        </w:trPr>
        <w:tc>
          <w:tcPr>
            <w:tcW w:w="1276" w:type="dxa"/>
          </w:tcPr>
          <w:p w14:paraId="390F94F2" w14:textId="77777777" w:rsidR="00CF21A8" w:rsidRPr="00033D7C" w:rsidRDefault="00CF21A8" w:rsidP="00A8739C">
            <w:pPr>
              <w:rPr>
                <w:rFonts w:ascii="GE Inspira" w:hAnsi="GE Inspira"/>
              </w:rPr>
            </w:pPr>
            <w:r w:rsidRPr="00033D7C">
              <w:rPr>
                <w:rFonts w:ascii="GE Inspira" w:hAnsi="GE Inspira" w:cs="Arial"/>
                <w:bCs/>
                <w:sz w:val="20"/>
                <w:szCs w:val="20"/>
              </w:rPr>
              <w:lastRenderedPageBreak/>
              <w:t>9.4.4.4.13</w:t>
            </w:r>
          </w:p>
        </w:tc>
        <w:tc>
          <w:tcPr>
            <w:tcW w:w="1417" w:type="dxa"/>
          </w:tcPr>
          <w:p w14:paraId="25D1E294"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vAlign w:val="center"/>
          </w:tcPr>
          <w:p w14:paraId="7FEE195C"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134" w:type="dxa"/>
          </w:tcPr>
          <w:p w14:paraId="6C4FD734"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4DFFDE9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6C0B8565"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1109708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6339BDB1" w14:textId="77777777" w:rsidTr="00A8739C">
        <w:trPr>
          <w:cantSplit/>
        </w:trPr>
        <w:tc>
          <w:tcPr>
            <w:tcW w:w="1276" w:type="dxa"/>
          </w:tcPr>
          <w:p w14:paraId="3F50BF56" w14:textId="77777777" w:rsidR="00CF21A8" w:rsidRPr="00033D7C" w:rsidRDefault="00CF21A8" w:rsidP="00A8739C">
            <w:pPr>
              <w:rPr>
                <w:rFonts w:ascii="GE Inspira" w:hAnsi="GE Inspira"/>
              </w:rPr>
            </w:pPr>
            <w:r w:rsidRPr="00033D7C">
              <w:rPr>
                <w:rFonts w:ascii="GE Inspira" w:hAnsi="GE Inspira" w:cs="Arial"/>
                <w:bCs/>
                <w:sz w:val="20"/>
                <w:szCs w:val="20"/>
              </w:rPr>
              <w:t>9.4.4.4.14</w:t>
            </w:r>
          </w:p>
        </w:tc>
        <w:tc>
          <w:tcPr>
            <w:tcW w:w="1417" w:type="dxa"/>
          </w:tcPr>
          <w:p w14:paraId="17C921BB"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1A1FD475" w14:textId="77777777" w:rsidR="00CF21A8" w:rsidRPr="00033D7C" w:rsidRDefault="00CF21A8" w:rsidP="00A8739C">
            <w:pPr>
              <w:rPr>
                <w:rFonts w:ascii="GE Inspira" w:hAnsi="GE Inspira"/>
              </w:rPr>
            </w:pPr>
            <w:r w:rsidRPr="00033D7C">
              <w:rPr>
                <w:rFonts w:ascii="GE Inspira" w:hAnsi="GE Inspira" w:cs="Arial"/>
                <w:bCs/>
                <w:sz w:val="20"/>
                <w:szCs w:val="22"/>
              </w:rPr>
              <w:t>ADDITIONAL_INFO_2</w:t>
            </w:r>
          </w:p>
        </w:tc>
        <w:tc>
          <w:tcPr>
            <w:tcW w:w="1134" w:type="dxa"/>
          </w:tcPr>
          <w:p w14:paraId="522657F5"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2409287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0E6274F7"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722DD463"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42E81CFA" w14:textId="77777777" w:rsidTr="00A8739C">
        <w:trPr>
          <w:cantSplit/>
        </w:trPr>
        <w:tc>
          <w:tcPr>
            <w:tcW w:w="1276" w:type="dxa"/>
          </w:tcPr>
          <w:p w14:paraId="392F2683" w14:textId="77777777" w:rsidR="00CF21A8" w:rsidRPr="00033D7C" w:rsidRDefault="00CF21A8" w:rsidP="00A8739C">
            <w:pPr>
              <w:rPr>
                <w:rFonts w:ascii="GE Inspira" w:hAnsi="GE Inspira"/>
              </w:rPr>
            </w:pPr>
            <w:r w:rsidRPr="00033D7C">
              <w:rPr>
                <w:rFonts w:ascii="GE Inspira" w:hAnsi="GE Inspira" w:cs="Arial"/>
                <w:bCs/>
                <w:sz w:val="20"/>
                <w:szCs w:val="20"/>
              </w:rPr>
              <w:t>9.4.4.4.15</w:t>
            </w:r>
          </w:p>
        </w:tc>
        <w:tc>
          <w:tcPr>
            <w:tcW w:w="1417" w:type="dxa"/>
          </w:tcPr>
          <w:p w14:paraId="60E5490D"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57307347" w14:textId="77777777" w:rsidR="00CF21A8" w:rsidRPr="00033D7C" w:rsidRDefault="00CF21A8" w:rsidP="00A8739C">
            <w:pPr>
              <w:rPr>
                <w:rFonts w:ascii="GE Inspira" w:hAnsi="GE Inspira"/>
              </w:rPr>
            </w:pPr>
            <w:r w:rsidRPr="00033D7C">
              <w:rPr>
                <w:rFonts w:ascii="GE Inspira" w:hAnsi="GE Inspira" w:cs="Arial"/>
                <w:bCs/>
                <w:sz w:val="20"/>
                <w:szCs w:val="22"/>
              </w:rPr>
              <w:t>ADDITIONAL_INFO_3</w:t>
            </w:r>
          </w:p>
        </w:tc>
        <w:tc>
          <w:tcPr>
            <w:tcW w:w="1134" w:type="dxa"/>
          </w:tcPr>
          <w:p w14:paraId="78C358C9"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793209B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0FAC4EBC"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60554941"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69C3DC42" w14:textId="77777777" w:rsidTr="00A8739C">
        <w:trPr>
          <w:cantSplit/>
        </w:trPr>
        <w:tc>
          <w:tcPr>
            <w:tcW w:w="1276" w:type="dxa"/>
          </w:tcPr>
          <w:p w14:paraId="5DAC7EE8" w14:textId="77777777" w:rsidR="00CF21A8" w:rsidRPr="00033D7C" w:rsidRDefault="00CF21A8" w:rsidP="00A8739C">
            <w:pPr>
              <w:rPr>
                <w:rFonts w:ascii="GE Inspira" w:hAnsi="GE Inspira"/>
              </w:rPr>
            </w:pPr>
            <w:r w:rsidRPr="00033D7C">
              <w:rPr>
                <w:rFonts w:ascii="GE Inspira" w:hAnsi="GE Inspira" w:cs="Arial"/>
                <w:bCs/>
                <w:sz w:val="20"/>
                <w:szCs w:val="20"/>
              </w:rPr>
              <w:t>9.4.4.4.16</w:t>
            </w:r>
          </w:p>
        </w:tc>
        <w:tc>
          <w:tcPr>
            <w:tcW w:w="1417" w:type="dxa"/>
          </w:tcPr>
          <w:p w14:paraId="3D8D6D30"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75A29B48" w14:textId="77777777" w:rsidR="00CF21A8" w:rsidRPr="00033D7C" w:rsidRDefault="00CF21A8" w:rsidP="00A8739C">
            <w:pPr>
              <w:rPr>
                <w:rFonts w:ascii="GE Inspira" w:hAnsi="GE Inspira"/>
              </w:rPr>
            </w:pPr>
            <w:r w:rsidRPr="00033D7C">
              <w:rPr>
                <w:rFonts w:ascii="GE Inspira" w:hAnsi="GE Inspira" w:cs="Arial"/>
                <w:bCs/>
                <w:sz w:val="20"/>
                <w:szCs w:val="22"/>
              </w:rPr>
              <w:t>ADDITIONAL_INFO_4</w:t>
            </w:r>
          </w:p>
        </w:tc>
        <w:tc>
          <w:tcPr>
            <w:tcW w:w="1134" w:type="dxa"/>
          </w:tcPr>
          <w:p w14:paraId="7A2C18FB"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08C750E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61771078"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2FBFBD09"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4E659DA1" w14:textId="77777777" w:rsidTr="00A8739C">
        <w:trPr>
          <w:cantSplit/>
        </w:trPr>
        <w:tc>
          <w:tcPr>
            <w:tcW w:w="1276" w:type="dxa"/>
          </w:tcPr>
          <w:p w14:paraId="19E5AF96" w14:textId="77777777" w:rsidR="00CF21A8" w:rsidRPr="00033D7C" w:rsidRDefault="00CF21A8" w:rsidP="00A8739C">
            <w:pPr>
              <w:rPr>
                <w:rFonts w:ascii="GE Inspira" w:hAnsi="GE Inspira"/>
              </w:rPr>
            </w:pPr>
            <w:r w:rsidRPr="00033D7C">
              <w:rPr>
                <w:rFonts w:ascii="GE Inspira" w:hAnsi="GE Inspira" w:cs="Arial"/>
                <w:bCs/>
                <w:sz w:val="20"/>
                <w:szCs w:val="20"/>
              </w:rPr>
              <w:t>9.4.4.4.17</w:t>
            </w:r>
          </w:p>
        </w:tc>
        <w:tc>
          <w:tcPr>
            <w:tcW w:w="1417" w:type="dxa"/>
          </w:tcPr>
          <w:p w14:paraId="1B8DDEA4"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2CA3088E" w14:textId="77777777" w:rsidR="00CF21A8" w:rsidRPr="00033D7C" w:rsidRDefault="00CF21A8" w:rsidP="00A8739C">
            <w:pPr>
              <w:rPr>
                <w:rFonts w:ascii="GE Inspira" w:hAnsi="GE Inspira"/>
              </w:rPr>
            </w:pPr>
            <w:r w:rsidRPr="00033D7C">
              <w:rPr>
                <w:rFonts w:ascii="GE Inspira" w:hAnsi="GE Inspira" w:cs="Arial"/>
                <w:bCs/>
                <w:sz w:val="20"/>
                <w:szCs w:val="22"/>
              </w:rPr>
              <w:t>ADDITIONAL_INFO_5</w:t>
            </w:r>
          </w:p>
        </w:tc>
        <w:tc>
          <w:tcPr>
            <w:tcW w:w="1134" w:type="dxa"/>
          </w:tcPr>
          <w:p w14:paraId="058BF44D"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6527D0B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437FC74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180D398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2CEC757E" w14:textId="77777777" w:rsidTr="00A8739C">
        <w:trPr>
          <w:cantSplit/>
        </w:trPr>
        <w:tc>
          <w:tcPr>
            <w:tcW w:w="1276" w:type="dxa"/>
          </w:tcPr>
          <w:p w14:paraId="2B5D074D" w14:textId="77777777" w:rsidR="00CF21A8" w:rsidRPr="00033D7C" w:rsidRDefault="00CF21A8" w:rsidP="00A8739C">
            <w:pPr>
              <w:rPr>
                <w:rFonts w:ascii="GE Inspira" w:hAnsi="GE Inspira"/>
              </w:rPr>
            </w:pPr>
            <w:r w:rsidRPr="00033D7C">
              <w:rPr>
                <w:rFonts w:ascii="GE Inspira" w:hAnsi="GE Inspira" w:cs="Arial"/>
                <w:bCs/>
                <w:sz w:val="20"/>
                <w:szCs w:val="20"/>
              </w:rPr>
              <w:t>9.4.4.4.18</w:t>
            </w:r>
          </w:p>
        </w:tc>
        <w:tc>
          <w:tcPr>
            <w:tcW w:w="1417" w:type="dxa"/>
          </w:tcPr>
          <w:p w14:paraId="2AEDD856"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01911A09" w14:textId="77777777" w:rsidR="00CF21A8" w:rsidRPr="00033D7C" w:rsidRDefault="00CF21A8" w:rsidP="00A8739C">
            <w:pPr>
              <w:rPr>
                <w:rFonts w:ascii="GE Inspira" w:hAnsi="GE Inspira"/>
              </w:rPr>
            </w:pPr>
            <w:r w:rsidRPr="00033D7C">
              <w:rPr>
                <w:rFonts w:ascii="GE Inspira" w:hAnsi="GE Inspira" w:cs="Arial"/>
                <w:bCs/>
                <w:sz w:val="20"/>
                <w:szCs w:val="22"/>
              </w:rPr>
              <w:t>ADDITIONAL_INFO_6</w:t>
            </w:r>
          </w:p>
        </w:tc>
        <w:tc>
          <w:tcPr>
            <w:tcW w:w="1134" w:type="dxa"/>
          </w:tcPr>
          <w:p w14:paraId="36A086FD"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476768D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652D9F46"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22442FD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503E730C" w14:textId="77777777" w:rsidTr="00A8739C">
        <w:trPr>
          <w:cantSplit/>
        </w:trPr>
        <w:tc>
          <w:tcPr>
            <w:tcW w:w="1276" w:type="dxa"/>
          </w:tcPr>
          <w:p w14:paraId="06643E90" w14:textId="77777777" w:rsidR="00CF21A8" w:rsidRPr="00033D7C" w:rsidRDefault="00CF21A8" w:rsidP="00A8739C">
            <w:pPr>
              <w:rPr>
                <w:rFonts w:ascii="GE Inspira" w:hAnsi="GE Inspira"/>
              </w:rPr>
            </w:pPr>
            <w:r w:rsidRPr="00033D7C">
              <w:rPr>
                <w:rFonts w:ascii="GE Inspira" w:hAnsi="GE Inspira" w:cs="Arial"/>
                <w:bCs/>
                <w:sz w:val="20"/>
                <w:szCs w:val="20"/>
              </w:rPr>
              <w:t>9.4.4.4.19</w:t>
            </w:r>
          </w:p>
        </w:tc>
        <w:tc>
          <w:tcPr>
            <w:tcW w:w="1417" w:type="dxa"/>
          </w:tcPr>
          <w:p w14:paraId="4EC0E158"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5891CE4D"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134" w:type="dxa"/>
          </w:tcPr>
          <w:p w14:paraId="6CA437F0"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7302D57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4EC429FE"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568BE78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3C877AB6" w14:textId="77777777" w:rsidTr="00A8739C">
        <w:trPr>
          <w:cantSplit/>
        </w:trPr>
        <w:tc>
          <w:tcPr>
            <w:tcW w:w="1276" w:type="dxa"/>
          </w:tcPr>
          <w:p w14:paraId="06D06C01" w14:textId="77777777" w:rsidR="00CF21A8" w:rsidRPr="00033D7C" w:rsidRDefault="00CF21A8" w:rsidP="00A8739C">
            <w:pPr>
              <w:rPr>
                <w:rFonts w:ascii="GE Inspira" w:hAnsi="GE Inspira"/>
              </w:rPr>
            </w:pPr>
            <w:r w:rsidRPr="00033D7C">
              <w:rPr>
                <w:rFonts w:ascii="GE Inspira" w:hAnsi="GE Inspira" w:cs="Arial"/>
                <w:bCs/>
                <w:sz w:val="20"/>
                <w:szCs w:val="20"/>
              </w:rPr>
              <w:t>9.4.4.4.20</w:t>
            </w:r>
          </w:p>
        </w:tc>
        <w:tc>
          <w:tcPr>
            <w:tcW w:w="1417" w:type="dxa"/>
          </w:tcPr>
          <w:p w14:paraId="04CC1146"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23BF52AB"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134" w:type="dxa"/>
          </w:tcPr>
          <w:p w14:paraId="7DD33259"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2A3F846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61C852C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5D1CFFA0"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5FE28E64" w14:textId="77777777" w:rsidTr="00A8739C">
        <w:trPr>
          <w:cantSplit/>
        </w:trPr>
        <w:tc>
          <w:tcPr>
            <w:tcW w:w="1276" w:type="dxa"/>
          </w:tcPr>
          <w:p w14:paraId="347B6CF0" w14:textId="77777777" w:rsidR="00CF21A8" w:rsidRPr="00033D7C" w:rsidRDefault="00CF21A8" w:rsidP="00A8739C">
            <w:pPr>
              <w:rPr>
                <w:rFonts w:ascii="GE Inspira" w:hAnsi="GE Inspira"/>
              </w:rPr>
            </w:pPr>
            <w:r w:rsidRPr="00033D7C">
              <w:rPr>
                <w:rFonts w:ascii="GE Inspira" w:hAnsi="GE Inspira" w:cs="Arial"/>
                <w:bCs/>
                <w:sz w:val="20"/>
                <w:szCs w:val="20"/>
              </w:rPr>
              <w:t>9.4.4.4.21</w:t>
            </w:r>
          </w:p>
        </w:tc>
        <w:tc>
          <w:tcPr>
            <w:tcW w:w="1417" w:type="dxa"/>
          </w:tcPr>
          <w:p w14:paraId="7E0EFE56"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20403091"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134" w:type="dxa"/>
          </w:tcPr>
          <w:p w14:paraId="5993DFF3"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19034CB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2EA3B1DF"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58EB8F3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r w:rsidR="00CF21A8" w:rsidRPr="00033D7C" w14:paraId="4291E76D" w14:textId="77777777" w:rsidTr="00A8739C">
        <w:trPr>
          <w:cantSplit/>
        </w:trPr>
        <w:tc>
          <w:tcPr>
            <w:tcW w:w="1276" w:type="dxa"/>
          </w:tcPr>
          <w:p w14:paraId="117D88DE" w14:textId="77777777" w:rsidR="00CF21A8" w:rsidRPr="00033D7C" w:rsidRDefault="00CF21A8" w:rsidP="00A8739C">
            <w:pPr>
              <w:rPr>
                <w:rFonts w:ascii="GE Inspira" w:hAnsi="GE Inspira"/>
              </w:rPr>
            </w:pPr>
            <w:r w:rsidRPr="00033D7C">
              <w:rPr>
                <w:rFonts w:ascii="GE Inspira" w:hAnsi="GE Inspira" w:cs="Arial"/>
                <w:bCs/>
                <w:sz w:val="20"/>
                <w:szCs w:val="20"/>
              </w:rPr>
              <w:t>9.4.4.4.22</w:t>
            </w:r>
          </w:p>
        </w:tc>
        <w:tc>
          <w:tcPr>
            <w:tcW w:w="1417" w:type="dxa"/>
          </w:tcPr>
          <w:p w14:paraId="17F86DC4" w14:textId="77777777" w:rsidR="00CF21A8" w:rsidRPr="00033D7C" w:rsidRDefault="00CF21A8" w:rsidP="00A8739C">
            <w:pPr>
              <w:rPr>
                <w:rFonts w:ascii="GE Inspira" w:hAnsi="GE Inspira"/>
              </w:rPr>
            </w:pPr>
            <w:r w:rsidRPr="00033D7C">
              <w:rPr>
                <w:rFonts w:ascii="GE Inspira" w:hAnsi="GE Inspira" w:cs="Arial"/>
                <w:bCs/>
                <w:sz w:val="20"/>
                <w:szCs w:val="20"/>
              </w:rPr>
              <w:t>Supplier</w:t>
            </w:r>
          </w:p>
        </w:tc>
        <w:tc>
          <w:tcPr>
            <w:tcW w:w="1134" w:type="dxa"/>
          </w:tcPr>
          <w:p w14:paraId="3097A5C3"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134" w:type="dxa"/>
          </w:tcPr>
          <w:p w14:paraId="44BEEE19"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851" w:type="dxa"/>
          </w:tcPr>
          <w:p w14:paraId="6BC1212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24" w:type="dxa"/>
            <w:vAlign w:val="center"/>
          </w:tcPr>
          <w:p w14:paraId="6B20C5FA"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c>
          <w:tcPr>
            <w:tcW w:w="2003" w:type="dxa"/>
            <w:vAlign w:val="center"/>
          </w:tcPr>
          <w:p w14:paraId="635803AD" w14:textId="77777777" w:rsidR="00CF21A8" w:rsidRPr="00033D7C" w:rsidRDefault="00CF21A8" w:rsidP="00A8739C">
            <w:pPr>
              <w:pStyle w:val="BodyText"/>
              <w:tabs>
                <w:tab w:val="left" w:pos="720"/>
              </w:tabs>
              <w:jc w:val="left"/>
              <w:rPr>
                <w:rFonts w:ascii="GE Inspira" w:hAnsi="GE Inspira" w:cs="Arial"/>
                <w:sz w:val="20"/>
                <w:szCs w:val="20"/>
              </w:rPr>
            </w:pPr>
            <w:r w:rsidRPr="00033D7C">
              <w:rPr>
                <w:rFonts w:ascii="GE Inspira" w:hAnsi="GE Inspira" w:cs="Arial"/>
                <w:sz w:val="20"/>
                <w:szCs w:val="22"/>
              </w:rPr>
              <w:t>NA</w:t>
            </w:r>
          </w:p>
        </w:tc>
      </w:tr>
    </w:tbl>
    <w:p w14:paraId="726829CB" w14:textId="32B3E2E3" w:rsidR="00CF21A8" w:rsidRDefault="00CF21A8" w:rsidP="00CF21A8">
      <w:pPr>
        <w:pStyle w:val="Header"/>
        <w:tabs>
          <w:tab w:val="clear" w:pos="4320"/>
          <w:tab w:val="clear" w:pos="8640"/>
          <w:tab w:val="left" w:pos="720"/>
        </w:tabs>
        <w:ind w:left="180" w:hanging="180"/>
        <w:rPr>
          <w:rFonts w:ascii="GE Inspira" w:hAnsi="GE Inspira" w:cs="Arial"/>
        </w:rPr>
      </w:pPr>
    </w:p>
    <w:p w14:paraId="29ED683C" w14:textId="2966BA67" w:rsidR="00480257" w:rsidRPr="00033D7C" w:rsidRDefault="00480257" w:rsidP="00480257">
      <w:pPr>
        <w:pStyle w:val="Header"/>
        <w:tabs>
          <w:tab w:val="clear" w:pos="4320"/>
          <w:tab w:val="clear" w:pos="8640"/>
          <w:tab w:val="left" w:pos="720"/>
        </w:tabs>
        <w:ind w:left="720" w:hanging="180"/>
        <w:rPr>
          <w:rFonts w:ascii="GE Inspira" w:hAnsi="GE Inspira" w:cs="Arial"/>
        </w:rPr>
      </w:pPr>
      <w:r>
        <w:rPr>
          <w:rFonts w:ascii="GE Inspira" w:hAnsi="GE Inspira" w:cs="Arial"/>
          <w:b/>
          <w:sz w:val="20"/>
        </w:rPr>
        <w:t>5</w:t>
      </w:r>
      <w:r w:rsidRPr="00033D7C">
        <w:rPr>
          <w:rFonts w:ascii="GE Inspira" w:hAnsi="GE Inspira" w:cs="Arial"/>
          <w:b/>
          <w:sz w:val="20"/>
        </w:rPr>
        <w:t xml:space="preserve">. </w:t>
      </w:r>
      <w:r>
        <w:rPr>
          <w:rFonts w:ascii="GE Inspira" w:hAnsi="GE Inspira" w:cs="Arial"/>
          <w:b/>
          <w:sz w:val="20"/>
        </w:rPr>
        <w:t xml:space="preserve">Transfer </w:t>
      </w:r>
      <w:r w:rsidR="00844D7B">
        <w:rPr>
          <w:rFonts w:ascii="GE Inspira" w:hAnsi="GE Inspira" w:cs="Arial"/>
          <w:b/>
          <w:sz w:val="20"/>
        </w:rPr>
        <w:t>Routing</w:t>
      </w:r>
      <w:r w:rsidR="00844D7B" w:rsidRPr="00033D7C">
        <w:rPr>
          <w:rFonts w:ascii="GE Inspira" w:hAnsi="GE Inspira" w:cs="Arial"/>
          <w:sz w:val="20"/>
        </w:rPr>
        <w:t>:</w:t>
      </w:r>
      <w:r w:rsidRPr="00033D7C">
        <w:rPr>
          <w:rFonts w:ascii="GE Inspira" w:hAnsi="GE Inspira" w:cs="Arial"/>
          <w:sz w:val="20"/>
        </w:rPr>
        <w:t xml:space="preserve"> </w:t>
      </w:r>
      <w:r w:rsidR="00844D7B">
        <w:rPr>
          <w:rFonts w:ascii="GE Inspira" w:hAnsi="GE Inspira" w:cs="Arial"/>
          <w:sz w:val="20"/>
        </w:rPr>
        <w:t>A new data category of ‘TRANSFER_ROUTING’ is being added in the part source staging table (</w:t>
      </w:r>
      <w:r w:rsidR="00844D7B">
        <w:rPr>
          <w:rFonts w:ascii="Calibri" w:hAnsi="Calibri" w:cs="Calibri"/>
          <w:sz w:val="20"/>
          <w:szCs w:val="20"/>
          <w:lang w:val="en-IN"/>
        </w:rPr>
        <w:t>GEHC_SVC_SPM_PART_SOURCE_FEED</w:t>
      </w:r>
      <w:r w:rsidR="00844D7B">
        <w:rPr>
          <w:rFonts w:ascii="GE Inspira" w:hAnsi="GE Inspira" w:cs="Arial"/>
          <w:sz w:val="20"/>
        </w:rPr>
        <w:t xml:space="preserve">). </w:t>
      </w:r>
      <w:r w:rsidRPr="00033D7C">
        <w:rPr>
          <w:rFonts w:ascii="GE Inspira" w:hAnsi="GE Inspira"/>
          <w:sz w:val="20"/>
          <w:lang w:eastAsia="en-US"/>
        </w:rPr>
        <w:t xml:space="preserve">The data entity of the Part Source Information extract for </w:t>
      </w:r>
      <w:r>
        <w:rPr>
          <w:rFonts w:ascii="GE Inspira" w:hAnsi="GE Inspira"/>
          <w:sz w:val="20"/>
          <w:lang w:eastAsia="en-US"/>
        </w:rPr>
        <w:t>Transfer routing</w:t>
      </w:r>
      <w:r w:rsidRPr="00033D7C">
        <w:rPr>
          <w:rFonts w:ascii="GE Inspira" w:hAnsi="GE Inspira"/>
          <w:sz w:val="20"/>
          <w:lang w:eastAsia="en-US"/>
        </w:rPr>
        <w:t xml:space="preserve"> </w:t>
      </w:r>
      <w:r w:rsidR="00844D7B" w:rsidRPr="00033D7C">
        <w:rPr>
          <w:rFonts w:ascii="GE Inspira" w:hAnsi="GE Inspira"/>
          <w:sz w:val="20"/>
          <w:lang w:eastAsia="en-US"/>
        </w:rPr>
        <w:t>are:</w:t>
      </w:r>
    </w:p>
    <w:p w14:paraId="13C49825" w14:textId="77777777" w:rsidR="00480257" w:rsidRPr="00033D7C" w:rsidRDefault="00480257" w:rsidP="00480257">
      <w:pPr>
        <w:pStyle w:val="Header"/>
        <w:tabs>
          <w:tab w:val="clear" w:pos="4320"/>
          <w:tab w:val="clear" w:pos="8640"/>
          <w:tab w:val="left" w:pos="720"/>
        </w:tabs>
        <w:ind w:left="180" w:hanging="180"/>
        <w:rPr>
          <w:rFonts w:ascii="GE Inspira" w:hAnsi="GE Inspira" w:cs="Arial"/>
        </w:rPr>
      </w:pPr>
    </w:p>
    <w:p w14:paraId="780D8ED1" w14:textId="77777777" w:rsidR="00480257" w:rsidRPr="00033D7C" w:rsidRDefault="00480257" w:rsidP="00480257">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r w:rsidRPr="00033D7C">
        <w:rPr>
          <w:rFonts w:ascii="GE Inspira" w:hAnsi="GE Inspira" w:cs="Arial"/>
        </w:rPr>
        <w:tab/>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417"/>
        <w:gridCol w:w="1134"/>
        <w:gridCol w:w="1134"/>
        <w:gridCol w:w="851"/>
        <w:gridCol w:w="1824"/>
        <w:gridCol w:w="2003"/>
      </w:tblGrid>
      <w:tr w:rsidR="00480257" w:rsidRPr="00033D7C" w14:paraId="64996600" w14:textId="77777777" w:rsidTr="00042BD1">
        <w:trPr>
          <w:cantSplit/>
          <w:tblHeader/>
        </w:trPr>
        <w:tc>
          <w:tcPr>
            <w:tcW w:w="1276" w:type="dxa"/>
            <w:shd w:val="pct25" w:color="auto" w:fill="FFFFFF"/>
            <w:vAlign w:val="center"/>
          </w:tcPr>
          <w:p w14:paraId="3B2CDDCA"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Reference</w:t>
            </w:r>
          </w:p>
        </w:tc>
        <w:tc>
          <w:tcPr>
            <w:tcW w:w="1417" w:type="dxa"/>
            <w:shd w:val="pct25" w:color="auto" w:fill="FFFFFF"/>
            <w:vAlign w:val="center"/>
          </w:tcPr>
          <w:p w14:paraId="43455D95"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 Entity</w:t>
            </w:r>
          </w:p>
        </w:tc>
        <w:tc>
          <w:tcPr>
            <w:tcW w:w="1134" w:type="dxa"/>
            <w:shd w:val="pct25" w:color="auto" w:fill="FFFFFF"/>
            <w:vAlign w:val="center"/>
          </w:tcPr>
          <w:p w14:paraId="5723F6BE"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19BDBA28"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1E9B4FEC"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Type</w:t>
            </w:r>
          </w:p>
        </w:tc>
        <w:tc>
          <w:tcPr>
            <w:tcW w:w="851" w:type="dxa"/>
            <w:shd w:val="pct25" w:color="auto" w:fill="FFFFFF"/>
          </w:tcPr>
          <w:p w14:paraId="4755DDD6"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Length</w:t>
            </w:r>
          </w:p>
        </w:tc>
        <w:tc>
          <w:tcPr>
            <w:tcW w:w="1824" w:type="dxa"/>
            <w:shd w:val="pct25" w:color="auto" w:fill="FFFFFF"/>
          </w:tcPr>
          <w:p w14:paraId="442C310F"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2003" w:type="dxa"/>
            <w:shd w:val="pct25" w:color="auto" w:fill="FFFFFF"/>
            <w:vAlign w:val="center"/>
          </w:tcPr>
          <w:p w14:paraId="6E62EFE0" w14:textId="77777777" w:rsidR="00480257" w:rsidRPr="00033D7C" w:rsidRDefault="00480257" w:rsidP="00042BD1">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480257" w:rsidRPr="00033D7C" w14:paraId="78A4D351" w14:textId="77777777" w:rsidTr="00042BD1">
        <w:trPr>
          <w:cantSplit/>
          <w:trHeight w:val="1008"/>
        </w:trPr>
        <w:tc>
          <w:tcPr>
            <w:tcW w:w="1276" w:type="dxa"/>
            <w:vAlign w:val="center"/>
          </w:tcPr>
          <w:p w14:paraId="6BEAF121" w14:textId="756D6586" w:rsidR="00480257" w:rsidRPr="00844D7B" w:rsidRDefault="00480257" w:rsidP="00042BD1">
            <w:pPr>
              <w:pStyle w:val="BodyText"/>
              <w:tabs>
                <w:tab w:val="left" w:pos="720"/>
              </w:tabs>
              <w:jc w:val="left"/>
              <w:rPr>
                <w:rFonts w:ascii="GE Inspira" w:hAnsi="GE Inspira" w:cs="Arial"/>
                <w:bCs/>
                <w:sz w:val="20"/>
                <w:szCs w:val="20"/>
              </w:rPr>
            </w:pPr>
            <w:r w:rsidRPr="00844D7B">
              <w:rPr>
                <w:rFonts w:ascii="GE Inspira" w:hAnsi="GE Inspira" w:cs="Arial"/>
                <w:bCs/>
                <w:sz w:val="20"/>
                <w:szCs w:val="20"/>
              </w:rPr>
              <w:t>9.4.4.5.1</w:t>
            </w:r>
          </w:p>
        </w:tc>
        <w:tc>
          <w:tcPr>
            <w:tcW w:w="1417" w:type="dxa"/>
            <w:vAlign w:val="center"/>
          </w:tcPr>
          <w:p w14:paraId="2F3164BE"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Data Type</w:t>
            </w:r>
          </w:p>
        </w:tc>
        <w:tc>
          <w:tcPr>
            <w:tcW w:w="1134" w:type="dxa"/>
            <w:vAlign w:val="center"/>
          </w:tcPr>
          <w:p w14:paraId="14F29A47"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Data type</w:t>
            </w:r>
          </w:p>
        </w:tc>
        <w:tc>
          <w:tcPr>
            <w:tcW w:w="1134" w:type="dxa"/>
          </w:tcPr>
          <w:p w14:paraId="3A1553AF"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VARCHAR2</w:t>
            </w:r>
          </w:p>
        </w:tc>
        <w:tc>
          <w:tcPr>
            <w:tcW w:w="851" w:type="dxa"/>
          </w:tcPr>
          <w:p w14:paraId="5F383BC3"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20</w:t>
            </w:r>
          </w:p>
        </w:tc>
        <w:tc>
          <w:tcPr>
            <w:tcW w:w="1824" w:type="dxa"/>
            <w:vAlign w:val="center"/>
          </w:tcPr>
          <w:p w14:paraId="0B5983DB"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Constant</w:t>
            </w:r>
          </w:p>
        </w:tc>
        <w:tc>
          <w:tcPr>
            <w:tcW w:w="2003" w:type="dxa"/>
            <w:vAlign w:val="center"/>
          </w:tcPr>
          <w:p w14:paraId="04241E23"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PART_SOURCE</w:t>
            </w:r>
          </w:p>
        </w:tc>
      </w:tr>
      <w:tr w:rsidR="00480257" w:rsidRPr="00033D7C" w14:paraId="7F14BE9F" w14:textId="77777777" w:rsidTr="00042BD1">
        <w:trPr>
          <w:cantSplit/>
          <w:trHeight w:val="1008"/>
        </w:trPr>
        <w:tc>
          <w:tcPr>
            <w:tcW w:w="1276" w:type="dxa"/>
            <w:vAlign w:val="center"/>
          </w:tcPr>
          <w:p w14:paraId="664BC9E0" w14:textId="2FBA4B32" w:rsidR="00480257" w:rsidRPr="00844D7B" w:rsidRDefault="00480257" w:rsidP="00042BD1">
            <w:pPr>
              <w:pStyle w:val="BodyText"/>
              <w:tabs>
                <w:tab w:val="left" w:pos="720"/>
              </w:tabs>
              <w:jc w:val="left"/>
              <w:rPr>
                <w:rFonts w:ascii="GE Inspira" w:hAnsi="GE Inspira" w:cs="Arial"/>
                <w:b/>
                <w:sz w:val="20"/>
                <w:szCs w:val="20"/>
              </w:rPr>
            </w:pPr>
            <w:r w:rsidRPr="00844D7B">
              <w:rPr>
                <w:rFonts w:ascii="GE Inspira" w:hAnsi="GE Inspira" w:cs="Arial"/>
                <w:bCs/>
                <w:sz w:val="20"/>
                <w:szCs w:val="20"/>
              </w:rPr>
              <w:t>9.4.4.5.2</w:t>
            </w:r>
          </w:p>
        </w:tc>
        <w:tc>
          <w:tcPr>
            <w:tcW w:w="1417" w:type="dxa"/>
            <w:vAlign w:val="center"/>
          </w:tcPr>
          <w:p w14:paraId="048C9588"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Data Frequency</w:t>
            </w:r>
          </w:p>
        </w:tc>
        <w:tc>
          <w:tcPr>
            <w:tcW w:w="1134" w:type="dxa"/>
            <w:vAlign w:val="center"/>
          </w:tcPr>
          <w:p w14:paraId="20513F40"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Data Frequency</w:t>
            </w:r>
          </w:p>
        </w:tc>
        <w:tc>
          <w:tcPr>
            <w:tcW w:w="1134" w:type="dxa"/>
          </w:tcPr>
          <w:p w14:paraId="67F4409B"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VARCHAR2</w:t>
            </w:r>
          </w:p>
        </w:tc>
        <w:tc>
          <w:tcPr>
            <w:tcW w:w="851" w:type="dxa"/>
          </w:tcPr>
          <w:p w14:paraId="205F69A7"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10</w:t>
            </w:r>
          </w:p>
        </w:tc>
        <w:tc>
          <w:tcPr>
            <w:tcW w:w="1824" w:type="dxa"/>
            <w:vAlign w:val="center"/>
          </w:tcPr>
          <w:p w14:paraId="0765025D"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NA</w:t>
            </w:r>
          </w:p>
        </w:tc>
        <w:tc>
          <w:tcPr>
            <w:tcW w:w="2003" w:type="dxa"/>
            <w:vAlign w:val="center"/>
          </w:tcPr>
          <w:p w14:paraId="49186354"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WEEKLY – as passed in the concurrent program parameter.</w:t>
            </w:r>
          </w:p>
          <w:p w14:paraId="47A77A89" w14:textId="77777777" w:rsidR="00480257" w:rsidRPr="00844D7B" w:rsidRDefault="00480257" w:rsidP="00042BD1">
            <w:pPr>
              <w:pStyle w:val="BodyText"/>
              <w:jc w:val="left"/>
              <w:rPr>
                <w:rFonts w:ascii="GE Inspira" w:hAnsi="GE Inspira" w:cs="Arial"/>
                <w:b/>
                <w:sz w:val="20"/>
                <w:szCs w:val="22"/>
              </w:rPr>
            </w:pPr>
          </w:p>
        </w:tc>
      </w:tr>
      <w:tr w:rsidR="00480257" w:rsidRPr="00033D7C" w14:paraId="1F46EDD8" w14:textId="77777777" w:rsidTr="00042BD1">
        <w:trPr>
          <w:cantSplit/>
          <w:trHeight w:val="1008"/>
        </w:trPr>
        <w:tc>
          <w:tcPr>
            <w:tcW w:w="1276" w:type="dxa"/>
            <w:vAlign w:val="center"/>
          </w:tcPr>
          <w:p w14:paraId="59E1C655" w14:textId="6CC90E2F" w:rsidR="00480257" w:rsidRPr="00844D7B" w:rsidRDefault="00480257" w:rsidP="00042BD1">
            <w:pPr>
              <w:pStyle w:val="BodyText"/>
              <w:tabs>
                <w:tab w:val="left" w:pos="720"/>
              </w:tabs>
              <w:jc w:val="left"/>
              <w:rPr>
                <w:rFonts w:ascii="GE Inspira" w:hAnsi="GE Inspira" w:cs="Arial"/>
                <w:bCs/>
                <w:sz w:val="20"/>
                <w:szCs w:val="20"/>
              </w:rPr>
            </w:pPr>
            <w:r w:rsidRPr="00844D7B">
              <w:rPr>
                <w:rFonts w:ascii="GE Inspira" w:hAnsi="GE Inspira" w:cs="Arial"/>
                <w:bCs/>
                <w:sz w:val="20"/>
                <w:szCs w:val="20"/>
              </w:rPr>
              <w:lastRenderedPageBreak/>
              <w:t>9.4.4.5.3</w:t>
            </w:r>
          </w:p>
        </w:tc>
        <w:tc>
          <w:tcPr>
            <w:tcW w:w="1417" w:type="dxa"/>
            <w:vAlign w:val="center"/>
          </w:tcPr>
          <w:p w14:paraId="45828C5C" w14:textId="7CBBB7CB" w:rsidR="00480257" w:rsidRPr="00844D7B" w:rsidRDefault="0095049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Transfer routing</w:t>
            </w:r>
          </w:p>
        </w:tc>
        <w:tc>
          <w:tcPr>
            <w:tcW w:w="1134" w:type="dxa"/>
            <w:vAlign w:val="center"/>
          </w:tcPr>
          <w:p w14:paraId="3C4F8B53"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Source Type</w:t>
            </w:r>
          </w:p>
        </w:tc>
        <w:tc>
          <w:tcPr>
            <w:tcW w:w="1134" w:type="dxa"/>
          </w:tcPr>
          <w:p w14:paraId="52A0CA30"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CHAR</w:t>
            </w:r>
          </w:p>
        </w:tc>
        <w:tc>
          <w:tcPr>
            <w:tcW w:w="851" w:type="dxa"/>
          </w:tcPr>
          <w:p w14:paraId="7D7987DF"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17</w:t>
            </w:r>
          </w:p>
        </w:tc>
        <w:tc>
          <w:tcPr>
            <w:tcW w:w="1824" w:type="dxa"/>
            <w:vAlign w:val="center"/>
          </w:tcPr>
          <w:p w14:paraId="3A5E808E"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Constant</w:t>
            </w:r>
          </w:p>
        </w:tc>
        <w:tc>
          <w:tcPr>
            <w:tcW w:w="2003" w:type="dxa"/>
            <w:vAlign w:val="center"/>
          </w:tcPr>
          <w:p w14:paraId="56769BE1" w14:textId="23C01F09"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2"/>
              </w:rPr>
              <w:t>TRANSFER_ROUTING</w:t>
            </w:r>
          </w:p>
        </w:tc>
      </w:tr>
      <w:tr w:rsidR="00480257" w:rsidRPr="00033D7C" w14:paraId="5A4E29E2" w14:textId="77777777" w:rsidTr="00042BD1">
        <w:trPr>
          <w:cantSplit/>
        </w:trPr>
        <w:tc>
          <w:tcPr>
            <w:tcW w:w="1276" w:type="dxa"/>
            <w:vAlign w:val="center"/>
          </w:tcPr>
          <w:p w14:paraId="7F1F288B" w14:textId="20937315" w:rsidR="00480257" w:rsidRPr="00844D7B" w:rsidRDefault="00480257" w:rsidP="00042BD1">
            <w:pPr>
              <w:pStyle w:val="BodyText"/>
              <w:tabs>
                <w:tab w:val="left" w:pos="720"/>
              </w:tabs>
              <w:jc w:val="left"/>
              <w:rPr>
                <w:rFonts w:ascii="GE Inspira" w:hAnsi="GE Inspira" w:cs="Arial"/>
                <w:bCs/>
                <w:sz w:val="20"/>
                <w:szCs w:val="20"/>
              </w:rPr>
            </w:pPr>
            <w:r w:rsidRPr="00844D7B">
              <w:rPr>
                <w:rFonts w:ascii="GE Inspira" w:hAnsi="GE Inspira" w:cs="Arial"/>
                <w:bCs/>
                <w:sz w:val="20"/>
                <w:szCs w:val="20"/>
              </w:rPr>
              <w:t>9.4.4.5.4</w:t>
            </w:r>
          </w:p>
        </w:tc>
        <w:tc>
          <w:tcPr>
            <w:tcW w:w="1417" w:type="dxa"/>
            <w:vAlign w:val="center"/>
          </w:tcPr>
          <w:p w14:paraId="69635BB9" w14:textId="59FC81EF" w:rsidR="00480257" w:rsidRPr="00844D7B" w:rsidRDefault="0095049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Transfer routing</w:t>
            </w:r>
          </w:p>
        </w:tc>
        <w:tc>
          <w:tcPr>
            <w:tcW w:w="1134" w:type="dxa"/>
            <w:vAlign w:val="center"/>
          </w:tcPr>
          <w:p w14:paraId="23C2B288"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Organization Code</w:t>
            </w:r>
          </w:p>
        </w:tc>
        <w:tc>
          <w:tcPr>
            <w:tcW w:w="1134" w:type="dxa"/>
          </w:tcPr>
          <w:p w14:paraId="7F47DB93"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VARCHAR2</w:t>
            </w:r>
          </w:p>
        </w:tc>
        <w:tc>
          <w:tcPr>
            <w:tcW w:w="851" w:type="dxa"/>
          </w:tcPr>
          <w:p w14:paraId="02BFA43F" w14:textId="77777777" w:rsidR="00480257" w:rsidRPr="00844D7B" w:rsidRDefault="00480257" w:rsidP="00950497">
            <w:pPr>
              <w:pStyle w:val="BodyText"/>
              <w:tabs>
                <w:tab w:val="left" w:pos="720"/>
              </w:tabs>
              <w:jc w:val="left"/>
              <w:rPr>
                <w:rFonts w:ascii="GE Inspira" w:hAnsi="GE Inspira" w:cs="Arial"/>
                <w:sz w:val="20"/>
                <w:szCs w:val="20"/>
              </w:rPr>
            </w:pPr>
            <w:r w:rsidRPr="00844D7B">
              <w:rPr>
                <w:rFonts w:ascii="GE Inspira" w:hAnsi="GE Inspira" w:cs="Arial"/>
                <w:sz w:val="20"/>
                <w:szCs w:val="20"/>
              </w:rPr>
              <w:t>3</w:t>
            </w:r>
          </w:p>
        </w:tc>
        <w:tc>
          <w:tcPr>
            <w:tcW w:w="1824" w:type="dxa"/>
            <w:vAlign w:val="center"/>
          </w:tcPr>
          <w:p w14:paraId="3B29638C" w14:textId="3829C29F" w:rsidR="00480257" w:rsidRPr="00844D7B" w:rsidRDefault="00950497" w:rsidP="00950497">
            <w:pPr>
              <w:pStyle w:val="BodyText"/>
              <w:tabs>
                <w:tab w:val="left" w:pos="720"/>
              </w:tabs>
              <w:jc w:val="left"/>
              <w:rPr>
                <w:rFonts w:ascii="GE Inspira" w:hAnsi="GE Inspira" w:cs="Arial"/>
                <w:sz w:val="20"/>
                <w:szCs w:val="20"/>
              </w:rPr>
            </w:pPr>
            <w:r w:rsidRPr="00844D7B">
              <w:rPr>
                <w:rFonts w:ascii="GE Inspira" w:hAnsi="GE Inspira" w:cs="Arial"/>
                <w:sz w:val="20"/>
                <w:szCs w:val="20"/>
              </w:rPr>
              <w:t>GEHC Global Services, GPO Defective Routing -&gt; From Org</w:t>
            </w:r>
          </w:p>
        </w:tc>
        <w:tc>
          <w:tcPr>
            <w:tcW w:w="2003" w:type="dxa"/>
            <w:vAlign w:val="center"/>
          </w:tcPr>
          <w:p w14:paraId="3DDCCA6A" w14:textId="27D0A323" w:rsidR="00480257" w:rsidRPr="00844D7B" w:rsidRDefault="00683472"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Transfer From org</w:t>
            </w:r>
          </w:p>
        </w:tc>
      </w:tr>
      <w:tr w:rsidR="00950497" w:rsidRPr="00033D7C" w14:paraId="1C13FF6C" w14:textId="77777777" w:rsidTr="00042BD1">
        <w:trPr>
          <w:cantSplit/>
        </w:trPr>
        <w:tc>
          <w:tcPr>
            <w:tcW w:w="1276" w:type="dxa"/>
          </w:tcPr>
          <w:p w14:paraId="03A9BA17" w14:textId="0C407EEB" w:rsidR="00950497" w:rsidRPr="00844D7B" w:rsidRDefault="00950497" w:rsidP="00950497">
            <w:pPr>
              <w:rPr>
                <w:rFonts w:ascii="GE Inspira" w:hAnsi="GE Inspira"/>
              </w:rPr>
            </w:pPr>
            <w:r w:rsidRPr="00844D7B">
              <w:rPr>
                <w:rFonts w:ascii="GE Inspira" w:hAnsi="GE Inspira" w:cs="Arial"/>
                <w:bCs/>
                <w:sz w:val="20"/>
                <w:szCs w:val="20"/>
              </w:rPr>
              <w:t>9.4.4.5.5</w:t>
            </w:r>
          </w:p>
        </w:tc>
        <w:tc>
          <w:tcPr>
            <w:tcW w:w="1417" w:type="dxa"/>
            <w:vAlign w:val="center"/>
          </w:tcPr>
          <w:p w14:paraId="2154C8EB" w14:textId="082963F1" w:rsidR="00950497" w:rsidRPr="00844D7B" w:rsidRDefault="00950497" w:rsidP="00950497">
            <w:pPr>
              <w:pStyle w:val="BodyText"/>
              <w:tabs>
                <w:tab w:val="left" w:pos="720"/>
              </w:tabs>
              <w:jc w:val="left"/>
              <w:rPr>
                <w:rFonts w:ascii="GE Inspira" w:hAnsi="GE Inspira" w:cs="Arial"/>
                <w:sz w:val="20"/>
                <w:szCs w:val="20"/>
              </w:rPr>
            </w:pPr>
            <w:r w:rsidRPr="00844D7B">
              <w:rPr>
                <w:rFonts w:ascii="GE Inspira" w:hAnsi="GE Inspira" w:cs="Arial"/>
                <w:sz w:val="20"/>
                <w:szCs w:val="20"/>
              </w:rPr>
              <w:t>Transfer routing</w:t>
            </w:r>
          </w:p>
        </w:tc>
        <w:tc>
          <w:tcPr>
            <w:tcW w:w="1134" w:type="dxa"/>
            <w:vAlign w:val="center"/>
          </w:tcPr>
          <w:p w14:paraId="4CAC9A90" w14:textId="4686E36E" w:rsidR="00950497" w:rsidRPr="00844D7B" w:rsidRDefault="00950497" w:rsidP="00950497">
            <w:pPr>
              <w:pStyle w:val="BodyText"/>
              <w:tabs>
                <w:tab w:val="left" w:pos="720"/>
              </w:tabs>
              <w:jc w:val="left"/>
              <w:rPr>
                <w:rFonts w:ascii="GE Inspira" w:hAnsi="GE Inspira" w:cs="Arial"/>
                <w:sz w:val="20"/>
                <w:szCs w:val="20"/>
              </w:rPr>
            </w:pPr>
            <w:r w:rsidRPr="00844D7B">
              <w:rPr>
                <w:rFonts w:ascii="GE Inspira" w:hAnsi="GE Inspira" w:cs="GE Inspira"/>
                <w:sz w:val="20"/>
                <w:szCs w:val="20"/>
              </w:rPr>
              <w:t>ITEM</w:t>
            </w:r>
          </w:p>
        </w:tc>
        <w:tc>
          <w:tcPr>
            <w:tcW w:w="1134" w:type="dxa"/>
          </w:tcPr>
          <w:p w14:paraId="14B27330" w14:textId="34570035" w:rsidR="00950497" w:rsidRPr="00844D7B" w:rsidRDefault="00950497" w:rsidP="00950497">
            <w:pPr>
              <w:pStyle w:val="BodyText"/>
              <w:jc w:val="left"/>
              <w:rPr>
                <w:rFonts w:ascii="GE Inspira" w:hAnsi="GE Inspira" w:cs="Arial"/>
                <w:sz w:val="20"/>
                <w:szCs w:val="22"/>
              </w:rPr>
            </w:pPr>
            <w:r w:rsidRPr="00844D7B">
              <w:rPr>
                <w:rFonts w:ascii="GE Inspira" w:hAnsi="GE Inspira" w:cs="Arial"/>
                <w:sz w:val="20"/>
                <w:szCs w:val="22"/>
              </w:rPr>
              <w:t>VARCHAR2</w:t>
            </w:r>
          </w:p>
        </w:tc>
        <w:tc>
          <w:tcPr>
            <w:tcW w:w="851" w:type="dxa"/>
          </w:tcPr>
          <w:p w14:paraId="1CF9A8FE" w14:textId="573535C0" w:rsidR="00950497" w:rsidRPr="00844D7B" w:rsidRDefault="00950497" w:rsidP="00950497">
            <w:pPr>
              <w:pStyle w:val="BodyText"/>
              <w:jc w:val="left"/>
              <w:rPr>
                <w:rFonts w:ascii="GE Inspira" w:hAnsi="GE Inspira" w:cs="Arial"/>
                <w:sz w:val="20"/>
                <w:szCs w:val="22"/>
              </w:rPr>
            </w:pPr>
            <w:r w:rsidRPr="00844D7B">
              <w:rPr>
                <w:rFonts w:ascii="GE Inspira" w:hAnsi="GE Inspira" w:cs="Arial"/>
                <w:sz w:val="20"/>
                <w:szCs w:val="22"/>
              </w:rPr>
              <w:t>40</w:t>
            </w:r>
          </w:p>
        </w:tc>
        <w:tc>
          <w:tcPr>
            <w:tcW w:w="1824" w:type="dxa"/>
            <w:vAlign w:val="center"/>
          </w:tcPr>
          <w:p w14:paraId="72A427DD" w14:textId="119FFAFC" w:rsidR="00950497" w:rsidRPr="00844D7B" w:rsidRDefault="00950497" w:rsidP="00950497">
            <w:pPr>
              <w:pStyle w:val="NormalWeb"/>
              <w:rPr>
                <w:rFonts w:ascii="GE Inspira" w:hAnsi="GE Inspira"/>
              </w:rPr>
            </w:pPr>
            <w:r w:rsidRPr="00844D7B">
              <w:rPr>
                <w:rFonts w:ascii="GE Inspira" w:hAnsi="GE Inspira" w:cs="Arial"/>
                <w:sz w:val="20"/>
                <w:szCs w:val="20"/>
              </w:rPr>
              <w:t>GEHC Global Services, GPO Defective Routing -&gt; Item</w:t>
            </w:r>
          </w:p>
        </w:tc>
        <w:tc>
          <w:tcPr>
            <w:tcW w:w="2003" w:type="dxa"/>
            <w:vAlign w:val="center"/>
          </w:tcPr>
          <w:p w14:paraId="1E9A2F44" w14:textId="14ABE89D" w:rsidR="00950497" w:rsidRPr="00844D7B" w:rsidRDefault="00950497" w:rsidP="00950497">
            <w:pPr>
              <w:pStyle w:val="BodyText"/>
              <w:tabs>
                <w:tab w:val="left" w:pos="720"/>
              </w:tabs>
              <w:jc w:val="left"/>
              <w:rPr>
                <w:rFonts w:ascii="GE Inspira" w:hAnsi="GE Inspira" w:cs="Arial"/>
                <w:sz w:val="20"/>
                <w:szCs w:val="20"/>
              </w:rPr>
            </w:pPr>
            <w:r w:rsidRPr="00844D7B">
              <w:rPr>
                <w:rFonts w:ascii="GE Inspira" w:hAnsi="GE Inspira" w:cs="Arial"/>
                <w:sz w:val="20"/>
                <w:szCs w:val="20"/>
              </w:rPr>
              <w:t xml:space="preserve">Item </w:t>
            </w:r>
          </w:p>
        </w:tc>
      </w:tr>
      <w:tr w:rsidR="00480257" w:rsidRPr="00033D7C" w14:paraId="0B198605" w14:textId="77777777" w:rsidTr="00042BD1">
        <w:trPr>
          <w:cantSplit/>
        </w:trPr>
        <w:tc>
          <w:tcPr>
            <w:tcW w:w="1276" w:type="dxa"/>
          </w:tcPr>
          <w:p w14:paraId="708B4260" w14:textId="380F9289" w:rsidR="00480257" w:rsidRPr="00844D7B" w:rsidRDefault="00480257" w:rsidP="00042BD1">
            <w:pPr>
              <w:rPr>
                <w:rFonts w:ascii="GE Inspira" w:hAnsi="GE Inspira"/>
              </w:rPr>
            </w:pPr>
            <w:r w:rsidRPr="00844D7B">
              <w:rPr>
                <w:rFonts w:ascii="GE Inspira" w:hAnsi="GE Inspira" w:cs="Arial"/>
                <w:bCs/>
                <w:sz w:val="20"/>
                <w:szCs w:val="20"/>
              </w:rPr>
              <w:t>9.4.4.</w:t>
            </w:r>
            <w:r w:rsidR="00950497" w:rsidRPr="00844D7B">
              <w:rPr>
                <w:rFonts w:ascii="GE Inspira" w:hAnsi="GE Inspira" w:cs="Arial"/>
                <w:bCs/>
                <w:sz w:val="20"/>
                <w:szCs w:val="20"/>
              </w:rPr>
              <w:t>5</w:t>
            </w:r>
            <w:r w:rsidRPr="00844D7B">
              <w:rPr>
                <w:rFonts w:ascii="GE Inspira" w:hAnsi="GE Inspira" w:cs="Arial"/>
                <w:bCs/>
                <w:sz w:val="20"/>
                <w:szCs w:val="20"/>
              </w:rPr>
              <w:t>.</w:t>
            </w:r>
            <w:r w:rsidR="00950497" w:rsidRPr="00844D7B">
              <w:rPr>
                <w:rFonts w:ascii="GE Inspira" w:hAnsi="GE Inspira" w:cs="Arial"/>
                <w:bCs/>
                <w:sz w:val="20"/>
                <w:szCs w:val="20"/>
              </w:rPr>
              <w:t>6</w:t>
            </w:r>
          </w:p>
        </w:tc>
        <w:tc>
          <w:tcPr>
            <w:tcW w:w="1417" w:type="dxa"/>
            <w:vAlign w:val="center"/>
          </w:tcPr>
          <w:p w14:paraId="297E5DFA" w14:textId="7CDDC5D4" w:rsidR="00480257" w:rsidRPr="00844D7B" w:rsidRDefault="0095049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Transfer routing</w:t>
            </w:r>
          </w:p>
        </w:tc>
        <w:tc>
          <w:tcPr>
            <w:tcW w:w="1134" w:type="dxa"/>
            <w:vAlign w:val="center"/>
          </w:tcPr>
          <w:p w14:paraId="6FE81875"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Supplier Organization</w:t>
            </w:r>
          </w:p>
        </w:tc>
        <w:tc>
          <w:tcPr>
            <w:tcW w:w="1134" w:type="dxa"/>
          </w:tcPr>
          <w:p w14:paraId="35FF3C23"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VARCHAR2</w:t>
            </w:r>
          </w:p>
        </w:tc>
        <w:tc>
          <w:tcPr>
            <w:tcW w:w="851" w:type="dxa"/>
          </w:tcPr>
          <w:p w14:paraId="1BB2D978" w14:textId="77777777" w:rsidR="00480257" w:rsidRPr="00844D7B" w:rsidRDefault="00480257" w:rsidP="00042BD1">
            <w:pPr>
              <w:pStyle w:val="BodyText"/>
              <w:jc w:val="left"/>
              <w:rPr>
                <w:rFonts w:ascii="GE Inspira" w:hAnsi="GE Inspira" w:cs="Arial"/>
                <w:sz w:val="20"/>
                <w:szCs w:val="22"/>
              </w:rPr>
            </w:pPr>
            <w:r w:rsidRPr="00844D7B">
              <w:rPr>
                <w:rFonts w:ascii="GE Inspira" w:hAnsi="GE Inspira" w:cs="Arial"/>
                <w:sz w:val="20"/>
                <w:szCs w:val="22"/>
              </w:rPr>
              <w:t>3</w:t>
            </w:r>
          </w:p>
        </w:tc>
        <w:tc>
          <w:tcPr>
            <w:tcW w:w="1824" w:type="dxa"/>
          </w:tcPr>
          <w:p w14:paraId="33439E8D" w14:textId="2E0BC05D"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 xml:space="preserve"> </w:t>
            </w:r>
            <w:r w:rsidR="00950497" w:rsidRPr="00844D7B">
              <w:rPr>
                <w:rFonts w:ascii="GE Inspira" w:hAnsi="GE Inspira" w:cs="Arial"/>
                <w:sz w:val="20"/>
                <w:szCs w:val="20"/>
              </w:rPr>
              <w:t>GEHC Global Services, GPO Defective Routing -&gt; Transfer Org</w:t>
            </w:r>
          </w:p>
        </w:tc>
        <w:tc>
          <w:tcPr>
            <w:tcW w:w="2003" w:type="dxa"/>
            <w:vAlign w:val="center"/>
          </w:tcPr>
          <w:p w14:paraId="4426445D" w14:textId="405FBA20" w:rsidR="00480257" w:rsidRPr="00844D7B" w:rsidRDefault="00683472"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Transfer to org</w:t>
            </w:r>
            <w:r w:rsidR="00480257" w:rsidRPr="00844D7B">
              <w:rPr>
                <w:rFonts w:ascii="GE Inspira" w:hAnsi="GE Inspira" w:cs="Arial"/>
                <w:sz w:val="20"/>
                <w:szCs w:val="20"/>
              </w:rPr>
              <w:t xml:space="preserve"> </w:t>
            </w:r>
          </w:p>
        </w:tc>
      </w:tr>
      <w:tr w:rsidR="00480257" w:rsidRPr="00033D7C" w14:paraId="45AAB1D9" w14:textId="77777777" w:rsidTr="00042BD1">
        <w:trPr>
          <w:cantSplit/>
        </w:trPr>
        <w:tc>
          <w:tcPr>
            <w:tcW w:w="1276" w:type="dxa"/>
          </w:tcPr>
          <w:p w14:paraId="48585235" w14:textId="02F91E94" w:rsidR="00480257" w:rsidRPr="00844D7B" w:rsidRDefault="00480257" w:rsidP="00042BD1">
            <w:pPr>
              <w:rPr>
                <w:rFonts w:ascii="GE Inspira" w:hAnsi="GE Inspira"/>
              </w:rPr>
            </w:pPr>
            <w:r w:rsidRPr="00844D7B">
              <w:rPr>
                <w:rFonts w:ascii="GE Inspira" w:hAnsi="GE Inspira" w:cs="Arial"/>
                <w:bCs/>
                <w:sz w:val="20"/>
                <w:szCs w:val="20"/>
              </w:rPr>
              <w:t>9.4.4.</w:t>
            </w:r>
            <w:r w:rsidR="00950497" w:rsidRPr="00844D7B">
              <w:rPr>
                <w:rFonts w:ascii="GE Inspira" w:hAnsi="GE Inspira" w:cs="Arial"/>
                <w:bCs/>
                <w:sz w:val="20"/>
                <w:szCs w:val="20"/>
              </w:rPr>
              <w:t>5.7</w:t>
            </w:r>
          </w:p>
        </w:tc>
        <w:tc>
          <w:tcPr>
            <w:tcW w:w="1417" w:type="dxa"/>
            <w:vAlign w:val="center"/>
          </w:tcPr>
          <w:p w14:paraId="7F56A1D4" w14:textId="2317CADE" w:rsidR="00480257" w:rsidRPr="00844D7B" w:rsidRDefault="0095049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Shipping Network</w:t>
            </w:r>
          </w:p>
        </w:tc>
        <w:tc>
          <w:tcPr>
            <w:tcW w:w="1134" w:type="dxa"/>
            <w:vAlign w:val="center"/>
          </w:tcPr>
          <w:p w14:paraId="398B3568"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CRP ALLOCATION LEAD TIME</w:t>
            </w:r>
          </w:p>
        </w:tc>
        <w:tc>
          <w:tcPr>
            <w:tcW w:w="1134" w:type="dxa"/>
          </w:tcPr>
          <w:p w14:paraId="2C8CA622"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NUMBER</w:t>
            </w:r>
          </w:p>
        </w:tc>
        <w:tc>
          <w:tcPr>
            <w:tcW w:w="851" w:type="dxa"/>
          </w:tcPr>
          <w:p w14:paraId="2ACE278A"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2"/>
              </w:rPr>
              <w:t>NA</w:t>
            </w:r>
          </w:p>
        </w:tc>
        <w:tc>
          <w:tcPr>
            <w:tcW w:w="1824" w:type="dxa"/>
            <w:vAlign w:val="center"/>
          </w:tcPr>
          <w:p w14:paraId="41CFB405"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Shipping Network</w:t>
            </w:r>
            <w:r w:rsidRPr="00844D7B">
              <w:rPr>
                <w:rFonts w:ascii="GE Inspira" w:hAnsi="GE Inspira" w:cs="Arial"/>
                <w:sz w:val="20"/>
                <w:szCs w:val="20"/>
              </w:rPr>
              <w:sym w:font="Wingdings" w:char="F0E0"/>
            </w:r>
            <w:r w:rsidRPr="00844D7B">
              <w:rPr>
                <w:rFonts w:ascii="GE Inspira" w:hAnsi="GE Inspira" w:cs="Arial"/>
                <w:sz w:val="20"/>
                <w:szCs w:val="20"/>
              </w:rPr>
              <w:t>Tools</w:t>
            </w:r>
            <w:r w:rsidRPr="00844D7B">
              <w:rPr>
                <w:rFonts w:ascii="GE Inspira" w:hAnsi="GE Inspira" w:cs="Arial"/>
                <w:sz w:val="20"/>
                <w:szCs w:val="20"/>
              </w:rPr>
              <w:sym w:font="Wingdings" w:char="F0E0"/>
            </w:r>
            <w:r w:rsidRPr="00844D7B">
              <w:rPr>
                <w:rFonts w:ascii="GE Inspira" w:hAnsi="GE Inspira" w:cs="Arial"/>
                <w:sz w:val="20"/>
                <w:szCs w:val="20"/>
              </w:rPr>
              <w:t>Shipping Methods</w:t>
            </w:r>
            <w:r w:rsidRPr="00844D7B">
              <w:rPr>
                <w:rFonts w:ascii="GE Inspira" w:hAnsi="GE Inspira" w:cs="Arial"/>
                <w:sz w:val="20"/>
                <w:szCs w:val="20"/>
              </w:rPr>
              <w:sym w:font="Wingdings" w:char="F0E0"/>
            </w:r>
            <w:r w:rsidRPr="00844D7B">
              <w:rPr>
                <w:rFonts w:ascii="GE Inspira" w:hAnsi="GE Inspira" w:cs="Arial"/>
                <w:sz w:val="20"/>
                <w:szCs w:val="20"/>
              </w:rPr>
              <w:t>Intransit Time (for shipping method : GPO_ALLOCATE)</w:t>
            </w:r>
          </w:p>
        </w:tc>
        <w:tc>
          <w:tcPr>
            <w:tcW w:w="2003" w:type="dxa"/>
            <w:vAlign w:val="center"/>
          </w:tcPr>
          <w:p w14:paraId="583A0A51" w14:textId="0DD760B3"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Intransit time for ship method = GPO ALLOCATE</w:t>
            </w:r>
            <w:r w:rsidR="00683472" w:rsidRPr="00844D7B">
              <w:rPr>
                <w:rFonts w:ascii="GE Inspira" w:hAnsi="GE Inspira" w:cs="Arial"/>
                <w:sz w:val="20"/>
                <w:szCs w:val="20"/>
              </w:rPr>
              <w:t xml:space="preserve"> from shipping network between From org and transfer org</w:t>
            </w:r>
          </w:p>
        </w:tc>
      </w:tr>
      <w:tr w:rsidR="00480257" w:rsidRPr="00033D7C" w14:paraId="45E9BFD5" w14:textId="77777777" w:rsidTr="00042BD1">
        <w:trPr>
          <w:cantSplit/>
        </w:trPr>
        <w:tc>
          <w:tcPr>
            <w:tcW w:w="1276" w:type="dxa"/>
          </w:tcPr>
          <w:p w14:paraId="4075A54D" w14:textId="27C406F3" w:rsidR="00480257" w:rsidRPr="00844D7B" w:rsidRDefault="00480257" w:rsidP="00042BD1">
            <w:pPr>
              <w:rPr>
                <w:rFonts w:ascii="GE Inspira" w:hAnsi="GE Inspira"/>
              </w:rPr>
            </w:pPr>
            <w:r w:rsidRPr="00844D7B">
              <w:rPr>
                <w:rFonts w:ascii="GE Inspira" w:hAnsi="GE Inspira" w:cs="Arial"/>
                <w:bCs/>
                <w:sz w:val="20"/>
                <w:szCs w:val="20"/>
              </w:rPr>
              <w:t>9.4.4.</w:t>
            </w:r>
            <w:r w:rsidR="00950497" w:rsidRPr="00844D7B">
              <w:rPr>
                <w:rFonts w:ascii="GE Inspira" w:hAnsi="GE Inspira" w:cs="Arial"/>
                <w:bCs/>
                <w:sz w:val="20"/>
                <w:szCs w:val="20"/>
              </w:rPr>
              <w:t>5.8</w:t>
            </w:r>
          </w:p>
        </w:tc>
        <w:tc>
          <w:tcPr>
            <w:tcW w:w="1417" w:type="dxa"/>
            <w:vAlign w:val="center"/>
          </w:tcPr>
          <w:p w14:paraId="7C536225" w14:textId="78474D02" w:rsidR="00480257" w:rsidRPr="00844D7B" w:rsidRDefault="0095049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Shipping Network</w:t>
            </w:r>
          </w:p>
        </w:tc>
        <w:tc>
          <w:tcPr>
            <w:tcW w:w="1134" w:type="dxa"/>
            <w:vAlign w:val="center"/>
          </w:tcPr>
          <w:p w14:paraId="25E92A37"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CEX ALLOCATION LEAD TIME</w:t>
            </w:r>
          </w:p>
        </w:tc>
        <w:tc>
          <w:tcPr>
            <w:tcW w:w="1134" w:type="dxa"/>
          </w:tcPr>
          <w:p w14:paraId="7D0554B9"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NUMBER</w:t>
            </w:r>
          </w:p>
        </w:tc>
        <w:tc>
          <w:tcPr>
            <w:tcW w:w="851" w:type="dxa"/>
          </w:tcPr>
          <w:p w14:paraId="509027C1"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2"/>
              </w:rPr>
              <w:t>NA</w:t>
            </w:r>
          </w:p>
        </w:tc>
        <w:tc>
          <w:tcPr>
            <w:tcW w:w="1824" w:type="dxa"/>
            <w:vAlign w:val="center"/>
          </w:tcPr>
          <w:p w14:paraId="4551FC57" w14:textId="7777777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Shipping Network</w:t>
            </w:r>
            <w:r w:rsidRPr="00844D7B">
              <w:rPr>
                <w:rFonts w:ascii="GE Inspira" w:hAnsi="GE Inspira" w:cs="Arial"/>
                <w:sz w:val="20"/>
                <w:szCs w:val="20"/>
              </w:rPr>
              <w:sym w:font="Wingdings" w:char="F0E0"/>
            </w:r>
            <w:r w:rsidRPr="00844D7B">
              <w:rPr>
                <w:rFonts w:ascii="GE Inspira" w:hAnsi="GE Inspira" w:cs="Arial"/>
                <w:sz w:val="20"/>
                <w:szCs w:val="20"/>
              </w:rPr>
              <w:t>Tools</w:t>
            </w:r>
            <w:r w:rsidRPr="00844D7B">
              <w:rPr>
                <w:rFonts w:ascii="GE Inspira" w:hAnsi="GE Inspira" w:cs="Arial"/>
                <w:sz w:val="20"/>
                <w:szCs w:val="20"/>
              </w:rPr>
              <w:sym w:font="Wingdings" w:char="F0E0"/>
            </w:r>
            <w:r w:rsidRPr="00844D7B">
              <w:rPr>
                <w:rFonts w:ascii="GE Inspira" w:hAnsi="GE Inspira" w:cs="Arial"/>
                <w:sz w:val="20"/>
                <w:szCs w:val="20"/>
              </w:rPr>
              <w:t>Shipping Methods</w:t>
            </w:r>
            <w:r w:rsidRPr="00844D7B">
              <w:rPr>
                <w:rFonts w:ascii="GE Inspira" w:hAnsi="GE Inspira" w:cs="Arial"/>
                <w:sz w:val="20"/>
                <w:szCs w:val="20"/>
              </w:rPr>
              <w:sym w:font="Wingdings" w:char="F0E0"/>
            </w:r>
            <w:r w:rsidRPr="00844D7B">
              <w:rPr>
                <w:rFonts w:ascii="GE Inspira" w:hAnsi="GE Inspira" w:cs="Arial"/>
                <w:sz w:val="20"/>
                <w:szCs w:val="20"/>
              </w:rPr>
              <w:t>Intransit Time</w:t>
            </w:r>
          </w:p>
        </w:tc>
        <w:tc>
          <w:tcPr>
            <w:tcW w:w="2003" w:type="dxa"/>
            <w:vAlign w:val="center"/>
          </w:tcPr>
          <w:p w14:paraId="754A7EA7" w14:textId="5F481B17" w:rsidR="00480257" w:rsidRPr="00844D7B" w:rsidRDefault="00480257"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Intransit time for default ship method</w:t>
            </w:r>
            <w:r w:rsidR="00683472" w:rsidRPr="00844D7B">
              <w:rPr>
                <w:rFonts w:ascii="GE Inspira" w:hAnsi="GE Inspira" w:cs="Arial"/>
                <w:sz w:val="20"/>
                <w:szCs w:val="20"/>
              </w:rPr>
              <w:t xml:space="preserve"> from shipping network between From org and transfer org</w:t>
            </w:r>
            <w:r w:rsidRPr="00844D7B">
              <w:rPr>
                <w:rFonts w:ascii="GE Inspira" w:hAnsi="GE Inspira" w:cs="Arial"/>
                <w:sz w:val="20"/>
                <w:szCs w:val="20"/>
              </w:rPr>
              <w:t xml:space="preserve"> </w:t>
            </w:r>
          </w:p>
        </w:tc>
      </w:tr>
      <w:tr w:rsidR="00480257" w:rsidRPr="00033D7C" w14:paraId="11AFC032" w14:textId="77777777" w:rsidTr="00042BD1">
        <w:trPr>
          <w:cantSplit/>
        </w:trPr>
        <w:tc>
          <w:tcPr>
            <w:tcW w:w="1276" w:type="dxa"/>
          </w:tcPr>
          <w:p w14:paraId="66453A54" w14:textId="334392AA" w:rsidR="00480257" w:rsidRPr="00844D7B" w:rsidRDefault="00480257" w:rsidP="00042BD1">
            <w:pPr>
              <w:rPr>
                <w:rFonts w:ascii="GE Inspira" w:hAnsi="GE Inspira"/>
              </w:rPr>
            </w:pPr>
            <w:r w:rsidRPr="00844D7B">
              <w:rPr>
                <w:rFonts w:ascii="GE Inspira" w:hAnsi="GE Inspira" w:cs="Arial"/>
                <w:bCs/>
                <w:sz w:val="20"/>
                <w:szCs w:val="20"/>
              </w:rPr>
              <w:t>9.4.4.</w:t>
            </w:r>
            <w:r w:rsidR="00950497" w:rsidRPr="00844D7B">
              <w:rPr>
                <w:rFonts w:ascii="GE Inspira" w:hAnsi="GE Inspira" w:cs="Arial"/>
                <w:bCs/>
                <w:sz w:val="20"/>
                <w:szCs w:val="20"/>
              </w:rPr>
              <w:t>5.9</w:t>
            </w:r>
          </w:p>
        </w:tc>
        <w:tc>
          <w:tcPr>
            <w:tcW w:w="1417" w:type="dxa"/>
          </w:tcPr>
          <w:p w14:paraId="08DB9FE1" w14:textId="7FF3DC78" w:rsidR="00480257" w:rsidRPr="00844D7B" w:rsidRDefault="00950497" w:rsidP="00042BD1">
            <w:pPr>
              <w:rPr>
                <w:rFonts w:ascii="GE Inspira" w:hAnsi="GE Inspira"/>
              </w:rPr>
            </w:pPr>
            <w:r w:rsidRPr="00844D7B">
              <w:rPr>
                <w:rFonts w:ascii="GE Inspira" w:hAnsi="GE Inspira" w:cs="Arial"/>
                <w:sz w:val="20"/>
                <w:szCs w:val="20"/>
              </w:rPr>
              <w:t>Transfer routing</w:t>
            </w:r>
          </w:p>
        </w:tc>
        <w:tc>
          <w:tcPr>
            <w:tcW w:w="1134" w:type="dxa"/>
          </w:tcPr>
          <w:p w14:paraId="6C913BC6" w14:textId="77777777" w:rsidR="00480257" w:rsidRPr="00844D7B" w:rsidRDefault="00480257" w:rsidP="00042BD1">
            <w:pPr>
              <w:rPr>
                <w:rFonts w:ascii="GE Inspira" w:hAnsi="GE Inspira"/>
              </w:rPr>
            </w:pPr>
            <w:r w:rsidRPr="00844D7B">
              <w:rPr>
                <w:rFonts w:ascii="GE Inspira" w:hAnsi="GE Inspira" w:cs="Arial"/>
                <w:bCs/>
                <w:sz w:val="20"/>
                <w:szCs w:val="22"/>
              </w:rPr>
              <w:t>ADDITIONAL_INFO_3</w:t>
            </w:r>
          </w:p>
        </w:tc>
        <w:tc>
          <w:tcPr>
            <w:tcW w:w="1134" w:type="dxa"/>
          </w:tcPr>
          <w:p w14:paraId="1AAF0E3F" w14:textId="77777777" w:rsidR="00480257" w:rsidRPr="00844D7B" w:rsidRDefault="00480257" w:rsidP="00042BD1">
            <w:pPr>
              <w:rPr>
                <w:rFonts w:ascii="GE Inspira" w:hAnsi="GE Inspira"/>
              </w:rPr>
            </w:pPr>
            <w:r w:rsidRPr="00844D7B">
              <w:rPr>
                <w:rFonts w:ascii="GE Inspira" w:hAnsi="GE Inspira" w:cs="Arial"/>
                <w:sz w:val="20"/>
                <w:szCs w:val="22"/>
              </w:rPr>
              <w:t>VARCHAR2</w:t>
            </w:r>
          </w:p>
        </w:tc>
        <w:tc>
          <w:tcPr>
            <w:tcW w:w="851" w:type="dxa"/>
          </w:tcPr>
          <w:p w14:paraId="48C24F58" w14:textId="77777777" w:rsidR="00480257" w:rsidRPr="00844D7B" w:rsidRDefault="00480257" w:rsidP="00042BD1">
            <w:pPr>
              <w:pStyle w:val="BodyText"/>
              <w:rPr>
                <w:rFonts w:ascii="GE Inspira" w:hAnsi="GE Inspira" w:cs="Arial"/>
                <w:sz w:val="20"/>
                <w:szCs w:val="22"/>
              </w:rPr>
            </w:pPr>
            <w:r w:rsidRPr="00844D7B">
              <w:rPr>
                <w:rFonts w:ascii="GE Inspira" w:hAnsi="GE Inspira" w:cs="Arial"/>
                <w:sz w:val="20"/>
                <w:szCs w:val="22"/>
              </w:rPr>
              <w:t>500</w:t>
            </w:r>
          </w:p>
        </w:tc>
        <w:tc>
          <w:tcPr>
            <w:tcW w:w="1824" w:type="dxa"/>
            <w:vAlign w:val="center"/>
          </w:tcPr>
          <w:p w14:paraId="616AAF3E" w14:textId="49CB3E6E" w:rsidR="00480257" w:rsidRPr="00844D7B" w:rsidRDefault="00683472" w:rsidP="00042BD1">
            <w:pPr>
              <w:pStyle w:val="BodyText"/>
              <w:tabs>
                <w:tab w:val="left" w:pos="720"/>
              </w:tabs>
              <w:jc w:val="left"/>
              <w:rPr>
                <w:rFonts w:ascii="GE Inspira" w:hAnsi="GE Inspira" w:cs="Arial"/>
                <w:sz w:val="20"/>
                <w:szCs w:val="20"/>
              </w:rPr>
            </w:pPr>
            <w:r w:rsidRPr="00844D7B">
              <w:rPr>
                <w:rFonts w:ascii="GE Inspira" w:hAnsi="GE Inspira" w:cs="Arial"/>
                <w:sz w:val="20"/>
                <w:szCs w:val="20"/>
              </w:rPr>
              <w:t>GEHC Global Services, GPO Defective Routing -&gt; GPO Item Type</w:t>
            </w:r>
          </w:p>
        </w:tc>
        <w:tc>
          <w:tcPr>
            <w:tcW w:w="2003" w:type="dxa"/>
            <w:vAlign w:val="center"/>
          </w:tcPr>
          <w:p w14:paraId="54D1DA47" w14:textId="3DEA9E94" w:rsidR="00480257" w:rsidRPr="00844D7B" w:rsidRDefault="00683472" w:rsidP="00042BD1">
            <w:pPr>
              <w:pStyle w:val="BodyText"/>
              <w:tabs>
                <w:tab w:val="left" w:pos="720"/>
              </w:tabs>
              <w:jc w:val="left"/>
              <w:rPr>
                <w:rFonts w:ascii="GE Inspira" w:hAnsi="GE Inspira" w:cs="Arial"/>
                <w:sz w:val="20"/>
                <w:szCs w:val="20"/>
              </w:rPr>
            </w:pPr>
            <w:r w:rsidRPr="00844D7B">
              <w:rPr>
                <w:rFonts w:ascii="GE Inspira" w:hAnsi="GE Inspira" w:cs="Arial"/>
                <w:sz w:val="20"/>
                <w:szCs w:val="22"/>
              </w:rPr>
              <w:t>Item type</w:t>
            </w:r>
          </w:p>
        </w:tc>
      </w:tr>
    </w:tbl>
    <w:p w14:paraId="3A13F010" w14:textId="77777777" w:rsidR="00480257" w:rsidRPr="00033D7C" w:rsidRDefault="00480257" w:rsidP="00CF21A8">
      <w:pPr>
        <w:pStyle w:val="Header"/>
        <w:tabs>
          <w:tab w:val="clear" w:pos="4320"/>
          <w:tab w:val="clear" w:pos="8640"/>
          <w:tab w:val="left" w:pos="720"/>
        </w:tabs>
        <w:ind w:left="180" w:hanging="180"/>
        <w:rPr>
          <w:rFonts w:ascii="GE Inspira" w:hAnsi="GE Inspira" w:cs="Arial"/>
        </w:rPr>
      </w:pPr>
    </w:p>
    <w:p w14:paraId="211851DA" w14:textId="77777777" w:rsidR="00CF21A8" w:rsidRPr="00033D7C" w:rsidRDefault="00CF21A8" w:rsidP="00CF21A8">
      <w:pPr>
        <w:pStyle w:val="Header"/>
        <w:tabs>
          <w:tab w:val="clear" w:pos="4320"/>
          <w:tab w:val="clear" w:pos="8640"/>
          <w:tab w:val="left" w:pos="720"/>
        </w:tabs>
        <w:ind w:left="180" w:hanging="180"/>
        <w:rPr>
          <w:rFonts w:ascii="GE Inspira" w:hAnsi="GE Inspira" w:cs="Arial"/>
        </w:rPr>
      </w:pPr>
      <w:r w:rsidRPr="00033D7C">
        <w:rPr>
          <w:rFonts w:ascii="GE Inspira" w:hAnsi="GE Inspira" w:cs="Arial"/>
        </w:rPr>
        <w:tab/>
      </w:r>
      <w:r w:rsidRPr="00033D7C">
        <w:rPr>
          <w:rFonts w:ascii="GE Inspira" w:hAnsi="GE Inspira" w:cs="Arial"/>
        </w:rPr>
        <w:tab/>
      </w:r>
    </w:p>
    <w:p w14:paraId="3D08CA79" w14:textId="77777777" w:rsidR="00CF21A8" w:rsidRPr="00033D7C" w:rsidRDefault="00CF21A8" w:rsidP="00CF21A8">
      <w:pPr>
        <w:pStyle w:val="Heading3"/>
        <w:numPr>
          <w:ilvl w:val="2"/>
          <w:numId w:val="22"/>
        </w:numPr>
        <w:tabs>
          <w:tab w:val="left" w:pos="720"/>
          <w:tab w:val="num" w:pos="1260"/>
        </w:tabs>
        <w:suppressAutoHyphens w:val="0"/>
        <w:ind w:left="180" w:hanging="180"/>
        <w:rPr>
          <w:rFonts w:ascii="GE Inspira" w:hAnsi="GE Inspira" w:cs="Arial"/>
        </w:rPr>
      </w:pPr>
      <w:bookmarkStart w:id="55" w:name="_Toc98668996"/>
      <w:bookmarkStart w:id="56" w:name="_Toc494102705"/>
      <w:r w:rsidRPr="00033D7C">
        <w:rPr>
          <w:rFonts w:ascii="GE Inspira" w:hAnsi="GE Inspira" w:cs="Arial"/>
        </w:rPr>
        <w:t>Process Flow</w:t>
      </w:r>
      <w:bookmarkEnd w:id="55"/>
      <w:bookmarkEnd w:id="56"/>
    </w:p>
    <w:p w14:paraId="154C593A" w14:textId="77777777" w:rsidR="00CF21A8" w:rsidRPr="00033D7C" w:rsidRDefault="00CF21A8" w:rsidP="00CF21A8">
      <w:pPr>
        <w:tabs>
          <w:tab w:val="left" w:pos="720"/>
        </w:tabs>
        <w:rPr>
          <w:rFonts w:ascii="GE Inspira" w:hAnsi="GE Inspira" w:cs="Arial"/>
          <w:iCs/>
        </w:rPr>
      </w:pPr>
    </w:p>
    <w:tbl>
      <w:tblPr>
        <w:tblW w:w="84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840"/>
      </w:tblGrid>
      <w:tr w:rsidR="00CF21A8" w:rsidRPr="00033D7C" w14:paraId="7FE75436" w14:textId="77777777" w:rsidTr="00A8739C">
        <w:trPr>
          <w:cantSplit/>
          <w:tblHeader/>
        </w:trPr>
        <w:tc>
          <w:tcPr>
            <w:tcW w:w="1620" w:type="dxa"/>
            <w:shd w:val="pct25" w:color="auto" w:fill="FFFFFF"/>
          </w:tcPr>
          <w:p w14:paraId="2D07D4AC"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6840" w:type="dxa"/>
            <w:shd w:val="pct25" w:color="auto" w:fill="FFFFFF"/>
          </w:tcPr>
          <w:p w14:paraId="207692B8"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438DE77D" w14:textId="77777777" w:rsidTr="00A8739C">
        <w:trPr>
          <w:cantSplit/>
        </w:trPr>
        <w:tc>
          <w:tcPr>
            <w:tcW w:w="1620" w:type="dxa"/>
          </w:tcPr>
          <w:p w14:paraId="6896A4BC"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9.4.5.1</w:t>
            </w:r>
          </w:p>
        </w:tc>
        <w:tc>
          <w:tcPr>
            <w:tcW w:w="6840" w:type="dxa"/>
          </w:tcPr>
          <w:p w14:paraId="763AA9B8" w14:textId="77777777" w:rsidR="00CF21A8" w:rsidRPr="00033D7C" w:rsidRDefault="00CF21A8" w:rsidP="00A8739C">
            <w:pPr>
              <w:pStyle w:val="heading2text"/>
              <w:ind w:left="0"/>
              <w:jc w:val="both"/>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An entry is made into the GEMS_IFACE_PROCESS_TABLE with respective start times</w:t>
            </w:r>
          </w:p>
        </w:tc>
      </w:tr>
      <w:tr w:rsidR="00CF21A8" w:rsidRPr="00033D7C" w14:paraId="174C0ACF" w14:textId="77777777" w:rsidTr="00A8739C">
        <w:trPr>
          <w:cantSplit/>
        </w:trPr>
        <w:tc>
          <w:tcPr>
            <w:tcW w:w="1620" w:type="dxa"/>
          </w:tcPr>
          <w:p w14:paraId="35F672C3"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9.4.5.2</w:t>
            </w:r>
          </w:p>
        </w:tc>
        <w:tc>
          <w:tcPr>
            <w:tcW w:w="6840" w:type="dxa"/>
          </w:tcPr>
          <w:p w14:paraId="4A9D8033" w14:textId="77777777" w:rsidR="00CF21A8" w:rsidRPr="00033D7C" w:rsidRDefault="00CF21A8" w:rsidP="00A8739C">
            <w:pPr>
              <w:pStyle w:val="heading2text"/>
              <w:ind w:left="0"/>
              <w:jc w:val="both"/>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Purge all the records in the Part Source staging table and reload it with new set of data.</w:t>
            </w:r>
          </w:p>
        </w:tc>
      </w:tr>
      <w:tr w:rsidR="00CF21A8" w:rsidRPr="00033D7C" w14:paraId="5C58A518" w14:textId="77777777" w:rsidTr="00A8739C">
        <w:trPr>
          <w:cantSplit/>
        </w:trPr>
        <w:tc>
          <w:tcPr>
            <w:tcW w:w="1620" w:type="dxa"/>
          </w:tcPr>
          <w:p w14:paraId="5B47585A"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9.4.5.3</w:t>
            </w:r>
          </w:p>
        </w:tc>
        <w:tc>
          <w:tcPr>
            <w:tcW w:w="6840" w:type="dxa"/>
          </w:tcPr>
          <w:p w14:paraId="5B155487" w14:textId="77777777" w:rsidR="00CF21A8" w:rsidRPr="00033D7C" w:rsidRDefault="00CF21A8" w:rsidP="00A8739C">
            <w:pPr>
              <w:pStyle w:val="heading2text"/>
              <w:ind w:left="0"/>
              <w:jc w:val="both"/>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All the external, internal, repair supplier details, attributes, and shipping network details are extracted as per data entity mentioned in 9.4.4</w:t>
            </w:r>
          </w:p>
        </w:tc>
      </w:tr>
      <w:tr w:rsidR="00CF21A8" w:rsidRPr="00033D7C" w14:paraId="0F35D912" w14:textId="77777777" w:rsidTr="00A8739C">
        <w:trPr>
          <w:cantSplit/>
        </w:trPr>
        <w:tc>
          <w:tcPr>
            <w:tcW w:w="1620" w:type="dxa"/>
          </w:tcPr>
          <w:p w14:paraId="4FC272B1" w14:textId="77777777"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9.4.5.4</w:t>
            </w:r>
          </w:p>
        </w:tc>
        <w:tc>
          <w:tcPr>
            <w:tcW w:w="6840" w:type="dxa"/>
          </w:tcPr>
          <w:p w14:paraId="71B6DC7F" w14:textId="77777777" w:rsidR="00CF21A8" w:rsidRPr="00033D7C" w:rsidRDefault="00CF21A8" w:rsidP="00A8739C">
            <w:pPr>
              <w:pStyle w:val="heading2text"/>
              <w:ind w:left="0"/>
              <w:jc w:val="both"/>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Lead time of various suppliers like Internal, External and Repair needs to be stored and maintained in Oracle. The lead times between warehouses per ship method classification should be maintained in Oracle.</w:t>
            </w:r>
          </w:p>
        </w:tc>
      </w:tr>
      <w:tr w:rsidR="00596976" w:rsidRPr="00033D7C" w14:paraId="48B2349A" w14:textId="77777777" w:rsidTr="00A8739C">
        <w:trPr>
          <w:cantSplit/>
        </w:trPr>
        <w:tc>
          <w:tcPr>
            <w:tcW w:w="1620" w:type="dxa"/>
          </w:tcPr>
          <w:p w14:paraId="527274FC" w14:textId="71D83A9D" w:rsidR="00596976" w:rsidRPr="001C01E0" w:rsidRDefault="00596976" w:rsidP="00A8739C">
            <w:pPr>
              <w:pStyle w:val="BodyText"/>
              <w:rPr>
                <w:rFonts w:ascii="GE Inspira" w:hAnsi="GE Inspira" w:cs="Arial"/>
                <w:bCs/>
                <w:iCs/>
                <w:sz w:val="20"/>
                <w:szCs w:val="22"/>
              </w:rPr>
            </w:pPr>
            <w:r w:rsidRPr="001C01E0">
              <w:rPr>
                <w:rFonts w:ascii="GE Inspira" w:hAnsi="GE Inspira" w:cs="Arial"/>
                <w:bCs/>
                <w:iCs/>
                <w:sz w:val="20"/>
                <w:szCs w:val="22"/>
              </w:rPr>
              <w:lastRenderedPageBreak/>
              <w:t>9.4.5.5</w:t>
            </w:r>
          </w:p>
        </w:tc>
        <w:tc>
          <w:tcPr>
            <w:tcW w:w="6840" w:type="dxa"/>
          </w:tcPr>
          <w:p w14:paraId="695DC9CD" w14:textId="70D33079" w:rsidR="00596976" w:rsidRPr="001C01E0" w:rsidRDefault="00596976" w:rsidP="00A8739C">
            <w:pPr>
              <w:pStyle w:val="heading2text"/>
              <w:ind w:left="0"/>
              <w:jc w:val="both"/>
              <w:rPr>
                <w:rFonts w:ascii="GE Inspira" w:hAnsi="GE Inspira" w:cs="GE Inspira"/>
                <w:bCs/>
                <w:iCs/>
                <w:sz w:val="20"/>
                <w:szCs w:val="22"/>
              </w:rPr>
            </w:pPr>
            <w:r w:rsidRPr="001C01E0">
              <w:rPr>
                <w:rFonts w:ascii="GE Inspira" w:hAnsi="GE Inspira" w:cs="GE Inspira"/>
                <w:bCs/>
                <w:iCs/>
                <w:sz w:val="20"/>
                <w:szCs w:val="22"/>
              </w:rPr>
              <w:t>Extract transfer routing records from view GE_GPO_DEF_ROUTING_V in the format defined in the data entity section where value for column purpose is ‘TRANSFER’.</w:t>
            </w:r>
          </w:p>
          <w:p w14:paraId="0BFECAAE" w14:textId="0316FC9B" w:rsidR="00596976" w:rsidRPr="001C01E0" w:rsidRDefault="00BE0746" w:rsidP="00A8739C">
            <w:pPr>
              <w:pStyle w:val="heading2text"/>
              <w:ind w:left="0"/>
              <w:jc w:val="both"/>
              <w:rPr>
                <w:rFonts w:ascii="GE Inspira" w:hAnsi="GE Inspira" w:cs="GE Inspira"/>
                <w:bCs/>
                <w:iCs/>
                <w:sz w:val="20"/>
                <w:szCs w:val="22"/>
              </w:rPr>
            </w:pPr>
            <w:r w:rsidRPr="001C01E0">
              <w:rPr>
                <w:rFonts w:ascii="GE Inspira" w:hAnsi="GE Inspira" w:cs="GE Inspira"/>
                <w:bCs/>
                <w:iCs/>
                <w:sz w:val="20"/>
                <w:szCs w:val="22"/>
              </w:rPr>
              <w:t>Extract</w:t>
            </w:r>
            <w:r w:rsidR="00596976" w:rsidRPr="001C01E0">
              <w:rPr>
                <w:rFonts w:ascii="GE Inspira" w:hAnsi="GE Inspira" w:cs="GE Inspira"/>
                <w:bCs/>
                <w:iCs/>
                <w:sz w:val="20"/>
                <w:szCs w:val="22"/>
              </w:rPr>
              <w:t xml:space="preserve"> only active records (Records for which effective_from_date and effective_to_date as well as lin_effective_from_date and lin_effective_to_date from view GE_GPO_DEF_ROUTING_V are in active date range).</w:t>
            </w:r>
          </w:p>
        </w:tc>
      </w:tr>
      <w:tr w:rsidR="00CF21A8" w:rsidRPr="00033D7C" w14:paraId="7E985961" w14:textId="77777777" w:rsidTr="00A8739C">
        <w:trPr>
          <w:cantSplit/>
        </w:trPr>
        <w:tc>
          <w:tcPr>
            <w:tcW w:w="1620" w:type="dxa"/>
            <w:shd w:val="clear" w:color="auto" w:fill="FFFFFF"/>
          </w:tcPr>
          <w:p w14:paraId="1FD52E6E" w14:textId="3ACC33AD" w:rsidR="00CF21A8" w:rsidRPr="00033D7C" w:rsidRDefault="00CF21A8" w:rsidP="00A8739C">
            <w:pPr>
              <w:pStyle w:val="BodyText"/>
              <w:rPr>
                <w:rFonts w:ascii="GE Inspira" w:hAnsi="GE Inspira" w:cs="Arial"/>
                <w:bCs/>
                <w:iCs/>
                <w:sz w:val="20"/>
                <w:szCs w:val="22"/>
              </w:rPr>
            </w:pPr>
            <w:r w:rsidRPr="00033D7C">
              <w:rPr>
                <w:rFonts w:ascii="GE Inspira" w:hAnsi="GE Inspira" w:cs="Arial"/>
                <w:bCs/>
                <w:iCs/>
                <w:sz w:val="20"/>
                <w:szCs w:val="22"/>
              </w:rPr>
              <w:t>9.4.5.</w:t>
            </w:r>
            <w:r w:rsidR="00596976">
              <w:rPr>
                <w:rFonts w:ascii="GE Inspira" w:hAnsi="GE Inspira" w:cs="Arial"/>
                <w:bCs/>
                <w:iCs/>
                <w:sz w:val="20"/>
                <w:szCs w:val="22"/>
              </w:rPr>
              <w:t>6</w:t>
            </w:r>
          </w:p>
        </w:tc>
        <w:tc>
          <w:tcPr>
            <w:tcW w:w="6840" w:type="dxa"/>
            <w:shd w:val="clear" w:color="auto" w:fill="FFFFFF"/>
          </w:tcPr>
          <w:p w14:paraId="5062EFDA" w14:textId="77777777" w:rsidR="00CF21A8" w:rsidRPr="00033D7C" w:rsidRDefault="00CF21A8" w:rsidP="00A8739C">
            <w:pPr>
              <w:pStyle w:val="heading2text"/>
              <w:ind w:left="0"/>
              <w:jc w:val="both"/>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The extracted data is inserted into the table - GEHC_SVC_SPM_PART_SOURCE_FEEDS</w:t>
            </w:r>
          </w:p>
        </w:tc>
      </w:tr>
    </w:tbl>
    <w:p w14:paraId="35A9E09D" w14:textId="77777777" w:rsidR="00CF21A8" w:rsidRPr="00033D7C" w:rsidRDefault="00CF21A8" w:rsidP="00CF21A8">
      <w:pPr>
        <w:tabs>
          <w:tab w:val="left" w:pos="720"/>
        </w:tabs>
        <w:rPr>
          <w:rFonts w:ascii="GE Inspira" w:hAnsi="GE Inspira" w:cs="Arial"/>
          <w:iCs/>
        </w:rPr>
      </w:pPr>
    </w:p>
    <w:p w14:paraId="511AC2F9" w14:textId="77777777" w:rsidR="00CF21A8" w:rsidRPr="00033D7C" w:rsidRDefault="00CF21A8" w:rsidP="00CF21A8">
      <w:pPr>
        <w:tabs>
          <w:tab w:val="left" w:pos="720"/>
        </w:tabs>
        <w:rPr>
          <w:rFonts w:ascii="GE Inspira" w:hAnsi="GE Inspira" w:cs="Arial"/>
          <w:iCs/>
        </w:rPr>
      </w:pPr>
    </w:p>
    <w:p w14:paraId="0AB69F6E" w14:textId="77777777" w:rsidR="00CF21A8" w:rsidRPr="00033D7C" w:rsidRDefault="00CF21A8" w:rsidP="00CF21A8">
      <w:pPr>
        <w:pStyle w:val="Heading3"/>
        <w:numPr>
          <w:ilvl w:val="2"/>
          <w:numId w:val="22"/>
        </w:numPr>
        <w:tabs>
          <w:tab w:val="left" w:pos="720"/>
          <w:tab w:val="num" w:pos="1440"/>
        </w:tabs>
        <w:suppressAutoHyphens w:val="0"/>
        <w:ind w:left="0" w:firstLine="0"/>
        <w:rPr>
          <w:rFonts w:ascii="GE Inspira" w:hAnsi="GE Inspira" w:cs="Arial"/>
        </w:rPr>
      </w:pPr>
      <w:bookmarkStart w:id="57" w:name="_Toc98668997"/>
      <w:bookmarkStart w:id="58" w:name="_Toc494102706"/>
      <w:r w:rsidRPr="00033D7C">
        <w:rPr>
          <w:rFonts w:ascii="GE Inspira" w:hAnsi="GE Inspira" w:cs="Arial"/>
        </w:rPr>
        <w:t>Business Rules</w:t>
      </w:r>
      <w:bookmarkEnd w:id="57"/>
      <w:bookmarkEnd w:id="58"/>
    </w:p>
    <w:tbl>
      <w:tblPr>
        <w:tblW w:w="915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800"/>
        <w:gridCol w:w="5737"/>
      </w:tblGrid>
      <w:tr w:rsidR="00CF21A8" w:rsidRPr="00033D7C" w14:paraId="7C3455C2" w14:textId="77777777" w:rsidTr="00956EF4">
        <w:trPr>
          <w:tblHeader/>
        </w:trPr>
        <w:tc>
          <w:tcPr>
            <w:tcW w:w="1620" w:type="dxa"/>
            <w:shd w:val="pct25" w:color="auto" w:fill="FFFFFF"/>
            <w:vAlign w:val="center"/>
          </w:tcPr>
          <w:p w14:paraId="1B0EF1B1"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1800" w:type="dxa"/>
            <w:shd w:val="pct25" w:color="auto" w:fill="FFFFFF"/>
            <w:vAlign w:val="center"/>
          </w:tcPr>
          <w:p w14:paraId="275AC5A8"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5737" w:type="dxa"/>
            <w:shd w:val="pct25" w:color="auto" w:fill="FFFFFF"/>
            <w:vAlign w:val="center"/>
          </w:tcPr>
          <w:p w14:paraId="605D73E7"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Rule</w:t>
            </w:r>
          </w:p>
        </w:tc>
      </w:tr>
      <w:tr w:rsidR="00CF21A8" w:rsidRPr="00033D7C" w14:paraId="6A2E836D" w14:textId="77777777" w:rsidTr="00956EF4">
        <w:tc>
          <w:tcPr>
            <w:tcW w:w="1620" w:type="dxa"/>
          </w:tcPr>
          <w:p w14:paraId="7ECAE27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iCs/>
                <w:sz w:val="20"/>
                <w:szCs w:val="22"/>
              </w:rPr>
              <w:t>9.4.6.1</w:t>
            </w:r>
          </w:p>
        </w:tc>
        <w:tc>
          <w:tcPr>
            <w:tcW w:w="1800" w:type="dxa"/>
          </w:tcPr>
          <w:p w14:paraId="485E09B4"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5737" w:type="dxa"/>
          </w:tcPr>
          <w:p w14:paraId="5AA71395"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56A7291F"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65E17CFA"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WEEKLY_SPM_PART_SOURCE</w:t>
            </w:r>
          </w:p>
          <w:p w14:paraId="1684602F"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6F6AAAFC"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74217589" w14:textId="77777777" w:rsidTr="00956EF4">
        <w:tc>
          <w:tcPr>
            <w:tcW w:w="1620" w:type="dxa"/>
          </w:tcPr>
          <w:p w14:paraId="1574CC6F" w14:textId="77777777" w:rsidR="00CF21A8" w:rsidRPr="00033D7C" w:rsidRDefault="00CF21A8" w:rsidP="00A8739C">
            <w:pPr>
              <w:rPr>
                <w:rFonts w:ascii="GE Inspira" w:hAnsi="GE Inspira"/>
              </w:rPr>
            </w:pPr>
            <w:r w:rsidRPr="00033D7C">
              <w:rPr>
                <w:rFonts w:ascii="GE Inspira" w:hAnsi="GE Inspira" w:cs="Arial"/>
                <w:bCs/>
                <w:iCs/>
                <w:sz w:val="20"/>
                <w:szCs w:val="22"/>
              </w:rPr>
              <w:t>9.4.6.2</w:t>
            </w:r>
          </w:p>
        </w:tc>
        <w:tc>
          <w:tcPr>
            <w:tcW w:w="1800" w:type="dxa"/>
            <w:vAlign w:val="center"/>
          </w:tcPr>
          <w:p w14:paraId="3CD37E04"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External/Internal Supplier extraction</w:t>
            </w:r>
          </w:p>
        </w:tc>
        <w:tc>
          <w:tcPr>
            <w:tcW w:w="5737" w:type="dxa"/>
            <w:vAlign w:val="center"/>
          </w:tcPr>
          <w:p w14:paraId="18962211"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Extract part source for both External and Internal  Suppliers. The assignment set to be considered  can be found from the below logic :-</w:t>
            </w:r>
          </w:p>
          <w:p w14:paraId="52A5AC02"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 xml:space="preserve">The sourcing assignment set profile option to be derived from the valueset – GEMS_GLP_INTERFACE_VALUESET value- 'PART_SOURCE_NEWBUY_ASSIGNMENT_SET' </w:t>
            </w:r>
          </w:p>
          <w:p w14:paraId="38C4ADA8"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The Assignment set is then derived with the profile option identified in 9.4.6.3 at user level where user is 'GLOBALPARTS'.</w:t>
            </w:r>
          </w:p>
          <w:p w14:paraId="6C46D334"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The Organization in scope for fetching the supplier details are defined as 'PARTS' organization and are enabled for planning defined under the value set GEHC_SVC_SPM_ENABLED_WAREHOUSE.</w:t>
            </w:r>
          </w:p>
        </w:tc>
      </w:tr>
      <w:tr w:rsidR="00CF21A8" w:rsidRPr="00033D7C" w14:paraId="20B96292" w14:textId="77777777" w:rsidTr="00956EF4">
        <w:tc>
          <w:tcPr>
            <w:tcW w:w="1620" w:type="dxa"/>
          </w:tcPr>
          <w:p w14:paraId="42A70E84" w14:textId="77777777" w:rsidR="00CF21A8" w:rsidRPr="00033D7C" w:rsidRDefault="00CF21A8" w:rsidP="00A8739C">
            <w:pPr>
              <w:rPr>
                <w:rFonts w:ascii="GE Inspira" w:hAnsi="GE Inspira"/>
              </w:rPr>
            </w:pPr>
            <w:r w:rsidRPr="00033D7C">
              <w:rPr>
                <w:rFonts w:ascii="GE Inspira" w:hAnsi="GE Inspira" w:cs="Arial"/>
                <w:bCs/>
                <w:iCs/>
                <w:sz w:val="20"/>
                <w:szCs w:val="22"/>
              </w:rPr>
              <w:t>9.4.6.3</w:t>
            </w:r>
          </w:p>
        </w:tc>
        <w:tc>
          <w:tcPr>
            <w:tcW w:w="1800" w:type="dxa"/>
            <w:vAlign w:val="center"/>
          </w:tcPr>
          <w:p w14:paraId="1DE4C0A3"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Source Type</w:t>
            </w:r>
          </w:p>
        </w:tc>
        <w:tc>
          <w:tcPr>
            <w:tcW w:w="5737" w:type="dxa"/>
            <w:vAlign w:val="center"/>
          </w:tcPr>
          <w:p w14:paraId="6BBEE928"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Source Type 1 denotes the Internal Supplier,</w:t>
            </w:r>
          </w:p>
          <w:p w14:paraId="1603895D"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Repair Supplier details is derived from the custom table -</w:t>
            </w:r>
            <w:r w:rsidRPr="00033D7C">
              <w:rPr>
                <w:rFonts w:ascii="GE Inspira" w:hAnsi="GE Inspira" w:cs="GE Inspira"/>
                <w:bCs/>
                <w:iCs/>
                <w:caps/>
                <w:sz w:val="20"/>
                <w:szCs w:val="22"/>
              </w:rPr>
              <w:t>gehc_inv_gpo_routing</w:t>
            </w:r>
          </w:p>
        </w:tc>
      </w:tr>
      <w:tr w:rsidR="00CF21A8" w:rsidRPr="00033D7C" w14:paraId="37334A97" w14:textId="77777777" w:rsidTr="00956EF4">
        <w:tc>
          <w:tcPr>
            <w:tcW w:w="1620" w:type="dxa"/>
          </w:tcPr>
          <w:p w14:paraId="03072DD8" w14:textId="77777777" w:rsidR="00CF21A8" w:rsidRPr="00033D7C" w:rsidRDefault="00CF21A8" w:rsidP="00A8739C">
            <w:pPr>
              <w:rPr>
                <w:rFonts w:ascii="GE Inspira" w:hAnsi="GE Inspira"/>
              </w:rPr>
            </w:pPr>
            <w:r w:rsidRPr="00033D7C">
              <w:rPr>
                <w:rFonts w:ascii="GE Inspira" w:hAnsi="GE Inspira" w:cs="Arial"/>
                <w:bCs/>
                <w:iCs/>
                <w:sz w:val="20"/>
                <w:szCs w:val="22"/>
              </w:rPr>
              <w:t>9.4.6.4</w:t>
            </w:r>
          </w:p>
        </w:tc>
        <w:tc>
          <w:tcPr>
            <w:tcW w:w="1800" w:type="dxa"/>
            <w:vAlign w:val="center"/>
          </w:tcPr>
          <w:p w14:paraId="457670CA" w14:textId="77777777" w:rsidR="00CF21A8" w:rsidRPr="00033D7C" w:rsidRDefault="00CF21A8" w:rsidP="00A8739C">
            <w:pPr>
              <w:pStyle w:val="BodyText"/>
              <w:jc w:val="left"/>
              <w:rPr>
                <w:rFonts w:ascii="GE Inspira" w:eastAsia="Times New Roman" w:hAnsi="GE Inspira" w:cs="GE Inspira"/>
                <w:sz w:val="22"/>
                <w:szCs w:val="22"/>
                <w:lang w:val="en-IN"/>
              </w:rPr>
            </w:pPr>
            <w:r w:rsidRPr="00033D7C">
              <w:rPr>
                <w:rFonts w:ascii="GE Inspira" w:hAnsi="GE Inspira" w:cs="GE Inspira"/>
                <w:bCs/>
                <w:iCs/>
                <w:sz w:val="20"/>
                <w:szCs w:val="22"/>
              </w:rPr>
              <w:t>Supplier Classification</w:t>
            </w:r>
          </w:p>
        </w:tc>
        <w:tc>
          <w:tcPr>
            <w:tcW w:w="5737" w:type="dxa"/>
            <w:vAlign w:val="center"/>
          </w:tcPr>
          <w:p w14:paraId="6BD1CD80"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Extract the supplier classification as Internal, External, Repair and Shipping Network</w:t>
            </w:r>
          </w:p>
          <w:p w14:paraId="6AC5895B" w14:textId="77777777" w:rsidR="00CF21A8" w:rsidRPr="00033D7C" w:rsidRDefault="00CF21A8" w:rsidP="00A8739C">
            <w:pPr>
              <w:pStyle w:val="BodyText"/>
              <w:jc w:val="left"/>
              <w:rPr>
                <w:rFonts w:ascii="GE Inspira" w:hAnsi="GE Inspira" w:cs="GE Inspira"/>
                <w:bCs/>
                <w:iCs/>
                <w:sz w:val="20"/>
                <w:szCs w:val="22"/>
              </w:rPr>
            </w:pPr>
          </w:p>
        </w:tc>
      </w:tr>
      <w:tr w:rsidR="00CF21A8" w:rsidRPr="00033D7C" w14:paraId="79A9AA81" w14:textId="77777777" w:rsidTr="00956EF4">
        <w:tc>
          <w:tcPr>
            <w:tcW w:w="1620" w:type="dxa"/>
          </w:tcPr>
          <w:p w14:paraId="45C1574D" w14:textId="77777777" w:rsidR="00CF21A8" w:rsidRPr="00033D7C" w:rsidRDefault="00CF21A8" w:rsidP="00A8739C">
            <w:pPr>
              <w:rPr>
                <w:rFonts w:ascii="GE Inspira" w:hAnsi="GE Inspira"/>
              </w:rPr>
            </w:pPr>
            <w:r w:rsidRPr="00033D7C">
              <w:rPr>
                <w:rFonts w:ascii="GE Inspira" w:hAnsi="GE Inspira" w:cs="Arial"/>
                <w:bCs/>
                <w:iCs/>
                <w:sz w:val="20"/>
                <w:szCs w:val="22"/>
              </w:rPr>
              <w:t>9.4.6.5</w:t>
            </w:r>
          </w:p>
        </w:tc>
        <w:tc>
          <w:tcPr>
            <w:tcW w:w="1800" w:type="dxa"/>
            <w:vAlign w:val="center"/>
          </w:tcPr>
          <w:p w14:paraId="253EF3A6" w14:textId="77777777" w:rsidR="00CF21A8" w:rsidRPr="00033D7C" w:rsidRDefault="00CF21A8" w:rsidP="00A8739C">
            <w:pPr>
              <w:pStyle w:val="BodyText"/>
              <w:jc w:val="left"/>
              <w:rPr>
                <w:rFonts w:ascii="GE Inspira" w:eastAsia="Times New Roman" w:hAnsi="GE Inspira" w:cs="GE Inspira"/>
                <w:sz w:val="22"/>
                <w:szCs w:val="22"/>
                <w:lang w:val="en-IN"/>
              </w:rPr>
            </w:pPr>
            <w:r w:rsidRPr="00033D7C">
              <w:rPr>
                <w:rFonts w:ascii="GE Inspira" w:hAnsi="GE Inspira" w:cs="GE Inspira"/>
                <w:bCs/>
                <w:iCs/>
                <w:sz w:val="20"/>
                <w:szCs w:val="22"/>
              </w:rPr>
              <w:t>Lead Times</w:t>
            </w:r>
          </w:p>
        </w:tc>
        <w:tc>
          <w:tcPr>
            <w:tcW w:w="5737" w:type="dxa"/>
            <w:vAlign w:val="center"/>
          </w:tcPr>
          <w:p w14:paraId="7B15F680"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For external suppliers fetch the processing lead time from the approved supplier list attribute. Pre and Post processing times to be Null for such case.</w:t>
            </w:r>
          </w:p>
          <w:p w14:paraId="149E8C7B"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For Repair Suppliers, the pre-processing, processing  and post processing lead times are fetched from the</w:t>
            </w:r>
            <w:r w:rsidR="0026470E">
              <w:rPr>
                <w:rFonts w:ascii="GE Inspira" w:hAnsi="GE Inspira" w:cs="GE Inspira"/>
                <w:bCs/>
                <w:iCs/>
                <w:sz w:val="20"/>
                <w:szCs w:val="22"/>
              </w:rPr>
              <w:t xml:space="preserve"> new defective routing from the view formed on the table -</w:t>
            </w:r>
            <w:r w:rsidR="0026470E" w:rsidRPr="004113B5">
              <w:rPr>
                <w:rFonts w:ascii="GE Inspira" w:eastAsia="SimSun" w:hAnsi="GE Inspira" w:cs="Arial"/>
                <w:color w:val="000000"/>
                <w:sz w:val="20"/>
                <w:szCs w:val="20"/>
                <w:lang w:eastAsia="zh-CN"/>
              </w:rPr>
              <w:t xml:space="preserve"> GE_GPO_DEF_ROUTING</w:t>
            </w:r>
            <w:r w:rsidR="0026470E">
              <w:rPr>
                <w:rFonts w:ascii="GE Inspira" w:eastAsia="SimSun" w:hAnsi="GE Inspira" w:cs="Arial"/>
                <w:color w:val="000000"/>
                <w:sz w:val="20"/>
                <w:szCs w:val="20"/>
                <w:lang w:eastAsia="zh-CN"/>
              </w:rPr>
              <w:t xml:space="preserve"> and </w:t>
            </w:r>
            <w:r w:rsidR="0026470E" w:rsidRPr="0026470E">
              <w:rPr>
                <w:rFonts w:ascii="GE Inspira" w:eastAsia="SimSun" w:hAnsi="GE Inspira" w:cs="Arial"/>
                <w:color w:val="000000"/>
                <w:sz w:val="20"/>
                <w:szCs w:val="20"/>
                <w:lang w:eastAsia="zh-CN"/>
              </w:rPr>
              <w:t>GE_GPO_DEF_ROUTING_DETAILS</w:t>
            </w:r>
            <w:r w:rsidRPr="00033D7C">
              <w:rPr>
                <w:rFonts w:ascii="GE Inspira" w:hAnsi="GE Inspira" w:cs="GE Inspira"/>
                <w:bCs/>
                <w:iCs/>
                <w:sz w:val="20"/>
                <w:szCs w:val="22"/>
              </w:rPr>
              <w:t>.</w:t>
            </w:r>
          </w:p>
          <w:p w14:paraId="21800774"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For Internal Suppliers the lead times would be Null</w:t>
            </w:r>
          </w:p>
          <w:p w14:paraId="47AAAC88"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For Processing lead time within a shipping network, the in-transit time for the ‘GPO ALLOCATE’ shipping method will be considered. If GPO ALLOCATE shipping method is not found within the shipping network then the processing lead time would be Null. Pre and Post processing lead times to be Null.  method</w:t>
            </w:r>
          </w:p>
        </w:tc>
      </w:tr>
      <w:tr w:rsidR="00CF21A8" w:rsidRPr="00033D7C" w14:paraId="45311D46" w14:textId="77777777" w:rsidTr="00956EF4">
        <w:tc>
          <w:tcPr>
            <w:tcW w:w="1620" w:type="dxa"/>
          </w:tcPr>
          <w:p w14:paraId="7CFF138A"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lastRenderedPageBreak/>
              <w:t>9.4.6.6</w:t>
            </w:r>
          </w:p>
        </w:tc>
        <w:tc>
          <w:tcPr>
            <w:tcW w:w="1800" w:type="dxa"/>
            <w:vAlign w:val="center"/>
          </w:tcPr>
          <w:p w14:paraId="609D9EED"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Shipping Network</w:t>
            </w:r>
          </w:p>
        </w:tc>
        <w:tc>
          <w:tcPr>
            <w:tcW w:w="5737" w:type="dxa"/>
            <w:vAlign w:val="center"/>
          </w:tcPr>
          <w:p w14:paraId="19E6C570" w14:textId="77777777" w:rsidR="00CF21A8" w:rsidRPr="00033D7C" w:rsidRDefault="00CF21A8" w:rsidP="00A8739C">
            <w:pPr>
              <w:rPr>
                <w:rFonts w:ascii="GE Inspira" w:hAnsi="GE Inspira" w:cs="GE Inspira"/>
                <w:bCs/>
                <w:iCs/>
                <w:sz w:val="20"/>
                <w:szCs w:val="22"/>
              </w:rPr>
            </w:pPr>
            <w:r w:rsidRPr="00033D7C">
              <w:rPr>
                <w:rFonts w:ascii="GE Inspira" w:hAnsi="GE Inspira" w:cs="GE Inspira"/>
                <w:bCs/>
                <w:iCs/>
                <w:sz w:val="20"/>
                <w:szCs w:val="22"/>
              </w:rPr>
              <w:t>The organizations to be considered are maintained in the valueset - GEHC_SVC_SPM_ENABLED_WAREHOUSE.</w:t>
            </w:r>
          </w:p>
        </w:tc>
      </w:tr>
      <w:tr w:rsidR="00CF21A8" w:rsidRPr="00033D7C" w14:paraId="1500D453" w14:textId="77777777" w:rsidTr="00956EF4">
        <w:tc>
          <w:tcPr>
            <w:tcW w:w="1620" w:type="dxa"/>
          </w:tcPr>
          <w:p w14:paraId="083CDA21"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9.4.6.7</w:t>
            </w:r>
          </w:p>
        </w:tc>
        <w:tc>
          <w:tcPr>
            <w:tcW w:w="1800" w:type="dxa"/>
          </w:tcPr>
          <w:p w14:paraId="2188D358"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Purging</w:t>
            </w:r>
          </w:p>
        </w:tc>
        <w:tc>
          <w:tcPr>
            <w:tcW w:w="5737" w:type="dxa"/>
          </w:tcPr>
          <w:p w14:paraId="1920A905"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 xml:space="preserve">Before loading any set of new data into the staging table - </w:t>
            </w:r>
            <w:r w:rsidRPr="00033D7C">
              <w:rPr>
                <w:rFonts w:ascii="GE Inspira" w:hAnsi="GE Inspira"/>
                <w:sz w:val="20"/>
              </w:rPr>
              <w:t>GEHC_SVC</w:t>
            </w:r>
            <w:r w:rsidRPr="00033D7C">
              <w:rPr>
                <w:rFonts w:ascii="GE Inspira" w:hAnsi="GE Inspira"/>
                <w:sz w:val="20"/>
                <w:szCs w:val="20"/>
              </w:rPr>
              <w:t>_SPM_PART_SOURCE_FEEDS, purge all the records from the previous run from this table.</w:t>
            </w:r>
          </w:p>
        </w:tc>
      </w:tr>
      <w:tr w:rsidR="00CF21A8" w:rsidRPr="00033D7C" w14:paraId="749E7A72" w14:textId="77777777" w:rsidTr="00956EF4">
        <w:tc>
          <w:tcPr>
            <w:tcW w:w="1620" w:type="dxa"/>
          </w:tcPr>
          <w:p w14:paraId="5BDE2DC5" w14:textId="77777777" w:rsidR="00CF21A8" w:rsidRPr="00033D7C" w:rsidRDefault="00CF21A8" w:rsidP="00A8739C">
            <w:pPr>
              <w:rPr>
                <w:rFonts w:ascii="GE Inspira" w:hAnsi="GE Inspira"/>
              </w:rPr>
            </w:pPr>
            <w:r w:rsidRPr="00033D7C">
              <w:rPr>
                <w:rFonts w:ascii="GE Inspira" w:hAnsi="GE Inspira" w:cs="Arial"/>
                <w:bCs/>
                <w:iCs/>
                <w:sz w:val="20"/>
                <w:szCs w:val="22"/>
              </w:rPr>
              <w:t>9.4.6.8</w:t>
            </w:r>
          </w:p>
        </w:tc>
        <w:tc>
          <w:tcPr>
            <w:tcW w:w="1800" w:type="dxa"/>
          </w:tcPr>
          <w:p w14:paraId="758ED28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extraction</w:t>
            </w:r>
          </w:p>
        </w:tc>
        <w:tc>
          <w:tcPr>
            <w:tcW w:w="5737" w:type="dxa"/>
          </w:tcPr>
          <w:p w14:paraId="03307253" w14:textId="77777777" w:rsidR="00CF21A8" w:rsidRPr="00033D7C" w:rsidRDefault="00CF21A8" w:rsidP="00A8739C">
            <w:pPr>
              <w:rPr>
                <w:rFonts w:ascii="GE Inspira" w:hAnsi="GE Inspira" w:cs="Arial"/>
                <w:bCs/>
                <w:iCs/>
                <w:sz w:val="20"/>
                <w:szCs w:val="22"/>
              </w:rPr>
            </w:pPr>
            <w:r w:rsidRPr="00033D7C">
              <w:rPr>
                <w:rFonts w:ascii="GE Inspira" w:eastAsia="Times New Roman" w:hAnsi="GE Inspira"/>
                <w:sz w:val="20"/>
                <w:szCs w:val="20"/>
                <w:lang w:eastAsia="en-US"/>
              </w:rPr>
              <w:t>The extracted data is stored in the table-</w:t>
            </w:r>
            <w:r w:rsidRPr="00033D7C">
              <w:rPr>
                <w:rFonts w:ascii="GE Inspira" w:hAnsi="GE Inspira" w:cs="Arial"/>
                <w:iCs/>
                <w:sz w:val="20"/>
                <w:szCs w:val="22"/>
              </w:rPr>
              <w:t xml:space="preserve"> </w:t>
            </w:r>
            <w:r w:rsidRPr="00033D7C">
              <w:rPr>
                <w:rFonts w:ascii="GE Inspira" w:hAnsi="GE Inspira"/>
                <w:sz w:val="20"/>
              </w:rPr>
              <w:t>GEHC_SVC</w:t>
            </w:r>
            <w:r w:rsidRPr="00033D7C">
              <w:rPr>
                <w:rFonts w:ascii="GE Inspira" w:hAnsi="GE Inspira"/>
                <w:sz w:val="20"/>
                <w:szCs w:val="20"/>
              </w:rPr>
              <w:t>_SPM_PART_SOURCE_FEEDS. No date filter condition is used here.</w:t>
            </w:r>
          </w:p>
        </w:tc>
      </w:tr>
      <w:tr w:rsidR="00CF21A8" w:rsidRPr="00033D7C" w14:paraId="75B59EF1" w14:textId="77777777" w:rsidTr="00956EF4">
        <w:tc>
          <w:tcPr>
            <w:tcW w:w="1620" w:type="dxa"/>
          </w:tcPr>
          <w:p w14:paraId="7ECC4C44" w14:textId="77777777" w:rsidR="00CF21A8" w:rsidRPr="00033D7C" w:rsidRDefault="00CF21A8" w:rsidP="00A8739C">
            <w:pPr>
              <w:rPr>
                <w:rFonts w:ascii="GE Inspira" w:hAnsi="GE Inspira"/>
              </w:rPr>
            </w:pPr>
            <w:r w:rsidRPr="00033D7C">
              <w:rPr>
                <w:rFonts w:ascii="GE Inspira" w:hAnsi="GE Inspira" w:cs="Arial"/>
                <w:bCs/>
                <w:iCs/>
                <w:sz w:val="20"/>
                <w:szCs w:val="22"/>
              </w:rPr>
              <w:t>9.4.6.9</w:t>
            </w:r>
          </w:p>
        </w:tc>
        <w:tc>
          <w:tcPr>
            <w:tcW w:w="1800" w:type="dxa"/>
          </w:tcPr>
          <w:p w14:paraId="7E96D059"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5737" w:type="dxa"/>
          </w:tcPr>
          <w:p w14:paraId="7AC3EC13"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successful completion:</w:t>
            </w:r>
          </w:p>
          <w:p w14:paraId="49449DF2"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and status as ‘C’.</w:t>
            </w:r>
          </w:p>
          <w:p w14:paraId="686C2F4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For failure:</w:t>
            </w:r>
          </w:p>
          <w:p w14:paraId="195F3D0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status as ‘E’ and the error reason in the Message field.</w:t>
            </w:r>
          </w:p>
        </w:tc>
      </w:tr>
      <w:tr w:rsidR="007D3F4B" w:rsidRPr="00033D7C" w14:paraId="07D88BE2" w14:textId="77777777" w:rsidTr="00956EF4">
        <w:tc>
          <w:tcPr>
            <w:tcW w:w="1620" w:type="dxa"/>
          </w:tcPr>
          <w:p w14:paraId="539F7C7C" w14:textId="77777777" w:rsidR="007D3F4B" w:rsidRPr="000F366D" w:rsidRDefault="007D3F4B" w:rsidP="00A8739C">
            <w:pPr>
              <w:rPr>
                <w:rFonts w:ascii="GE Inspira" w:hAnsi="GE Inspira" w:cs="Arial"/>
                <w:bCs/>
                <w:iCs/>
                <w:sz w:val="20"/>
                <w:szCs w:val="22"/>
              </w:rPr>
            </w:pPr>
            <w:r w:rsidRPr="000F366D">
              <w:rPr>
                <w:rFonts w:ascii="GE Inspira" w:hAnsi="GE Inspira" w:cs="Arial"/>
                <w:bCs/>
                <w:iCs/>
                <w:sz w:val="20"/>
                <w:szCs w:val="22"/>
              </w:rPr>
              <w:t>9.4.6.10</w:t>
            </w:r>
          </w:p>
        </w:tc>
        <w:tc>
          <w:tcPr>
            <w:tcW w:w="1800" w:type="dxa"/>
          </w:tcPr>
          <w:p w14:paraId="2877817B" w14:textId="77777777" w:rsidR="007D3F4B" w:rsidRPr="000F366D" w:rsidRDefault="007D3F4B" w:rsidP="00A8739C">
            <w:pPr>
              <w:pStyle w:val="BodyText"/>
              <w:jc w:val="left"/>
              <w:rPr>
                <w:rFonts w:ascii="GE Inspira" w:hAnsi="GE Inspira" w:cs="Arial"/>
                <w:bCs/>
                <w:sz w:val="20"/>
                <w:szCs w:val="20"/>
              </w:rPr>
            </w:pPr>
            <w:r w:rsidRPr="000F366D">
              <w:rPr>
                <w:rFonts w:ascii="GE Inspira" w:hAnsi="GE Inspira" w:cs="Arial"/>
                <w:bCs/>
                <w:sz w:val="20"/>
                <w:szCs w:val="20"/>
              </w:rPr>
              <w:t>Data Extraction</w:t>
            </w:r>
          </w:p>
        </w:tc>
        <w:tc>
          <w:tcPr>
            <w:tcW w:w="5737" w:type="dxa"/>
          </w:tcPr>
          <w:p w14:paraId="0BAF1CC2" w14:textId="77777777" w:rsidR="006E5C94" w:rsidRPr="000F366D" w:rsidRDefault="006E5C94" w:rsidP="006E5C94">
            <w:pPr>
              <w:pStyle w:val="BodyText"/>
              <w:jc w:val="left"/>
              <w:rPr>
                <w:rFonts w:ascii="GE Inspira" w:hAnsi="GE Inspira" w:cs="Arial"/>
                <w:bCs/>
                <w:sz w:val="20"/>
                <w:szCs w:val="20"/>
              </w:rPr>
            </w:pPr>
            <w:r w:rsidRPr="000F366D">
              <w:rPr>
                <w:rFonts w:ascii="GE Inspira" w:hAnsi="GE Inspira" w:cs="Arial"/>
                <w:bCs/>
                <w:sz w:val="20"/>
                <w:szCs w:val="20"/>
              </w:rPr>
              <w:t>Derive</w:t>
            </w:r>
            <w:r w:rsidR="00624348">
              <w:rPr>
                <w:rFonts w:ascii="GE Inspira" w:hAnsi="GE Inspira" w:cs="Arial"/>
                <w:bCs/>
                <w:sz w:val="20"/>
                <w:szCs w:val="20"/>
              </w:rPr>
              <w:t xml:space="preserve"> preprocessing, processing and post processing lead time components of</w:t>
            </w:r>
            <w:r w:rsidRPr="000F366D">
              <w:rPr>
                <w:rFonts w:ascii="GE Inspira" w:hAnsi="GE Inspira" w:cs="Arial"/>
                <w:bCs/>
                <w:sz w:val="20"/>
                <w:szCs w:val="20"/>
              </w:rPr>
              <w:t xml:space="preserve"> Internal supplier lead time for the item and organization combination from sourcing rule assignment DFF segment</w:t>
            </w:r>
            <w:r w:rsidR="00624348">
              <w:rPr>
                <w:rFonts w:ascii="GE Inspira" w:hAnsi="GE Inspira" w:cs="Arial"/>
                <w:bCs/>
                <w:sz w:val="20"/>
                <w:szCs w:val="20"/>
              </w:rPr>
              <w:t xml:space="preserve"> post processing lead time, processing lead time and post processing lead time respectively </w:t>
            </w:r>
            <w:r w:rsidRPr="000F366D">
              <w:rPr>
                <w:rFonts w:ascii="GE Inspira" w:hAnsi="GE Inspira" w:cs="Arial"/>
                <w:bCs/>
                <w:sz w:val="20"/>
                <w:szCs w:val="20"/>
              </w:rPr>
              <w:t xml:space="preserve">where context value is 'GLOBALPARTS' and populate this value in </w:t>
            </w:r>
            <w:r w:rsidR="00624348">
              <w:rPr>
                <w:rFonts w:ascii="GE Inspira" w:hAnsi="GE Inspira" w:cs="Arial"/>
                <w:bCs/>
                <w:sz w:val="20"/>
                <w:szCs w:val="20"/>
              </w:rPr>
              <w:t xml:space="preserve">preprocessing_lead_time, processing_lead_time and postprocessing_lead_time </w:t>
            </w:r>
            <w:r w:rsidRPr="000F366D">
              <w:rPr>
                <w:rFonts w:ascii="GE Inspira" w:hAnsi="GE Inspira" w:cs="Arial"/>
                <w:bCs/>
                <w:sz w:val="20"/>
                <w:szCs w:val="20"/>
              </w:rPr>
              <w:t>column</w:t>
            </w:r>
            <w:r w:rsidR="00624348">
              <w:rPr>
                <w:rFonts w:ascii="GE Inspira" w:hAnsi="GE Inspira" w:cs="Arial"/>
                <w:bCs/>
                <w:sz w:val="20"/>
                <w:szCs w:val="20"/>
              </w:rPr>
              <w:t>s</w:t>
            </w:r>
            <w:r w:rsidRPr="000F366D">
              <w:rPr>
                <w:rFonts w:ascii="GE Inspira" w:hAnsi="GE Inspira" w:cs="Arial"/>
                <w:bCs/>
                <w:sz w:val="20"/>
                <w:szCs w:val="20"/>
              </w:rPr>
              <w:t xml:space="preserve"> of table GEHC_SVC_SPM_PART_SOURCE_FEEDS</w:t>
            </w:r>
            <w:r w:rsidR="00624348">
              <w:rPr>
                <w:rFonts w:ascii="GE Inspira" w:hAnsi="GE Inspira" w:cs="Arial"/>
                <w:bCs/>
                <w:sz w:val="20"/>
                <w:szCs w:val="20"/>
              </w:rPr>
              <w:t xml:space="preserve"> respectively</w:t>
            </w:r>
            <w:r w:rsidRPr="000F366D">
              <w:rPr>
                <w:rFonts w:ascii="GE Inspira" w:hAnsi="GE Inspira" w:cs="Arial"/>
                <w:bCs/>
                <w:sz w:val="20"/>
                <w:szCs w:val="20"/>
              </w:rPr>
              <w:t>.</w:t>
            </w:r>
          </w:p>
          <w:p w14:paraId="57EF067B" w14:textId="77777777" w:rsidR="002C59E4" w:rsidRPr="000F366D" w:rsidRDefault="006E5C94" w:rsidP="002C59E4">
            <w:pPr>
              <w:pStyle w:val="BodyText"/>
              <w:jc w:val="left"/>
              <w:rPr>
                <w:rFonts w:ascii="GE Inspira" w:hAnsi="GE Inspira" w:cs="Arial"/>
                <w:bCs/>
                <w:sz w:val="20"/>
                <w:szCs w:val="20"/>
              </w:rPr>
            </w:pPr>
            <w:r w:rsidRPr="000F366D">
              <w:rPr>
                <w:rFonts w:ascii="GE Inspira" w:hAnsi="GE Inspira" w:cs="Arial"/>
                <w:bCs/>
                <w:sz w:val="20"/>
                <w:szCs w:val="20"/>
              </w:rPr>
              <w:t>All global parts newbuy sourcing rules are defined in assignment set 'GPO_NEWBUY_ASSIGNSET'.</w:t>
            </w:r>
            <w:r w:rsidR="002C59E4" w:rsidRPr="000F366D">
              <w:rPr>
                <w:rFonts w:ascii="GE Inspira" w:hAnsi="GE Inspira" w:cs="Arial"/>
                <w:bCs/>
                <w:sz w:val="20"/>
                <w:szCs w:val="20"/>
              </w:rPr>
              <w:t xml:space="preserve"> For no value assigned to the DFF, value to be extracted as NULL.</w:t>
            </w:r>
          </w:p>
        </w:tc>
      </w:tr>
      <w:tr w:rsidR="00201184" w:rsidRPr="00033D7C" w14:paraId="248CC043" w14:textId="77777777" w:rsidTr="00956EF4">
        <w:tc>
          <w:tcPr>
            <w:tcW w:w="1620" w:type="dxa"/>
          </w:tcPr>
          <w:p w14:paraId="197AFF7F" w14:textId="77777777" w:rsidR="00201184" w:rsidRPr="000F366D" w:rsidRDefault="00201184" w:rsidP="00A8739C">
            <w:pPr>
              <w:rPr>
                <w:rFonts w:ascii="GE Inspira" w:hAnsi="GE Inspira" w:cs="Arial"/>
                <w:bCs/>
                <w:iCs/>
                <w:sz w:val="20"/>
                <w:szCs w:val="22"/>
              </w:rPr>
            </w:pPr>
            <w:r>
              <w:rPr>
                <w:rFonts w:ascii="GE Inspira" w:hAnsi="GE Inspira" w:cs="Arial"/>
                <w:bCs/>
                <w:iCs/>
                <w:sz w:val="20"/>
                <w:szCs w:val="22"/>
              </w:rPr>
              <w:t>9.4.6.11</w:t>
            </w:r>
          </w:p>
        </w:tc>
        <w:tc>
          <w:tcPr>
            <w:tcW w:w="1800" w:type="dxa"/>
          </w:tcPr>
          <w:p w14:paraId="1EA86CED" w14:textId="77777777" w:rsidR="00201184" w:rsidRPr="000F366D" w:rsidRDefault="00201184" w:rsidP="00A8739C">
            <w:pPr>
              <w:pStyle w:val="BodyText"/>
              <w:jc w:val="left"/>
              <w:rPr>
                <w:rFonts w:ascii="GE Inspira" w:hAnsi="GE Inspira" w:cs="Arial"/>
                <w:bCs/>
                <w:sz w:val="20"/>
                <w:szCs w:val="20"/>
              </w:rPr>
            </w:pPr>
            <w:r w:rsidRPr="000F366D">
              <w:rPr>
                <w:rFonts w:ascii="GE Inspira" w:hAnsi="GE Inspira" w:cs="Arial"/>
                <w:bCs/>
                <w:sz w:val="20"/>
                <w:szCs w:val="20"/>
              </w:rPr>
              <w:t>Data Extraction</w:t>
            </w:r>
          </w:p>
        </w:tc>
        <w:tc>
          <w:tcPr>
            <w:tcW w:w="5737" w:type="dxa"/>
          </w:tcPr>
          <w:p w14:paraId="3E678602" w14:textId="77777777" w:rsidR="00201184" w:rsidRPr="000F366D" w:rsidRDefault="00201184" w:rsidP="006E5C94">
            <w:pPr>
              <w:pStyle w:val="BodyText"/>
              <w:jc w:val="left"/>
              <w:rPr>
                <w:rFonts w:ascii="GE Inspira" w:hAnsi="GE Inspira" w:cs="Arial"/>
                <w:bCs/>
                <w:sz w:val="20"/>
                <w:szCs w:val="20"/>
              </w:rPr>
            </w:pPr>
            <w:r>
              <w:rPr>
                <w:rFonts w:ascii="GE Inspira" w:hAnsi="GE Inspira" w:cs="Arial"/>
                <w:bCs/>
                <w:sz w:val="20"/>
                <w:szCs w:val="20"/>
              </w:rPr>
              <w:t xml:space="preserve">Derive the sourcing rule name for internal and external supplier extracts from the sourcing rule assigned for item and warehouse combination in assignment set </w:t>
            </w:r>
            <w:r w:rsidRPr="000F366D">
              <w:rPr>
                <w:rFonts w:ascii="GE Inspira" w:hAnsi="GE Inspira" w:cs="Arial"/>
                <w:bCs/>
                <w:sz w:val="20"/>
                <w:szCs w:val="20"/>
              </w:rPr>
              <w:t>'GPO_NEWBUY_ASSIGNSET'</w:t>
            </w:r>
            <w:r>
              <w:rPr>
                <w:rFonts w:ascii="GE Inspira" w:hAnsi="GE Inspira" w:cs="Arial"/>
                <w:bCs/>
                <w:sz w:val="20"/>
                <w:szCs w:val="20"/>
              </w:rPr>
              <w:t>. Populate this value in ADDITIONAL_INFO_1 column of table GEHC_SVC_SPM_PART_SOURCE_FEED.</w:t>
            </w:r>
          </w:p>
        </w:tc>
      </w:tr>
      <w:tr w:rsidR="00C7657B" w:rsidRPr="00033D7C" w14:paraId="50BF6394" w14:textId="77777777" w:rsidTr="00956EF4">
        <w:tc>
          <w:tcPr>
            <w:tcW w:w="1620" w:type="dxa"/>
          </w:tcPr>
          <w:p w14:paraId="6C712627" w14:textId="48882A83" w:rsidR="00C7657B" w:rsidRDefault="00C7657B" w:rsidP="00C7657B">
            <w:pPr>
              <w:rPr>
                <w:rFonts w:ascii="GE Inspira" w:hAnsi="GE Inspira" w:cs="Arial"/>
                <w:bCs/>
                <w:iCs/>
                <w:sz w:val="20"/>
                <w:szCs w:val="22"/>
              </w:rPr>
            </w:pPr>
            <w:r>
              <w:rPr>
                <w:rFonts w:ascii="GE Inspira" w:hAnsi="GE Inspira" w:cs="Arial"/>
                <w:bCs/>
                <w:iCs/>
                <w:sz w:val="20"/>
                <w:szCs w:val="22"/>
              </w:rPr>
              <w:t>9.4.6.12</w:t>
            </w:r>
          </w:p>
        </w:tc>
        <w:tc>
          <w:tcPr>
            <w:tcW w:w="1800" w:type="dxa"/>
            <w:vAlign w:val="center"/>
          </w:tcPr>
          <w:p w14:paraId="4BD1992F" w14:textId="2AD3C227" w:rsidR="00C7657B" w:rsidRPr="000F366D" w:rsidRDefault="00C7657B" w:rsidP="00C7657B">
            <w:pPr>
              <w:pStyle w:val="BodyText"/>
              <w:jc w:val="left"/>
              <w:rPr>
                <w:rFonts w:ascii="GE Inspira" w:hAnsi="GE Inspira" w:cs="Arial"/>
                <w:bCs/>
                <w:sz w:val="20"/>
                <w:szCs w:val="20"/>
              </w:rPr>
            </w:pPr>
            <w:r w:rsidRPr="00095571">
              <w:rPr>
                <w:rFonts w:ascii="GE Inspira" w:hAnsi="GE Inspira" w:cs="GE Inspira"/>
                <w:bCs/>
                <w:iCs/>
                <w:sz w:val="20"/>
                <w:szCs w:val="22"/>
              </w:rPr>
              <w:t>External Repair Supplier</w:t>
            </w:r>
          </w:p>
        </w:tc>
        <w:tc>
          <w:tcPr>
            <w:tcW w:w="5737" w:type="dxa"/>
            <w:vAlign w:val="center"/>
          </w:tcPr>
          <w:p w14:paraId="18CC0E7D" w14:textId="77777777" w:rsidR="00C7657B" w:rsidRPr="00095571" w:rsidRDefault="00C7657B" w:rsidP="00C7657B">
            <w:pPr>
              <w:pStyle w:val="BodyText"/>
              <w:jc w:val="left"/>
              <w:rPr>
                <w:rFonts w:ascii="GE Inspira" w:hAnsi="GE Inspira" w:cs="GE Inspira"/>
                <w:bCs/>
                <w:iCs/>
                <w:sz w:val="20"/>
                <w:szCs w:val="22"/>
              </w:rPr>
            </w:pPr>
            <w:r w:rsidRPr="00095571">
              <w:rPr>
                <w:rFonts w:ascii="GE Inspira" w:hAnsi="GE Inspira" w:cs="GE Inspira"/>
                <w:bCs/>
                <w:iCs/>
                <w:sz w:val="20"/>
                <w:szCs w:val="22"/>
              </w:rPr>
              <w:t>All The Repair routings defined in routing tables with purpose REPAIR or LOCAL REPAIR</w:t>
            </w:r>
          </w:p>
          <w:p w14:paraId="67548D5A" w14:textId="77777777" w:rsidR="00C7657B" w:rsidRPr="00095571" w:rsidRDefault="00C7657B" w:rsidP="00C7657B">
            <w:pPr>
              <w:pStyle w:val="BodyText"/>
              <w:jc w:val="left"/>
              <w:rPr>
                <w:rFonts w:ascii="GE Inspira" w:hAnsi="GE Inspira" w:cs="GE Inspira"/>
                <w:bCs/>
                <w:iCs/>
                <w:sz w:val="20"/>
                <w:szCs w:val="22"/>
              </w:rPr>
            </w:pPr>
          </w:p>
          <w:p w14:paraId="31BF9B86" w14:textId="77777777" w:rsidR="00C7657B" w:rsidRPr="00095571" w:rsidRDefault="00C7657B" w:rsidP="00C7657B">
            <w:pPr>
              <w:pStyle w:val="BodyText"/>
              <w:jc w:val="left"/>
              <w:rPr>
                <w:rFonts w:ascii="GE Inspira" w:hAnsi="GE Inspira" w:cs="GE Inspira"/>
                <w:bCs/>
                <w:iCs/>
                <w:sz w:val="20"/>
                <w:szCs w:val="22"/>
              </w:rPr>
            </w:pPr>
            <w:r w:rsidRPr="00095571">
              <w:rPr>
                <w:rFonts w:ascii="GE Inspira" w:hAnsi="GE Inspira" w:cs="GE Inspira"/>
                <w:bCs/>
                <w:iCs/>
                <w:sz w:val="20"/>
                <w:szCs w:val="22"/>
              </w:rPr>
              <w:t>AND</w:t>
            </w:r>
          </w:p>
          <w:p w14:paraId="1EBE37C0" w14:textId="77777777" w:rsidR="00C7657B" w:rsidRPr="00095571" w:rsidRDefault="00C7657B" w:rsidP="00C7657B">
            <w:pPr>
              <w:pStyle w:val="BodyText"/>
              <w:jc w:val="left"/>
              <w:rPr>
                <w:rFonts w:ascii="GE Inspira" w:hAnsi="GE Inspira" w:cs="GE Inspira"/>
                <w:bCs/>
                <w:iCs/>
                <w:sz w:val="20"/>
                <w:szCs w:val="22"/>
              </w:rPr>
            </w:pPr>
          </w:p>
          <w:p w14:paraId="026D92F3" w14:textId="77777777" w:rsidR="00C7657B" w:rsidRPr="00095571" w:rsidRDefault="00C7657B" w:rsidP="00C7657B">
            <w:pPr>
              <w:pStyle w:val="BodyText"/>
              <w:jc w:val="left"/>
              <w:rPr>
                <w:rFonts w:ascii="GE Inspira" w:hAnsi="GE Inspira" w:cs="GE Inspira"/>
                <w:bCs/>
                <w:iCs/>
                <w:sz w:val="20"/>
                <w:szCs w:val="22"/>
              </w:rPr>
            </w:pPr>
            <w:r w:rsidRPr="00095571">
              <w:rPr>
                <w:rFonts w:ascii="GE Inspira" w:hAnsi="GE Inspira" w:cs="GE Inspira"/>
                <w:bCs/>
                <w:iCs/>
                <w:sz w:val="20"/>
                <w:szCs w:val="22"/>
              </w:rPr>
              <w:t>All the Repair routings defined in routing tables with purpose SWAP with repairable Items or if the routing Item has a Repairable Item</w:t>
            </w:r>
          </w:p>
          <w:p w14:paraId="40AB31B8" w14:textId="77777777" w:rsidR="00C7657B" w:rsidRPr="00095571" w:rsidRDefault="00C7657B" w:rsidP="00C7657B">
            <w:pPr>
              <w:pStyle w:val="BodyText"/>
              <w:jc w:val="left"/>
              <w:rPr>
                <w:rFonts w:ascii="GE Inspira" w:hAnsi="GE Inspira" w:cs="GE Inspira"/>
                <w:bCs/>
                <w:iCs/>
                <w:sz w:val="20"/>
                <w:szCs w:val="22"/>
              </w:rPr>
            </w:pPr>
          </w:p>
          <w:p w14:paraId="029F3797" w14:textId="77777777" w:rsidR="00C7657B" w:rsidRPr="00095571" w:rsidRDefault="00C7657B" w:rsidP="00C7657B">
            <w:pPr>
              <w:pStyle w:val="BodyText"/>
              <w:jc w:val="left"/>
              <w:rPr>
                <w:rFonts w:ascii="GE Inspira" w:hAnsi="GE Inspira" w:cs="GE Inspira"/>
                <w:bCs/>
                <w:iCs/>
                <w:sz w:val="20"/>
                <w:szCs w:val="22"/>
              </w:rPr>
            </w:pPr>
            <w:r w:rsidRPr="00095571">
              <w:rPr>
                <w:rFonts w:ascii="GE Inspira" w:hAnsi="GE Inspira" w:cs="GE Inspira"/>
                <w:bCs/>
                <w:iCs/>
                <w:sz w:val="20"/>
                <w:szCs w:val="22"/>
              </w:rPr>
              <w:t>Repairable Item can be found using below logic.</w:t>
            </w:r>
          </w:p>
          <w:p w14:paraId="31245ADF" w14:textId="77777777" w:rsidR="00C7657B" w:rsidRDefault="00C7657B" w:rsidP="00C7657B">
            <w:pPr>
              <w:pStyle w:val="BodyText"/>
              <w:jc w:val="left"/>
              <w:rPr>
                <w:rFonts w:ascii="GE Inspira" w:hAnsi="GE Inspira" w:cs="GE Inspira"/>
                <w:bCs/>
                <w:iCs/>
                <w:sz w:val="20"/>
                <w:szCs w:val="22"/>
                <w:highlight w:val="yellow"/>
              </w:rPr>
            </w:pPr>
          </w:p>
          <w:p w14:paraId="5ABEEDA3" w14:textId="77777777" w:rsidR="00C7657B" w:rsidRPr="00A9260F" w:rsidRDefault="00C7657B" w:rsidP="00C7657B">
            <w:pPr>
              <w:jc w:val="both"/>
              <w:rPr>
                <w:rFonts w:ascii="GE Inspira" w:hAnsi="GE Inspira" w:cs="Arial"/>
                <w:bCs/>
                <w:sz w:val="20"/>
                <w:szCs w:val="20"/>
              </w:rPr>
            </w:pPr>
            <w:r>
              <w:rPr>
                <w:rFonts w:ascii="GE Inspira" w:hAnsi="GE Inspira" w:cs="Arial"/>
                <w:bCs/>
                <w:sz w:val="20"/>
                <w:szCs w:val="20"/>
              </w:rPr>
              <w:t>To determine the Harvest, Repair, Prime</w:t>
            </w:r>
          </w:p>
          <w:p w14:paraId="69AF61C6" w14:textId="77777777" w:rsidR="00C7657B" w:rsidRPr="00A9260F" w:rsidRDefault="00C7657B" w:rsidP="00C7657B">
            <w:pPr>
              <w:jc w:val="both"/>
              <w:rPr>
                <w:rFonts w:ascii="GE Inspira" w:hAnsi="GE Inspira" w:cs="Arial"/>
                <w:bCs/>
                <w:sz w:val="20"/>
                <w:szCs w:val="20"/>
              </w:rPr>
            </w:pPr>
            <w:r w:rsidRPr="00A9260F">
              <w:rPr>
                <w:rFonts w:ascii="GE Inspira" w:hAnsi="GE Inspira" w:cs="Arial"/>
                <w:bCs/>
                <w:sz w:val="20"/>
                <w:szCs w:val="20"/>
              </w:rPr>
              <w:t>APC Attribute GE_Refurbished = ‘Yes’, indicates part is refurbished part.</w:t>
            </w:r>
          </w:p>
          <w:p w14:paraId="0846E7C9" w14:textId="77777777" w:rsidR="00C7657B" w:rsidRPr="00A9260F" w:rsidRDefault="00C7657B" w:rsidP="00C7657B">
            <w:pPr>
              <w:jc w:val="both"/>
              <w:rPr>
                <w:rFonts w:ascii="GE Inspira" w:hAnsi="GE Inspira" w:cs="Arial"/>
                <w:sz w:val="20"/>
                <w:szCs w:val="20"/>
                <w:u w:val="single"/>
              </w:rPr>
            </w:pPr>
            <w:r w:rsidRPr="00A9260F">
              <w:rPr>
                <w:rFonts w:ascii="GE Inspira" w:hAnsi="GE Inspira" w:cs="Arial"/>
                <w:bCs/>
                <w:sz w:val="20"/>
                <w:szCs w:val="20"/>
              </w:rPr>
              <w:t xml:space="preserve">APC Attribute </w:t>
            </w:r>
            <w:r w:rsidRPr="00A9260F">
              <w:rPr>
                <w:rFonts w:ascii="GE Inspira" w:hAnsi="GE Inspira" w:cs="Arial"/>
                <w:sz w:val="20"/>
                <w:szCs w:val="20"/>
                <w:u w:val="single"/>
              </w:rPr>
              <w:t>(Attribute Group: “Additional PC Attributes”, Attribute Name: “Refurbished_Category”), indicates part is ‘Harvest’ or ‘Repairable’.</w:t>
            </w:r>
          </w:p>
          <w:p w14:paraId="2336D15A" w14:textId="77777777" w:rsidR="00C7657B" w:rsidRPr="00A9260F" w:rsidRDefault="00C7657B" w:rsidP="00C7657B">
            <w:pPr>
              <w:ind w:left="540"/>
              <w:jc w:val="both"/>
              <w:rPr>
                <w:rFonts w:ascii="GE Inspira" w:hAnsi="GE Inspira" w:cs="Arial"/>
                <w:sz w:val="20"/>
                <w:szCs w:val="20"/>
                <w:u w:val="single"/>
              </w:rPr>
            </w:pPr>
          </w:p>
          <w:p w14:paraId="090A408A"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lastRenderedPageBreak/>
              <w:t>Relation between prime and Refurbished parts is stored in Item Relationship form and sample records would exist in this form as below:-</w:t>
            </w:r>
          </w:p>
          <w:tbl>
            <w:tblPr>
              <w:tblW w:w="5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7"/>
              <w:gridCol w:w="630"/>
              <w:gridCol w:w="1080"/>
              <w:gridCol w:w="1260"/>
              <w:gridCol w:w="1801"/>
            </w:tblGrid>
            <w:tr w:rsidR="00C7657B" w:rsidRPr="00A9260F" w14:paraId="6BA1EA72" w14:textId="77777777" w:rsidTr="00F820E8">
              <w:tc>
                <w:tcPr>
                  <w:tcW w:w="877" w:type="dxa"/>
                  <w:shd w:val="clear" w:color="auto" w:fill="auto"/>
                </w:tcPr>
                <w:p w14:paraId="695AB59D" w14:textId="77777777" w:rsidR="00C7657B" w:rsidRPr="00A9260F" w:rsidRDefault="00C7657B" w:rsidP="00C7657B">
                  <w:pPr>
                    <w:jc w:val="center"/>
                    <w:rPr>
                      <w:rFonts w:ascii="GE Inspira" w:hAnsi="GE Inspira" w:cs="Arial"/>
                      <w:b/>
                      <w:sz w:val="20"/>
                      <w:szCs w:val="20"/>
                      <w:u w:val="single"/>
                    </w:rPr>
                  </w:pPr>
                  <w:r w:rsidRPr="00A9260F">
                    <w:rPr>
                      <w:rFonts w:ascii="GE Inspira" w:hAnsi="GE Inspira" w:cs="Arial"/>
                      <w:b/>
                      <w:sz w:val="20"/>
                      <w:szCs w:val="20"/>
                      <w:u w:val="single"/>
                    </w:rPr>
                    <w:t>From</w:t>
                  </w:r>
                </w:p>
              </w:tc>
              <w:tc>
                <w:tcPr>
                  <w:tcW w:w="630" w:type="dxa"/>
                  <w:shd w:val="clear" w:color="auto" w:fill="auto"/>
                </w:tcPr>
                <w:p w14:paraId="57F62CD0" w14:textId="77777777" w:rsidR="00C7657B" w:rsidRPr="00A9260F" w:rsidRDefault="00C7657B" w:rsidP="00C7657B">
                  <w:pPr>
                    <w:jc w:val="center"/>
                    <w:rPr>
                      <w:rFonts w:ascii="GE Inspira" w:hAnsi="GE Inspira" w:cs="Arial"/>
                      <w:b/>
                      <w:sz w:val="20"/>
                      <w:szCs w:val="20"/>
                      <w:u w:val="single"/>
                    </w:rPr>
                  </w:pPr>
                  <w:r w:rsidRPr="00A9260F">
                    <w:rPr>
                      <w:rFonts w:ascii="GE Inspira" w:hAnsi="GE Inspira" w:cs="Arial"/>
                      <w:b/>
                      <w:sz w:val="20"/>
                      <w:szCs w:val="20"/>
                      <w:u w:val="single"/>
                    </w:rPr>
                    <w:t>To</w:t>
                  </w:r>
                </w:p>
              </w:tc>
              <w:tc>
                <w:tcPr>
                  <w:tcW w:w="1080" w:type="dxa"/>
                  <w:shd w:val="clear" w:color="auto" w:fill="auto"/>
                </w:tcPr>
                <w:p w14:paraId="1A220D2B" w14:textId="77777777" w:rsidR="00C7657B" w:rsidRPr="00A9260F" w:rsidRDefault="00C7657B" w:rsidP="00C7657B">
                  <w:pPr>
                    <w:jc w:val="center"/>
                    <w:rPr>
                      <w:rFonts w:ascii="GE Inspira" w:hAnsi="GE Inspira" w:cs="Arial"/>
                      <w:b/>
                      <w:sz w:val="20"/>
                      <w:szCs w:val="20"/>
                      <w:u w:val="single"/>
                    </w:rPr>
                  </w:pPr>
                  <w:r w:rsidRPr="00A9260F">
                    <w:rPr>
                      <w:rFonts w:ascii="GE Inspira" w:hAnsi="GE Inspira" w:cs="Arial"/>
                      <w:b/>
                      <w:sz w:val="20"/>
                      <w:szCs w:val="20"/>
                      <w:u w:val="single"/>
                    </w:rPr>
                    <w:t>Relation</w:t>
                  </w:r>
                </w:p>
              </w:tc>
              <w:tc>
                <w:tcPr>
                  <w:tcW w:w="1260" w:type="dxa"/>
                  <w:shd w:val="clear" w:color="auto" w:fill="auto"/>
                </w:tcPr>
                <w:p w14:paraId="275FE9CA" w14:textId="77777777" w:rsidR="00C7657B" w:rsidRPr="00A9260F" w:rsidRDefault="00C7657B" w:rsidP="00C7657B">
                  <w:pPr>
                    <w:jc w:val="center"/>
                    <w:rPr>
                      <w:rFonts w:ascii="GE Inspira" w:hAnsi="GE Inspira" w:cs="Arial"/>
                      <w:b/>
                      <w:sz w:val="20"/>
                      <w:szCs w:val="20"/>
                      <w:u w:val="single"/>
                    </w:rPr>
                  </w:pPr>
                  <w:r w:rsidRPr="00A9260F">
                    <w:rPr>
                      <w:rFonts w:ascii="GE Inspira" w:hAnsi="GE Inspira" w:cs="Arial"/>
                      <w:b/>
                      <w:sz w:val="20"/>
                      <w:szCs w:val="20"/>
                      <w:u w:val="single"/>
                    </w:rPr>
                    <w:t>DFF</w:t>
                  </w:r>
                </w:p>
              </w:tc>
              <w:tc>
                <w:tcPr>
                  <w:tcW w:w="1801" w:type="dxa"/>
                </w:tcPr>
                <w:p w14:paraId="2598A295" w14:textId="77777777" w:rsidR="00C7657B" w:rsidRPr="00A9260F" w:rsidRDefault="00C7657B" w:rsidP="00C7657B">
                  <w:pPr>
                    <w:jc w:val="center"/>
                    <w:rPr>
                      <w:rFonts w:ascii="GE Inspira" w:hAnsi="GE Inspira" w:cs="Arial"/>
                      <w:b/>
                      <w:sz w:val="20"/>
                      <w:szCs w:val="20"/>
                      <w:u w:val="single"/>
                    </w:rPr>
                  </w:pPr>
                  <w:r w:rsidRPr="00A9260F">
                    <w:rPr>
                      <w:rFonts w:ascii="GE Inspira" w:hAnsi="GE Inspira" w:cs="Arial"/>
                      <w:b/>
                      <w:sz w:val="20"/>
                      <w:szCs w:val="20"/>
                      <w:u w:val="single"/>
                    </w:rPr>
                    <w:t xml:space="preserve">APC Attribute </w:t>
                  </w:r>
                  <w:r w:rsidRPr="00A9260F">
                    <w:rPr>
                      <w:rFonts w:ascii="GE Inspira" w:hAnsi="GE Inspira" w:cs="Arial"/>
                      <w:sz w:val="20"/>
                      <w:szCs w:val="20"/>
                      <w:u w:val="single"/>
                    </w:rPr>
                    <w:t>(Refurbished Category) – Not in Relationship table</w:t>
                  </w:r>
                </w:p>
              </w:tc>
            </w:tr>
            <w:tr w:rsidR="00C7657B" w:rsidRPr="00A9260F" w14:paraId="2B07929C" w14:textId="77777777" w:rsidTr="00F820E8">
              <w:tc>
                <w:tcPr>
                  <w:tcW w:w="877" w:type="dxa"/>
                  <w:shd w:val="clear" w:color="auto" w:fill="auto"/>
                </w:tcPr>
                <w:p w14:paraId="3DABF9B8"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ABC-R</w:t>
                  </w:r>
                </w:p>
              </w:tc>
              <w:tc>
                <w:tcPr>
                  <w:tcW w:w="630" w:type="dxa"/>
                  <w:shd w:val="clear" w:color="auto" w:fill="auto"/>
                </w:tcPr>
                <w:p w14:paraId="0997EDAD"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ABC</w:t>
                  </w:r>
                </w:p>
              </w:tc>
              <w:tc>
                <w:tcPr>
                  <w:tcW w:w="1080" w:type="dxa"/>
                  <w:shd w:val="clear" w:color="auto" w:fill="auto"/>
                </w:tcPr>
                <w:p w14:paraId="2485B38E"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Substitute</w:t>
                  </w:r>
                </w:p>
              </w:tc>
              <w:tc>
                <w:tcPr>
                  <w:tcW w:w="1260" w:type="dxa"/>
                  <w:shd w:val="clear" w:color="auto" w:fill="auto"/>
                </w:tcPr>
                <w:p w14:paraId="384620C8"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Refurbished</w:t>
                  </w:r>
                </w:p>
              </w:tc>
              <w:tc>
                <w:tcPr>
                  <w:tcW w:w="1801" w:type="dxa"/>
                </w:tcPr>
                <w:p w14:paraId="75647C75" w14:textId="77777777" w:rsidR="00C7657B" w:rsidRPr="00A9260F" w:rsidRDefault="00C7657B" w:rsidP="00C7657B">
                  <w:pPr>
                    <w:jc w:val="center"/>
                    <w:rPr>
                      <w:rFonts w:ascii="GE Inspira" w:hAnsi="GE Inspira" w:cs="Arial"/>
                      <w:sz w:val="20"/>
                      <w:szCs w:val="20"/>
                      <w:u w:val="single"/>
                    </w:rPr>
                  </w:pPr>
                  <w:r w:rsidRPr="00A9260F">
                    <w:rPr>
                      <w:rFonts w:ascii="GE Inspira" w:hAnsi="GE Inspira" w:cs="Arial"/>
                      <w:sz w:val="20"/>
                      <w:szCs w:val="20"/>
                      <w:u w:val="single"/>
                    </w:rPr>
                    <w:t>Repairable</w:t>
                  </w:r>
                </w:p>
              </w:tc>
            </w:tr>
            <w:tr w:rsidR="00C7657B" w:rsidRPr="00A9260F" w14:paraId="588DDC81" w14:textId="77777777" w:rsidTr="00F820E8">
              <w:tc>
                <w:tcPr>
                  <w:tcW w:w="877" w:type="dxa"/>
                  <w:shd w:val="clear" w:color="auto" w:fill="auto"/>
                </w:tcPr>
                <w:p w14:paraId="5C90391F"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ABC-H</w:t>
                  </w:r>
                </w:p>
              </w:tc>
              <w:tc>
                <w:tcPr>
                  <w:tcW w:w="630" w:type="dxa"/>
                  <w:shd w:val="clear" w:color="auto" w:fill="auto"/>
                </w:tcPr>
                <w:p w14:paraId="23EC3AEC"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ABC</w:t>
                  </w:r>
                </w:p>
              </w:tc>
              <w:tc>
                <w:tcPr>
                  <w:tcW w:w="1080" w:type="dxa"/>
                  <w:shd w:val="clear" w:color="auto" w:fill="auto"/>
                </w:tcPr>
                <w:p w14:paraId="389D2F59"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Substitute</w:t>
                  </w:r>
                </w:p>
              </w:tc>
              <w:tc>
                <w:tcPr>
                  <w:tcW w:w="1260" w:type="dxa"/>
                  <w:shd w:val="clear" w:color="auto" w:fill="auto"/>
                </w:tcPr>
                <w:p w14:paraId="012E4B58" w14:textId="77777777" w:rsidR="00C7657B" w:rsidRPr="00A9260F" w:rsidRDefault="00C7657B" w:rsidP="00C7657B">
                  <w:pPr>
                    <w:rPr>
                      <w:rFonts w:ascii="GE Inspira" w:hAnsi="GE Inspira" w:cs="Arial"/>
                      <w:sz w:val="20"/>
                      <w:szCs w:val="20"/>
                      <w:u w:val="single"/>
                    </w:rPr>
                  </w:pPr>
                  <w:r w:rsidRPr="00A9260F">
                    <w:rPr>
                      <w:rFonts w:ascii="GE Inspira" w:hAnsi="GE Inspira" w:cs="Arial"/>
                      <w:sz w:val="20"/>
                      <w:szCs w:val="20"/>
                      <w:u w:val="single"/>
                    </w:rPr>
                    <w:t>Refurbished</w:t>
                  </w:r>
                </w:p>
              </w:tc>
              <w:tc>
                <w:tcPr>
                  <w:tcW w:w="1801" w:type="dxa"/>
                </w:tcPr>
                <w:p w14:paraId="680D128F" w14:textId="77777777" w:rsidR="00C7657B" w:rsidRPr="00A9260F" w:rsidRDefault="00C7657B" w:rsidP="00C7657B">
                  <w:pPr>
                    <w:jc w:val="center"/>
                    <w:rPr>
                      <w:rFonts w:ascii="GE Inspira" w:hAnsi="GE Inspira" w:cs="Arial"/>
                      <w:sz w:val="20"/>
                      <w:szCs w:val="20"/>
                      <w:u w:val="single"/>
                    </w:rPr>
                  </w:pPr>
                  <w:r w:rsidRPr="00A9260F">
                    <w:rPr>
                      <w:rFonts w:ascii="GE Inspira" w:hAnsi="GE Inspira" w:cs="Arial"/>
                      <w:sz w:val="20"/>
                      <w:szCs w:val="20"/>
                      <w:u w:val="single"/>
                    </w:rPr>
                    <w:t>Harvest</w:t>
                  </w:r>
                </w:p>
              </w:tc>
            </w:tr>
          </w:tbl>
          <w:p w14:paraId="55511D06" w14:textId="77777777" w:rsidR="00C7657B" w:rsidRPr="00D32AF0" w:rsidRDefault="00C7657B" w:rsidP="00C7657B">
            <w:pPr>
              <w:pStyle w:val="BodyText"/>
              <w:jc w:val="left"/>
              <w:rPr>
                <w:rFonts w:ascii="GE Inspira" w:hAnsi="GE Inspira" w:cs="GE Inspira"/>
                <w:bCs/>
                <w:iCs/>
                <w:sz w:val="20"/>
                <w:szCs w:val="22"/>
                <w:highlight w:val="yellow"/>
              </w:rPr>
            </w:pPr>
          </w:p>
          <w:p w14:paraId="42EE7305" w14:textId="77777777" w:rsidR="00C7657B" w:rsidRDefault="00C7657B" w:rsidP="00C7657B">
            <w:pPr>
              <w:pStyle w:val="BodyText"/>
              <w:jc w:val="left"/>
              <w:rPr>
                <w:rFonts w:ascii="GE Inspira" w:hAnsi="GE Inspira" w:cs="Arial"/>
                <w:bCs/>
                <w:sz w:val="20"/>
                <w:szCs w:val="20"/>
              </w:rPr>
            </w:pPr>
          </w:p>
        </w:tc>
      </w:tr>
      <w:tr w:rsidR="0094450E" w:rsidRPr="00033D7C" w14:paraId="23F54D4C" w14:textId="77777777" w:rsidTr="00956EF4">
        <w:tc>
          <w:tcPr>
            <w:tcW w:w="1620" w:type="dxa"/>
          </w:tcPr>
          <w:p w14:paraId="036500A5" w14:textId="0BACF0A0" w:rsidR="0094450E" w:rsidRDefault="0094450E" w:rsidP="0094450E">
            <w:pPr>
              <w:rPr>
                <w:rFonts w:ascii="GE Inspira" w:hAnsi="GE Inspira" w:cs="Arial"/>
                <w:bCs/>
                <w:iCs/>
                <w:sz w:val="20"/>
                <w:szCs w:val="22"/>
              </w:rPr>
            </w:pPr>
            <w:r>
              <w:rPr>
                <w:rFonts w:ascii="GE Inspira" w:hAnsi="GE Inspira" w:cs="Arial"/>
                <w:bCs/>
                <w:iCs/>
                <w:sz w:val="20"/>
                <w:szCs w:val="22"/>
              </w:rPr>
              <w:lastRenderedPageBreak/>
              <w:t>9.4.6.13</w:t>
            </w:r>
          </w:p>
        </w:tc>
        <w:tc>
          <w:tcPr>
            <w:tcW w:w="1800" w:type="dxa"/>
            <w:vAlign w:val="center"/>
          </w:tcPr>
          <w:p w14:paraId="54D6755C" w14:textId="0497E240" w:rsidR="0094450E" w:rsidRPr="00095571" w:rsidRDefault="0094450E" w:rsidP="0094450E">
            <w:pPr>
              <w:pStyle w:val="BodyText"/>
              <w:jc w:val="left"/>
              <w:rPr>
                <w:rFonts w:ascii="GE Inspira" w:hAnsi="GE Inspira" w:cs="GE Inspira"/>
                <w:bCs/>
                <w:iCs/>
                <w:sz w:val="20"/>
                <w:szCs w:val="22"/>
              </w:rPr>
            </w:pPr>
            <w:r w:rsidRPr="00095571">
              <w:rPr>
                <w:rFonts w:ascii="GE Inspira" w:hAnsi="GE Inspira" w:cs="GE Inspira"/>
                <w:bCs/>
                <w:iCs/>
                <w:sz w:val="20"/>
                <w:szCs w:val="22"/>
              </w:rPr>
              <w:t>Repair Supplier</w:t>
            </w:r>
            <w:r>
              <w:rPr>
                <w:rFonts w:ascii="GE Inspira" w:hAnsi="GE Inspira" w:cs="GE Inspira"/>
                <w:bCs/>
                <w:iCs/>
                <w:sz w:val="20"/>
                <w:szCs w:val="22"/>
              </w:rPr>
              <w:t xml:space="preserve">- Purpose </w:t>
            </w:r>
          </w:p>
        </w:tc>
        <w:tc>
          <w:tcPr>
            <w:tcW w:w="5737" w:type="dxa"/>
            <w:vAlign w:val="center"/>
          </w:tcPr>
          <w:p w14:paraId="426125D6" w14:textId="51CF6699" w:rsidR="0094450E" w:rsidRPr="00095571" w:rsidRDefault="0094450E" w:rsidP="0094450E">
            <w:pPr>
              <w:pStyle w:val="BodyText"/>
              <w:jc w:val="left"/>
              <w:rPr>
                <w:rFonts w:ascii="GE Inspira" w:hAnsi="GE Inspira" w:cs="GE Inspira"/>
                <w:bCs/>
                <w:iCs/>
                <w:sz w:val="20"/>
                <w:szCs w:val="22"/>
              </w:rPr>
            </w:pPr>
            <w:r>
              <w:rPr>
                <w:rFonts w:ascii="GE Inspira" w:hAnsi="GE Inspira" w:cs="GE Inspira"/>
                <w:bCs/>
                <w:iCs/>
                <w:sz w:val="20"/>
                <w:szCs w:val="22"/>
              </w:rPr>
              <w:t>E</w:t>
            </w:r>
            <w:r w:rsidRPr="007B2EC1">
              <w:rPr>
                <w:rFonts w:ascii="GE Inspira" w:hAnsi="GE Inspira" w:cs="GE Inspira"/>
                <w:bCs/>
                <w:iCs/>
                <w:sz w:val="20"/>
                <w:szCs w:val="22"/>
              </w:rPr>
              <w:t>xtract the value for purpose from field Purpose from Defective routing details</w:t>
            </w:r>
            <w:r>
              <w:rPr>
                <w:rFonts w:ascii="GE Inspira" w:hAnsi="GE Inspira" w:cs="GE Inspira"/>
                <w:bCs/>
                <w:iCs/>
                <w:sz w:val="20"/>
                <w:szCs w:val="22"/>
              </w:rPr>
              <w:t xml:space="preserve"> </w:t>
            </w:r>
            <w:r w:rsidRPr="007B2EC1">
              <w:rPr>
                <w:rFonts w:ascii="GE Inspira" w:hAnsi="GE Inspira" w:cs="GE Inspira"/>
                <w:bCs/>
                <w:iCs/>
                <w:sz w:val="20"/>
                <w:szCs w:val="22"/>
              </w:rPr>
              <w:t>(&lt;GEMS_INV.GE_GPO_DEF_ROUTING_V&gt;) for repair suppliers</w:t>
            </w:r>
          </w:p>
        </w:tc>
      </w:tr>
      <w:tr w:rsidR="0094450E" w:rsidRPr="00033D7C" w14:paraId="5BA4F450" w14:textId="77777777" w:rsidTr="00956EF4">
        <w:tc>
          <w:tcPr>
            <w:tcW w:w="1620" w:type="dxa"/>
          </w:tcPr>
          <w:p w14:paraId="40D93811" w14:textId="1C9FE203" w:rsidR="0094450E" w:rsidRDefault="0094450E" w:rsidP="0094450E">
            <w:pPr>
              <w:rPr>
                <w:rFonts w:ascii="GE Inspira" w:hAnsi="GE Inspira" w:cs="Arial"/>
                <w:bCs/>
                <w:iCs/>
                <w:sz w:val="20"/>
                <w:szCs w:val="22"/>
              </w:rPr>
            </w:pPr>
            <w:r>
              <w:rPr>
                <w:rFonts w:ascii="GE Inspira" w:hAnsi="GE Inspira" w:cs="Arial"/>
                <w:bCs/>
                <w:iCs/>
                <w:sz w:val="20"/>
                <w:szCs w:val="22"/>
              </w:rPr>
              <w:t>9.4.6.14</w:t>
            </w:r>
          </w:p>
        </w:tc>
        <w:tc>
          <w:tcPr>
            <w:tcW w:w="1800" w:type="dxa"/>
            <w:vAlign w:val="center"/>
          </w:tcPr>
          <w:p w14:paraId="6848C608" w14:textId="3CAE4C2E" w:rsidR="0094450E" w:rsidRPr="00095571" w:rsidRDefault="0094450E" w:rsidP="0094450E">
            <w:pPr>
              <w:pStyle w:val="BodyText"/>
              <w:jc w:val="left"/>
              <w:rPr>
                <w:rFonts w:ascii="GE Inspira" w:hAnsi="GE Inspira" w:cs="GE Inspira"/>
                <w:bCs/>
                <w:iCs/>
                <w:sz w:val="20"/>
                <w:szCs w:val="22"/>
              </w:rPr>
            </w:pPr>
            <w:r w:rsidRPr="00095571">
              <w:rPr>
                <w:rFonts w:ascii="GE Inspira" w:hAnsi="GE Inspira" w:cs="GE Inspira"/>
                <w:bCs/>
                <w:iCs/>
                <w:sz w:val="20"/>
                <w:szCs w:val="22"/>
              </w:rPr>
              <w:t>Repair Supplier</w:t>
            </w:r>
            <w:r>
              <w:rPr>
                <w:rFonts w:ascii="GE Inspira" w:hAnsi="GE Inspira" w:cs="GE Inspira"/>
                <w:bCs/>
                <w:iCs/>
                <w:sz w:val="20"/>
                <w:szCs w:val="22"/>
              </w:rPr>
              <w:t xml:space="preserve">- Supplier city </w:t>
            </w:r>
          </w:p>
        </w:tc>
        <w:tc>
          <w:tcPr>
            <w:tcW w:w="5737" w:type="dxa"/>
            <w:vAlign w:val="center"/>
          </w:tcPr>
          <w:p w14:paraId="4AE20349" w14:textId="05AD584E" w:rsidR="0094450E" w:rsidRPr="00095571" w:rsidRDefault="0094450E" w:rsidP="0094450E">
            <w:pPr>
              <w:pStyle w:val="BodyText"/>
              <w:jc w:val="left"/>
              <w:rPr>
                <w:rFonts w:ascii="GE Inspira" w:hAnsi="GE Inspira" w:cs="GE Inspira"/>
                <w:bCs/>
                <w:iCs/>
                <w:sz w:val="20"/>
                <w:szCs w:val="22"/>
              </w:rPr>
            </w:pPr>
            <w:r>
              <w:rPr>
                <w:rFonts w:ascii="GE Inspira" w:hAnsi="GE Inspira" w:cs="GE Inspira"/>
                <w:bCs/>
                <w:iCs/>
                <w:sz w:val="20"/>
                <w:szCs w:val="22"/>
              </w:rPr>
              <w:t>Extract the Supplier city Information from Supplier details where Supplier Number and Supplier name is same as in Defective routing details.</w:t>
            </w:r>
          </w:p>
        </w:tc>
      </w:tr>
    </w:tbl>
    <w:p w14:paraId="46B89365" w14:textId="77777777" w:rsidR="00CF21A8" w:rsidRPr="00033D7C" w:rsidRDefault="00CF21A8" w:rsidP="00CF21A8">
      <w:pPr>
        <w:tabs>
          <w:tab w:val="left" w:pos="720"/>
        </w:tabs>
        <w:rPr>
          <w:rFonts w:ascii="GE Inspira" w:hAnsi="GE Inspira" w:cs="Arial"/>
          <w:lang w:eastAsia="en-US"/>
        </w:rPr>
      </w:pPr>
    </w:p>
    <w:p w14:paraId="31FB675A" w14:textId="77777777" w:rsidR="00CF21A8" w:rsidRPr="00033D7C" w:rsidRDefault="00CF21A8" w:rsidP="00CF21A8">
      <w:pPr>
        <w:pStyle w:val="Heading3"/>
        <w:numPr>
          <w:ilvl w:val="2"/>
          <w:numId w:val="22"/>
        </w:numPr>
        <w:tabs>
          <w:tab w:val="left" w:pos="720"/>
          <w:tab w:val="num" w:pos="1440"/>
        </w:tabs>
        <w:suppressAutoHyphens w:val="0"/>
        <w:ind w:left="0" w:firstLine="0"/>
        <w:rPr>
          <w:rFonts w:ascii="GE Inspira" w:hAnsi="GE Inspira" w:cs="Arial"/>
        </w:rPr>
      </w:pPr>
      <w:bookmarkStart w:id="59" w:name="_Toc98668998"/>
      <w:bookmarkStart w:id="60" w:name="_Toc494102707"/>
      <w:r w:rsidRPr="00033D7C">
        <w:rPr>
          <w:rFonts w:ascii="GE Inspira" w:hAnsi="GE Inspira" w:cs="Arial"/>
        </w:rPr>
        <w:t>Translations/Transformations (Interfaces Only)</w:t>
      </w:r>
      <w:bookmarkEnd w:id="59"/>
      <w:bookmarkEnd w:id="60"/>
    </w:p>
    <w:p w14:paraId="14B8C37C"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There will be no transformation/translation of data at oracle end. The data extracted will be captured by MW and stored in the AWS DB for any further processing based on any business logics.</w:t>
      </w:r>
    </w:p>
    <w:p w14:paraId="0F303315" w14:textId="77777777" w:rsidR="00CF21A8" w:rsidRPr="00033D7C" w:rsidRDefault="00CF21A8" w:rsidP="00CF21A8">
      <w:pPr>
        <w:tabs>
          <w:tab w:val="left" w:pos="720"/>
        </w:tabs>
        <w:rPr>
          <w:rFonts w:ascii="GE Inspira" w:hAnsi="GE Inspira" w:cs="Arial"/>
          <w:sz w:val="20"/>
          <w:szCs w:val="20"/>
        </w:rPr>
      </w:pPr>
    </w:p>
    <w:p w14:paraId="47246799" w14:textId="77777777" w:rsidR="00CF21A8" w:rsidRPr="00033D7C" w:rsidRDefault="00CF21A8" w:rsidP="00CF21A8">
      <w:pPr>
        <w:pStyle w:val="Heading3"/>
        <w:numPr>
          <w:ilvl w:val="2"/>
          <w:numId w:val="22"/>
        </w:numPr>
        <w:tabs>
          <w:tab w:val="left" w:pos="720"/>
        </w:tabs>
        <w:suppressAutoHyphens w:val="0"/>
        <w:ind w:left="0" w:firstLine="0"/>
        <w:rPr>
          <w:rFonts w:ascii="GE Inspira" w:hAnsi="GE Inspira" w:cs="Arial"/>
          <w:lang w:val="en-GB"/>
        </w:rPr>
      </w:pPr>
      <w:bookmarkStart w:id="61" w:name="_Toc98668999"/>
      <w:bookmarkStart w:id="62" w:name="_Toc494102708"/>
      <w:r w:rsidRPr="00033D7C">
        <w:rPr>
          <w:rFonts w:ascii="GE Inspira" w:hAnsi="GE Inspira" w:cs="Arial"/>
          <w:lang w:val="en-GB"/>
        </w:rPr>
        <w:t>Initiation</w:t>
      </w:r>
      <w:bookmarkEnd w:id="61"/>
      <w:bookmarkEnd w:id="62"/>
    </w:p>
    <w:p w14:paraId="5AA7308C"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function will be part of a concurrent program with frequency as the parameter. It will be scheduled to run daily once. The parameter frequency can have only one value of WEEKLY. </w:t>
      </w:r>
    </w:p>
    <w:p w14:paraId="5AFE4E23" w14:textId="77777777" w:rsidR="00CF21A8" w:rsidRPr="00033D7C" w:rsidRDefault="00CF21A8" w:rsidP="00CF21A8">
      <w:pPr>
        <w:ind w:left="720"/>
        <w:rPr>
          <w:rFonts w:ascii="GE Inspira" w:hAnsi="GE Inspira" w:cs="Arial"/>
          <w:bCs/>
          <w:sz w:val="20"/>
          <w:szCs w:val="20"/>
        </w:rPr>
      </w:pPr>
    </w:p>
    <w:p w14:paraId="69088867" w14:textId="77777777" w:rsidR="00CF21A8" w:rsidRPr="00033D7C" w:rsidRDefault="00CF21A8" w:rsidP="00CF21A8">
      <w:pPr>
        <w:rPr>
          <w:rFonts w:ascii="GE Inspira" w:hAnsi="GE Inspira" w:cs="Arial"/>
          <w:sz w:val="20"/>
        </w:rPr>
      </w:pPr>
    </w:p>
    <w:p w14:paraId="0765C2A5" w14:textId="77777777" w:rsidR="00CF21A8" w:rsidRPr="00033D7C" w:rsidRDefault="00CF21A8" w:rsidP="00CF21A8">
      <w:pPr>
        <w:pStyle w:val="Heading3"/>
        <w:numPr>
          <w:ilvl w:val="2"/>
          <w:numId w:val="22"/>
        </w:numPr>
        <w:tabs>
          <w:tab w:val="left" w:pos="720"/>
        </w:tabs>
        <w:suppressAutoHyphens w:val="0"/>
        <w:ind w:left="0" w:firstLine="0"/>
        <w:rPr>
          <w:rFonts w:ascii="GE Inspira" w:hAnsi="GE Inspira" w:cs="Arial"/>
          <w:lang w:val="en-GB"/>
        </w:rPr>
      </w:pPr>
      <w:bookmarkStart w:id="63" w:name="_Toc98669000"/>
      <w:bookmarkStart w:id="64" w:name="_Toc494102709"/>
      <w:r w:rsidRPr="00033D7C">
        <w:rPr>
          <w:rFonts w:ascii="GE Inspira" w:hAnsi="GE Inspira" w:cs="Arial"/>
          <w:lang w:val="en-GB"/>
        </w:rPr>
        <w:t>Error Handling, Reprocessing / Rollback &amp; Error Messaging</w:t>
      </w:r>
      <w:bookmarkEnd w:id="63"/>
      <w:bookmarkEnd w:id="64"/>
    </w:p>
    <w:p w14:paraId="65E8E4A5" w14:textId="77777777" w:rsidR="00CF21A8" w:rsidRPr="00033D7C" w:rsidRDefault="00CF21A8" w:rsidP="00CF21A8">
      <w:pPr>
        <w:tabs>
          <w:tab w:val="left" w:pos="720"/>
        </w:tabs>
        <w:ind w:hanging="504"/>
        <w:jc w:val="both"/>
        <w:rPr>
          <w:rFonts w:ascii="GE Inspira" w:hAnsi="GE Inspira" w:cs="Arial"/>
          <w:sz w:val="20"/>
          <w:szCs w:val="22"/>
          <w:lang w:eastAsia="en-US"/>
        </w:rPr>
      </w:pPr>
      <w:r w:rsidRPr="00033D7C">
        <w:rPr>
          <w:rFonts w:ascii="GE Inspira" w:hAnsi="GE Inspira" w:cs="Arial"/>
          <w:sz w:val="22"/>
          <w:szCs w:val="22"/>
          <w:lang w:eastAsia="en-US"/>
        </w:rPr>
        <w:tab/>
      </w:r>
      <w:r w:rsidRPr="00033D7C">
        <w:rPr>
          <w:rFonts w:ascii="GE Inspira" w:hAnsi="GE Inspira" w:cs="Arial"/>
          <w:sz w:val="22"/>
          <w:szCs w:val="22"/>
          <w:lang w:eastAsia="en-US"/>
        </w:rPr>
        <w:tab/>
      </w:r>
      <w:r w:rsidRPr="00033D7C">
        <w:rPr>
          <w:rFonts w:ascii="GE Inspira" w:hAnsi="GE Inspira" w:cs="Arial"/>
          <w:sz w:val="20"/>
          <w:szCs w:val="22"/>
          <w:lang w:eastAsia="en-US"/>
        </w:rPr>
        <w:t>None</w:t>
      </w:r>
    </w:p>
    <w:p w14:paraId="32986A54" w14:textId="77777777" w:rsidR="00CF21A8" w:rsidRPr="00033D7C" w:rsidRDefault="00CF21A8" w:rsidP="00CF21A8">
      <w:pPr>
        <w:tabs>
          <w:tab w:val="left" w:pos="720"/>
        </w:tabs>
        <w:ind w:hanging="504"/>
        <w:jc w:val="both"/>
        <w:rPr>
          <w:rFonts w:ascii="GE Inspira" w:hAnsi="GE Inspira" w:cs="Arial"/>
          <w:sz w:val="22"/>
          <w:szCs w:val="22"/>
          <w:lang w:eastAsia="en-US"/>
        </w:rPr>
      </w:pPr>
    </w:p>
    <w:p w14:paraId="1C33F0EF" w14:textId="77777777" w:rsidR="00CF21A8" w:rsidRPr="00033D7C" w:rsidRDefault="00CF21A8" w:rsidP="00CF21A8">
      <w:pPr>
        <w:pStyle w:val="Heading2"/>
        <w:numPr>
          <w:ilvl w:val="1"/>
          <w:numId w:val="22"/>
        </w:numPr>
        <w:tabs>
          <w:tab w:val="clear" w:pos="1080"/>
          <w:tab w:val="left" w:pos="720"/>
          <w:tab w:val="num" w:pos="1764"/>
        </w:tabs>
        <w:suppressAutoHyphens w:val="0"/>
        <w:ind w:left="504" w:hanging="504"/>
        <w:rPr>
          <w:rFonts w:ascii="GE Inspira" w:hAnsi="GE Inspira"/>
          <w:bCs/>
        </w:rPr>
      </w:pPr>
      <w:bookmarkStart w:id="65" w:name="_Toc98669001"/>
      <w:bookmarkStart w:id="66" w:name="_Toc494102710"/>
      <w:r w:rsidRPr="00033D7C">
        <w:rPr>
          <w:rFonts w:ascii="GE Inspira" w:hAnsi="GE Inspira"/>
          <w:bCs/>
        </w:rPr>
        <w:t xml:space="preserve">Function: </w:t>
      </w:r>
      <w:bookmarkEnd w:id="65"/>
      <w:r w:rsidRPr="00033D7C">
        <w:rPr>
          <w:rFonts w:ascii="GE Inspira" w:hAnsi="GE Inspira"/>
          <w:bCs/>
        </w:rPr>
        <w:t>Parts Supply</w:t>
      </w:r>
      <w:bookmarkEnd w:id="66"/>
    </w:p>
    <w:p w14:paraId="0FAEC131"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67" w:name="_Toc98669002"/>
      <w:bookmarkStart w:id="68" w:name="_Toc494102711"/>
      <w:r w:rsidRPr="00033D7C">
        <w:rPr>
          <w:rFonts w:ascii="GE Inspira" w:hAnsi="GE Inspira" w:cs="Arial"/>
        </w:rPr>
        <w:t>Approach / Description</w:t>
      </w:r>
      <w:bookmarkEnd w:id="67"/>
      <w:bookmarkEnd w:id="68"/>
    </w:p>
    <w:p w14:paraId="3E362967" w14:textId="77777777" w:rsidR="00CF21A8" w:rsidRPr="00033D7C" w:rsidRDefault="00CF21A8" w:rsidP="00CF21A8">
      <w:pPr>
        <w:pStyle w:val="NormalWeb"/>
        <w:spacing w:after="0"/>
        <w:ind w:left="720"/>
        <w:jc w:val="both"/>
        <w:rPr>
          <w:rFonts w:ascii="GE Inspira" w:hAnsi="GE Inspira"/>
        </w:rPr>
      </w:pPr>
      <w:r w:rsidRPr="00033D7C">
        <w:rPr>
          <w:rFonts w:ascii="GE Inspira" w:hAnsi="GE Inspira"/>
          <w:sz w:val="20"/>
          <w:szCs w:val="20"/>
        </w:rPr>
        <w:t>Extract all forms of inbound data to warehouse across all GPRS Planning enabled warehouses included in the value set- GEHC_SVC_SPM_ENABLED_WAREHOUSE</w:t>
      </w:r>
      <w:r w:rsidRPr="00033D7C">
        <w:rPr>
          <w:rFonts w:ascii="GE Inspira" w:hAnsi="GE Inspira" w:cs="Arial"/>
          <w:sz w:val="20"/>
          <w:szCs w:val="22"/>
        </w:rPr>
        <w:t xml:space="preserve">. </w:t>
      </w:r>
      <w:r w:rsidRPr="00033D7C">
        <w:rPr>
          <w:rFonts w:ascii="GE Inspira" w:hAnsi="GE Inspira"/>
          <w:sz w:val="20"/>
          <w:szCs w:val="20"/>
        </w:rPr>
        <w:t>The extracts which comprise the Supply Information are:-</w:t>
      </w:r>
    </w:p>
    <w:p w14:paraId="3EDF1B86" w14:textId="77777777" w:rsidR="00CF21A8" w:rsidRPr="00033D7C" w:rsidRDefault="00CF21A8" w:rsidP="00CF21A8">
      <w:pPr>
        <w:pStyle w:val="NormalWeb"/>
        <w:numPr>
          <w:ilvl w:val="1"/>
          <w:numId w:val="25"/>
        </w:numPr>
        <w:spacing w:after="0"/>
        <w:rPr>
          <w:rFonts w:ascii="GE Inspira" w:hAnsi="GE Inspira"/>
        </w:rPr>
      </w:pPr>
      <w:r w:rsidRPr="00033D7C">
        <w:rPr>
          <w:rFonts w:ascii="GE Inspira" w:hAnsi="GE Inspira"/>
          <w:sz w:val="20"/>
          <w:szCs w:val="20"/>
        </w:rPr>
        <w:t>PO extracts having the PO's created for all the organization and all BLANKET PO's in the Approved Supplier list attributes.</w:t>
      </w:r>
    </w:p>
    <w:p w14:paraId="102FCBFC" w14:textId="77777777" w:rsidR="00CF21A8" w:rsidRPr="00033D7C" w:rsidRDefault="00CF21A8" w:rsidP="00CF21A8">
      <w:pPr>
        <w:pStyle w:val="NormalWeb"/>
        <w:numPr>
          <w:ilvl w:val="1"/>
          <w:numId w:val="25"/>
        </w:numPr>
        <w:spacing w:after="0"/>
        <w:rPr>
          <w:rFonts w:ascii="GE Inspira" w:hAnsi="GE Inspira"/>
        </w:rPr>
      </w:pPr>
      <w:r w:rsidRPr="00033D7C">
        <w:rPr>
          <w:rFonts w:ascii="GE Inspira" w:hAnsi="GE Inspira"/>
          <w:sz w:val="20"/>
          <w:szCs w:val="20"/>
        </w:rPr>
        <w:t>Internal Requisitions created as part of the allocation process of moving parts within warehouses.</w:t>
      </w:r>
    </w:p>
    <w:p w14:paraId="14B13008" w14:textId="77777777" w:rsidR="00CF21A8" w:rsidRPr="00033D7C" w:rsidRDefault="00CF21A8" w:rsidP="00CF21A8">
      <w:pPr>
        <w:pStyle w:val="NormalWeb"/>
        <w:numPr>
          <w:ilvl w:val="1"/>
          <w:numId w:val="25"/>
        </w:numPr>
        <w:spacing w:after="0"/>
        <w:rPr>
          <w:rFonts w:ascii="GE Inspira" w:hAnsi="GE Inspira"/>
        </w:rPr>
      </w:pPr>
      <w:r w:rsidRPr="00033D7C">
        <w:rPr>
          <w:rFonts w:ascii="GE Inspira" w:hAnsi="GE Inspira"/>
          <w:sz w:val="20"/>
          <w:szCs w:val="20"/>
        </w:rPr>
        <w:t>Return Material Authorizations (RMA’s) created for field returns and repair returns.</w:t>
      </w:r>
    </w:p>
    <w:p w14:paraId="6C8C6032" w14:textId="77777777" w:rsidR="00CF21A8" w:rsidRPr="00033D7C" w:rsidRDefault="00CF21A8" w:rsidP="00CF21A8">
      <w:pPr>
        <w:pStyle w:val="NormalWeb"/>
        <w:spacing w:after="0"/>
        <w:rPr>
          <w:rFonts w:ascii="GE Inspira" w:hAnsi="GE Inspira"/>
        </w:rPr>
      </w:pPr>
    </w:p>
    <w:p w14:paraId="60534E54" w14:textId="77777777" w:rsidR="00CF21A8" w:rsidRPr="00033D7C" w:rsidRDefault="00CF21A8" w:rsidP="00CF21A8">
      <w:pPr>
        <w:ind w:left="720"/>
        <w:rPr>
          <w:rFonts w:ascii="GE Inspira" w:hAnsi="GE Inspira" w:cs="Arial"/>
          <w:iCs/>
          <w:sz w:val="20"/>
          <w:szCs w:val="22"/>
        </w:rPr>
      </w:pPr>
      <w:r w:rsidRPr="00033D7C">
        <w:rPr>
          <w:rFonts w:ascii="GE Inspira" w:hAnsi="GE Inspira"/>
          <w:sz w:val="20"/>
          <w:szCs w:val="20"/>
        </w:rPr>
        <w:t>Whenever the function is invoked, a respective entry, highlighting the interface name, is created in custom table - GEMS_IFACE_PROCESS_TABLE</w:t>
      </w:r>
      <w:r w:rsidRPr="00033D7C">
        <w:rPr>
          <w:rFonts w:ascii="GE Inspira" w:hAnsi="GE Inspira" w:cs="Segoe UI"/>
          <w:color w:val="1A1A1A"/>
          <w:sz w:val="20"/>
          <w:szCs w:val="20"/>
        </w:rPr>
        <w:t xml:space="preserve"> </w:t>
      </w:r>
      <w:r w:rsidRPr="00033D7C">
        <w:rPr>
          <w:rFonts w:ascii="GE Inspira" w:hAnsi="GE Inspira"/>
          <w:sz w:val="20"/>
          <w:szCs w:val="20"/>
        </w:rPr>
        <w:t>to allow easy debugging in case of any issue.</w:t>
      </w:r>
      <w:r w:rsidRPr="00033D7C">
        <w:rPr>
          <w:rFonts w:ascii="GE Inspira" w:hAnsi="GE Inspira" w:cs="Arial"/>
          <w:iCs/>
          <w:sz w:val="20"/>
          <w:szCs w:val="22"/>
        </w:rPr>
        <w:t xml:space="preserve"> Data extraction is done starting from the last extracted run time of the function obtained from the table- GEMS_IFACE_PROCESS_TABLE. </w:t>
      </w:r>
    </w:p>
    <w:p w14:paraId="76F0E991" w14:textId="77777777" w:rsidR="00CF21A8" w:rsidRPr="00033D7C" w:rsidRDefault="00CF21A8" w:rsidP="00CF21A8">
      <w:pPr>
        <w:pStyle w:val="NormalWeb"/>
        <w:spacing w:after="0"/>
        <w:ind w:left="720"/>
        <w:rPr>
          <w:rFonts w:ascii="GE Inspira" w:hAnsi="GE Inspira"/>
          <w:sz w:val="20"/>
          <w:szCs w:val="20"/>
          <w:lang w:val="en-US" w:eastAsia="en-US"/>
        </w:rPr>
      </w:pPr>
      <w:r w:rsidRPr="00033D7C">
        <w:rPr>
          <w:rFonts w:ascii="GE Inspira" w:hAnsi="GE Inspira"/>
          <w:sz w:val="20"/>
          <w:szCs w:val="20"/>
          <w:lang w:val="en-US" w:eastAsia="en-US"/>
        </w:rPr>
        <w:t>Before extraction of data, the custom table where the extracts are stored for the previous run are purged completely for the corresponding interface name and are loaded with a new set of data by using the last extract start run date/time as input for the next set of extraction or a between a specific date intervals passed as input to the concurrent program.</w:t>
      </w:r>
    </w:p>
    <w:p w14:paraId="133D65F3" w14:textId="77777777" w:rsidR="00CF21A8" w:rsidRPr="00033D7C" w:rsidRDefault="00CF21A8" w:rsidP="00CF21A8">
      <w:pPr>
        <w:ind w:left="720"/>
        <w:rPr>
          <w:rFonts w:ascii="GE Inspira" w:hAnsi="GE Inspira"/>
          <w:sz w:val="20"/>
          <w:szCs w:val="20"/>
          <w:lang w:eastAsia="en-US"/>
        </w:rPr>
      </w:pPr>
    </w:p>
    <w:p w14:paraId="357CE1F0" w14:textId="77777777" w:rsidR="00CF21A8" w:rsidRPr="00033D7C" w:rsidRDefault="00CF21A8" w:rsidP="00CF21A8">
      <w:pPr>
        <w:ind w:left="720"/>
        <w:rPr>
          <w:rFonts w:ascii="GE Inspira" w:hAnsi="GE Inspira" w:cs="Arial"/>
          <w:iCs/>
          <w:sz w:val="20"/>
          <w:szCs w:val="22"/>
        </w:rPr>
      </w:pPr>
      <w:r w:rsidRPr="00033D7C">
        <w:rPr>
          <w:rFonts w:ascii="GE Inspira" w:hAnsi="GE Inspira"/>
          <w:sz w:val="20"/>
          <w:szCs w:val="20"/>
          <w:lang w:eastAsia="en-US"/>
        </w:rPr>
        <w:t>The new set of data extracted will be appended to the previous set stored in the AWS layer making it an incremental type of extract.</w:t>
      </w:r>
    </w:p>
    <w:p w14:paraId="12F472AE" w14:textId="77777777" w:rsidR="00CF21A8" w:rsidRPr="00033D7C" w:rsidRDefault="00CF21A8" w:rsidP="00CF21A8">
      <w:pPr>
        <w:tabs>
          <w:tab w:val="left" w:pos="360"/>
        </w:tabs>
        <w:ind w:left="720"/>
        <w:rPr>
          <w:rFonts w:ascii="GE Inspira" w:eastAsia="Times New Roman" w:hAnsi="GE Inspira"/>
          <w:sz w:val="20"/>
          <w:szCs w:val="20"/>
          <w:lang w:val="en-IN" w:eastAsia="en-IN"/>
        </w:rPr>
      </w:pPr>
    </w:p>
    <w:p w14:paraId="46E0436B" w14:textId="77777777" w:rsidR="00CF21A8" w:rsidRPr="00033D7C" w:rsidRDefault="00CF21A8" w:rsidP="00CF21A8">
      <w:pPr>
        <w:tabs>
          <w:tab w:val="left" w:pos="360"/>
        </w:tabs>
        <w:ind w:left="504" w:hanging="504"/>
        <w:rPr>
          <w:rFonts w:ascii="GE Inspira" w:hAnsi="GE Inspira" w:cs="Arial"/>
          <w:iCs/>
          <w:sz w:val="20"/>
          <w:szCs w:val="22"/>
        </w:rPr>
      </w:pPr>
    </w:p>
    <w:p w14:paraId="24874148"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69" w:name="_Toc98669003"/>
      <w:bookmarkStart w:id="70" w:name="_Toc494102712"/>
      <w:r w:rsidRPr="00033D7C">
        <w:rPr>
          <w:rFonts w:ascii="GE Inspira" w:hAnsi="GE Inspira" w:cs="Arial"/>
        </w:rPr>
        <w:t>Inputs</w:t>
      </w:r>
      <w:bookmarkEnd w:id="69"/>
      <w:bookmarkEnd w:id="70"/>
    </w:p>
    <w:p w14:paraId="73E01FB9" w14:textId="77777777" w:rsidR="00CF21A8" w:rsidRDefault="00CF21A8" w:rsidP="00CF21A8">
      <w:pPr>
        <w:ind w:left="720"/>
        <w:rPr>
          <w:rFonts w:ascii="GE Inspira" w:hAnsi="GE Inspira" w:cs="Arial"/>
          <w:sz w:val="20"/>
          <w:szCs w:val="22"/>
        </w:rPr>
      </w:pPr>
      <w:r w:rsidRPr="00033D7C">
        <w:rPr>
          <w:rFonts w:ascii="GE Inspira" w:hAnsi="GE Inspira" w:cs="Arial"/>
          <w:sz w:val="20"/>
          <w:szCs w:val="22"/>
        </w:rPr>
        <w:t xml:space="preserve">Organizations to be considered are included in the value set- </w:t>
      </w:r>
      <w:r w:rsidRPr="00033D7C">
        <w:rPr>
          <w:rFonts w:ascii="GE Inspira" w:eastAsia="Times New Roman" w:hAnsi="GE Inspira"/>
          <w:sz w:val="20"/>
          <w:szCs w:val="20"/>
          <w:lang w:val="en-IN" w:eastAsia="en-IN"/>
        </w:rPr>
        <w:t>GEHC_SVC_SPM_ENABLED_WAREHOUSE.</w:t>
      </w:r>
      <w:r w:rsidRPr="00033D7C">
        <w:rPr>
          <w:rFonts w:ascii="GE Inspira" w:hAnsi="GE Inspira" w:cs="Arial"/>
          <w:sz w:val="20"/>
          <w:szCs w:val="22"/>
        </w:rPr>
        <w:t xml:space="preserve"> </w:t>
      </w:r>
    </w:p>
    <w:p w14:paraId="782E01BA" w14:textId="77777777" w:rsidR="009C3625" w:rsidRDefault="009C3625" w:rsidP="00CF21A8">
      <w:pPr>
        <w:ind w:left="720"/>
        <w:rPr>
          <w:rFonts w:ascii="GE Inspira" w:hAnsi="GE Inspira" w:cs="Arial"/>
          <w:sz w:val="20"/>
          <w:szCs w:val="22"/>
        </w:rPr>
      </w:pPr>
    </w:p>
    <w:p w14:paraId="180530C9" w14:textId="77777777" w:rsidR="009C3625" w:rsidRDefault="009C3625" w:rsidP="00CF21A8">
      <w:pPr>
        <w:ind w:left="720"/>
        <w:rPr>
          <w:rFonts w:ascii="GE Inspira" w:hAnsi="GE Inspira" w:cs="Arial"/>
          <w:sz w:val="20"/>
          <w:szCs w:val="22"/>
        </w:rPr>
      </w:pPr>
      <w:r>
        <w:rPr>
          <w:rFonts w:ascii="GE Inspira" w:hAnsi="GE Inspira" w:cs="Arial"/>
          <w:sz w:val="20"/>
          <w:szCs w:val="22"/>
        </w:rPr>
        <w:t>This program will have below 5 parameters:</w:t>
      </w:r>
    </w:p>
    <w:p w14:paraId="1A2D5E5F" w14:textId="77777777" w:rsidR="00BE5482" w:rsidRDefault="009C3625" w:rsidP="009C3625">
      <w:pPr>
        <w:numPr>
          <w:ilvl w:val="2"/>
          <w:numId w:val="25"/>
        </w:numPr>
        <w:rPr>
          <w:rFonts w:ascii="GE Inspira" w:hAnsi="GE Inspira" w:cs="Arial"/>
          <w:sz w:val="20"/>
          <w:szCs w:val="22"/>
        </w:rPr>
      </w:pPr>
      <w:r>
        <w:rPr>
          <w:rFonts w:ascii="GE Inspira" w:hAnsi="GE Inspira" w:cs="Arial"/>
          <w:sz w:val="20"/>
          <w:szCs w:val="22"/>
        </w:rPr>
        <w:t xml:space="preserve">Frequency: </w:t>
      </w:r>
    </w:p>
    <w:p w14:paraId="598A23B3" w14:textId="77777777" w:rsidR="009C3625" w:rsidRDefault="009C3625" w:rsidP="00BE5482">
      <w:pPr>
        <w:ind w:left="2160"/>
        <w:rPr>
          <w:rFonts w:ascii="GE Inspira" w:hAnsi="GE Inspira" w:cs="Arial"/>
          <w:sz w:val="20"/>
          <w:szCs w:val="22"/>
        </w:rPr>
      </w:pPr>
      <w:r>
        <w:rPr>
          <w:rFonts w:ascii="GE Inspira" w:hAnsi="GE Inspira" w:cs="Arial"/>
          <w:sz w:val="20"/>
          <w:szCs w:val="22"/>
        </w:rPr>
        <w:t>This parameter specifies the mode in which the program should run</w:t>
      </w:r>
      <w:r w:rsidR="00BE5482">
        <w:rPr>
          <w:rFonts w:ascii="GE Inspira" w:hAnsi="GE Inspira" w:cs="Arial"/>
          <w:sz w:val="20"/>
          <w:szCs w:val="22"/>
        </w:rPr>
        <w:t>. This parameter can have below 3 values:</w:t>
      </w:r>
    </w:p>
    <w:p w14:paraId="238864EB" w14:textId="77777777" w:rsidR="00BE5482" w:rsidRDefault="00BE5482" w:rsidP="00BE5482">
      <w:pPr>
        <w:numPr>
          <w:ilvl w:val="3"/>
          <w:numId w:val="25"/>
        </w:numPr>
        <w:rPr>
          <w:rFonts w:ascii="GE Inspira" w:hAnsi="GE Inspira" w:cs="Arial"/>
          <w:sz w:val="20"/>
          <w:szCs w:val="22"/>
        </w:rPr>
      </w:pPr>
      <w:r>
        <w:rPr>
          <w:rFonts w:ascii="GE Inspira" w:hAnsi="GE Inspira" w:cs="Arial"/>
          <w:sz w:val="20"/>
          <w:szCs w:val="22"/>
        </w:rPr>
        <w:t>DAILY: When the Program is submitted with Frequency as ‘DAILY’ then all other parameters except ‘Truncate table’ will be Null. In this mode system will extract the last successful run of the program with frequency as ‘DAILY’ and extract all eligible records after that date.</w:t>
      </w:r>
    </w:p>
    <w:p w14:paraId="42944B83" w14:textId="77777777" w:rsidR="00BE5482" w:rsidRDefault="00BE5482" w:rsidP="00BE5482">
      <w:pPr>
        <w:numPr>
          <w:ilvl w:val="3"/>
          <w:numId w:val="25"/>
        </w:numPr>
        <w:rPr>
          <w:rFonts w:ascii="GE Inspira" w:hAnsi="GE Inspira" w:cs="Arial"/>
          <w:sz w:val="20"/>
          <w:szCs w:val="22"/>
        </w:rPr>
      </w:pPr>
      <w:r>
        <w:rPr>
          <w:rFonts w:ascii="GE Inspira" w:hAnsi="GE Inspira" w:cs="Arial"/>
          <w:sz w:val="20"/>
          <w:szCs w:val="22"/>
        </w:rPr>
        <w:t xml:space="preserve">SPECIAL: In this mode, user will specify the start date and end date </w:t>
      </w:r>
      <w:r w:rsidR="00AF269E">
        <w:rPr>
          <w:rFonts w:ascii="GE Inspira" w:hAnsi="GE Inspira" w:cs="Arial"/>
          <w:sz w:val="20"/>
          <w:szCs w:val="22"/>
        </w:rPr>
        <w:t>within</w:t>
      </w:r>
      <w:r>
        <w:rPr>
          <w:rFonts w:ascii="GE Inspira" w:hAnsi="GE Inspira" w:cs="Arial"/>
          <w:sz w:val="20"/>
          <w:szCs w:val="22"/>
        </w:rPr>
        <w:t xml:space="preserve"> which the eligible records need to be extracted. In this mode parameter </w:t>
      </w:r>
      <w:r w:rsidR="00AF269E">
        <w:rPr>
          <w:rFonts w:ascii="GE Inspira" w:hAnsi="GE Inspira" w:cs="Arial"/>
          <w:sz w:val="20"/>
          <w:szCs w:val="22"/>
        </w:rPr>
        <w:t>‘</w:t>
      </w:r>
      <w:r>
        <w:rPr>
          <w:rFonts w:ascii="GE Inspira" w:hAnsi="GE Inspira" w:cs="Arial"/>
          <w:sz w:val="20"/>
          <w:szCs w:val="22"/>
        </w:rPr>
        <w:t>No of Days</w:t>
      </w:r>
      <w:r w:rsidR="00AF269E">
        <w:rPr>
          <w:rFonts w:ascii="GE Inspira" w:hAnsi="GE Inspira" w:cs="Arial"/>
          <w:sz w:val="20"/>
          <w:szCs w:val="22"/>
        </w:rPr>
        <w:t>’</w:t>
      </w:r>
      <w:r>
        <w:rPr>
          <w:rFonts w:ascii="GE Inspira" w:hAnsi="GE Inspira" w:cs="Arial"/>
          <w:sz w:val="20"/>
          <w:szCs w:val="22"/>
        </w:rPr>
        <w:t xml:space="preserve"> will not have any value.</w:t>
      </w:r>
    </w:p>
    <w:p w14:paraId="4E21A6A6" w14:textId="77777777" w:rsidR="00BE5482" w:rsidRDefault="00BE5482" w:rsidP="00BE5482">
      <w:pPr>
        <w:numPr>
          <w:ilvl w:val="3"/>
          <w:numId w:val="25"/>
        </w:numPr>
        <w:rPr>
          <w:rFonts w:ascii="GE Inspira" w:hAnsi="GE Inspira" w:cs="Arial"/>
          <w:sz w:val="20"/>
          <w:szCs w:val="22"/>
        </w:rPr>
      </w:pPr>
      <w:r>
        <w:rPr>
          <w:rFonts w:ascii="GE Inspira" w:hAnsi="GE Inspira" w:cs="Arial"/>
          <w:sz w:val="20"/>
          <w:szCs w:val="22"/>
        </w:rPr>
        <w:t xml:space="preserve">DAYS: In this mode, user will specify number of days in the </w:t>
      </w:r>
      <w:r w:rsidR="00AF269E">
        <w:rPr>
          <w:rFonts w:ascii="GE Inspira" w:hAnsi="GE Inspira" w:cs="Arial"/>
          <w:sz w:val="20"/>
          <w:szCs w:val="22"/>
        </w:rPr>
        <w:t>‘</w:t>
      </w:r>
      <w:r>
        <w:rPr>
          <w:rFonts w:ascii="GE Inspira" w:hAnsi="GE Inspira" w:cs="Arial"/>
          <w:sz w:val="20"/>
          <w:szCs w:val="22"/>
        </w:rPr>
        <w:t>No of Days</w:t>
      </w:r>
      <w:r w:rsidR="00AF269E">
        <w:rPr>
          <w:rFonts w:ascii="GE Inspira" w:hAnsi="GE Inspira" w:cs="Arial"/>
          <w:sz w:val="20"/>
          <w:szCs w:val="22"/>
        </w:rPr>
        <w:t>’</w:t>
      </w:r>
      <w:r>
        <w:rPr>
          <w:rFonts w:ascii="GE Inspira" w:hAnsi="GE Inspira" w:cs="Arial"/>
          <w:sz w:val="20"/>
          <w:szCs w:val="22"/>
        </w:rPr>
        <w:t xml:space="preserve"> parameter, for which the eligible records need to be extracted. In this mode</w:t>
      </w:r>
      <w:r w:rsidR="00AF269E">
        <w:rPr>
          <w:rFonts w:ascii="GE Inspira" w:hAnsi="GE Inspira" w:cs="Arial"/>
          <w:sz w:val="20"/>
          <w:szCs w:val="22"/>
        </w:rPr>
        <w:t>,</w:t>
      </w:r>
      <w:r>
        <w:rPr>
          <w:rFonts w:ascii="GE Inspira" w:hAnsi="GE Inspira" w:cs="Arial"/>
          <w:sz w:val="20"/>
          <w:szCs w:val="22"/>
        </w:rPr>
        <w:t xml:space="preserve"> program will extract all eligible records created/updated in last ‘No of days’ from current date.</w:t>
      </w:r>
      <w:r w:rsidR="00241238">
        <w:rPr>
          <w:rFonts w:ascii="GE Inspira" w:hAnsi="GE Inspira" w:cs="Arial"/>
          <w:sz w:val="20"/>
          <w:szCs w:val="22"/>
        </w:rPr>
        <w:t xml:space="preserve"> When frequency is selected as ‘DAYS’ and ‘No of days’ is not specified then processing of program should stop and error message (‘No of Days is required for frequency ‘DAYS’) will be logged into IFACE table.</w:t>
      </w:r>
    </w:p>
    <w:p w14:paraId="7C0301C5" w14:textId="77777777" w:rsidR="00BE5482" w:rsidRDefault="00BE5482" w:rsidP="00BE5482">
      <w:pPr>
        <w:ind w:left="2880"/>
        <w:rPr>
          <w:rFonts w:ascii="GE Inspira" w:hAnsi="GE Inspira" w:cs="Arial"/>
          <w:sz w:val="20"/>
          <w:szCs w:val="22"/>
        </w:rPr>
      </w:pPr>
    </w:p>
    <w:p w14:paraId="1A67F01C" w14:textId="77777777" w:rsidR="009C3625" w:rsidRDefault="009C3625" w:rsidP="009C3625">
      <w:pPr>
        <w:numPr>
          <w:ilvl w:val="2"/>
          <w:numId w:val="25"/>
        </w:numPr>
        <w:rPr>
          <w:rFonts w:ascii="GE Inspira" w:hAnsi="GE Inspira" w:cs="Arial"/>
          <w:sz w:val="20"/>
          <w:szCs w:val="22"/>
        </w:rPr>
      </w:pPr>
      <w:r w:rsidRPr="009C3625">
        <w:rPr>
          <w:rFonts w:ascii="GE Inspira" w:hAnsi="GE Inspira" w:cs="Arial"/>
          <w:sz w:val="20"/>
          <w:szCs w:val="22"/>
        </w:rPr>
        <w:t>Start Date</w:t>
      </w:r>
      <w:r>
        <w:rPr>
          <w:rFonts w:ascii="GE Inspira" w:hAnsi="GE Inspira" w:cs="Arial"/>
          <w:sz w:val="20"/>
          <w:szCs w:val="22"/>
        </w:rPr>
        <w:t>:</w:t>
      </w:r>
      <w:r w:rsidR="00BE5482">
        <w:rPr>
          <w:rFonts w:ascii="GE Inspira" w:hAnsi="GE Inspira" w:cs="Arial"/>
          <w:sz w:val="20"/>
          <w:szCs w:val="22"/>
        </w:rPr>
        <w:t xml:space="preserve"> This Parameter will only be populated when running in ‘SPECIAL’ mode and specifies the start data for data extraction.</w:t>
      </w:r>
    </w:p>
    <w:p w14:paraId="20731A4C" w14:textId="77777777" w:rsidR="00BE5482" w:rsidRDefault="00BE5482" w:rsidP="00BE5482">
      <w:pPr>
        <w:ind w:left="2160"/>
        <w:rPr>
          <w:rFonts w:ascii="GE Inspira" w:hAnsi="GE Inspira" w:cs="Arial"/>
          <w:sz w:val="20"/>
          <w:szCs w:val="22"/>
        </w:rPr>
      </w:pPr>
    </w:p>
    <w:p w14:paraId="7AC48AF4" w14:textId="77777777" w:rsidR="009C3625" w:rsidRDefault="009C3625" w:rsidP="00BE5482">
      <w:pPr>
        <w:numPr>
          <w:ilvl w:val="2"/>
          <w:numId w:val="25"/>
        </w:numPr>
        <w:rPr>
          <w:rFonts w:ascii="GE Inspira" w:hAnsi="GE Inspira" w:cs="Arial"/>
          <w:sz w:val="20"/>
          <w:szCs w:val="22"/>
        </w:rPr>
      </w:pPr>
      <w:r w:rsidRPr="009C3625">
        <w:rPr>
          <w:rFonts w:ascii="GE Inspira" w:hAnsi="GE Inspira" w:cs="Arial"/>
          <w:sz w:val="20"/>
          <w:szCs w:val="22"/>
        </w:rPr>
        <w:t>End Date</w:t>
      </w:r>
      <w:r>
        <w:rPr>
          <w:rFonts w:ascii="GE Inspira" w:hAnsi="GE Inspira" w:cs="Arial"/>
          <w:sz w:val="20"/>
          <w:szCs w:val="22"/>
        </w:rPr>
        <w:t>:</w:t>
      </w:r>
      <w:r w:rsidR="00BE5482">
        <w:rPr>
          <w:rFonts w:ascii="GE Inspira" w:hAnsi="GE Inspira" w:cs="Arial"/>
          <w:sz w:val="20"/>
          <w:szCs w:val="22"/>
        </w:rPr>
        <w:t xml:space="preserve"> This Parameter will only be populated when running in ‘SPECIAL’ mode and specifies the end data for data extraction.</w:t>
      </w:r>
    </w:p>
    <w:p w14:paraId="6113BF6E" w14:textId="77777777" w:rsidR="00BE5482" w:rsidRDefault="00BE5482" w:rsidP="00BE5482">
      <w:pPr>
        <w:pStyle w:val="ListParagraph"/>
        <w:rPr>
          <w:rFonts w:ascii="GE Inspira" w:hAnsi="GE Inspira" w:cs="Arial"/>
          <w:sz w:val="20"/>
        </w:rPr>
      </w:pPr>
    </w:p>
    <w:p w14:paraId="4DA3C47D" w14:textId="77777777" w:rsidR="00BE5482" w:rsidRPr="00BE5482" w:rsidRDefault="00BE5482" w:rsidP="00BE5482">
      <w:pPr>
        <w:ind w:left="2160"/>
        <w:rPr>
          <w:rFonts w:ascii="GE Inspira" w:hAnsi="GE Inspira" w:cs="Arial"/>
          <w:sz w:val="20"/>
          <w:szCs w:val="22"/>
        </w:rPr>
      </w:pPr>
    </w:p>
    <w:p w14:paraId="1EB5CDF9" w14:textId="77777777" w:rsidR="009C3625" w:rsidRDefault="009C3625" w:rsidP="009C3625">
      <w:pPr>
        <w:numPr>
          <w:ilvl w:val="2"/>
          <w:numId w:val="25"/>
        </w:numPr>
        <w:rPr>
          <w:rFonts w:ascii="GE Inspira" w:hAnsi="GE Inspira" w:cs="Arial"/>
          <w:sz w:val="20"/>
          <w:szCs w:val="22"/>
        </w:rPr>
      </w:pPr>
      <w:r w:rsidRPr="009C3625">
        <w:rPr>
          <w:rFonts w:ascii="GE Inspira" w:hAnsi="GE Inspira" w:cs="Arial"/>
          <w:sz w:val="20"/>
          <w:szCs w:val="22"/>
        </w:rPr>
        <w:t>Truncate Table</w:t>
      </w:r>
      <w:r>
        <w:rPr>
          <w:rFonts w:ascii="GE Inspira" w:hAnsi="GE Inspira" w:cs="Arial"/>
          <w:sz w:val="20"/>
          <w:szCs w:val="22"/>
        </w:rPr>
        <w:t>:</w:t>
      </w:r>
      <w:r w:rsidR="00BE5482">
        <w:rPr>
          <w:rFonts w:ascii="GE Inspira" w:hAnsi="GE Inspira" w:cs="Arial"/>
          <w:sz w:val="20"/>
          <w:szCs w:val="22"/>
        </w:rPr>
        <w:t xml:space="preserve"> This parameter will default to ‘Yes’ in all modes so that data from previous run can be purged.</w:t>
      </w:r>
    </w:p>
    <w:p w14:paraId="3FAB85C6" w14:textId="77777777" w:rsidR="00BE5482" w:rsidRDefault="00BE5482" w:rsidP="00BE5482">
      <w:pPr>
        <w:ind w:left="2160"/>
        <w:rPr>
          <w:rFonts w:ascii="GE Inspira" w:hAnsi="GE Inspira" w:cs="Arial"/>
          <w:sz w:val="20"/>
          <w:szCs w:val="22"/>
        </w:rPr>
      </w:pPr>
    </w:p>
    <w:p w14:paraId="3237DF3D" w14:textId="77777777" w:rsidR="009C3625" w:rsidRDefault="009C3625" w:rsidP="009C3625">
      <w:pPr>
        <w:numPr>
          <w:ilvl w:val="2"/>
          <w:numId w:val="25"/>
        </w:numPr>
        <w:rPr>
          <w:rFonts w:ascii="GE Inspira" w:hAnsi="GE Inspira" w:cs="Arial"/>
          <w:sz w:val="20"/>
          <w:szCs w:val="22"/>
        </w:rPr>
      </w:pPr>
      <w:r>
        <w:rPr>
          <w:rFonts w:ascii="GE Inspira" w:hAnsi="GE Inspira" w:cs="Arial"/>
          <w:sz w:val="20"/>
          <w:szCs w:val="22"/>
        </w:rPr>
        <w:lastRenderedPageBreak/>
        <w:t>No of Days:</w:t>
      </w:r>
      <w:r w:rsidR="00BE5482">
        <w:rPr>
          <w:rFonts w:ascii="GE Inspira" w:hAnsi="GE Inspira" w:cs="Arial"/>
          <w:sz w:val="20"/>
          <w:szCs w:val="22"/>
        </w:rPr>
        <w:t xml:space="preserve"> This parameter will only be applicable when frequency is ‘DAYS’. This parameter will specify for how many days in past the tr</w:t>
      </w:r>
      <w:r w:rsidR="00AF269E">
        <w:rPr>
          <w:rFonts w:ascii="GE Inspira" w:hAnsi="GE Inspira" w:cs="Arial"/>
          <w:sz w:val="20"/>
          <w:szCs w:val="22"/>
        </w:rPr>
        <w:t>ansactions need to be extracted starting with the current date.</w:t>
      </w:r>
    </w:p>
    <w:p w14:paraId="247BE6A0" w14:textId="77777777" w:rsidR="009C3625" w:rsidRPr="00033D7C" w:rsidRDefault="009C3625" w:rsidP="00CF21A8">
      <w:pPr>
        <w:ind w:left="720"/>
        <w:rPr>
          <w:rFonts w:ascii="GE Inspira" w:hAnsi="GE Inspira" w:cs="Arial"/>
          <w:iCs/>
          <w:sz w:val="20"/>
          <w:szCs w:val="22"/>
        </w:rPr>
      </w:pPr>
    </w:p>
    <w:p w14:paraId="404B5C32" w14:textId="77777777" w:rsidR="00CF21A8" w:rsidRPr="00033D7C" w:rsidRDefault="00CF21A8" w:rsidP="00CF21A8">
      <w:pPr>
        <w:tabs>
          <w:tab w:val="left" w:pos="360"/>
        </w:tabs>
        <w:ind w:left="504" w:hanging="504"/>
        <w:jc w:val="both"/>
        <w:rPr>
          <w:rFonts w:ascii="GE Inspira" w:hAnsi="GE Inspira" w:cs="Arial"/>
          <w:iCs/>
          <w:sz w:val="20"/>
          <w:szCs w:val="22"/>
        </w:rPr>
      </w:pPr>
    </w:p>
    <w:p w14:paraId="261CBC5D" w14:textId="77777777" w:rsidR="00CF21A8" w:rsidRPr="00033D7C" w:rsidRDefault="00CF21A8" w:rsidP="00CF21A8">
      <w:pPr>
        <w:pStyle w:val="Heading3"/>
        <w:numPr>
          <w:ilvl w:val="2"/>
          <w:numId w:val="22"/>
        </w:numPr>
        <w:tabs>
          <w:tab w:val="num" w:pos="720"/>
        </w:tabs>
        <w:suppressAutoHyphens w:val="0"/>
        <w:rPr>
          <w:rFonts w:ascii="GE Inspira" w:hAnsi="GE Inspira" w:cs="Arial"/>
        </w:rPr>
      </w:pPr>
      <w:bookmarkStart w:id="71" w:name="_Toc98669004"/>
      <w:bookmarkStart w:id="72" w:name="_Toc494102713"/>
      <w:r w:rsidRPr="00033D7C">
        <w:rPr>
          <w:rFonts w:ascii="GE Inspira" w:hAnsi="GE Inspira" w:cs="Arial"/>
        </w:rPr>
        <w:t>Outputs</w:t>
      </w:r>
      <w:bookmarkEnd w:id="71"/>
      <w:bookmarkEnd w:id="72"/>
    </w:p>
    <w:p w14:paraId="3772F93A" w14:textId="77777777" w:rsidR="00CF21A8" w:rsidRPr="00033D7C" w:rsidRDefault="00CF21A8" w:rsidP="00CF21A8">
      <w:pPr>
        <w:pStyle w:val="NormalWeb"/>
        <w:spacing w:after="0"/>
        <w:ind w:left="720"/>
        <w:rPr>
          <w:rFonts w:ascii="GE Inspira" w:hAnsi="GE Inspira" w:cs="Arial"/>
          <w:iCs/>
          <w:sz w:val="20"/>
          <w:szCs w:val="22"/>
        </w:rPr>
      </w:pPr>
      <w:bookmarkStart w:id="73" w:name="_Toc98669005"/>
      <w:r w:rsidRPr="00033D7C">
        <w:rPr>
          <w:rFonts w:ascii="GE Inspira" w:hAnsi="GE Inspira" w:cs="Arial"/>
          <w:iCs/>
          <w:sz w:val="20"/>
          <w:szCs w:val="22"/>
        </w:rPr>
        <w:t xml:space="preserve">At the start and end of this program, the corresponding entries must be made into the GEMS_IFACE_PROCESS_TABLE specifying the date and time for interface name: ORACLE_TO_SPM_DAILY and program name: </w:t>
      </w:r>
      <w:r w:rsidRPr="00033D7C">
        <w:rPr>
          <w:rFonts w:ascii="GE Inspira" w:hAnsi="GE Inspira" w:cs="Arial"/>
          <w:bCs/>
          <w:iCs/>
          <w:sz w:val="20"/>
          <w:szCs w:val="22"/>
        </w:rPr>
        <w:t>PART_SOURCE.</w:t>
      </w:r>
      <w:r w:rsidRPr="00033D7C">
        <w:rPr>
          <w:rFonts w:ascii="GE Inspira" w:hAnsi="GE Inspira" w:cs="Arial"/>
          <w:iCs/>
          <w:sz w:val="20"/>
          <w:szCs w:val="22"/>
        </w:rPr>
        <w:t xml:space="preserve"> The extracted records are stored into the table- </w:t>
      </w:r>
      <w:r w:rsidRPr="00033D7C">
        <w:rPr>
          <w:rFonts w:ascii="GE Inspira" w:hAnsi="GE Inspira"/>
          <w:sz w:val="20"/>
          <w:szCs w:val="20"/>
        </w:rPr>
        <w:t>GEHC_SVC_SPM_PART_SUPPLY_FEED.</w:t>
      </w:r>
    </w:p>
    <w:p w14:paraId="50CFFDD0" w14:textId="77777777" w:rsidR="00CF21A8" w:rsidRPr="00033D7C" w:rsidRDefault="00CF21A8" w:rsidP="00CF21A8">
      <w:pPr>
        <w:pStyle w:val="NormalWeb"/>
        <w:spacing w:after="0"/>
        <w:ind w:firstLine="720"/>
        <w:jc w:val="both"/>
        <w:rPr>
          <w:rFonts w:ascii="GE Inspira" w:hAnsi="GE Inspira" w:cs="Arial"/>
          <w:iCs/>
          <w:sz w:val="20"/>
          <w:szCs w:val="22"/>
        </w:rPr>
      </w:pPr>
      <w:r w:rsidRPr="00033D7C">
        <w:rPr>
          <w:rFonts w:ascii="GE Inspira" w:hAnsi="GE Inspira" w:cs="Arial"/>
          <w:iCs/>
          <w:sz w:val="20"/>
          <w:szCs w:val="22"/>
        </w:rPr>
        <w:t xml:space="preserve"> </w:t>
      </w:r>
    </w:p>
    <w:p w14:paraId="5648E2F0" w14:textId="77777777" w:rsidR="00CF21A8" w:rsidRPr="00033D7C" w:rsidRDefault="00CF21A8" w:rsidP="00CF21A8">
      <w:pPr>
        <w:pStyle w:val="NormalWeb"/>
        <w:spacing w:after="0"/>
        <w:ind w:firstLine="720"/>
        <w:jc w:val="both"/>
        <w:rPr>
          <w:rFonts w:ascii="GE Inspira" w:hAnsi="GE Inspira"/>
          <w:sz w:val="20"/>
          <w:szCs w:val="22"/>
        </w:rPr>
      </w:pPr>
    </w:p>
    <w:p w14:paraId="4536EAE0" w14:textId="77777777" w:rsidR="00CF21A8" w:rsidRPr="00033D7C" w:rsidRDefault="00CF21A8" w:rsidP="00CF21A8">
      <w:pPr>
        <w:pStyle w:val="Heading3"/>
        <w:numPr>
          <w:ilvl w:val="2"/>
          <w:numId w:val="22"/>
        </w:numPr>
        <w:suppressAutoHyphens w:val="0"/>
        <w:rPr>
          <w:rFonts w:ascii="GE Inspira" w:hAnsi="GE Inspira"/>
        </w:rPr>
      </w:pPr>
      <w:bookmarkStart w:id="74" w:name="_Toc494102714"/>
      <w:r w:rsidRPr="00033D7C">
        <w:rPr>
          <w:rFonts w:ascii="GE Inspira" w:hAnsi="GE Inspira"/>
        </w:rPr>
        <w:t>Data Entity</w:t>
      </w:r>
      <w:bookmarkEnd w:id="73"/>
      <w:bookmarkEnd w:id="74"/>
    </w:p>
    <w:p w14:paraId="66DD7D79" w14:textId="77777777" w:rsidR="00CF21A8" w:rsidRPr="00033D7C" w:rsidRDefault="00CF21A8" w:rsidP="00CF21A8">
      <w:pPr>
        <w:ind w:firstLine="180"/>
        <w:rPr>
          <w:rFonts w:ascii="GE Inspira" w:hAnsi="GE Inspira"/>
          <w:sz w:val="22"/>
          <w:szCs w:val="22"/>
        </w:rPr>
      </w:pPr>
      <w:r w:rsidRPr="00033D7C">
        <w:rPr>
          <w:rFonts w:ascii="GE Inspira" w:hAnsi="GE Inspira"/>
          <w:lang w:eastAsia="en-US"/>
        </w:rPr>
        <w:t xml:space="preserve">     </w:t>
      </w:r>
      <w:r w:rsidRPr="00033D7C">
        <w:rPr>
          <w:rFonts w:ascii="GE Inspira" w:hAnsi="GE Inspira"/>
          <w:lang w:eastAsia="en-US"/>
        </w:rPr>
        <w:tab/>
      </w:r>
    </w:p>
    <w:p w14:paraId="5A236C96" w14:textId="77777777" w:rsidR="00CF21A8" w:rsidRPr="00033D7C" w:rsidRDefault="00CF21A8" w:rsidP="00CF21A8">
      <w:pPr>
        <w:ind w:left="720"/>
        <w:rPr>
          <w:rFonts w:ascii="GE Inspira" w:hAnsi="GE Inspira"/>
          <w:sz w:val="20"/>
          <w:szCs w:val="22"/>
        </w:rPr>
      </w:pPr>
      <w:r w:rsidRPr="00033D7C">
        <w:rPr>
          <w:rFonts w:ascii="GE Inspira" w:hAnsi="GE Inspira"/>
          <w:sz w:val="20"/>
          <w:szCs w:val="22"/>
          <w:lang w:eastAsia="en-US"/>
        </w:rPr>
        <w:t xml:space="preserve">The data elements for the Part Supply Information </w:t>
      </w:r>
      <w:r w:rsidRPr="00033D7C">
        <w:rPr>
          <w:rFonts w:ascii="GE Inspira" w:hAnsi="GE Inspira"/>
          <w:sz w:val="20"/>
          <w:szCs w:val="22"/>
        </w:rPr>
        <w:t>are listed below for PO Supply, PO Part Source, Requisition and RMA Details.</w:t>
      </w:r>
    </w:p>
    <w:p w14:paraId="1C09AA55" w14:textId="77777777" w:rsidR="00CF21A8" w:rsidRPr="00033D7C" w:rsidRDefault="00CF21A8" w:rsidP="00CF21A8">
      <w:pPr>
        <w:rPr>
          <w:rFonts w:ascii="GE Inspira" w:hAnsi="GE Inspira"/>
          <w:sz w:val="20"/>
          <w:szCs w:val="22"/>
        </w:rPr>
      </w:pPr>
    </w:p>
    <w:p w14:paraId="39D851AD" w14:textId="77777777" w:rsidR="00CF21A8" w:rsidRPr="00033D7C" w:rsidRDefault="00CF21A8" w:rsidP="00CF21A8">
      <w:pPr>
        <w:ind w:firstLine="180"/>
        <w:rPr>
          <w:rFonts w:ascii="GE Inspira" w:hAnsi="GE Inspira"/>
          <w:sz w:val="22"/>
          <w:szCs w:val="22"/>
        </w:rPr>
      </w:pPr>
    </w:p>
    <w:p w14:paraId="3AC228AC" w14:textId="77777777" w:rsidR="00CF21A8" w:rsidRPr="00033D7C" w:rsidRDefault="00CF21A8" w:rsidP="00CF21A8">
      <w:pPr>
        <w:ind w:left="720"/>
        <w:rPr>
          <w:rFonts w:ascii="GE Inspira" w:hAnsi="GE Inspira"/>
          <w:sz w:val="20"/>
          <w:szCs w:val="22"/>
        </w:rPr>
      </w:pPr>
      <w:r w:rsidRPr="00033D7C">
        <w:rPr>
          <w:rFonts w:ascii="GE Inspira" w:hAnsi="GE Inspira"/>
          <w:b/>
          <w:sz w:val="20"/>
          <w:szCs w:val="22"/>
        </w:rPr>
        <w:t xml:space="preserve">1. PO SUPPLY Details: </w:t>
      </w:r>
      <w:r w:rsidRPr="00033D7C">
        <w:rPr>
          <w:rFonts w:ascii="GE Inspira" w:hAnsi="GE Inspira"/>
          <w:sz w:val="20"/>
          <w:szCs w:val="22"/>
        </w:rPr>
        <w:t>The data columns are derived for all the PO supplies with the PARTS enabled warehouses.</w:t>
      </w:r>
    </w:p>
    <w:p w14:paraId="459F2B9F" w14:textId="77777777" w:rsidR="00CF21A8" w:rsidRPr="00033D7C" w:rsidRDefault="00CF21A8" w:rsidP="00CF21A8">
      <w:pPr>
        <w:ind w:firstLine="180"/>
        <w:rPr>
          <w:rFonts w:ascii="GE Inspira" w:hAnsi="GE Inspira"/>
          <w:sz w:val="22"/>
          <w:szCs w:val="22"/>
        </w:rPr>
      </w:pPr>
    </w:p>
    <w:tbl>
      <w:tblPr>
        <w:tblW w:w="10490" w:type="dxa"/>
        <w:tblInd w:w="-601" w:type="dxa"/>
        <w:tblLayout w:type="fixed"/>
        <w:tblLook w:val="0000" w:firstRow="0" w:lastRow="0" w:firstColumn="0" w:lastColumn="0" w:noHBand="0" w:noVBand="0"/>
      </w:tblPr>
      <w:tblGrid>
        <w:gridCol w:w="1276"/>
        <w:gridCol w:w="1418"/>
        <w:gridCol w:w="1525"/>
        <w:gridCol w:w="1026"/>
        <w:gridCol w:w="1134"/>
        <w:gridCol w:w="1843"/>
        <w:gridCol w:w="2268"/>
      </w:tblGrid>
      <w:tr w:rsidR="00CF21A8" w:rsidRPr="00033D7C" w14:paraId="42FBA7BA" w14:textId="77777777" w:rsidTr="006247A6">
        <w:trPr>
          <w:cantSplit/>
          <w:tblHeader/>
        </w:trPr>
        <w:tc>
          <w:tcPr>
            <w:tcW w:w="1276" w:type="dxa"/>
            <w:tcBorders>
              <w:top w:val="single" w:sz="4" w:space="0" w:color="000000"/>
              <w:left w:val="single" w:sz="4" w:space="0" w:color="000000"/>
              <w:bottom w:val="single" w:sz="4" w:space="0" w:color="000000"/>
            </w:tcBorders>
            <w:shd w:val="clear" w:color="auto" w:fill="BFBFBF"/>
            <w:vAlign w:val="center"/>
          </w:tcPr>
          <w:p w14:paraId="06594423" w14:textId="77777777" w:rsidR="00CF21A8" w:rsidRPr="00033D7C" w:rsidRDefault="00CF21A8" w:rsidP="00A8739C">
            <w:pPr>
              <w:pStyle w:val="BodyText"/>
              <w:tabs>
                <w:tab w:val="left" w:pos="900"/>
              </w:tabs>
              <w:spacing w:after="120"/>
              <w:ind w:left="180" w:hanging="180"/>
              <w:jc w:val="left"/>
              <w:rPr>
                <w:rFonts w:ascii="GE Inspira" w:hAnsi="GE Inspira" w:cs="Arial"/>
                <w:b/>
                <w:sz w:val="20"/>
                <w:szCs w:val="22"/>
              </w:rPr>
            </w:pPr>
            <w:r w:rsidRPr="00033D7C">
              <w:rPr>
                <w:rFonts w:ascii="GE Inspira" w:hAnsi="GE Inspira" w:cs="Arial"/>
                <w:b/>
                <w:sz w:val="20"/>
                <w:szCs w:val="22"/>
              </w:rPr>
              <w:t>Reference</w:t>
            </w:r>
          </w:p>
        </w:tc>
        <w:tc>
          <w:tcPr>
            <w:tcW w:w="1418" w:type="dxa"/>
            <w:tcBorders>
              <w:top w:val="single" w:sz="4" w:space="0" w:color="000000"/>
              <w:left w:val="single" w:sz="4" w:space="0" w:color="000000"/>
              <w:bottom w:val="single" w:sz="4" w:space="0" w:color="000000"/>
            </w:tcBorders>
            <w:shd w:val="clear" w:color="auto" w:fill="BFBFBF"/>
            <w:vAlign w:val="center"/>
          </w:tcPr>
          <w:p w14:paraId="2997B03C" w14:textId="77777777" w:rsidR="00CF21A8" w:rsidRPr="00033D7C" w:rsidRDefault="00CF21A8" w:rsidP="00A8739C">
            <w:pPr>
              <w:pStyle w:val="BodyText"/>
              <w:tabs>
                <w:tab w:val="left" w:pos="900"/>
              </w:tabs>
              <w:spacing w:after="120"/>
              <w:ind w:left="180" w:hanging="180"/>
              <w:jc w:val="left"/>
              <w:rPr>
                <w:rFonts w:ascii="GE Inspira" w:hAnsi="GE Inspira" w:cs="Arial"/>
                <w:b/>
                <w:sz w:val="20"/>
                <w:szCs w:val="22"/>
              </w:rPr>
            </w:pPr>
            <w:r w:rsidRPr="00033D7C">
              <w:rPr>
                <w:rFonts w:ascii="GE Inspira" w:hAnsi="GE Inspira" w:cs="Arial"/>
                <w:b/>
                <w:sz w:val="20"/>
                <w:szCs w:val="22"/>
              </w:rPr>
              <w:t>Data Entity</w:t>
            </w:r>
          </w:p>
        </w:tc>
        <w:tc>
          <w:tcPr>
            <w:tcW w:w="1525" w:type="dxa"/>
            <w:tcBorders>
              <w:top w:val="single" w:sz="4" w:space="0" w:color="000000"/>
              <w:left w:val="single" w:sz="4" w:space="0" w:color="000000"/>
              <w:bottom w:val="single" w:sz="4" w:space="0" w:color="000000"/>
            </w:tcBorders>
            <w:shd w:val="clear" w:color="auto" w:fill="BFBFBF"/>
            <w:vAlign w:val="center"/>
          </w:tcPr>
          <w:p w14:paraId="3B50A625" w14:textId="77777777" w:rsidR="00CF21A8" w:rsidRPr="00033D7C" w:rsidRDefault="00CF21A8" w:rsidP="00A8739C">
            <w:pPr>
              <w:pStyle w:val="BodyText"/>
              <w:tabs>
                <w:tab w:val="left" w:pos="900"/>
              </w:tabs>
              <w:spacing w:after="120"/>
              <w:ind w:left="180" w:hanging="180"/>
              <w:jc w:val="left"/>
              <w:rPr>
                <w:rFonts w:ascii="GE Inspira" w:hAnsi="GE Inspira" w:cs="Arial"/>
                <w:b/>
                <w:sz w:val="20"/>
                <w:szCs w:val="22"/>
              </w:rPr>
            </w:pPr>
            <w:r w:rsidRPr="00033D7C">
              <w:rPr>
                <w:rFonts w:ascii="GE Inspira" w:hAnsi="GE Inspira" w:cs="Arial"/>
                <w:b/>
                <w:sz w:val="20"/>
                <w:szCs w:val="22"/>
              </w:rPr>
              <w:t>Field</w:t>
            </w:r>
          </w:p>
        </w:tc>
        <w:tc>
          <w:tcPr>
            <w:tcW w:w="1026" w:type="dxa"/>
            <w:tcBorders>
              <w:top w:val="single" w:sz="4" w:space="0" w:color="000000"/>
              <w:left w:val="single" w:sz="4" w:space="0" w:color="000000"/>
              <w:bottom w:val="single" w:sz="4" w:space="0" w:color="000000"/>
              <w:right w:val="single" w:sz="4" w:space="0" w:color="000000"/>
            </w:tcBorders>
            <w:shd w:val="clear" w:color="auto" w:fill="BFBFBF"/>
          </w:tcPr>
          <w:p w14:paraId="2002A3B3" w14:textId="77777777" w:rsidR="00CF21A8" w:rsidRPr="00033D7C" w:rsidRDefault="00CF21A8" w:rsidP="00A8739C">
            <w:pPr>
              <w:pStyle w:val="BodyText"/>
              <w:tabs>
                <w:tab w:val="left" w:pos="900"/>
              </w:tabs>
              <w:spacing w:after="120"/>
              <w:ind w:left="180" w:hanging="180"/>
              <w:rPr>
                <w:rFonts w:ascii="GE Inspira" w:hAnsi="GE Inspira" w:cs="Arial"/>
                <w:b/>
                <w:sz w:val="20"/>
                <w:szCs w:val="22"/>
              </w:rPr>
            </w:pPr>
            <w:r w:rsidRPr="00033D7C">
              <w:rPr>
                <w:rFonts w:ascii="GE Inspira" w:hAnsi="GE Inspira" w:cs="Arial"/>
                <w:b/>
                <w:sz w:val="20"/>
                <w:szCs w:val="22"/>
              </w:rPr>
              <w:t>Data Type</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14:paraId="204EBDBB" w14:textId="77777777" w:rsidR="00CF21A8" w:rsidRPr="00033D7C" w:rsidRDefault="00CF21A8" w:rsidP="00A8739C">
            <w:pPr>
              <w:pStyle w:val="BodyText"/>
              <w:tabs>
                <w:tab w:val="left" w:pos="900"/>
              </w:tabs>
              <w:spacing w:after="120"/>
              <w:ind w:left="180" w:hanging="180"/>
              <w:jc w:val="left"/>
              <w:rPr>
                <w:rFonts w:ascii="GE Inspira" w:hAnsi="GE Inspira" w:cs="Arial"/>
                <w:b/>
                <w:sz w:val="20"/>
                <w:szCs w:val="22"/>
              </w:rPr>
            </w:pPr>
            <w:r w:rsidRPr="00033D7C">
              <w:rPr>
                <w:rFonts w:ascii="GE Inspira" w:hAnsi="GE Inspira" w:cs="Arial"/>
                <w:b/>
                <w:sz w:val="20"/>
                <w:szCs w:val="22"/>
              </w:rPr>
              <w:t>Length</w:t>
            </w:r>
          </w:p>
        </w:tc>
        <w:tc>
          <w:tcPr>
            <w:tcW w:w="1843" w:type="dxa"/>
            <w:tcBorders>
              <w:top w:val="single" w:sz="4" w:space="0" w:color="000000"/>
              <w:left w:val="single" w:sz="4" w:space="0" w:color="000000"/>
              <w:bottom w:val="single" w:sz="4" w:space="0" w:color="000000"/>
            </w:tcBorders>
            <w:shd w:val="clear" w:color="auto" w:fill="BFBFBF"/>
          </w:tcPr>
          <w:p w14:paraId="07D16F27" w14:textId="77777777" w:rsidR="00CF21A8" w:rsidRPr="00033D7C" w:rsidRDefault="00CF21A8" w:rsidP="00A8739C">
            <w:pPr>
              <w:pStyle w:val="BodyText"/>
              <w:tabs>
                <w:tab w:val="left" w:pos="900"/>
              </w:tabs>
              <w:spacing w:after="120"/>
              <w:ind w:left="180" w:hanging="180"/>
              <w:jc w:val="left"/>
              <w:rPr>
                <w:rFonts w:ascii="GE Inspira" w:hAnsi="GE Inspira" w:cs="Arial"/>
                <w:b/>
                <w:sz w:val="20"/>
                <w:szCs w:val="22"/>
              </w:rPr>
            </w:pPr>
            <w:r w:rsidRPr="00033D7C">
              <w:rPr>
                <w:rFonts w:ascii="GE Inspira" w:hAnsi="GE Inspira" w:cs="Arial"/>
                <w:b/>
                <w:sz w:val="20"/>
                <w:szCs w:val="22"/>
              </w:rPr>
              <w:t>Navigation</w:t>
            </w:r>
          </w:p>
        </w:tc>
        <w:tc>
          <w:tcPr>
            <w:tcW w:w="226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8A1D1D6" w14:textId="77777777" w:rsidR="00CF21A8" w:rsidRPr="00033D7C" w:rsidRDefault="00CF21A8" w:rsidP="00A8739C">
            <w:pPr>
              <w:pStyle w:val="BodyText"/>
              <w:tabs>
                <w:tab w:val="left" w:pos="900"/>
              </w:tabs>
              <w:spacing w:after="120"/>
              <w:ind w:left="180" w:hanging="180"/>
              <w:jc w:val="left"/>
              <w:rPr>
                <w:rFonts w:ascii="GE Inspira" w:hAnsi="GE Inspira"/>
                <w:sz w:val="20"/>
              </w:rPr>
            </w:pPr>
            <w:r w:rsidRPr="00033D7C">
              <w:rPr>
                <w:rFonts w:ascii="GE Inspira" w:hAnsi="GE Inspira" w:cs="Arial"/>
                <w:b/>
                <w:sz w:val="20"/>
                <w:szCs w:val="22"/>
              </w:rPr>
              <w:t>Description</w:t>
            </w:r>
          </w:p>
        </w:tc>
      </w:tr>
      <w:tr w:rsidR="00CF21A8" w:rsidRPr="00033D7C" w14:paraId="5693FD60" w14:textId="77777777" w:rsidTr="006247A6">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4B5E721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w:t>
            </w:r>
          </w:p>
        </w:tc>
        <w:tc>
          <w:tcPr>
            <w:tcW w:w="1418" w:type="dxa"/>
            <w:tcBorders>
              <w:top w:val="single" w:sz="4" w:space="0" w:color="000000"/>
              <w:left w:val="single" w:sz="4" w:space="0" w:color="000000"/>
              <w:bottom w:val="single" w:sz="4" w:space="0" w:color="000000"/>
            </w:tcBorders>
            <w:shd w:val="clear" w:color="auto" w:fill="auto"/>
            <w:vAlign w:val="center"/>
          </w:tcPr>
          <w:p w14:paraId="014CEA2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525" w:type="dxa"/>
            <w:tcBorders>
              <w:top w:val="single" w:sz="4" w:space="0" w:color="000000"/>
              <w:left w:val="single" w:sz="4" w:space="0" w:color="000000"/>
              <w:bottom w:val="single" w:sz="4" w:space="0" w:color="000000"/>
            </w:tcBorders>
            <w:shd w:val="clear" w:color="auto" w:fill="auto"/>
            <w:vAlign w:val="center"/>
          </w:tcPr>
          <w:p w14:paraId="7EBF9A4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026" w:type="dxa"/>
            <w:tcBorders>
              <w:top w:val="single" w:sz="4" w:space="0" w:color="000000"/>
              <w:left w:val="single" w:sz="4" w:space="0" w:color="000000"/>
              <w:bottom w:val="single" w:sz="4" w:space="0" w:color="000000"/>
              <w:right w:val="single" w:sz="4" w:space="0" w:color="000000"/>
            </w:tcBorders>
          </w:tcPr>
          <w:p w14:paraId="178F8EC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1134" w:type="dxa"/>
            <w:tcBorders>
              <w:top w:val="single" w:sz="4" w:space="0" w:color="000000"/>
              <w:left w:val="single" w:sz="4" w:space="0" w:color="000000"/>
              <w:bottom w:val="single" w:sz="4" w:space="0" w:color="000000"/>
              <w:right w:val="single" w:sz="4" w:space="0" w:color="000000"/>
            </w:tcBorders>
          </w:tcPr>
          <w:p w14:paraId="7964878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1843" w:type="dxa"/>
            <w:tcBorders>
              <w:top w:val="single" w:sz="4" w:space="0" w:color="000000"/>
              <w:left w:val="single" w:sz="4" w:space="0" w:color="000000"/>
              <w:bottom w:val="single" w:sz="4" w:space="0" w:color="000000"/>
            </w:tcBorders>
            <w:shd w:val="clear" w:color="auto" w:fill="auto"/>
            <w:vAlign w:val="center"/>
          </w:tcPr>
          <w:p w14:paraId="20B1660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A49FD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PART_SUPPLY</w:t>
            </w:r>
          </w:p>
        </w:tc>
      </w:tr>
      <w:tr w:rsidR="00CF21A8" w:rsidRPr="00033D7C" w14:paraId="62F5EE65" w14:textId="77777777" w:rsidTr="006247A6">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066C2DA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w:t>
            </w:r>
          </w:p>
        </w:tc>
        <w:tc>
          <w:tcPr>
            <w:tcW w:w="1418" w:type="dxa"/>
            <w:tcBorders>
              <w:top w:val="single" w:sz="4" w:space="0" w:color="000000"/>
              <w:left w:val="single" w:sz="4" w:space="0" w:color="000000"/>
              <w:bottom w:val="single" w:sz="4" w:space="0" w:color="000000"/>
            </w:tcBorders>
            <w:shd w:val="clear" w:color="auto" w:fill="auto"/>
            <w:vAlign w:val="center"/>
          </w:tcPr>
          <w:p w14:paraId="7F20617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525" w:type="dxa"/>
            <w:tcBorders>
              <w:top w:val="single" w:sz="4" w:space="0" w:color="000000"/>
              <w:left w:val="single" w:sz="4" w:space="0" w:color="000000"/>
              <w:bottom w:val="single" w:sz="4" w:space="0" w:color="000000"/>
            </w:tcBorders>
            <w:shd w:val="clear" w:color="auto" w:fill="auto"/>
            <w:vAlign w:val="center"/>
          </w:tcPr>
          <w:p w14:paraId="18471CF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026" w:type="dxa"/>
            <w:tcBorders>
              <w:top w:val="single" w:sz="4" w:space="0" w:color="000000"/>
              <w:left w:val="single" w:sz="4" w:space="0" w:color="000000"/>
              <w:bottom w:val="single" w:sz="4" w:space="0" w:color="000000"/>
              <w:right w:val="single" w:sz="4" w:space="0" w:color="000000"/>
            </w:tcBorders>
          </w:tcPr>
          <w:p w14:paraId="7B2F25B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1134" w:type="dxa"/>
            <w:tcBorders>
              <w:top w:val="single" w:sz="4" w:space="0" w:color="000000"/>
              <w:left w:val="single" w:sz="4" w:space="0" w:color="000000"/>
              <w:bottom w:val="single" w:sz="4" w:space="0" w:color="000000"/>
              <w:right w:val="single" w:sz="4" w:space="0" w:color="000000"/>
            </w:tcBorders>
          </w:tcPr>
          <w:p w14:paraId="5AC7C71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1843" w:type="dxa"/>
            <w:tcBorders>
              <w:top w:val="single" w:sz="4" w:space="0" w:color="000000"/>
              <w:left w:val="single" w:sz="4" w:space="0" w:color="000000"/>
              <w:bottom w:val="single" w:sz="4" w:space="0" w:color="000000"/>
            </w:tcBorders>
            <w:shd w:val="clear" w:color="auto" w:fill="auto"/>
            <w:vAlign w:val="center"/>
          </w:tcPr>
          <w:p w14:paraId="3D2D618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4077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as passed in the concurrent program parameter.</w:t>
            </w:r>
          </w:p>
          <w:p w14:paraId="629E036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CF21A8" w:rsidRPr="00033D7C" w14:paraId="378FF9AA" w14:textId="77777777" w:rsidTr="006247A6">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0FC7805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w:t>
            </w:r>
          </w:p>
        </w:tc>
        <w:tc>
          <w:tcPr>
            <w:tcW w:w="1418" w:type="dxa"/>
            <w:tcBorders>
              <w:top w:val="single" w:sz="4" w:space="0" w:color="000000"/>
              <w:left w:val="single" w:sz="4" w:space="0" w:color="000000"/>
              <w:bottom w:val="single" w:sz="4" w:space="0" w:color="000000"/>
            </w:tcBorders>
            <w:shd w:val="clear" w:color="auto" w:fill="auto"/>
            <w:vAlign w:val="center"/>
          </w:tcPr>
          <w:p w14:paraId="7392854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570FFD89"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1B7E5DA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EXTRACT TYPE</w:t>
            </w:r>
          </w:p>
        </w:tc>
        <w:tc>
          <w:tcPr>
            <w:tcW w:w="1026" w:type="dxa"/>
            <w:tcBorders>
              <w:top w:val="single" w:sz="4" w:space="0" w:color="000000"/>
              <w:left w:val="single" w:sz="4" w:space="0" w:color="000000"/>
              <w:bottom w:val="single" w:sz="4" w:space="0" w:color="000000"/>
              <w:right w:val="single" w:sz="4" w:space="0" w:color="000000"/>
            </w:tcBorders>
          </w:tcPr>
          <w:p w14:paraId="59DB337E" w14:textId="77777777" w:rsidR="00CF21A8" w:rsidRPr="00033D7C" w:rsidRDefault="00CF21A8" w:rsidP="00A8739C">
            <w:pPr>
              <w:pStyle w:val="NormalWeb"/>
              <w:rPr>
                <w:rFonts w:ascii="GE Inspira" w:hAnsi="GE Inspira"/>
              </w:rPr>
            </w:pPr>
            <w:r w:rsidRPr="00033D7C">
              <w:rPr>
                <w:rFonts w:ascii="GE Inspira" w:hAnsi="GE Inspira"/>
                <w:sz w:val="20"/>
                <w:szCs w:val="20"/>
              </w:rPr>
              <w:t>CHAR</w:t>
            </w:r>
          </w:p>
        </w:tc>
        <w:tc>
          <w:tcPr>
            <w:tcW w:w="1134" w:type="dxa"/>
            <w:tcBorders>
              <w:top w:val="single" w:sz="4" w:space="0" w:color="000000"/>
              <w:left w:val="single" w:sz="4" w:space="0" w:color="000000"/>
              <w:bottom w:val="single" w:sz="4" w:space="0" w:color="000000"/>
              <w:right w:val="single" w:sz="4" w:space="0" w:color="000000"/>
            </w:tcBorders>
          </w:tcPr>
          <w:p w14:paraId="49535D96" w14:textId="77777777" w:rsidR="00CF21A8" w:rsidRPr="00033D7C" w:rsidRDefault="00CF21A8" w:rsidP="00A8739C">
            <w:pPr>
              <w:pStyle w:val="NormalWeb"/>
              <w:rPr>
                <w:rFonts w:ascii="GE Inspira" w:hAnsi="GE Inspira"/>
              </w:rPr>
            </w:pPr>
            <w:r w:rsidRPr="00033D7C">
              <w:rPr>
                <w:rFonts w:ascii="GE Inspira" w:hAnsi="GE Inspira"/>
                <w:sz w:val="20"/>
                <w:szCs w:val="20"/>
              </w:rPr>
              <w:t>17</w:t>
            </w:r>
          </w:p>
        </w:tc>
        <w:tc>
          <w:tcPr>
            <w:tcW w:w="1843" w:type="dxa"/>
            <w:tcBorders>
              <w:top w:val="single" w:sz="4" w:space="0" w:color="000000"/>
              <w:left w:val="single" w:sz="4" w:space="0" w:color="000000"/>
              <w:bottom w:val="single" w:sz="4" w:space="0" w:color="000000"/>
            </w:tcBorders>
            <w:shd w:val="clear" w:color="auto" w:fill="auto"/>
            <w:vAlign w:val="center"/>
          </w:tcPr>
          <w:p w14:paraId="1E3A242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Constant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89ABC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Extract Type will be ‘PO_SUPPLY_DETAILS’</w:t>
            </w:r>
          </w:p>
        </w:tc>
      </w:tr>
      <w:tr w:rsidR="00CF21A8" w:rsidRPr="00033D7C" w14:paraId="5215B782" w14:textId="77777777" w:rsidTr="006247A6">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2969B8B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9.5.4.4</w:t>
            </w:r>
          </w:p>
        </w:tc>
        <w:tc>
          <w:tcPr>
            <w:tcW w:w="1418" w:type="dxa"/>
            <w:tcBorders>
              <w:top w:val="single" w:sz="4" w:space="0" w:color="000000"/>
              <w:left w:val="single" w:sz="4" w:space="0" w:color="000000"/>
              <w:bottom w:val="single" w:sz="4" w:space="0" w:color="000000"/>
            </w:tcBorders>
            <w:shd w:val="clear" w:color="auto" w:fill="auto"/>
            <w:vAlign w:val="center"/>
          </w:tcPr>
          <w:p w14:paraId="57E002A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47D3512F"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10DE439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NUMBER</w:t>
            </w:r>
          </w:p>
        </w:tc>
        <w:tc>
          <w:tcPr>
            <w:tcW w:w="1026" w:type="dxa"/>
            <w:tcBorders>
              <w:top w:val="single" w:sz="4" w:space="0" w:color="000000"/>
              <w:left w:val="single" w:sz="4" w:space="0" w:color="000000"/>
              <w:bottom w:val="single" w:sz="4" w:space="0" w:color="000000"/>
              <w:right w:val="single" w:sz="4" w:space="0" w:color="000000"/>
            </w:tcBorders>
          </w:tcPr>
          <w:p w14:paraId="39D44862"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1FE99E7C" w14:textId="77777777" w:rsidR="00CF21A8" w:rsidRPr="00033D7C" w:rsidRDefault="00CF21A8" w:rsidP="00A8739C">
            <w:pPr>
              <w:pStyle w:val="NormalWeb"/>
              <w:rPr>
                <w:rFonts w:ascii="GE Inspira" w:hAnsi="GE Inspira"/>
              </w:rPr>
            </w:pPr>
            <w:r w:rsidRPr="00033D7C">
              <w:rPr>
                <w:rFonts w:ascii="GE Inspira" w:hAnsi="GE Inspira"/>
                <w:sz w:val="20"/>
                <w:szCs w:val="20"/>
              </w:rPr>
              <w:t>20</w:t>
            </w:r>
          </w:p>
        </w:tc>
        <w:tc>
          <w:tcPr>
            <w:tcW w:w="1843" w:type="dxa"/>
            <w:tcBorders>
              <w:top w:val="single" w:sz="4" w:space="0" w:color="000000"/>
              <w:left w:val="single" w:sz="4" w:space="0" w:color="000000"/>
              <w:bottom w:val="single" w:sz="4" w:space="0" w:color="000000"/>
            </w:tcBorders>
            <w:shd w:val="clear" w:color="auto" w:fill="auto"/>
            <w:vAlign w:val="center"/>
          </w:tcPr>
          <w:p w14:paraId="6071CE71"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w:t>
            </w:r>
            <w:r w:rsidRPr="00033D7C">
              <w:rPr>
                <w:rFonts w:ascii="GE Inspira" w:hAnsi="GE Inspira"/>
                <w:sz w:val="20"/>
                <w:szCs w:val="20"/>
              </w:rPr>
              <w:t xml:space="preserve">Purchase Orders </w:t>
            </w:r>
            <w:r w:rsidRPr="00033D7C">
              <w:rPr>
                <w:rFonts w:ascii="GE Inspira" w:hAnsi="GE Inspira"/>
                <w:sz w:val="20"/>
                <w:szCs w:val="20"/>
              </w:rPr>
              <w:sym w:font="Wingdings" w:char="F0E0"/>
            </w:r>
            <w:r w:rsidRPr="00033D7C">
              <w:rPr>
                <w:rFonts w:ascii="GE Inspira" w:hAnsi="GE Inspira"/>
                <w:sz w:val="20"/>
                <w:szCs w:val="20"/>
              </w:rPr>
              <w:t xml:space="preserve"> PO, Rev</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9A54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Number</w:t>
            </w:r>
          </w:p>
        </w:tc>
      </w:tr>
      <w:tr w:rsidR="00CF21A8" w:rsidRPr="00033D7C" w14:paraId="791DB9A2"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262DCA9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9.5.4.5</w:t>
            </w:r>
          </w:p>
        </w:tc>
        <w:tc>
          <w:tcPr>
            <w:tcW w:w="1418" w:type="dxa"/>
            <w:tcBorders>
              <w:top w:val="single" w:sz="4" w:space="0" w:color="000000"/>
              <w:left w:val="single" w:sz="4" w:space="0" w:color="000000"/>
              <w:bottom w:val="single" w:sz="4" w:space="0" w:color="000000"/>
            </w:tcBorders>
            <w:shd w:val="clear" w:color="auto" w:fill="auto"/>
            <w:vAlign w:val="center"/>
          </w:tcPr>
          <w:p w14:paraId="45C2174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42044534"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38DFB52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TYPE</w:t>
            </w:r>
          </w:p>
        </w:tc>
        <w:tc>
          <w:tcPr>
            <w:tcW w:w="1026" w:type="dxa"/>
            <w:tcBorders>
              <w:top w:val="single" w:sz="4" w:space="0" w:color="000000"/>
              <w:left w:val="single" w:sz="4" w:space="0" w:color="000000"/>
              <w:bottom w:val="single" w:sz="4" w:space="0" w:color="000000"/>
              <w:right w:val="single" w:sz="4" w:space="0" w:color="000000"/>
            </w:tcBorders>
          </w:tcPr>
          <w:p w14:paraId="793499A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71F6FC92"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top w:val="single" w:sz="4" w:space="0" w:color="000000"/>
              <w:left w:val="single" w:sz="4" w:space="0" w:color="000000"/>
              <w:bottom w:val="single" w:sz="4" w:space="0" w:color="000000"/>
            </w:tcBorders>
            <w:shd w:val="clear" w:color="auto" w:fill="auto"/>
            <w:vAlign w:val="center"/>
          </w:tcPr>
          <w:p w14:paraId="2B445EB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szCs w:val="20"/>
              </w:rPr>
              <w:t xml:space="preserve"> Purchase Orders </w:t>
            </w:r>
            <w:r w:rsidRPr="00033D7C">
              <w:rPr>
                <w:rFonts w:ascii="GE Inspira" w:hAnsi="GE Inspira"/>
                <w:sz w:val="20"/>
                <w:szCs w:val="20"/>
              </w:rPr>
              <w:sym w:font="Wingdings" w:char="F0E0"/>
            </w:r>
            <w:r w:rsidRPr="00033D7C">
              <w:rPr>
                <w:rFonts w:ascii="GE Inspira" w:hAnsi="GE Inspira"/>
                <w:sz w:val="20"/>
                <w:szCs w:val="20"/>
              </w:rPr>
              <w:t xml:space="preserve"> </w:t>
            </w:r>
            <w:r w:rsidRPr="00033D7C">
              <w:rPr>
                <w:rFonts w:ascii="GE Inspira" w:hAnsi="GE Inspira" w:cs="Arial"/>
                <w:bCs/>
                <w:sz w:val="20"/>
                <w:szCs w:val="20"/>
              </w:rPr>
              <w:t>TYPE</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F20E5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Type</w:t>
            </w:r>
          </w:p>
        </w:tc>
      </w:tr>
      <w:tr w:rsidR="00CF21A8" w:rsidRPr="00033D7C" w14:paraId="491D3DB1"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0467705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9.5.4.6</w:t>
            </w:r>
          </w:p>
        </w:tc>
        <w:tc>
          <w:tcPr>
            <w:tcW w:w="1418" w:type="dxa"/>
            <w:tcBorders>
              <w:top w:val="single" w:sz="4" w:space="0" w:color="000000"/>
              <w:left w:val="single" w:sz="4" w:space="0" w:color="000000"/>
              <w:bottom w:val="single" w:sz="4" w:space="0" w:color="000000"/>
            </w:tcBorders>
            <w:shd w:val="clear" w:color="auto" w:fill="auto"/>
            <w:vAlign w:val="center"/>
          </w:tcPr>
          <w:p w14:paraId="0F4E8B0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5337A2CB"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186D222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ID</w:t>
            </w:r>
          </w:p>
        </w:tc>
        <w:tc>
          <w:tcPr>
            <w:tcW w:w="1026" w:type="dxa"/>
            <w:tcBorders>
              <w:top w:val="single" w:sz="4" w:space="0" w:color="000000"/>
              <w:left w:val="single" w:sz="4" w:space="0" w:color="000000"/>
              <w:bottom w:val="single" w:sz="4" w:space="0" w:color="000000"/>
              <w:right w:val="single" w:sz="4" w:space="0" w:color="000000"/>
            </w:tcBorders>
          </w:tcPr>
          <w:p w14:paraId="2DC34AC5"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top w:val="single" w:sz="4" w:space="0" w:color="000000"/>
              <w:left w:val="single" w:sz="4" w:space="0" w:color="000000"/>
              <w:bottom w:val="single" w:sz="4" w:space="0" w:color="000000"/>
              <w:right w:val="single" w:sz="4" w:space="0" w:color="000000"/>
            </w:tcBorders>
          </w:tcPr>
          <w:p w14:paraId="381827EE"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top w:val="single" w:sz="4" w:space="0" w:color="000000"/>
              <w:left w:val="single" w:sz="4" w:space="0" w:color="000000"/>
              <w:bottom w:val="single" w:sz="4" w:space="0" w:color="000000"/>
            </w:tcBorders>
            <w:shd w:val="clear" w:color="auto" w:fill="auto"/>
            <w:vAlign w:val="center"/>
          </w:tcPr>
          <w:p w14:paraId="11C0B06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D0CB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ID</w:t>
            </w:r>
          </w:p>
        </w:tc>
      </w:tr>
      <w:tr w:rsidR="00CF21A8" w:rsidRPr="00033D7C" w14:paraId="2789D098"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01D4832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9.5.4.7</w:t>
            </w:r>
          </w:p>
        </w:tc>
        <w:tc>
          <w:tcPr>
            <w:tcW w:w="1418" w:type="dxa"/>
            <w:tcBorders>
              <w:top w:val="single" w:sz="4" w:space="0" w:color="000000"/>
              <w:left w:val="single" w:sz="4" w:space="0" w:color="000000"/>
              <w:bottom w:val="single" w:sz="4" w:space="0" w:color="000000"/>
            </w:tcBorders>
            <w:shd w:val="clear" w:color="auto" w:fill="auto"/>
            <w:vAlign w:val="center"/>
          </w:tcPr>
          <w:p w14:paraId="50B8061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3ECEB6E4"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1B4B101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CLOSED CODE</w:t>
            </w:r>
          </w:p>
        </w:tc>
        <w:tc>
          <w:tcPr>
            <w:tcW w:w="1026" w:type="dxa"/>
            <w:tcBorders>
              <w:top w:val="single" w:sz="4" w:space="0" w:color="000000"/>
              <w:left w:val="single" w:sz="4" w:space="0" w:color="000000"/>
              <w:bottom w:val="single" w:sz="4" w:space="0" w:color="000000"/>
              <w:right w:val="single" w:sz="4" w:space="0" w:color="000000"/>
            </w:tcBorders>
          </w:tcPr>
          <w:p w14:paraId="29B4EBD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1CC96F41"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top w:val="single" w:sz="4" w:space="0" w:color="000000"/>
              <w:left w:val="single" w:sz="4" w:space="0" w:color="000000"/>
              <w:bottom w:val="single" w:sz="4" w:space="0" w:color="000000"/>
            </w:tcBorders>
            <w:shd w:val="clear" w:color="auto" w:fill="auto"/>
            <w:vAlign w:val="center"/>
          </w:tcPr>
          <w:p w14:paraId="76BDCEA7" w14:textId="77777777" w:rsidR="00CF21A8" w:rsidRPr="00033D7C" w:rsidRDefault="00CF21A8" w:rsidP="00A8739C">
            <w:pPr>
              <w:pStyle w:val="BodyText"/>
              <w:tabs>
                <w:tab w:val="left" w:pos="720"/>
              </w:tabs>
              <w:spacing w:after="120"/>
              <w:jc w:val="left"/>
              <w:rPr>
                <w:rFonts w:ascii="GE Inspira" w:eastAsia="Times New Roman" w:hAnsi="GE Inspira"/>
                <w:lang w:val="en-IN" w:eastAsia="en-IN"/>
              </w:rPr>
            </w:pPr>
            <w:r w:rsidRPr="00033D7C">
              <w:rPr>
                <w:rFonts w:ascii="GE Inspira" w:hAnsi="GE Inspira" w:cs="Arial"/>
                <w:bCs/>
                <w:sz w:val="20"/>
                <w:szCs w:val="20"/>
              </w:rPr>
              <w:t>Purchase Orders-&gt; Purchase Order Summary -&gt;Closure Status</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ADC5C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Closed Code</w:t>
            </w:r>
          </w:p>
        </w:tc>
      </w:tr>
      <w:tr w:rsidR="00CF21A8" w:rsidRPr="00033D7C" w14:paraId="1ABEC023"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6D14148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9.5.4.8</w:t>
            </w:r>
          </w:p>
        </w:tc>
        <w:tc>
          <w:tcPr>
            <w:tcW w:w="1418" w:type="dxa"/>
            <w:tcBorders>
              <w:top w:val="single" w:sz="4" w:space="0" w:color="000000"/>
              <w:left w:val="single" w:sz="4" w:space="0" w:color="000000"/>
              <w:bottom w:val="single" w:sz="4" w:space="0" w:color="000000"/>
            </w:tcBorders>
            <w:shd w:val="clear" w:color="auto" w:fill="auto"/>
            <w:vAlign w:val="center"/>
          </w:tcPr>
          <w:p w14:paraId="3663AF6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294C8C63"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78B26B8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AUTHORIZATION STATUS</w:t>
            </w:r>
          </w:p>
        </w:tc>
        <w:tc>
          <w:tcPr>
            <w:tcW w:w="1026" w:type="dxa"/>
            <w:tcBorders>
              <w:top w:val="single" w:sz="4" w:space="0" w:color="000000"/>
              <w:left w:val="single" w:sz="4" w:space="0" w:color="000000"/>
              <w:bottom w:val="single" w:sz="4" w:space="0" w:color="000000"/>
              <w:right w:val="single" w:sz="4" w:space="0" w:color="000000"/>
            </w:tcBorders>
          </w:tcPr>
          <w:p w14:paraId="6FD3473F"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176120D1"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top w:val="single" w:sz="4" w:space="0" w:color="000000"/>
              <w:left w:val="single" w:sz="4" w:space="0" w:color="000000"/>
              <w:bottom w:val="single" w:sz="4" w:space="0" w:color="000000"/>
            </w:tcBorders>
            <w:shd w:val="clear" w:color="auto" w:fill="auto"/>
            <w:vAlign w:val="center"/>
          </w:tcPr>
          <w:p w14:paraId="0434BF2E"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rPr>
              <w:t>Purchase Order</w:t>
            </w:r>
            <w:r w:rsidRPr="00033D7C">
              <w:rPr>
                <w:rFonts w:ascii="GE Inspira" w:hAnsi="GE Inspira"/>
                <w:sz w:val="20"/>
                <w:szCs w:val="20"/>
              </w:rPr>
              <w:sym w:font="Wingdings" w:char="F0E0"/>
            </w:r>
            <w:r w:rsidRPr="00033D7C">
              <w:rPr>
                <w:rFonts w:ascii="GE Inspira" w:hAnsi="GE Inspira"/>
                <w:sz w:val="20"/>
                <w:szCs w:val="20"/>
              </w:rPr>
              <w:t>Status</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7059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Status Of Purchase Order </w:t>
            </w:r>
          </w:p>
        </w:tc>
      </w:tr>
      <w:tr w:rsidR="00CF21A8" w:rsidRPr="00033D7C" w14:paraId="26BFFB0C"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22DDB47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9.5.4.9</w:t>
            </w:r>
          </w:p>
        </w:tc>
        <w:tc>
          <w:tcPr>
            <w:tcW w:w="1418" w:type="dxa"/>
            <w:tcBorders>
              <w:top w:val="single" w:sz="4" w:space="0" w:color="000000"/>
              <w:left w:val="single" w:sz="4" w:space="0" w:color="000000"/>
              <w:bottom w:val="single" w:sz="4" w:space="0" w:color="000000"/>
            </w:tcBorders>
            <w:shd w:val="clear" w:color="auto" w:fill="auto"/>
            <w:vAlign w:val="center"/>
          </w:tcPr>
          <w:p w14:paraId="2E600F9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36430B11"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450C64A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ORG ID</w:t>
            </w:r>
          </w:p>
        </w:tc>
        <w:tc>
          <w:tcPr>
            <w:tcW w:w="1026" w:type="dxa"/>
            <w:tcBorders>
              <w:top w:val="single" w:sz="4" w:space="0" w:color="000000"/>
              <w:left w:val="single" w:sz="4" w:space="0" w:color="000000"/>
              <w:bottom w:val="single" w:sz="4" w:space="0" w:color="000000"/>
              <w:right w:val="single" w:sz="4" w:space="0" w:color="000000"/>
            </w:tcBorders>
          </w:tcPr>
          <w:p w14:paraId="077DBCC6"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top w:val="single" w:sz="4" w:space="0" w:color="000000"/>
              <w:left w:val="single" w:sz="4" w:space="0" w:color="000000"/>
              <w:bottom w:val="single" w:sz="4" w:space="0" w:color="000000"/>
              <w:right w:val="single" w:sz="4" w:space="0" w:color="000000"/>
            </w:tcBorders>
          </w:tcPr>
          <w:p w14:paraId="7DBFBF8F"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top w:val="single" w:sz="4" w:space="0" w:color="000000"/>
              <w:left w:val="single" w:sz="4" w:space="0" w:color="000000"/>
              <w:bottom w:val="single" w:sz="4" w:space="0" w:color="000000"/>
            </w:tcBorders>
            <w:shd w:val="clear" w:color="auto" w:fill="auto"/>
          </w:tcPr>
          <w:p w14:paraId="4024C3AA"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Purchase Orders-&gt; Purchase Orders -&gt;Operating Unit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732E3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Operating Unit : Derive the Org Id from the Operating Unit.</w:t>
            </w:r>
          </w:p>
        </w:tc>
      </w:tr>
      <w:tr w:rsidR="00CF21A8" w:rsidRPr="00033D7C" w14:paraId="151765F6"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2E0ECEC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9.5.4.10</w:t>
            </w:r>
          </w:p>
        </w:tc>
        <w:tc>
          <w:tcPr>
            <w:tcW w:w="1418" w:type="dxa"/>
            <w:tcBorders>
              <w:top w:val="single" w:sz="4" w:space="0" w:color="000000"/>
              <w:left w:val="single" w:sz="4" w:space="0" w:color="000000"/>
              <w:bottom w:val="single" w:sz="4" w:space="0" w:color="000000"/>
            </w:tcBorders>
            <w:shd w:val="clear" w:color="auto" w:fill="auto"/>
            <w:vAlign w:val="center"/>
          </w:tcPr>
          <w:p w14:paraId="091EA25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77460651"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546D4C2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CLASSIFICATION</w:t>
            </w:r>
          </w:p>
        </w:tc>
        <w:tc>
          <w:tcPr>
            <w:tcW w:w="1026" w:type="dxa"/>
            <w:tcBorders>
              <w:top w:val="single" w:sz="4" w:space="0" w:color="000000"/>
              <w:left w:val="single" w:sz="4" w:space="0" w:color="000000"/>
              <w:bottom w:val="single" w:sz="4" w:space="0" w:color="000000"/>
              <w:right w:val="single" w:sz="4" w:space="0" w:color="000000"/>
            </w:tcBorders>
          </w:tcPr>
          <w:p w14:paraId="000F88C1"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6EFE0F01"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1843" w:type="dxa"/>
            <w:tcBorders>
              <w:top w:val="single" w:sz="4" w:space="0" w:color="000000"/>
              <w:left w:val="single" w:sz="4" w:space="0" w:color="000000"/>
              <w:bottom w:val="single" w:sz="4" w:space="0" w:color="000000"/>
            </w:tcBorders>
            <w:shd w:val="clear" w:color="auto" w:fill="auto"/>
          </w:tcPr>
          <w:p w14:paraId="239290BA"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 xml:space="preserve">Purchase Orders-&gt; Purchase Orders -&gt;DFF </w:t>
            </w:r>
            <w:r w:rsidRPr="00033D7C">
              <w:rPr>
                <w:rFonts w:ascii="Arial" w:eastAsia="Times New Roman" w:hAnsi="Arial" w:cs="Arial"/>
                <w:sz w:val="20"/>
                <w:szCs w:val="20"/>
                <w:lang w:val="en-IN" w:eastAsia="en-IN"/>
              </w:rPr>
              <w:t>→</w:t>
            </w:r>
            <w:r w:rsidRPr="00033D7C">
              <w:rPr>
                <w:rFonts w:ascii="GE Inspira" w:eastAsia="Times New Roman" w:hAnsi="GE Inspira"/>
                <w:sz w:val="20"/>
                <w:szCs w:val="20"/>
                <w:lang w:val="en-IN" w:eastAsia="en-IN"/>
              </w:rPr>
              <w:t xml:space="preserve"> Order Classification (Attribute 6) </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C6FE5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Header  Classification </w:t>
            </w:r>
          </w:p>
        </w:tc>
      </w:tr>
      <w:tr w:rsidR="00CF21A8" w:rsidRPr="00033D7C" w14:paraId="1FDD5CFF"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3DAF3D7F"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9.5.4.11</w:t>
            </w:r>
          </w:p>
        </w:tc>
        <w:tc>
          <w:tcPr>
            <w:tcW w:w="1418" w:type="dxa"/>
            <w:tcBorders>
              <w:top w:val="single" w:sz="4" w:space="0" w:color="000000"/>
              <w:left w:val="single" w:sz="4" w:space="0" w:color="000000"/>
              <w:bottom w:val="single" w:sz="4" w:space="0" w:color="000000"/>
            </w:tcBorders>
            <w:shd w:val="clear" w:color="auto" w:fill="auto"/>
            <w:vAlign w:val="center"/>
          </w:tcPr>
          <w:p w14:paraId="06D714A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043FB9D0"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525" w:type="dxa"/>
            <w:tcBorders>
              <w:top w:val="single" w:sz="4" w:space="0" w:color="000000"/>
              <w:left w:val="single" w:sz="4" w:space="0" w:color="000000"/>
              <w:bottom w:val="single" w:sz="4" w:space="0" w:color="000000"/>
            </w:tcBorders>
            <w:shd w:val="clear" w:color="auto" w:fill="auto"/>
            <w:vAlign w:val="center"/>
          </w:tcPr>
          <w:p w14:paraId="1BC8191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COMMENTS</w:t>
            </w:r>
          </w:p>
        </w:tc>
        <w:tc>
          <w:tcPr>
            <w:tcW w:w="1026" w:type="dxa"/>
            <w:tcBorders>
              <w:top w:val="single" w:sz="4" w:space="0" w:color="000000"/>
              <w:left w:val="single" w:sz="4" w:space="0" w:color="000000"/>
              <w:bottom w:val="single" w:sz="4" w:space="0" w:color="000000"/>
              <w:right w:val="single" w:sz="4" w:space="0" w:color="000000"/>
            </w:tcBorders>
          </w:tcPr>
          <w:p w14:paraId="66762CA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5E9B6166" w14:textId="77777777" w:rsidR="00CF21A8" w:rsidRPr="00033D7C" w:rsidRDefault="00CF21A8" w:rsidP="00A8739C">
            <w:pPr>
              <w:pStyle w:val="NormalWeb"/>
              <w:rPr>
                <w:rFonts w:ascii="GE Inspira" w:hAnsi="GE Inspira"/>
              </w:rPr>
            </w:pPr>
            <w:r w:rsidRPr="00033D7C">
              <w:rPr>
                <w:rFonts w:ascii="GE Inspira" w:hAnsi="GE Inspira"/>
                <w:sz w:val="20"/>
                <w:szCs w:val="20"/>
              </w:rPr>
              <w:t>240</w:t>
            </w:r>
          </w:p>
        </w:tc>
        <w:tc>
          <w:tcPr>
            <w:tcW w:w="1843" w:type="dxa"/>
            <w:tcBorders>
              <w:top w:val="single" w:sz="4" w:space="0" w:color="000000"/>
              <w:left w:val="single" w:sz="4" w:space="0" w:color="000000"/>
              <w:bottom w:val="single" w:sz="4" w:space="0" w:color="000000"/>
            </w:tcBorders>
            <w:shd w:val="clear" w:color="auto" w:fill="auto"/>
          </w:tcPr>
          <w:p w14:paraId="09F46D6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150E9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Comments</w:t>
            </w:r>
          </w:p>
        </w:tc>
      </w:tr>
      <w:tr w:rsidR="00CF21A8" w:rsidRPr="00033D7C" w14:paraId="492726F1" w14:textId="77777777" w:rsidTr="006247A6">
        <w:trPr>
          <w:cantSplit/>
        </w:trPr>
        <w:tc>
          <w:tcPr>
            <w:tcW w:w="1276" w:type="dxa"/>
            <w:tcBorders>
              <w:top w:val="single" w:sz="4" w:space="0" w:color="000000"/>
              <w:left w:val="single" w:sz="4" w:space="0" w:color="000000"/>
              <w:bottom w:val="single" w:sz="4" w:space="0" w:color="000000"/>
            </w:tcBorders>
            <w:shd w:val="clear" w:color="auto" w:fill="auto"/>
          </w:tcPr>
          <w:p w14:paraId="0A45679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9.5.4.12</w:t>
            </w:r>
          </w:p>
        </w:tc>
        <w:tc>
          <w:tcPr>
            <w:tcW w:w="1418" w:type="dxa"/>
            <w:tcBorders>
              <w:top w:val="single" w:sz="4" w:space="0" w:color="000000"/>
              <w:left w:val="single" w:sz="4" w:space="0" w:color="000000"/>
              <w:bottom w:val="single" w:sz="4" w:space="0" w:color="000000"/>
            </w:tcBorders>
            <w:shd w:val="clear" w:color="auto" w:fill="auto"/>
            <w:vAlign w:val="center"/>
          </w:tcPr>
          <w:p w14:paraId="23A3359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525" w:type="dxa"/>
            <w:tcBorders>
              <w:top w:val="single" w:sz="4" w:space="0" w:color="000000"/>
              <w:left w:val="single" w:sz="4" w:space="0" w:color="000000"/>
              <w:bottom w:val="single" w:sz="4" w:space="0" w:color="000000"/>
            </w:tcBorders>
            <w:shd w:val="clear" w:color="auto" w:fill="auto"/>
            <w:vAlign w:val="center"/>
          </w:tcPr>
          <w:p w14:paraId="474B2F51" w14:textId="77777777" w:rsidR="00CF21A8" w:rsidRPr="00033D7C" w:rsidRDefault="00CF21A8" w:rsidP="00A8739C">
            <w:pPr>
              <w:pStyle w:val="BodyText"/>
              <w:tabs>
                <w:tab w:val="left" w:pos="720"/>
              </w:tabs>
              <w:spacing w:after="120"/>
              <w:jc w:val="left"/>
              <w:rPr>
                <w:rFonts w:ascii="GE Inspira" w:eastAsia="SimSun" w:hAnsi="GE Inspira" w:cs="Arial"/>
                <w:bCs/>
                <w:sz w:val="20"/>
                <w:szCs w:val="20"/>
                <w:lang w:val="en-IN"/>
              </w:rPr>
            </w:pPr>
            <w:r w:rsidRPr="00033D7C">
              <w:rPr>
                <w:rFonts w:ascii="GE Inspira" w:hAnsi="GE Inspira" w:cs="Arial"/>
                <w:bCs/>
                <w:sz w:val="20"/>
                <w:szCs w:val="20"/>
              </w:rPr>
              <w:t>SUPPLIER NUMBER</w:t>
            </w:r>
          </w:p>
        </w:tc>
        <w:tc>
          <w:tcPr>
            <w:tcW w:w="1026" w:type="dxa"/>
            <w:tcBorders>
              <w:top w:val="single" w:sz="4" w:space="0" w:color="000000"/>
              <w:left w:val="single" w:sz="4" w:space="0" w:color="000000"/>
              <w:bottom w:val="single" w:sz="4" w:space="0" w:color="000000"/>
              <w:right w:val="single" w:sz="4" w:space="0" w:color="000000"/>
            </w:tcBorders>
          </w:tcPr>
          <w:p w14:paraId="2A630FA1"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355B6383" w14:textId="77777777" w:rsidR="00CF21A8" w:rsidRPr="00033D7C" w:rsidRDefault="00CF21A8" w:rsidP="00A8739C">
            <w:pPr>
              <w:pStyle w:val="NormalWeb"/>
              <w:rPr>
                <w:rFonts w:ascii="GE Inspira" w:hAnsi="GE Inspira"/>
              </w:rPr>
            </w:pPr>
            <w:r w:rsidRPr="00033D7C">
              <w:rPr>
                <w:rFonts w:ascii="GE Inspira" w:hAnsi="GE Inspira"/>
                <w:sz w:val="20"/>
                <w:szCs w:val="20"/>
              </w:rPr>
              <w:t>30</w:t>
            </w:r>
          </w:p>
        </w:tc>
        <w:tc>
          <w:tcPr>
            <w:tcW w:w="1843" w:type="dxa"/>
            <w:tcBorders>
              <w:top w:val="single" w:sz="4" w:space="0" w:color="000000"/>
              <w:left w:val="single" w:sz="4" w:space="0" w:color="000000"/>
              <w:bottom w:val="single" w:sz="4" w:space="0" w:color="000000"/>
            </w:tcBorders>
            <w:shd w:val="clear" w:color="auto" w:fill="auto"/>
          </w:tcPr>
          <w:p w14:paraId="0E057222"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Supply base--&gt;Suppliers--&gt;Query with Supplier Name -&gt; Supplier Number</w:t>
            </w:r>
          </w:p>
          <w:p w14:paraId="01F83827" w14:textId="77777777" w:rsidR="00CF21A8" w:rsidRPr="00033D7C" w:rsidRDefault="00CF21A8" w:rsidP="00A8739C">
            <w:pPr>
              <w:pStyle w:val="BodyText"/>
              <w:tabs>
                <w:tab w:val="left" w:pos="720"/>
              </w:tabs>
              <w:jc w:val="left"/>
              <w:rPr>
                <w:rFonts w:ascii="GE Inspira" w:hAnsi="GE Inspira" w:cs="Arial"/>
                <w:bCs/>
                <w:sz w:val="20"/>
                <w:szCs w:val="20"/>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EF3A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Number.</w:t>
            </w:r>
          </w:p>
        </w:tc>
      </w:tr>
      <w:tr w:rsidR="00CF21A8" w:rsidRPr="00033D7C" w14:paraId="3E61B0B6" w14:textId="77777777" w:rsidTr="006247A6">
        <w:trPr>
          <w:cantSplit/>
        </w:trPr>
        <w:tc>
          <w:tcPr>
            <w:tcW w:w="1276" w:type="dxa"/>
            <w:tcBorders>
              <w:left w:val="single" w:sz="4" w:space="0" w:color="000000"/>
              <w:bottom w:val="single" w:sz="4" w:space="0" w:color="000000"/>
            </w:tcBorders>
            <w:shd w:val="clear" w:color="auto" w:fill="auto"/>
          </w:tcPr>
          <w:p w14:paraId="7E0DB60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9.5.4.13</w:t>
            </w:r>
          </w:p>
        </w:tc>
        <w:tc>
          <w:tcPr>
            <w:tcW w:w="1418" w:type="dxa"/>
            <w:tcBorders>
              <w:left w:val="single" w:sz="4" w:space="0" w:color="000000"/>
              <w:bottom w:val="single" w:sz="4" w:space="0" w:color="000000"/>
            </w:tcBorders>
            <w:shd w:val="clear" w:color="auto" w:fill="auto"/>
            <w:vAlign w:val="center"/>
          </w:tcPr>
          <w:p w14:paraId="6F0D198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49890E0" w14:textId="77777777" w:rsidR="00CF21A8" w:rsidRPr="00033D7C" w:rsidRDefault="00CF21A8" w:rsidP="00A8739C">
            <w:pPr>
              <w:pStyle w:val="BodyText"/>
              <w:tabs>
                <w:tab w:val="left" w:pos="720"/>
              </w:tabs>
              <w:spacing w:after="120"/>
              <w:jc w:val="left"/>
              <w:rPr>
                <w:rFonts w:ascii="GE Inspira" w:eastAsia="SimSun" w:hAnsi="GE Inspira" w:cs="Arial"/>
                <w:bCs/>
                <w:sz w:val="20"/>
                <w:szCs w:val="20"/>
                <w:lang w:val="en-IN"/>
              </w:rPr>
            </w:pPr>
            <w:r w:rsidRPr="00033D7C">
              <w:rPr>
                <w:rFonts w:ascii="GE Inspira" w:hAnsi="GE Inspira" w:cs="Arial"/>
                <w:bCs/>
                <w:sz w:val="20"/>
                <w:szCs w:val="20"/>
              </w:rPr>
              <w:t>SUPPLIER NAME</w:t>
            </w:r>
          </w:p>
        </w:tc>
        <w:tc>
          <w:tcPr>
            <w:tcW w:w="1026" w:type="dxa"/>
            <w:tcBorders>
              <w:left w:val="single" w:sz="4" w:space="0" w:color="000000"/>
              <w:bottom w:val="single" w:sz="4" w:space="0" w:color="000000"/>
              <w:right w:val="single" w:sz="4" w:space="0" w:color="000000"/>
            </w:tcBorders>
          </w:tcPr>
          <w:p w14:paraId="4BFADCE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71FA8474" w14:textId="77777777" w:rsidR="00CF21A8" w:rsidRPr="00033D7C" w:rsidRDefault="00CF21A8" w:rsidP="00A8739C">
            <w:pPr>
              <w:pStyle w:val="NormalWeb"/>
              <w:rPr>
                <w:rFonts w:ascii="GE Inspira" w:hAnsi="GE Inspira"/>
              </w:rPr>
            </w:pPr>
            <w:r w:rsidRPr="00033D7C">
              <w:rPr>
                <w:rFonts w:ascii="GE Inspira" w:hAnsi="GE Inspira"/>
                <w:sz w:val="20"/>
                <w:szCs w:val="20"/>
              </w:rPr>
              <w:t>240</w:t>
            </w:r>
          </w:p>
        </w:tc>
        <w:tc>
          <w:tcPr>
            <w:tcW w:w="1843" w:type="dxa"/>
            <w:tcBorders>
              <w:left w:val="single" w:sz="4" w:space="0" w:color="000000"/>
              <w:bottom w:val="single" w:sz="4" w:space="0" w:color="000000"/>
            </w:tcBorders>
            <w:shd w:val="clear" w:color="auto" w:fill="auto"/>
          </w:tcPr>
          <w:p w14:paraId="32B848DB"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Purchasing-&gt; Purchase Orders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Supplier</w:t>
            </w:r>
          </w:p>
          <w:p w14:paraId="62CFD6FE" w14:textId="77777777" w:rsidR="00CF21A8" w:rsidRPr="00033D7C" w:rsidRDefault="00CF21A8" w:rsidP="00A8739C">
            <w:pPr>
              <w:pStyle w:val="BodyText"/>
              <w:tabs>
                <w:tab w:val="left" w:pos="720"/>
              </w:tabs>
              <w:jc w:val="left"/>
              <w:rPr>
                <w:rFonts w:ascii="GE Inspira" w:hAnsi="GE Inspira" w:cs="Arial"/>
                <w:bCs/>
                <w:sz w:val="20"/>
                <w:szCs w:val="20"/>
              </w:rPr>
            </w:pPr>
          </w:p>
        </w:tc>
        <w:tc>
          <w:tcPr>
            <w:tcW w:w="2268" w:type="dxa"/>
            <w:tcBorders>
              <w:left w:val="single" w:sz="4" w:space="0" w:color="000000"/>
              <w:bottom w:val="single" w:sz="4" w:space="0" w:color="000000"/>
              <w:right w:val="single" w:sz="4" w:space="0" w:color="000000"/>
            </w:tcBorders>
            <w:shd w:val="clear" w:color="auto" w:fill="auto"/>
            <w:vAlign w:val="center"/>
          </w:tcPr>
          <w:p w14:paraId="5A77BB8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Name</w:t>
            </w:r>
          </w:p>
        </w:tc>
      </w:tr>
      <w:tr w:rsidR="00CF21A8" w:rsidRPr="00033D7C" w14:paraId="71BB81F7" w14:textId="77777777" w:rsidTr="006247A6">
        <w:trPr>
          <w:cantSplit/>
        </w:trPr>
        <w:tc>
          <w:tcPr>
            <w:tcW w:w="1276" w:type="dxa"/>
            <w:tcBorders>
              <w:left w:val="single" w:sz="4" w:space="0" w:color="000000"/>
              <w:bottom w:val="single" w:sz="4" w:space="0" w:color="000000"/>
            </w:tcBorders>
            <w:shd w:val="clear" w:color="auto" w:fill="auto"/>
          </w:tcPr>
          <w:p w14:paraId="44C5165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9.5.4.14</w:t>
            </w:r>
          </w:p>
        </w:tc>
        <w:tc>
          <w:tcPr>
            <w:tcW w:w="1418" w:type="dxa"/>
            <w:tcBorders>
              <w:left w:val="single" w:sz="4" w:space="0" w:color="000000"/>
              <w:bottom w:val="single" w:sz="4" w:space="0" w:color="000000"/>
            </w:tcBorders>
            <w:shd w:val="clear" w:color="auto" w:fill="auto"/>
            <w:vAlign w:val="center"/>
          </w:tcPr>
          <w:p w14:paraId="57F650A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525" w:type="dxa"/>
            <w:tcBorders>
              <w:left w:val="single" w:sz="4" w:space="0" w:color="000000"/>
              <w:bottom w:val="single" w:sz="4" w:space="0" w:color="000000"/>
            </w:tcBorders>
            <w:shd w:val="clear" w:color="auto" w:fill="auto"/>
            <w:vAlign w:val="center"/>
          </w:tcPr>
          <w:p w14:paraId="1F821DF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TYPE</w:t>
            </w:r>
          </w:p>
        </w:tc>
        <w:tc>
          <w:tcPr>
            <w:tcW w:w="1026" w:type="dxa"/>
            <w:tcBorders>
              <w:left w:val="single" w:sz="4" w:space="0" w:color="000000"/>
              <w:bottom w:val="single" w:sz="4" w:space="0" w:color="000000"/>
              <w:right w:val="single" w:sz="4" w:space="0" w:color="000000"/>
            </w:tcBorders>
          </w:tcPr>
          <w:p w14:paraId="5DC3949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3296B15" w14:textId="77777777" w:rsidR="00CF21A8" w:rsidRPr="00033D7C" w:rsidRDefault="00CF21A8" w:rsidP="00A8739C">
            <w:pPr>
              <w:pStyle w:val="NormalWeb"/>
              <w:rPr>
                <w:rFonts w:ascii="GE Inspira" w:hAnsi="GE Inspira"/>
              </w:rPr>
            </w:pPr>
            <w:r w:rsidRPr="00033D7C">
              <w:rPr>
                <w:rFonts w:ascii="GE Inspira" w:hAnsi="GE Inspira"/>
                <w:sz w:val="20"/>
                <w:szCs w:val="20"/>
              </w:rPr>
              <w:t>30</w:t>
            </w:r>
          </w:p>
        </w:tc>
        <w:tc>
          <w:tcPr>
            <w:tcW w:w="1843" w:type="dxa"/>
            <w:tcBorders>
              <w:left w:val="single" w:sz="4" w:space="0" w:color="000000"/>
              <w:bottom w:val="single" w:sz="4" w:space="0" w:color="000000"/>
            </w:tcBorders>
            <w:shd w:val="clear" w:color="auto" w:fill="auto"/>
          </w:tcPr>
          <w:p w14:paraId="56FDDDDE"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 xml:space="preserve">Supply Base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Suppliers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Query with Supplier Name -&gt; Update -&gt; Organization -&gt; Type</w:t>
            </w:r>
          </w:p>
        </w:tc>
        <w:tc>
          <w:tcPr>
            <w:tcW w:w="2268" w:type="dxa"/>
            <w:tcBorders>
              <w:left w:val="single" w:sz="4" w:space="0" w:color="000000"/>
              <w:bottom w:val="single" w:sz="4" w:space="0" w:color="000000"/>
              <w:right w:val="single" w:sz="4" w:space="0" w:color="000000"/>
            </w:tcBorders>
            <w:shd w:val="clear" w:color="auto" w:fill="auto"/>
            <w:vAlign w:val="center"/>
          </w:tcPr>
          <w:p w14:paraId="6435744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Type</w:t>
            </w:r>
          </w:p>
        </w:tc>
      </w:tr>
      <w:tr w:rsidR="00CF21A8" w:rsidRPr="00033D7C" w14:paraId="2A9789F4" w14:textId="77777777" w:rsidTr="006247A6">
        <w:trPr>
          <w:cantSplit/>
          <w:trHeight w:val="1317"/>
        </w:trPr>
        <w:tc>
          <w:tcPr>
            <w:tcW w:w="1276" w:type="dxa"/>
            <w:tcBorders>
              <w:left w:val="single" w:sz="4" w:space="0" w:color="000000"/>
              <w:bottom w:val="single" w:sz="4" w:space="0" w:color="000000"/>
            </w:tcBorders>
            <w:shd w:val="clear" w:color="auto" w:fill="auto"/>
          </w:tcPr>
          <w:p w14:paraId="4175D25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9.5.4.15</w:t>
            </w:r>
          </w:p>
        </w:tc>
        <w:tc>
          <w:tcPr>
            <w:tcW w:w="1418" w:type="dxa"/>
            <w:tcBorders>
              <w:left w:val="single" w:sz="4" w:space="0" w:color="000000"/>
              <w:bottom w:val="single" w:sz="4" w:space="0" w:color="000000"/>
            </w:tcBorders>
            <w:shd w:val="clear" w:color="auto" w:fill="auto"/>
            <w:vAlign w:val="center"/>
          </w:tcPr>
          <w:p w14:paraId="60127BB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4020F2D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SITE</w:t>
            </w:r>
          </w:p>
        </w:tc>
        <w:tc>
          <w:tcPr>
            <w:tcW w:w="1026" w:type="dxa"/>
            <w:tcBorders>
              <w:left w:val="single" w:sz="4" w:space="0" w:color="000000"/>
              <w:bottom w:val="single" w:sz="4" w:space="0" w:color="000000"/>
              <w:right w:val="single" w:sz="4" w:space="0" w:color="000000"/>
            </w:tcBorders>
          </w:tcPr>
          <w:p w14:paraId="4B1140B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FED0DDD" w14:textId="77777777" w:rsidR="00CF21A8" w:rsidRPr="00033D7C" w:rsidRDefault="00CF21A8" w:rsidP="00A8739C">
            <w:pPr>
              <w:pStyle w:val="NormalWeb"/>
              <w:rPr>
                <w:rFonts w:ascii="GE Inspira" w:hAnsi="GE Inspira"/>
              </w:rPr>
            </w:pPr>
            <w:r w:rsidRPr="00033D7C">
              <w:rPr>
                <w:rFonts w:ascii="GE Inspira" w:hAnsi="GE Inspira"/>
                <w:sz w:val="20"/>
                <w:szCs w:val="20"/>
              </w:rPr>
              <w:t>45</w:t>
            </w:r>
          </w:p>
        </w:tc>
        <w:tc>
          <w:tcPr>
            <w:tcW w:w="1843" w:type="dxa"/>
            <w:tcBorders>
              <w:left w:val="single" w:sz="4" w:space="0" w:color="000000"/>
              <w:bottom w:val="single" w:sz="4" w:space="0" w:color="000000"/>
            </w:tcBorders>
            <w:shd w:val="clear" w:color="auto" w:fill="auto"/>
          </w:tcPr>
          <w:p w14:paraId="7439BF82" w14:textId="77777777" w:rsidR="00CF21A8" w:rsidRPr="00033D7C" w:rsidRDefault="00CF21A8" w:rsidP="00A8739C">
            <w:pPr>
              <w:pStyle w:val="NormalWeb"/>
              <w:rPr>
                <w:rFonts w:ascii="GE Inspira" w:hAnsi="GE Inspira"/>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rPr>
              <w:t>Purchase Orders</w:t>
            </w:r>
            <w:r w:rsidRPr="00033D7C">
              <w:rPr>
                <w:rFonts w:ascii="GE Inspira" w:hAnsi="GE Inspira"/>
                <w:sz w:val="20"/>
                <w:szCs w:val="20"/>
              </w:rPr>
              <w:sym w:font="Wingdings" w:char="F0E0"/>
            </w:r>
            <w:r w:rsidRPr="00033D7C">
              <w:rPr>
                <w:rFonts w:ascii="GE Inspira" w:hAnsi="GE Inspira"/>
                <w:sz w:val="20"/>
                <w:szCs w:val="20"/>
              </w:rPr>
              <w:t xml:space="preserve"> Site</w:t>
            </w:r>
          </w:p>
        </w:tc>
        <w:tc>
          <w:tcPr>
            <w:tcW w:w="2268" w:type="dxa"/>
            <w:tcBorders>
              <w:left w:val="single" w:sz="4" w:space="0" w:color="000000"/>
              <w:bottom w:val="single" w:sz="4" w:space="0" w:color="000000"/>
              <w:right w:val="single" w:sz="4" w:space="0" w:color="000000"/>
            </w:tcBorders>
            <w:shd w:val="clear" w:color="auto" w:fill="auto"/>
            <w:vAlign w:val="center"/>
          </w:tcPr>
          <w:p w14:paraId="6674D18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Supplier Site. </w:t>
            </w:r>
          </w:p>
        </w:tc>
      </w:tr>
      <w:tr w:rsidR="00CF21A8" w:rsidRPr="00033D7C" w14:paraId="792CA448" w14:textId="77777777" w:rsidTr="006247A6">
        <w:trPr>
          <w:cantSplit/>
        </w:trPr>
        <w:tc>
          <w:tcPr>
            <w:tcW w:w="1276" w:type="dxa"/>
            <w:tcBorders>
              <w:left w:val="single" w:sz="4" w:space="0" w:color="000000"/>
              <w:bottom w:val="single" w:sz="4" w:space="0" w:color="000000"/>
            </w:tcBorders>
            <w:shd w:val="clear" w:color="auto" w:fill="auto"/>
          </w:tcPr>
          <w:p w14:paraId="129421EC"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9.5.4.16</w:t>
            </w:r>
          </w:p>
        </w:tc>
        <w:tc>
          <w:tcPr>
            <w:tcW w:w="1418" w:type="dxa"/>
            <w:tcBorders>
              <w:left w:val="single" w:sz="4" w:space="0" w:color="000000"/>
              <w:bottom w:val="single" w:sz="4" w:space="0" w:color="000000"/>
            </w:tcBorders>
            <w:shd w:val="clear" w:color="auto" w:fill="auto"/>
            <w:vAlign w:val="center"/>
          </w:tcPr>
          <w:p w14:paraId="57E60AC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525" w:type="dxa"/>
            <w:tcBorders>
              <w:left w:val="single" w:sz="4" w:space="0" w:color="000000"/>
              <w:bottom w:val="single" w:sz="4" w:space="0" w:color="000000"/>
            </w:tcBorders>
            <w:shd w:val="clear" w:color="auto" w:fill="auto"/>
            <w:vAlign w:val="center"/>
          </w:tcPr>
          <w:p w14:paraId="2F37C53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COUNTRY</w:t>
            </w:r>
          </w:p>
        </w:tc>
        <w:tc>
          <w:tcPr>
            <w:tcW w:w="1026" w:type="dxa"/>
            <w:tcBorders>
              <w:left w:val="single" w:sz="4" w:space="0" w:color="000000"/>
              <w:bottom w:val="single" w:sz="4" w:space="0" w:color="000000"/>
              <w:right w:val="single" w:sz="4" w:space="0" w:color="000000"/>
            </w:tcBorders>
          </w:tcPr>
          <w:p w14:paraId="09968C4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F914953" w14:textId="77777777" w:rsidR="00CF21A8" w:rsidRPr="00033D7C" w:rsidRDefault="00CF21A8" w:rsidP="00A8739C">
            <w:pPr>
              <w:pStyle w:val="NormalWeb"/>
              <w:rPr>
                <w:rFonts w:ascii="GE Inspira" w:hAnsi="GE Inspira"/>
              </w:rPr>
            </w:pPr>
            <w:r w:rsidRPr="00033D7C">
              <w:rPr>
                <w:rFonts w:ascii="GE Inspira" w:hAnsi="GE Inspira"/>
                <w:sz w:val="20"/>
                <w:szCs w:val="20"/>
              </w:rPr>
              <w:t>75</w:t>
            </w:r>
          </w:p>
        </w:tc>
        <w:tc>
          <w:tcPr>
            <w:tcW w:w="1843" w:type="dxa"/>
            <w:tcBorders>
              <w:left w:val="single" w:sz="4" w:space="0" w:color="000000"/>
              <w:bottom w:val="single" w:sz="4" w:space="0" w:color="000000"/>
            </w:tcBorders>
            <w:shd w:val="clear" w:color="auto" w:fill="auto"/>
          </w:tcPr>
          <w:p w14:paraId="33B6EFD0"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 xml:space="preserve">Supply Base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Suppliers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Query with Supplier Name -&gt; Update -&gt; Address Book -&gt; Country</w:t>
            </w:r>
          </w:p>
        </w:tc>
        <w:tc>
          <w:tcPr>
            <w:tcW w:w="2268" w:type="dxa"/>
            <w:tcBorders>
              <w:left w:val="single" w:sz="4" w:space="0" w:color="000000"/>
              <w:bottom w:val="single" w:sz="4" w:space="0" w:color="000000"/>
              <w:right w:val="single" w:sz="4" w:space="0" w:color="000000"/>
            </w:tcBorders>
            <w:shd w:val="clear" w:color="auto" w:fill="auto"/>
            <w:vAlign w:val="center"/>
          </w:tcPr>
          <w:p w14:paraId="0C1ABF6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Country</w:t>
            </w:r>
          </w:p>
        </w:tc>
      </w:tr>
      <w:tr w:rsidR="00CF21A8" w:rsidRPr="00033D7C" w14:paraId="2C82A2DB" w14:textId="77777777" w:rsidTr="006247A6">
        <w:trPr>
          <w:cantSplit/>
        </w:trPr>
        <w:tc>
          <w:tcPr>
            <w:tcW w:w="1276" w:type="dxa"/>
            <w:tcBorders>
              <w:left w:val="single" w:sz="4" w:space="0" w:color="000000"/>
              <w:bottom w:val="single" w:sz="4" w:space="0" w:color="000000"/>
            </w:tcBorders>
            <w:shd w:val="clear" w:color="auto" w:fill="auto"/>
          </w:tcPr>
          <w:p w14:paraId="40A7594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9.5.4.17</w:t>
            </w:r>
          </w:p>
        </w:tc>
        <w:tc>
          <w:tcPr>
            <w:tcW w:w="1418" w:type="dxa"/>
            <w:tcBorders>
              <w:left w:val="single" w:sz="4" w:space="0" w:color="000000"/>
              <w:bottom w:val="single" w:sz="4" w:space="0" w:color="000000"/>
            </w:tcBorders>
            <w:shd w:val="clear" w:color="auto" w:fill="auto"/>
            <w:vAlign w:val="center"/>
          </w:tcPr>
          <w:p w14:paraId="6F1849F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1DA4E6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BUYER</w:t>
            </w:r>
          </w:p>
        </w:tc>
        <w:tc>
          <w:tcPr>
            <w:tcW w:w="1026" w:type="dxa"/>
            <w:tcBorders>
              <w:left w:val="single" w:sz="4" w:space="0" w:color="000000"/>
              <w:bottom w:val="single" w:sz="4" w:space="0" w:color="000000"/>
              <w:right w:val="single" w:sz="4" w:space="0" w:color="000000"/>
            </w:tcBorders>
          </w:tcPr>
          <w:p w14:paraId="7EFF0FA5"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1A0836AA"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4825C5D7"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rPr>
              <w:t>Purchase Orders</w:t>
            </w:r>
            <w:r w:rsidRPr="00033D7C">
              <w:rPr>
                <w:rFonts w:ascii="GE Inspira" w:hAnsi="GE Inspira"/>
                <w:sz w:val="20"/>
                <w:szCs w:val="20"/>
              </w:rPr>
              <w:sym w:font="Wingdings" w:char="F0E0"/>
            </w:r>
            <w:r w:rsidRPr="00033D7C">
              <w:rPr>
                <w:rFonts w:ascii="GE Inspira" w:hAnsi="GE Inspira"/>
                <w:sz w:val="20"/>
                <w:szCs w:val="20"/>
              </w:rPr>
              <w:t>Buyer</w:t>
            </w:r>
          </w:p>
        </w:tc>
        <w:tc>
          <w:tcPr>
            <w:tcW w:w="2268" w:type="dxa"/>
            <w:tcBorders>
              <w:left w:val="single" w:sz="4" w:space="0" w:color="000000"/>
              <w:bottom w:val="single" w:sz="4" w:space="0" w:color="000000"/>
              <w:right w:val="single" w:sz="4" w:space="0" w:color="000000"/>
            </w:tcBorders>
            <w:shd w:val="clear" w:color="auto" w:fill="auto"/>
            <w:vAlign w:val="center"/>
          </w:tcPr>
          <w:p w14:paraId="6C2397C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Buyer</w:t>
            </w:r>
          </w:p>
        </w:tc>
      </w:tr>
      <w:tr w:rsidR="00CF21A8" w:rsidRPr="00033D7C" w14:paraId="284C3EEE" w14:textId="77777777" w:rsidTr="006247A6">
        <w:trPr>
          <w:cantSplit/>
        </w:trPr>
        <w:tc>
          <w:tcPr>
            <w:tcW w:w="1276" w:type="dxa"/>
            <w:tcBorders>
              <w:left w:val="single" w:sz="4" w:space="0" w:color="000000"/>
              <w:bottom w:val="single" w:sz="4" w:space="0" w:color="000000"/>
            </w:tcBorders>
            <w:shd w:val="clear" w:color="auto" w:fill="auto"/>
          </w:tcPr>
          <w:p w14:paraId="2AAE8540"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9.5.4.18</w:t>
            </w:r>
          </w:p>
        </w:tc>
        <w:tc>
          <w:tcPr>
            <w:tcW w:w="1418" w:type="dxa"/>
            <w:tcBorders>
              <w:left w:val="single" w:sz="4" w:space="0" w:color="000000"/>
              <w:bottom w:val="single" w:sz="4" w:space="0" w:color="000000"/>
            </w:tcBorders>
            <w:shd w:val="clear" w:color="auto" w:fill="auto"/>
            <w:vAlign w:val="center"/>
          </w:tcPr>
          <w:p w14:paraId="043AABF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59E4C42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CREATION DATE</w:t>
            </w:r>
          </w:p>
        </w:tc>
        <w:tc>
          <w:tcPr>
            <w:tcW w:w="1026" w:type="dxa"/>
            <w:tcBorders>
              <w:left w:val="single" w:sz="4" w:space="0" w:color="000000"/>
              <w:bottom w:val="single" w:sz="4" w:space="0" w:color="000000"/>
              <w:right w:val="single" w:sz="4" w:space="0" w:color="000000"/>
            </w:tcBorders>
          </w:tcPr>
          <w:p w14:paraId="3846E630"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12F9923D"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0B6BD6A0"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Purchasing-&gt; Purchase Orders -&gt; created</w:t>
            </w:r>
          </w:p>
        </w:tc>
        <w:tc>
          <w:tcPr>
            <w:tcW w:w="2268" w:type="dxa"/>
            <w:tcBorders>
              <w:left w:val="single" w:sz="4" w:space="0" w:color="000000"/>
              <w:bottom w:val="single" w:sz="4" w:space="0" w:color="000000"/>
              <w:right w:val="single" w:sz="4" w:space="0" w:color="000000"/>
            </w:tcBorders>
            <w:shd w:val="clear" w:color="auto" w:fill="auto"/>
            <w:vAlign w:val="center"/>
          </w:tcPr>
          <w:p w14:paraId="43156EE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6E5C73C9" w14:textId="77777777" w:rsidTr="006247A6">
        <w:trPr>
          <w:cantSplit/>
        </w:trPr>
        <w:tc>
          <w:tcPr>
            <w:tcW w:w="1276" w:type="dxa"/>
            <w:tcBorders>
              <w:left w:val="single" w:sz="4" w:space="0" w:color="000000"/>
              <w:bottom w:val="single" w:sz="4" w:space="0" w:color="000000"/>
            </w:tcBorders>
            <w:shd w:val="clear" w:color="auto" w:fill="auto"/>
          </w:tcPr>
          <w:p w14:paraId="1016EDF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9.5.4.19</w:t>
            </w:r>
          </w:p>
        </w:tc>
        <w:tc>
          <w:tcPr>
            <w:tcW w:w="1418" w:type="dxa"/>
            <w:tcBorders>
              <w:left w:val="single" w:sz="4" w:space="0" w:color="000000"/>
              <w:bottom w:val="single" w:sz="4" w:space="0" w:color="000000"/>
            </w:tcBorders>
            <w:shd w:val="clear" w:color="auto" w:fill="auto"/>
            <w:vAlign w:val="center"/>
          </w:tcPr>
          <w:p w14:paraId="5AB46E8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570121A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CREATED BY</w:t>
            </w:r>
          </w:p>
        </w:tc>
        <w:tc>
          <w:tcPr>
            <w:tcW w:w="1026" w:type="dxa"/>
            <w:tcBorders>
              <w:left w:val="single" w:sz="4" w:space="0" w:color="000000"/>
              <w:bottom w:val="single" w:sz="4" w:space="0" w:color="000000"/>
              <w:right w:val="single" w:sz="4" w:space="0" w:color="000000"/>
            </w:tcBorders>
          </w:tcPr>
          <w:p w14:paraId="61752A75"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6EAB114"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54983FA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FCEDF6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Created By</w:t>
            </w:r>
          </w:p>
        </w:tc>
      </w:tr>
      <w:tr w:rsidR="00CF21A8" w:rsidRPr="00033D7C" w14:paraId="7FD71950" w14:textId="77777777" w:rsidTr="006247A6">
        <w:trPr>
          <w:cantSplit/>
        </w:trPr>
        <w:tc>
          <w:tcPr>
            <w:tcW w:w="1276" w:type="dxa"/>
            <w:tcBorders>
              <w:left w:val="single" w:sz="4" w:space="0" w:color="000000"/>
              <w:bottom w:val="single" w:sz="4" w:space="0" w:color="000000"/>
            </w:tcBorders>
            <w:shd w:val="clear" w:color="auto" w:fill="auto"/>
          </w:tcPr>
          <w:p w14:paraId="6BD2E76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9.5.4.20</w:t>
            </w:r>
          </w:p>
        </w:tc>
        <w:tc>
          <w:tcPr>
            <w:tcW w:w="1418" w:type="dxa"/>
            <w:tcBorders>
              <w:left w:val="single" w:sz="4" w:space="0" w:color="000000"/>
              <w:bottom w:val="single" w:sz="4" w:space="0" w:color="000000"/>
            </w:tcBorders>
            <w:shd w:val="clear" w:color="auto" w:fill="auto"/>
            <w:vAlign w:val="center"/>
          </w:tcPr>
          <w:p w14:paraId="1504E86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853E2D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LAST UPDATE DATE</w:t>
            </w:r>
          </w:p>
        </w:tc>
        <w:tc>
          <w:tcPr>
            <w:tcW w:w="1026" w:type="dxa"/>
            <w:tcBorders>
              <w:left w:val="single" w:sz="4" w:space="0" w:color="000000"/>
              <w:bottom w:val="single" w:sz="4" w:space="0" w:color="000000"/>
              <w:right w:val="single" w:sz="4" w:space="0" w:color="000000"/>
            </w:tcBorders>
          </w:tcPr>
          <w:p w14:paraId="45318FB8"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19636262"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14C20998" w14:textId="77777777" w:rsidR="00CF21A8" w:rsidRPr="00033D7C" w:rsidRDefault="00CF21A8" w:rsidP="00A8739C">
            <w:pPr>
              <w:rPr>
                <w:rFonts w:ascii="GE Inspira" w:hAnsi="GE Inspira"/>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72F6C45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Header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4C75D26D" w14:textId="77777777" w:rsidTr="006247A6">
        <w:trPr>
          <w:cantSplit/>
        </w:trPr>
        <w:tc>
          <w:tcPr>
            <w:tcW w:w="1276" w:type="dxa"/>
            <w:tcBorders>
              <w:left w:val="single" w:sz="4" w:space="0" w:color="000000"/>
              <w:bottom w:val="single" w:sz="4" w:space="0" w:color="000000"/>
            </w:tcBorders>
            <w:shd w:val="clear" w:color="auto" w:fill="auto"/>
          </w:tcPr>
          <w:p w14:paraId="79F31ED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9.5.4.21</w:t>
            </w:r>
          </w:p>
        </w:tc>
        <w:tc>
          <w:tcPr>
            <w:tcW w:w="1418" w:type="dxa"/>
            <w:tcBorders>
              <w:left w:val="single" w:sz="4" w:space="0" w:color="000000"/>
              <w:bottom w:val="single" w:sz="4" w:space="0" w:color="000000"/>
            </w:tcBorders>
            <w:shd w:val="clear" w:color="auto" w:fill="auto"/>
            <w:vAlign w:val="center"/>
          </w:tcPr>
          <w:p w14:paraId="7EF376B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5D1E75D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LAST UPDATED BY</w:t>
            </w:r>
          </w:p>
        </w:tc>
        <w:tc>
          <w:tcPr>
            <w:tcW w:w="1026" w:type="dxa"/>
            <w:tcBorders>
              <w:left w:val="single" w:sz="4" w:space="0" w:color="000000"/>
              <w:bottom w:val="single" w:sz="4" w:space="0" w:color="000000"/>
              <w:right w:val="single" w:sz="4" w:space="0" w:color="000000"/>
            </w:tcBorders>
          </w:tcPr>
          <w:p w14:paraId="749BA2D4"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11C2842C"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6E5547D9" w14:textId="77777777" w:rsidR="00CF21A8" w:rsidRPr="00033D7C" w:rsidRDefault="00CF21A8" w:rsidP="00A8739C">
            <w:pPr>
              <w:rPr>
                <w:rFonts w:ascii="GE Inspira" w:hAnsi="GE Inspira"/>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58B2550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Last Updated By User</w:t>
            </w:r>
          </w:p>
        </w:tc>
      </w:tr>
      <w:tr w:rsidR="00CF21A8" w:rsidRPr="00033D7C" w14:paraId="68181084" w14:textId="77777777" w:rsidTr="006247A6">
        <w:trPr>
          <w:cantSplit/>
        </w:trPr>
        <w:tc>
          <w:tcPr>
            <w:tcW w:w="1276" w:type="dxa"/>
            <w:tcBorders>
              <w:left w:val="single" w:sz="4" w:space="0" w:color="000000"/>
              <w:bottom w:val="single" w:sz="4" w:space="0" w:color="000000"/>
            </w:tcBorders>
            <w:shd w:val="clear" w:color="auto" w:fill="auto"/>
          </w:tcPr>
          <w:p w14:paraId="5F167F5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9.5.4.22</w:t>
            </w:r>
          </w:p>
        </w:tc>
        <w:tc>
          <w:tcPr>
            <w:tcW w:w="1418" w:type="dxa"/>
            <w:tcBorders>
              <w:left w:val="single" w:sz="4" w:space="0" w:color="000000"/>
              <w:bottom w:val="single" w:sz="4" w:space="0" w:color="000000"/>
            </w:tcBorders>
            <w:shd w:val="clear" w:color="auto" w:fill="auto"/>
            <w:vAlign w:val="center"/>
          </w:tcPr>
          <w:p w14:paraId="7D20A52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86C432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ID</w:t>
            </w:r>
          </w:p>
        </w:tc>
        <w:tc>
          <w:tcPr>
            <w:tcW w:w="1026" w:type="dxa"/>
            <w:tcBorders>
              <w:left w:val="single" w:sz="4" w:space="0" w:color="000000"/>
              <w:bottom w:val="single" w:sz="4" w:space="0" w:color="000000"/>
              <w:right w:val="single" w:sz="4" w:space="0" w:color="000000"/>
            </w:tcBorders>
          </w:tcPr>
          <w:p w14:paraId="1C59DACF"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3E2BF949"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3807474D" w14:textId="77777777" w:rsidR="00CF21A8" w:rsidRPr="00033D7C" w:rsidRDefault="00CF21A8" w:rsidP="00A8739C">
            <w:pPr>
              <w:rPr>
                <w:rFonts w:ascii="GE Inspira" w:hAnsi="GE Inspira"/>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0A47306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ID</w:t>
            </w:r>
          </w:p>
        </w:tc>
      </w:tr>
      <w:tr w:rsidR="00CF21A8" w:rsidRPr="00033D7C" w14:paraId="1F09B921" w14:textId="77777777" w:rsidTr="006247A6">
        <w:trPr>
          <w:cantSplit/>
        </w:trPr>
        <w:tc>
          <w:tcPr>
            <w:tcW w:w="1276" w:type="dxa"/>
            <w:tcBorders>
              <w:left w:val="single" w:sz="4" w:space="0" w:color="000000"/>
              <w:bottom w:val="single" w:sz="4" w:space="0" w:color="000000"/>
            </w:tcBorders>
            <w:shd w:val="clear" w:color="auto" w:fill="auto"/>
          </w:tcPr>
          <w:p w14:paraId="7E3E8DE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9.5.4.23</w:t>
            </w:r>
          </w:p>
        </w:tc>
        <w:tc>
          <w:tcPr>
            <w:tcW w:w="1418" w:type="dxa"/>
            <w:tcBorders>
              <w:left w:val="single" w:sz="4" w:space="0" w:color="000000"/>
              <w:bottom w:val="single" w:sz="4" w:space="0" w:color="000000"/>
            </w:tcBorders>
            <w:shd w:val="clear" w:color="auto" w:fill="auto"/>
            <w:vAlign w:val="center"/>
          </w:tcPr>
          <w:p w14:paraId="40D639E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578E15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NUM</w:t>
            </w:r>
          </w:p>
        </w:tc>
        <w:tc>
          <w:tcPr>
            <w:tcW w:w="1026" w:type="dxa"/>
            <w:tcBorders>
              <w:left w:val="single" w:sz="4" w:space="0" w:color="000000"/>
              <w:bottom w:val="single" w:sz="4" w:space="0" w:color="000000"/>
              <w:right w:val="single" w:sz="4" w:space="0" w:color="000000"/>
            </w:tcBorders>
          </w:tcPr>
          <w:p w14:paraId="39696879"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1BD9C7B2"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0CCEB40F"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rPr>
              <w:t>Purchase Orders -&gt;</w:t>
            </w:r>
            <w:r w:rsidRPr="00033D7C">
              <w:rPr>
                <w:rFonts w:ascii="GE Inspira" w:hAnsi="GE Inspira" w:cs="Arial"/>
                <w:bCs/>
                <w:sz w:val="20"/>
                <w:szCs w:val="20"/>
              </w:rPr>
              <w:t>Line NUM</w:t>
            </w:r>
          </w:p>
        </w:tc>
        <w:tc>
          <w:tcPr>
            <w:tcW w:w="2268" w:type="dxa"/>
            <w:tcBorders>
              <w:left w:val="single" w:sz="4" w:space="0" w:color="000000"/>
              <w:bottom w:val="single" w:sz="4" w:space="0" w:color="000000"/>
              <w:right w:val="single" w:sz="4" w:space="0" w:color="000000"/>
            </w:tcBorders>
            <w:shd w:val="clear" w:color="auto" w:fill="auto"/>
            <w:vAlign w:val="center"/>
          </w:tcPr>
          <w:p w14:paraId="70DE665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Number</w:t>
            </w:r>
          </w:p>
        </w:tc>
      </w:tr>
      <w:tr w:rsidR="00CF21A8" w:rsidRPr="00033D7C" w14:paraId="5C190855" w14:textId="77777777" w:rsidTr="006247A6">
        <w:trPr>
          <w:cantSplit/>
        </w:trPr>
        <w:tc>
          <w:tcPr>
            <w:tcW w:w="1276" w:type="dxa"/>
            <w:tcBorders>
              <w:left w:val="single" w:sz="4" w:space="0" w:color="000000"/>
              <w:bottom w:val="single" w:sz="4" w:space="0" w:color="000000"/>
            </w:tcBorders>
            <w:shd w:val="clear" w:color="auto" w:fill="auto"/>
          </w:tcPr>
          <w:p w14:paraId="530FFB6E"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9.5.4.24</w:t>
            </w:r>
          </w:p>
        </w:tc>
        <w:tc>
          <w:tcPr>
            <w:tcW w:w="1418" w:type="dxa"/>
            <w:tcBorders>
              <w:left w:val="single" w:sz="4" w:space="0" w:color="000000"/>
              <w:bottom w:val="single" w:sz="4" w:space="0" w:color="000000"/>
            </w:tcBorders>
            <w:shd w:val="clear" w:color="auto" w:fill="auto"/>
            <w:vAlign w:val="center"/>
          </w:tcPr>
          <w:p w14:paraId="272DA00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C5FEF3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NUMBER</w:t>
            </w:r>
          </w:p>
        </w:tc>
        <w:tc>
          <w:tcPr>
            <w:tcW w:w="1026" w:type="dxa"/>
            <w:tcBorders>
              <w:left w:val="single" w:sz="4" w:space="0" w:color="000000"/>
              <w:bottom w:val="single" w:sz="4" w:space="0" w:color="000000"/>
              <w:right w:val="single" w:sz="4" w:space="0" w:color="000000"/>
            </w:tcBorders>
          </w:tcPr>
          <w:p w14:paraId="27685125"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7FDB535" w14:textId="77777777" w:rsidR="00CF21A8" w:rsidRPr="00033D7C" w:rsidRDefault="00CF21A8" w:rsidP="00A8739C">
            <w:pPr>
              <w:pStyle w:val="NormalWeb"/>
              <w:rPr>
                <w:rFonts w:ascii="GE Inspira" w:hAnsi="GE Inspira"/>
              </w:rPr>
            </w:pPr>
            <w:r w:rsidRPr="00033D7C">
              <w:rPr>
                <w:rFonts w:ascii="GE Inspira" w:hAnsi="GE Inspira"/>
                <w:sz w:val="20"/>
                <w:szCs w:val="20"/>
              </w:rPr>
              <w:t>40</w:t>
            </w:r>
          </w:p>
        </w:tc>
        <w:tc>
          <w:tcPr>
            <w:tcW w:w="1843" w:type="dxa"/>
            <w:tcBorders>
              <w:left w:val="single" w:sz="4" w:space="0" w:color="000000"/>
              <w:bottom w:val="single" w:sz="4" w:space="0" w:color="000000"/>
            </w:tcBorders>
            <w:shd w:val="clear" w:color="auto" w:fill="auto"/>
          </w:tcPr>
          <w:p w14:paraId="0B1D9803"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rPr>
              <w:t>Purchase Orders -&gt;</w:t>
            </w:r>
            <w:r w:rsidRPr="00033D7C">
              <w:rPr>
                <w:rFonts w:ascii="GE Inspira" w:hAnsi="GE Inspira" w:cs="Arial"/>
                <w:bCs/>
                <w:sz w:val="20"/>
                <w:szCs w:val="20"/>
              </w:rPr>
              <w:t>Line NUM -&gt; Item</w:t>
            </w:r>
          </w:p>
        </w:tc>
        <w:tc>
          <w:tcPr>
            <w:tcW w:w="2268" w:type="dxa"/>
            <w:tcBorders>
              <w:left w:val="single" w:sz="4" w:space="0" w:color="000000"/>
              <w:bottom w:val="single" w:sz="4" w:space="0" w:color="000000"/>
              <w:right w:val="single" w:sz="4" w:space="0" w:color="000000"/>
            </w:tcBorders>
            <w:shd w:val="clear" w:color="auto" w:fill="auto"/>
            <w:vAlign w:val="center"/>
          </w:tcPr>
          <w:p w14:paraId="095D51D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Item Number </w:t>
            </w:r>
          </w:p>
        </w:tc>
      </w:tr>
      <w:tr w:rsidR="00CF21A8" w:rsidRPr="00033D7C" w14:paraId="26E0D0A9" w14:textId="77777777" w:rsidTr="006247A6">
        <w:trPr>
          <w:cantSplit/>
        </w:trPr>
        <w:tc>
          <w:tcPr>
            <w:tcW w:w="1276" w:type="dxa"/>
            <w:tcBorders>
              <w:left w:val="single" w:sz="4" w:space="0" w:color="000000"/>
              <w:bottom w:val="single" w:sz="4" w:space="0" w:color="000000"/>
            </w:tcBorders>
            <w:shd w:val="clear" w:color="auto" w:fill="auto"/>
          </w:tcPr>
          <w:p w14:paraId="4761884F"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9.5.4.25</w:t>
            </w:r>
          </w:p>
        </w:tc>
        <w:tc>
          <w:tcPr>
            <w:tcW w:w="1418" w:type="dxa"/>
            <w:tcBorders>
              <w:left w:val="single" w:sz="4" w:space="0" w:color="000000"/>
              <w:bottom w:val="single" w:sz="4" w:space="0" w:color="000000"/>
            </w:tcBorders>
            <w:shd w:val="clear" w:color="auto" w:fill="auto"/>
            <w:vAlign w:val="center"/>
          </w:tcPr>
          <w:p w14:paraId="03B719F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226BD55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VENDOR PRODUCT NUMBER</w:t>
            </w:r>
          </w:p>
        </w:tc>
        <w:tc>
          <w:tcPr>
            <w:tcW w:w="1026" w:type="dxa"/>
            <w:tcBorders>
              <w:left w:val="single" w:sz="4" w:space="0" w:color="000000"/>
              <w:bottom w:val="single" w:sz="4" w:space="0" w:color="000000"/>
              <w:right w:val="single" w:sz="4" w:space="0" w:color="000000"/>
            </w:tcBorders>
          </w:tcPr>
          <w:p w14:paraId="1DE48F27"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4547A25"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left w:val="single" w:sz="4" w:space="0" w:color="000000"/>
              <w:bottom w:val="single" w:sz="4" w:space="0" w:color="000000"/>
            </w:tcBorders>
            <w:shd w:val="clear" w:color="auto" w:fill="auto"/>
          </w:tcPr>
          <w:p w14:paraId="17DED96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 -&gt; Line NUM -&gt; supplier Item</w:t>
            </w:r>
          </w:p>
        </w:tc>
        <w:tc>
          <w:tcPr>
            <w:tcW w:w="2268" w:type="dxa"/>
            <w:tcBorders>
              <w:left w:val="single" w:sz="4" w:space="0" w:color="000000"/>
              <w:bottom w:val="single" w:sz="4" w:space="0" w:color="000000"/>
              <w:right w:val="single" w:sz="4" w:space="0" w:color="000000"/>
            </w:tcBorders>
            <w:shd w:val="clear" w:color="auto" w:fill="auto"/>
            <w:vAlign w:val="center"/>
          </w:tcPr>
          <w:p w14:paraId="5B45FBF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Vendor Product Number</w:t>
            </w:r>
          </w:p>
        </w:tc>
      </w:tr>
      <w:tr w:rsidR="00CF21A8" w:rsidRPr="00033D7C" w14:paraId="05F9012B" w14:textId="77777777" w:rsidTr="006247A6">
        <w:trPr>
          <w:cantSplit/>
        </w:trPr>
        <w:tc>
          <w:tcPr>
            <w:tcW w:w="1276" w:type="dxa"/>
            <w:tcBorders>
              <w:left w:val="single" w:sz="4" w:space="0" w:color="000000"/>
              <w:bottom w:val="single" w:sz="4" w:space="0" w:color="000000"/>
            </w:tcBorders>
            <w:shd w:val="clear" w:color="auto" w:fill="auto"/>
          </w:tcPr>
          <w:p w14:paraId="19B19C4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9.5.4.26</w:t>
            </w:r>
          </w:p>
        </w:tc>
        <w:tc>
          <w:tcPr>
            <w:tcW w:w="1418" w:type="dxa"/>
            <w:tcBorders>
              <w:left w:val="single" w:sz="4" w:space="0" w:color="000000"/>
              <w:bottom w:val="single" w:sz="4" w:space="0" w:color="000000"/>
            </w:tcBorders>
            <w:shd w:val="clear" w:color="auto" w:fill="auto"/>
            <w:vAlign w:val="center"/>
          </w:tcPr>
          <w:p w14:paraId="4DC4B15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0DD56D1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CLOSED CODE</w:t>
            </w:r>
          </w:p>
        </w:tc>
        <w:tc>
          <w:tcPr>
            <w:tcW w:w="1026" w:type="dxa"/>
            <w:tcBorders>
              <w:left w:val="single" w:sz="4" w:space="0" w:color="000000"/>
              <w:bottom w:val="single" w:sz="4" w:space="0" w:color="000000"/>
              <w:right w:val="single" w:sz="4" w:space="0" w:color="000000"/>
            </w:tcBorders>
          </w:tcPr>
          <w:p w14:paraId="4FC6F48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1EA0C654"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left w:val="single" w:sz="4" w:space="0" w:color="000000"/>
              <w:bottom w:val="single" w:sz="4" w:space="0" w:color="000000"/>
            </w:tcBorders>
            <w:shd w:val="clear" w:color="auto" w:fill="auto"/>
          </w:tcPr>
          <w:p w14:paraId="18E536B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2C70FF2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Closed Code</w:t>
            </w:r>
          </w:p>
        </w:tc>
      </w:tr>
      <w:tr w:rsidR="00CF21A8" w:rsidRPr="00033D7C" w14:paraId="5D3472E9" w14:textId="77777777" w:rsidTr="006247A6">
        <w:trPr>
          <w:cantSplit/>
        </w:trPr>
        <w:tc>
          <w:tcPr>
            <w:tcW w:w="1276" w:type="dxa"/>
            <w:tcBorders>
              <w:left w:val="single" w:sz="4" w:space="0" w:color="000000"/>
              <w:bottom w:val="single" w:sz="4" w:space="0" w:color="000000"/>
            </w:tcBorders>
            <w:shd w:val="clear" w:color="auto" w:fill="auto"/>
          </w:tcPr>
          <w:p w14:paraId="3CAE701D"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9.5.4.27</w:t>
            </w:r>
          </w:p>
        </w:tc>
        <w:tc>
          <w:tcPr>
            <w:tcW w:w="1418" w:type="dxa"/>
            <w:tcBorders>
              <w:left w:val="single" w:sz="4" w:space="0" w:color="000000"/>
              <w:bottom w:val="single" w:sz="4" w:space="0" w:color="000000"/>
            </w:tcBorders>
            <w:shd w:val="clear" w:color="auto" w:fill="auto"/>
            <w:vAlign w:val="center"/>
          </w:tcPr>
          <w:p w14:paraId="0B0FE9C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C88E1B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CANCEL FLAG</w:t>
            </w:r>
          </w:p>
        </w:tc>
        <w:tc>
          <w:tcPr>
            <w:tcW w:w="1026" w:type="dxa"/>
            <w:tcBorders>
              <w:left w:val="single" w:sz="4" w:space="0" w:color="000000"/>
              <w:bottom w:val="single" w:sz="4" w:space="0" w:color="000000"/>
              <w:right w:val="single" w:sz="4" w:space="0" w:color="000000"/>
            </w:tcBorders>
          </w:tcPr>
          <w:p w14:paraId="2A491D6D"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51FAAB8C" w14:textId="77777777" w:rsidR="00CF21A8" w:rsidRPr="00033D7C" w:rsidRDefault="00CF21A8" w:rsidP="00A8739C">
            <w:pPr>
              <w:pStyle w:val="NormalWeb"/>
              <w:rPr>
                <w:rFonts w:ascii="GE Inspira" w:hAnsi="GE Inspira"/>
              </w:rPr>
            </w:pPr>
            <w:r w:rsidRPr="00033D7C">
              <w:rPr>
                <w:rFonts w:ascii="GE Inspira" w:hAnsi="GE Inspira"/>
                <w:sz w:val="20"/>
                <w:szCs w:val="20"/>
              </w:rPr>
              <w:t>1</w:t>
            </w:r>
          </w:p>
        </w:tc>
        <w:tc>
          <w:tcPr>
            <w:tcW w:w="1843" w:type="dxa"/>
            <w:tcBorders>
              <w:left w:val="single" w:sz="4" w:space="0" w:color="000000"/>
              <w:bottom w:val="single" w:sz="4" w:space="0" w:color="000000"/>
            </w:tcBorders>
            <w:shd w:val="clear" w:color="auto" w:fill="auto"/>
          </w:tcPr>
          <w:p w14:paraId="1894089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cs="Arial"/>
                <w:bCs/>
                <w:sz w:val="20"/>
                <w:szCs w:val="20"/>
              </w:rPr>
              <w:t>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 Items</w:t>
            </w:r>
            <w:r w:rsidRPr="00033D7C">
              <w:rPr>
                <w:rFonts w:ascii="GE Inspira" w:hAnsi="GE Inspira" w:cs="Arial"/>
                <w:bCs/>
                <w:sz w:val="20"/>
                <w:szCs w:val="20"/>
              </w:rPr>
              <w:sym w:font="Wingdings" w:char="F0E0"/>
            </w:r>
            <w:r w:rsidRPr="00033D7C">
              <w:rPr>
                <w:rFonts w:ascii="GE Inspira" w:hAnsi="GE Inspira" w:cs="Arial"/>
                <w:bCs/>
                <w:sz w:val="20"/>
                <w:szCs w:val="20"/>
              </w:rPr>
              <w:t>Shipments</w:t>
            </w:r>
            <w:r w:rsidRPr="00033D7C">
              <w:rPr>
                <w:rFonts w:ascii="GE Inspira" w:hAnsi="GE Inspira" w:cs="Arial"/>
                <w:bCs/>
                <w:sz w:val="20"/>
                <w:szCs w:val="20"/>
              </w:rPr>
              <w:sym w:font="Wingdings" w:char="F0E0"/>
            </w:r>
            <w:r w:rsidRPr="00033D7C">
              <w:rPr>
                <w:rFonts w:ascii="GE Inspira" w:hAnsi="GE Inspira" w:cs="Arial"/>
                <w:bCs/>
                <w:sz w:val="20"/>
                <w:szCs w:val="20"/>
              </w:rPr>
              <w:t>Cancelled</w:t>
            </w:r>
          </w:p>
        </w:tc>
        <w:tc>
          <w:tcPr>
            <w:tcW w:w="2268" w:type="dxa"/>
            <w:tcBorders>
              <w:left w:val="single" w:sz="4" w:space="0" w:color="000000"/>
              <w:bottom w:val="single" w:sz="4" w:space="0" w:color="000000"/>
              <w:right w:val="single" w:sz="4" w:space="0" w:color="000000"/>
            </w:tcBorders>
            <w:shd w:val="clear" w:color="auto" w:fill="auto"/>
            <w:vAlign w:val="center"/>
          </w:tcPr>
          <w:p w14:paraId="021AE79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Cancel Flag</w:t>
            </w:r>
          </w:p>
        </w:tc>
      </w:tr>
      <w:tr w:rsidR="00CF21A8" w:rsidRPr="00033D7C" w14:paraId="5BC59863" w14:textId="77777777" w:rsidTr="006247A6">
        <w:trPr>
          <w:cantSplit/>
        </w:trPr>
        <w:tc>
          <w:tcPr>
            <w:tcW w:w="1276" w:type="dxa"/>
            <w:tcBorders>
              <w:left w:val="single" w:sz="4" w:space="0" w:color="000000"/>
              <w:bottom w:val="single" w:sz="4" w:space="0" w:color="000000"/>
            </w:tcBorders>
            <w:shd w:val="clear" w:color="auto" w:fill="auto"/>
          </w:tcPr>
          <w:p w14:paraId="40293EAC"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9.5.4.28</w:t>
            </w:r>
          </w:p>
        </w:tc>
        <w:tc>
          <w:tcPr>
            <w:tcW w:w="1418" w:type="dxa"/>
            <w:tcBorders>
              <w:left w:val="single" w:sz="4" w:space="0" w:color="000000"/>
              <w:bottom w:val="single" w:sz="4" w:space="0" w:color="000000"/>
            </w:tcBorders>
            <w:shd w:val="clear" w:color="auto" w:fill="auto"/>
            <w:vAlign w:val="center"/>
          </w:tcPr>
          <w:p w14:paraId="095617C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46DB68E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CREATION DATE</w:t>
            </w:r>
          </w:p>
        </w:tc>
        <w:tc>
          <w:tcPr>
            <w:tcW w:w="1026" w:type="dxa"/>
            <w:tcBorders>
              <w:left w:val="single" w:sz="4" w:space="0" w:color="000000"/>
              <w:bottom w:val="single" w:sz="4" w:space="0" w:color="000000"/>
              <w:right w:val="single" w:sz="4" w:space="0" w:color="000000"/>
            </w:tcBorders>
          </w:tcPr>
          <w:p w14:paraId="6A54AC40"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D610BE2"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1F11C7E0" w14:textId="77777777" w:rsidR="00CF21A8" w:rsidRPr="00033D7C" w:rsidRDefault="00CF21A8" w:rsidP="00A8739C">
            <w:pPr>
              <w:rPr>
                <w:rFonts w:ascii="GE Inspira" w:hAnsi="GE Inspira"/>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082DB00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Line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6CFAAA12" w14:textId="77777777" w:rsidTr="006247A6">
        <w:trPr>
          <w:cantSplit/>
        </w:trPr>
        <w:tc>
          <w:tcPr>
            <w:tcW w:w="1276" w:type="dxa"/>
            <w:tcBorders>
              <w:left w:val="single" w:sz="4" w:space="0" w:color="000000"/>
              <w:bottom w:val="single" w:sz="4" w:space="0" w:color="000000"/>
            </w:tcBorders>
            <w:shd w:val="clear" w:color="auto" w:fill="auto"/>
          </w:tcPr>
          <w:p w14:paraId="4673E42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9.5.4.29</w:t>
            </w:r>
          </w:p>
        </w:tc>
        <w:tc>
          <w:tcPr>
            <w:tcW w:w="1418" w:type="dxa"/>
            <w:tcBorders>
              <w:left w:val="single" w:sz="4" w:space="0" w:color="000000"/>
              <w:bottom w:val="single" w:sz="4" w:space="0" w:color="000000"/>
            </w:tcBorders>
            <w:shd w:val="clear" w:color="auto" w:fill="auto"/>
            <w:vAlign w:val="center"/>
          </w:tcPr>
          <w:p w14:paraId="6703C1D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6305EF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CREATED BY</w:t>
            </w:r>
          </w:p>
        </w:tc>
        <w:tc>
          <w:tcPr>
            <w:tcW w:w="1026" w:type="dxa"/>
            <w:tcBorders>
              <w:left w:val="single" w:sz="4" w:space="0" w:color="000000"/>
              <w:bottom w:val="single" w:sz="4" w:space="0" w:color="000000"/>
              <w:right w:val="single" w:sz="4" w:space="0" w:color="000000"/>
            </w:tcBorders>
          </w:tcPr>
          <w:p w14:paraId="58B858B0"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32F36CC"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3556084D" w14:textId="77777777" w:rsidR="00CF21A8" w:rsidRPr="00033D7C" w:rsidRDefault="00CF21A8" w:rsidP="00A8739C">
            <w:pPr>
              <w:rPr>
                <w:rFonts w:ascii="GE Inspira" w:hAnsi="GE Inspira"/>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408943C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Created By</w:t>
            </w:r>
          </w:p>
        </w:tc>
      </w:tr>
      <w:tr w:rsidR="00CF21A8" w:rsidRPr="00033D7C" w14:paraId="1D66E2AE" w14:textId="77777777" w:rsidTr="006247A6">
        <w:trPr>
          <w:cantSplit/>
        </w:trPr>
        <w:tc>
          <w:tcPr>
            <w:tcW w:w="1276" w:type="dxa"/>
            <w:tcBorders>
              <w:left w:val="single" w:sz="4" w:space="0" w:color="000000"/>
              <w:bottom w:val="single" w:sz="4" w:space="0" w:color="000000"/>
            </w:tcBorders>
            <w:shd w:val="clear" w:color="auto" w:fill="auto"/>
          </w:tcPr>
          <w:p w14:paraId="675B60E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9.5.4.30</w:t>
            </w:r>
          </w:p>
        </w:tc>
        <w:tc>
          <w:tcPr>
            <w:tcW w:w="1418" w:type="dxa"/>
            <w:tcBorders>
              <w:left w:val="single" w:sz="4" w:space="0" w:color="000000"/>
              <w:bottom w:val="single" w:sz="4" w:space="0" w:color="000000"/>
            </w:tcBorders>
            <w:shd w:val="clear" w:color="auto" w:fill="auto"/>
            <w:vAlign w:val="center"/>
          </w:tcPr>
          <w:p w14:paraId="37A0B11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2AB79EC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LAST UPDATE DATE</w:t>
            </w:r>
          </w:p>
        </w:tc>
        <w:tc>
          <w:tcPr>
            <w:tcW w:w="1026" w:type="dxa"/>
            <w:tcBorders>
              <w:left w:val="single" w:sz="4" w:space="0" w:color="000000"/>
              <w:bottom w:val="single" w:sz="4" w:space="0" w:color="000000"/>
              <w:right w:val="single" w:sz="4" w:space="0" w:color="000000"/>
            </w:tcBorders>
          </w:tcPr>
          <w:p w14:paraId="6152C15C"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3ED0BF70"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694CFD6F" w14:textId="77777777" w:rsidR="00CF21A8" w:rsidRPr="00033D7C" w:rsidRDefault="00CF21A8" w:rsidP="00A8739C">
            <w:pPr>
              <w:rPr>
                <w:rFonts w:ascii="GE Inspira" w:hAnsi="GE Inspira"/>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49A36BA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Line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68FB076A" w14:textId="77777777" w:rsidTr="006247A6">
        <w:trPr>
          <w:cantSplit/>
        </w:trPr>
        <w:tc>
          <w:tcPr>
            <w:tcW w:w="1276" w:type="dxa"/>
            <w:tcBorders>
              <w:left w:val="single" w:sz="4" w:space="0" w:color="000000"/>
              <w:bottom w:val="single" w:sz="4" w:space="0" w:color="000000"/>
            </w:tcBorders>
            <w:shd w:val="clear" w:color="auto" w:fill="auto"/>
          </w:tcPr>
          <w:p w14:paraId="0F12F95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9.5.4.31</w:t>
            </w:r>
          </w:p>
        </w:tc>
        <w:tc>
          <w:tcPr>
            <w:tcW w:w="1418" w:type="dxa"/>
            <w:tcBorders>
              <w:left w:val="single" w:sz="4" w:space="0" w:color="000000"/>
              <w:bottom w:val="single" w:sz="4" w:space="0" w:color="000000"/>
            </w:tcBorders>
            <w:shd w:val="clear" w:color="auto" w:fill="auto"/>
            <w:vAlign w:val="center"/>
          </w:tcPr>
          <w:p w14:paraId="65F4470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756FD1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LAST UPDATED BY</w:t>
            </w:r>
          </w:p>
        </w:tc>
        <w:tc>
          <w:tcPr>
            <w:tcW w:w="1026" w:type="dxa"/>
            <w:tcBorders>
              <w:left w:val="single" w:sz="4" w:space="0" w:color="000000"/>
              <w:bottom w:val="single" w:sz="4" w:space="0" w:color="000000"/>
              <w:right w:val="single" w:sz="4" w:space="0" w:color="000000"/>
            </w:tcBorders>
          </w:tcPr>
          <w:p w14:paraId="0F3831C0"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79D956C8"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21E3342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2454EC5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Last Update By User</w:t>
            </w:r>
          </w:p>
        </w:tc>
      </w:tr>
      <w:tr w:rsidR="00CF21A8" w:rsidRPr="00033D7C" w14:paraId="17BF3F6A" w14:textId="77777777" w:rsidTr="006247A6">
        <w:trPr>
          <w:cantSplit/>
        </w:trPr>
        <w:tc>
          <w:tcPr>
            <w:tcW w:w="1276" w:type="dxa"/>
            <w:tcBorders>
              <w:left w:val="single" w:sz="4" w:space="0" w:color="000000"/>
              <w:bottom w:val="single" w:sz="4" w:space="0" w:color="000000"/>
            </w:tcBorders>
            <w:shd w:val="clear" w:color="auto" w:fill="auto"/>
          </w:tcPr>
          <w:p w14:paraId="0158507E"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9.5.4.32</w:t>
            </w:r>
          </w:p>
        </w:tc>
        <w:tc>
          <w:tcPr>
            <w:tcW w:w="1418" w:type="dxa"/>
            <w:tcBorders>
              <w:left w:val="single" w:sz="4" w:space="0" w:color="000000"/>
              <w:bottom w:val="single" w:sz="4" w:space="0" w:color="000000"/>
            </w:tcBorders>
            <w:shd w:val="clear" w:color="auto" w:fill="auto"/>
            <w:vAlign w:val="center"/>
          </w:tcPr>
          <w:p w14:paraId="3414A33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6C6BD6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ID</w:t>
            </w:r>
          </w:p>
        </w:tc>
        <w:tc>
          <w:tcPr>
            <w:tcW w:w="1026" w:type="dxa"/>
            <w:tcBorders>
              <w:left w:val="single" w:sz="4" w:space="0" w:color="000000"/>
              <w:bottom w:val="single" w:sz="4" w:space="0" w:color="000000"/>
              <w:right w:val="single" w:sz="4" w:space="0" w:color="000000"/>
            </w:tcBorders>
          </w:tcPr>
          <w:p w14:paraId="615D6C93"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581B3C86"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27EDBF3E"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6CE69D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ID</w:t>
            </w:r>
          </w:p>
        </w:tc>
      </w:tr>
      <w:tr w:rsidR="00CF21A8" w:rsidRPr="00033D7C" w14:paraId="5CCBF1C6" w14:textId="77777777" w:rsidTr="006247A6">
        <w:trPr>
          <w:cantSplit/>
        </w:trPr>
        <w:tc>
          <w:tcPr>
            <w:tcW w:w="1276" w:type="dxa"/>
            <w:tcBorders>
              <w:left w:val="single" w:sz="4" w:space="0" w:color="000000"/>
              <w:bottom w:val="single" w:sz="4" w:space="0" w:color="000000"/>
            </w:tcBorders>
            <w:shd w:val="clear" w:color="auto" w:fill="auto"/>
          </w:tcPr>
          <w:p w14:paraId="1EF084F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9.5.4.33</w:t>
            </w:r>
          </w:p>
        </w:tc>
        <w:tc>
          <w:tcPr>
            <w:tcW w:w="1418" w:type="dxa"/>
            <w:tcBorders>
              <w:left w:val="single" w:sz="4" w:space="0" w:color="000000"/>
              <w:bottom w:val="single" w:sz="4" w:space="0" w:color="000000"/>
            </w:tcBorders>
            <w:shd w:val="clear" w:color="auto" w:fill="auto"/>
            <w:vAlign w:val="center"/>
          </w:tcPr>
          <w:p w14:paraId="0C2A188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45FBC53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NUM</w:t>
            </w:r>
          </w:p>
        </w:tc>
        <w:tc>
          <w:tcPr>
            <w:tcW w:w="1026" w:type="dxa"/>
            <w:tcBorders>
              <w:left w:val="single" w:sz="4" w:space="0" w:color="000000"/>
              <w:bottom w:val="single" w:sz="4" w:space="0" w:color="000000"/>
              <w:right w:val="single" w:sz="4" w:space="0" w:color="000000"/>
            </w:tcBorders>
          </w:tcPr>
          <w:p w14:paraId="66CA98F6"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055B137A"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1206D75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Releases-&gt;query PO-&gt; Release</w:t>
            </w:r>
          </w:p>
        </w:tc>
        <w:tc>
          <w:tcPr>
            <w:tcW w:w="2268" w:type="dxa"/>
            <w:tcBorders>
              <w:left w:val="single" w:sz="4" w:space="0" w:color="000000"/>
              <w:bottom w:val="single" w:sz="4" w:space="0" w:color="000000"/>
              <w:right w:val="single" w:sz="4" w:space="0" w:color="000000"/>
            </w:tcBorders>
            <w:shd w:val="clear" w:color="auto" w:fill="auto"/>
            <w:vAlign w:val="center"/>
          </w:tcPr>
          <w:p w14:paraId="2B7FB19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Number</w:t>
            </w:r>
          </w:p>
        </w:tc>
      </w:tr>
      <w:tr w:rsidR="00CF21A8" w:rsidRPr="00033D7C" w14:paraId="5A2DC291" w14:textId="77777777" w:rsidTr="006247A6">
        <w:trPr>
          <w:cantSplit/>
        </w:trPr>
        <w:tc>
          <w:tcPr>
            <w:tcW w:w="1276" w:type="dxa"/>
            <w:tcBorders>
              <w:left w:val="single" w:sz="4" w:space="0" w:color="000000"/>
              <w:bottom w:val="single" w:sz="4" w:space="0" w:color="000000"/>
            </w:tcBorders>
            <w:shd w:val="clear" w:color="auto" w:fill="auto"/>
          </w:tcPr>
          <w:p w14:paraId="17071A90"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9.5.4.34</w:t>
            </w:r>
          </w:p>
        </w:tc>
        <w:tc>
          <w:tcPr>
            <w:tcW w:w="1418" w:type="dxa"/>
            <w:tcBorders>
              <w:left w:val="single" w:sz="4" w:space="0" w:color="000000"/>
              <w:bottom w:val="single" w:sz="4" w:space="0" w:color="000000"/>
            </w:tcBorders>
            <w:shd w:val="clear" w:color="auto" w:fill="auto"/>
            <w:vAlign w:val="center"/>
          </w:tcPr>
          <w:p w14:paraId="0692D3C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49D3BF2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CLASSIFICTION</w:t>
            </w:r>
          </w:p>
        </w:tc>
        <w:tc>
          <w:tcPr>
            <w:tcW w:w="1026" w:type="dxa"/>
            <w:tcBorders>
              <w:left w:val="single" w:sz="4" w:space="0" w:color="000000"/>
              <w:bottom w:val="single" w:sz="4" w:space="0" w:color="000000"/>
              <w:right w:val="single" w:sz="4" w:space="0" w:color="000000"/>
            </w:tcBorders>
          </w:tcPr>
          <w:p w14:paraId="5B5A1689"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2A1F62E8"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1843" w:type="dxa"/>
            <w:tcBorders>
              <w:left w:val="single" w:sz="4" w:space="0" w:color="000000"/>
              <w:bottom w:val="single" w:sz="4" w:space="0" w:color="000000"/>
            </w:tcBorders>
            <w:shd w:val="clear" w:color="auto" w:fill="auto"/>
          </w:tcPr>
          <w:p w14:paraId="11222FA8"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Purchase Orders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Releases-&gt;query PO-&gt; DFF-&gt; Order Classification (Attribute 6) </w:t>
            </w:r>
          </w:p>
        </w:tc>
        <w:tc>
          <w:tcPr>
            <w:tcW w:w="2268" w:type="dxa"/>
            <w:tcBorders>
              <w:left w:val="single" w:sz="4" w:space="0" w:color="000000"/>
              <w:bottom w:val="single" w:sz="4" w:space="0" w:color="000000"/>
              <w:right w:val="single" w:sz="4" w:space="0" w:color="000000"/>
            </w:tcBorders>
            <w:shd w:val="clear" w:color="auto" w:fill="auto"/>
            <w:vAlign w:val="center"/>
          </w:tcPr>
          <w:p w14:paraId="678AFD8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Release PO Classification </w:t>
            </w:r>
          </w:p>
        </w:tc>
      </w:tr>
      <w:tr w:rsidR="00CF21A8" w:rsidRPr="00033D7C" w14:paraId="13504A3B" w14:textId="77777777" w:rsidTr="006247A6">
        <w:trPr>
          <w:cantSplit/>
        </w:trPr>
        <w:tc>
          <w:tcPr>
            <w:tcW w:w="1276" w:type="dxa"/>
            <w:tcBorders>
              <w:left w:val="single" w:sz="4" w:space="0" w:color="000000"/>
              <w:bottom w:val="single" w:sz="4" w:space="0" w:color="000000"/>
            </w:tcBorders>
            <w:shd w:val="clear" w:color="auto" w:fill="auto"/>
          </w:tcPr>
          <w:p w14:paraId="288E254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9.5.4.35</w:t>
            </w:r>
          </w:p>
        </w:tc>
        <w:tc>
          <w:tcPr>
            <w:tcW w:w="1418" w:type="dxa"/>
            <w:tcBorders>
              <w:left w:val="single" w:sz="4" w:space="0" w:color="000000"/>
              <w:bottom w:val="single" w:sz="4" w:space="0" w:color="000000"/>
            </w:tcBorders>
            <w:shd w:val="clear" w:color="auto" w:fill="auto"/>
            <w:vAlign w:val="center"/>
          </w:tcPr>
          <w:p w14:paraId="7039884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A2F254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BUYER</w:t>
            </w:r>
          </w:p>
        </w:tc>
        <w:tc>
          <w:tcPr>
            <w:tcW w:w="1026" w:type="dxa"/>
            <w:tcBorders>
              <w:left w:val="single" w:sz="4" w:space="0" w:color="000000"/>
              <w:bottom w:val="single" w:sz="4" w:space="0" w:color="000000"/>
              <w:right w:val="single" w:sz="4" w:space="0" w:color="000000"/>
            </w:tcBorders>
          </w:tcPr>
          <w:p w14:paraId="2DB5E1E5"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35A7E482"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04F632A9"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Purchase Orders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Releases-&gt;query PO-&gt; Buyer</w:t>
            </w:r>
          </w:p>
        </w:tc>
        <w:tc>
          <w:tcPr>
            <w:tcW w:w="2268" w:type="dxa"/>
            <w:tcBorders>
              <w:left w:val="single" w:sz="4" w:space="0" w:color="000000"/>
              <w:bottom w:val="single" w:sz="4" w:space="0" w:color="000000"/>
              <w:right w:val="single" w:sz="4" w:space="0" w:color="000000"/>
            </w:tcBorders>
            <w:shd w:val="clear" w:color="auto" w:fill="auto"/>
            <w:vAlign w:val="center"/>
          </w:tcPr>
          <w:p w14:paraId="7402324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Buyer</w:t>
            </w:r>
          </w:p>
        </w:tc>
      </w:tr>
      <w:tr w:rsidR="00CF21A8" w:rsidRPr="00033D7C" w14:paraId="7C697384" w14:textId="77777777" w:rsidTr="006247A6">
        <w:trPr>
          <w:cantSplit/>
        </w:trPr>
        <w:tc>
          <w:tcPr>
            <w:tcW w:w="1276" w:type="dxa"/>
            <w:tcBorders>
              <w:left w:val="single" w:sz="4" w:space="0" w:color="000000"/>
              <w:bottom w:val="single" w:sz="4" w:space="0" w:color="000000"/>
            </w:tcBorders>
            <w:shd w:val="clear" w:color="auto" w:fill="auto"/>
          </w:tcPr>
          <w:p w14:paraId="0A3C6AF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9.5.4.36</w:t>
            </w:r>
          </w:p>
        </w:tc>
        <w:tc>
          <w:tcPr>
            <w:tcW w:w="1418" w:type="dxa"/>
            <w:tcBorders>
              <w:left w:val="single" w:sz="4" w:space="0" w:color="000000"/>
              <w:bottom w:val="single" w:sz="4" w:space="0" w:color="000000"/>
            </w:tcBorders>
            <w:shd w:val="clear" w:color="auto" w:fill="auto"/>
            <w:vAlign w:val="center"/>
          </w:tcPr>
          <w:p w14:paraId="4AE03BA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75E53A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AUTHORIZATION STATUS</w:t>
            </w:r>
          </w:p>
        </w:tc>
        <w:tc>
          <w:tcPr>
            <w:tcW w:w="1026" w:type="dxa"/>
            <w:tcBorders>
              <w:left w:val="single" w:sz="4" w:space="0" w:color="000000"/>
              <w:bottom w:val="single" w:sz="4" w:space="0" w:color="000000"/>
              <w:right w:val="single" w:sz="4" w:space="0" w:color="000000"/>
            </w:tcBorders>
          </w:tcPr>
          <w:p w14:paraId="18BC3EE2"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08C51855"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left w:val="single" w:sz="4" w:space="0" w:color="000000"/>
              <w:bottom w:val="single" w:sz="4" w:space="0" w:color="000000"/>
            </w:tcBorders>
            <w:shd w:val="clear" w:color="auto" w:fill="auto"/>
          </w:tcPr>
          <w:p w14:paraId="0C431926" w14:textId="77777777" w:rsidR="00CF21A8" w:rsidRPr="00033D7C" w:rsidRDefault="00CF21A8" w:rsidP="00A8739C">
            <w:pPr>
              <w:spacing w:before="100" w:beforeAutospacing="1" w:after="119"/>
              <w:rPr>
                <w:rFonts w:ascii="GE Inspira" w:eastAsia="Times New Roman" w:hAnsi="GE Inspira"/>
                <w:lang w:val="en-IN" w:eastAsia="en-IN"/>
              </w:rPr>
            </w:pPr>
            <w:r w:rsidRPr="00033D7C">
              <w:rPr>
                <w:rFonts w:ascii="GE Inspira" w:eastAsia="Times New Roman" w:hAnsi="GE Inspira"/>
                <w:sz w:val="20"/>
                <w:szCs w:val="20"/>
                <w:lang w:val="en-IN" w:eastAsia="en-IN"/>
              </w:rPr>
              <w:t>Purchase Orders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Releases-&gt;query PO-&gt; Status</w:t>
            </w:r>
          </w:p>
        </w:tc>
        <w:tc>
          <w:tcPr>
            <w:tcW w:w="2268" w:type="dxa"/>
            <w:tcBorders>
              <w:left w:val="single" w:sz="4" w:space="0" w:color="000000"/>
              <w:bottom w:val="single" w:sz="4" w:space="0" w:color="000000"/>
              <w:right w:val="single" w:sz="4" w:space="0" w:color="000000"/>
            </w:tcBorders>
            <w:shd w:val="clear" w:color="auto" w:fill="auto"/>
            <w:vAlign w:val="center"/>
          </w:tcPr>
          <w:p w14:paraId="052876F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Authorization Status</w:t>
            </w:r>
          </w:p>
        </w:tc>
      </w:tr>
      <w:tr w:rsidR="00CF21A8" w:rsidRPr="00033D7C" w14:paraId="5448A7F9" w14:textId="77777777" w:rsidTr="006247A6">
        <w:trPr>
          <w:cantSplit/>
        </w:trPr>
        <w:tc>
          <w:tcPr>
            <w:tcW w:w="1276" w:type="dxa"/>
            <w:tcBorders>
              <w:left w:val="single" w:sz="4" w:space="0" w:color="000000"/>
              <w:bottom w:val="single" w:sz="4" w:space="0" w:color="000000"/>
            </w:tcBorders>
            <w:shd w:val="clear" w:color="auto" w:fill="auto"/>
          </w:tcPr>
          <w:p w14:paraId="7481843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9.5.4.37</w:t>
            </w:r>
          </w:p>
        </w:tc>
        <w:tc>
          <w:tcPr>
            <w:tcW w:w="1418" w:type="dxa"/>
            <w:tcBorders>
              <w:left w:val="single" w:sz="4" w:space="0" w:color="000000"/>
              <w:bottom w:val="single" w:sz="4" w:space="0" w:color="000000"/>
            </w:tcBorders>
            <w:shd w:val="clear" w:color="auto" w:fill="auto"/>
            <w:vAlign w:val="center"/>
          </w:tcPr>
          <w:p w14:paraId="27BA162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28F0F73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CLOSED CODE</w:t>
            </w:r>
          </w:p>
        </w:tc>
        <w:tc>
          <w:tcPr>
            <w:tcW w:w="1026" w:type="dxa"/>
            <w:tcBorders>
              <w:left w:val="single" w:sz="4" w:space="0" w:color="000000"/>
              <w:bottom w:val="single" w:sz="4" w:space="0" w:color="000000"/>
              <w:right w:val="single" w:sz="4" w:space="0" w:color="000000"/>
            </w:tcBorders>
          </w:tcPr>
          <w:p w14:paraId="3F47D38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418B2C93"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left w:val="single" w:sz="4" w:space="0" w:color="000000"/>
              <w:bottom w:val="single" w:sz="4" w:space="0" w:color="000000"/>
            </w:tcBorders>
            <w:shd w:val="clear" w:color="auto" w:fill="auto"/>
          </w:tcPr>
          <w:p w14:paraId="1339DC4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Releases-&gt;query PO-&gt; Status</w:t>
            </w:r>
          </w:p>
        </w:tc>
        <w:tc>
          <w:tcPr>
            <w:tcW w:w="2268" w:type="dxa"/>
            <w:tcBorders>
              <w:left w:val="single" w:sz="4" w:space="0" w:color="000000"/>
              <w:bottom w:val="single" w:sz="4" w:space="0" w:color="000000"/>
              <w:right w:val="single" w:sz="4" w:space="0" w:color="000000"/>
            </w:tcBorders>
            <w:shd w:val="clear" w:color="auto" w:fill="auto"/>
            <w:vAlign w:val="center"/>
          </w:tcPr>
          <w:p w14:paraId="2DC406E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Closed Code</w:t>
            </w:r>
          </w:p>
        </w:tc>
      </w:tr>
      <w:tr w:rsidR="00CF21A8" w:rsidRPr="00033D7C" w14:paraId="5077A478" w14:textId="77777777" w:rsidTr="006247A6">
        <w:trPr>
          <w:cantSplit/>
        </w:trPr>
        <w:tc>
          <w:tcPr>
            <w:tcW w:w="1276" w:type="dxa"/>
            <w:tcBorders>
              <w:left w:val="single" w:sz="4" w:space="0" w:color="000000"/>
              <w:bottom w:val="single" w:sz="4" w:space="0" w:color="000000"/>
            </w:tcBorders>
            <w:shd w:val="clear" w:color="auto" w:fill="auto"/>
          </w:tcPr>
          <w:p w14:paraId="0260EB2E"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9.5.4.38</w:t>
            </w:r>
          </w:p>
        </w:tc>
        <w:tc>
          <w:tcPr>
            <w:tcW w:w="1418" w:type="dxa"/>
            <w:tcBorders>
              <w:left w:val="single" w:sz="4" w:space="0" w:color="000000"/>
              <w:bottom w:val="single" w:sz="4" w:space="0" w:color="000000"/>
            </w:tcBorders>
            <w:shd w:val="clear" w:color="auto" w:fill="auto"/>
            <w:vAlign w:val="center"/>
          </w:tcPr>
          <w:p w14:paraId="5B2AF08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959E9A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CREATION DATE</w:t>
            </w:r>
          </w:p>
        </w:tc>
        <w:tc>
          <w:tcPr>
            <w:tcW w:w="1026" w:type="dxa"/>
            <w:tcBorders>
              <w:left w:val="single" w:sz="4" w:space="0" w:color="000000"/>
              <w:bottom w:val="single" w:sz="4" w:space="0" w:color="000000"/>
              <w:right w:val="single" w:sz="4" w:space="0" w:color="000000"/>
            </w:tcBorders>
          </w:tcPr>
          <w:p w14:paraId="2964584C"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099C25CB"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4662897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Releases-&gt;query PO-&gt; created</w:t>
            </w:r>
          </w:p>
        </w:tc>
        <w:tc>
          <w:tcPr>
            <w:tcW w:w="2268" w:type="dxa"/>
            <w:tcBorders>
              <w:left w:val="single" w:sz="4" w:space="0" w:color="000000"/>
              <w:bottom w:val="single" w:sz="4" w:space="0" w:color="000000"/>
              <w:right w:val="single" w:sz="4" w:space="0" w:color="000000"/>
            </w:tcBorders>
            <w:shd w:val="clear" w:color="auto" w:fill="auto"/>
            <w:vAlign w:val="center"/>
          </w:tcPr>
          <w:p w14:paraId="4D40F80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Release PO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660D92DD" w14:textId="77777777" w:rsidTr="006247A6">
        <w:trPr>
          <w:cantSplit/>
        </w:trPr>
        <w:tc>
          <w:tcPr>
            <w:tcW w:w="1276" w:type="dxa"/>
            <w:tcBorders>
              <w:left w:val="single" w:sz="4" w:space="0" w:color="000000"/>
              <w:bottom w:val="single" w:sz="4" w:space="0" w:color="000000"/>
            </w:tcBorders>
            <w:shd w:val="clear" w:color="auto" w:fill="auto"/>
          </w:tcPr>
          <w:p w14:paraId="18ED627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9.5.4.39</w:t>
            </w:r>
          </w:p>
        </w:tc>
        <w:tc>
          <w:tcPr>
            <w:tcW w:w="1418" w:type="dxa"/>
            <w:tcBorders>
              <w:left w:val="single" w:sz="4" w:space="0" w:color="000000"/>
              <w:bottom w:val="single" w:sz="4" w:space="0" w:color="000000"/>
            </w:tcBorders>
            <w:shd w:val="clear" w:color="auto" w:fill="auto"/>
            <w:vAlign w:val="center"/>
          </w:tcPr>
          <w:p w14:paraId="65E7450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44FD03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CREATED BY</w:t>
            </w:r>
          </w:p>
        </w:tc>
        <w:tc>
          <w:tcPr>
            <w:tcW w:w="1026" w:type="dxa"/>
            <w:tcBorders>
              <w:left w:val="single" w:sz="4" w:space="0" w:color="000000"/>
              <w:bottom w:val="single" w:sz="4" w:space="0" w:color="000000"/>
              <w:right w:val="single" w:sz="4" w:space="0" w:color="000000"/>
            </w:tcBorders>
          </w:tcPr>
          <w:p w14:paraId="34F2DFE9"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484CE13"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55E2A65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73141F9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creation By</w:t>
            </w:r>
          </w:p>
        </w:tc>
      </w:tr>
      <w:tr w:rsidR="00CF21A8" w:rsidRPr="00033D7C" w14:paraId="0BAD59F5" w14:textId="77777777" w:rsidTr="006247A6">
        <w:trPr>
          <w:cantSplit/>
        </w:trPr>
        <w:tc>
          <w:tcPr>
            <w:tcW w:w="1276" w:type="dxa"/>
            <w:tcBorders>
              <w:left w:val="single" w:sz="4" w:space="0" w:color="000000"/>
              <w:bottom w:val="single" w:sz="4" w:space="0" w:color="000000"/>
            </w:tcBorders>
            <w:shd w:val="clear" w:color="auto" w:fill="auto"/>
          </w:tcPr>
          <w:p w14:paraId="31C8176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9.5.4.40</w:t>
            </w:r>
          </w:p>
        </w:tc>
        <w:tc>
          <w:tcPr>
            <w:tcW w:w="1418" w:type="dxa"/>
            <w:tcBorders>
              <w:left w:val="single" w:sz="4" w:space="0" w:color="000000"/>
              <w:bottom w:val="single" w:sz="4" w:space="0" w:color="000000"/>
            </w:tcBorders>
            <w:shd w:val="clear" w:color="auto" w:fill="auto"/>
            <w:vAlign w:val="center"/>
          </w:tcPr>
          <w:p w14:paraId="6436B29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216D50F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LAST UPDATE DATE</w:t>
            </w:r>
          </w:p>
        </w:tc>
        <w:tc>
          <w:tcPr>
            <w:tcW w:w="1026" w:type="dxa"/>
            <w:tcBorders>
              <w:left w:val="single" w:sz="4" w:space="0" w:color="000000"/>
              <w:bottom w:val="single" w:sz="4" w:space="0" w:color="000000"/>
              <w:right w:val="single" w:sz="4" w:space="0" w:color="000000"/>
            </w:tcBorders>
          </w:tcPr>
          <w:p w14:paraId="79C73FCF"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6BE7D79E"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3847A62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2FBD492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Release PO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7A869DA6" w14:textId="77777777" w:rsidTr="006247A6">
        <w:trPr>
          <w:cantSplit/>
        </w:trPr>
        <w:tc>
          <w:tcPr>
            <w:tcW w:w="1276" w:type="dxa"/>
            <w:tcBorders>
              <w:left w:val="single" w:sz="4" w:space="0" w:color="000000"/>
              <w:bottom w:val="single" w:sz="4" w:space="0" w:color="000000"/>
            </w:tcBorders>
            <w:shd w:val="clear" w:color="auto" w:fill="auto"/>
          </w:tcPr>
          <w:p w14:paraId="1460C33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9.5.4.41</w:t>
            </w:r>
          </w:p>
        </w:tc>
        <w:tc>
          <w:tcPr>
            <w:tcW w:w="1418" w:type="dxa"/>
            <w:tcBorders>
              <w:left w:val="single" w:sz="4" w:space="0" w:color="000000"/>
              <w:bottom w:val="single" w:sz="4" w:space="0" w:color="000000"/>
            </w:tcBorders>
            <w:shd w:val="clear" w:color="auto" w:fill="auto"/>
            <w:vAlign w:val="center"/>
          </w:tcPr>
          <w:p w14:paraId="5F2E5CE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0AE61F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LAST UPDATED BY</w:t>
            </w:r>
          </w:p>
        </w:tc>
        <w:tc>
          <w:tcPr>
            <w:tcW w:w="1026" w:type="dxa"/>
            <w:tcBorders>
              <w:left w:val="single" w:sz="4" w:space="0" w:color="000000"/>
              <w:bottom w:val="single" w:sz="4" w:space="0" w:color="000000"/>
              <w:right w:val="single" w:sz="4" w:space="0" w:color="000000"/>
            </w:tcBorders>
          </w:tcPr>
          <w:p w14:paraId="0CF1BB25"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0A52F91"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4C1E9F3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4DCE32F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Release PO Last Update Dated By User</w:t>
            </w:r>
          </w:p>
        </w:tc>
      </w:tr>
      <w:tr w:rsidR="00CF21A8" w:rsidRPr="00033D7C" w14:paraId="7C6C5451" w14:textId="77777777" w:rsidTr="006247A6">
        <w:trPr>
          <w:cantSplit/>
        </w:trPr>
        <w:tc>
          <w:tcPr>
            <w:tcW w:w="1276" w:type="dxa"/>
            <w:tcBorders>
              <w:left w:val="single" w:sz="4" w:space="0" w:color="000000"/>
              <w:bottom w:val="single" w:sz="4" w:space="0" w:color="000000"/>
            </w:tcBorders>
            <w:shd w:val="clear" w:color="auto" w:fill="auto"/>
          </w:tcPr>
          <w:p w14:paraId="195ADAAD"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9.5.4.42</w:t>
            </w:r>
          </w:p>
        </w:tc>
        <w:tc>
          <w:tcPr>
            <w:tcW w:w="1418" w:type="dxa"/>
            <w:tcBorders>
              <w:left w:val="single" w:sz="4" w:space="0" w:color="000000"/>
              <w:bottom w:val="single" w:sz="4" w:space="0" w:color="000000"/>
            </w:tcBorders>
            <w:shd w:val="clear" w:color="auto" w:fill="auto"/>
            <w:vAlign w:val="center"/>
          </w:tcPr>
          <w:p w14:paraId="4D83CB9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5425D77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LOCATION ID</w:t>
            </w:r>
          </w:p>
        </w:tc>
        <w:tc>
          <w:tcPr>
            <w:tcW w:w="1026" w:type="dxa"/>
            <w:tcBorders>
              <w:left w:val="single" w:sz="4" w:space="0" w:color="000000"/>
              <w:bottom w:val="single" w:sz="4" w:space="0" w:color="000000"/>
              <w:right w:val="single" w:sz="4" w:space="0" w:color="000000"/>
            </w:tcBorders>
          </w:tcPr>
          <w:p w14:paraId="4AC7BCE2"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6BA5FCF8"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59E6B24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02511A5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Location ID</w:t>
            </w:r>
          </w:p>
        </w:tc>
      </w:tr>
      <w:tr w:rsidR="00CF21A8" w:rsidRPr="00033D7C" w14:paraId="48A3F9C6" w14:textId="77777777" w:rsidTr="006247A6">
        <w:trPr>
          <w:cantSplit/>
        </w:trPr>
        <w:tc>
          <w:tcPr>
            <w:tcW w:w="1276" w:type="dxa"/>
            <w:tcBorders>
              <w:left w:val="single" w:sz="4" w:space="0" w:color="000000"/>
              <w:bottom w:val="single" w:sz="4" w:space="0" w:color="000000"/>
            </w:tcBorders>
            <w:shd w:val="clear" w:color="auto" w:fill="auto"/>
          </w:tcPr>
          <w:p w14:paraId="62EBAA0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9.5.4.43</w:t>
            </w:r>
          </w:p>
        </w:tc>
        <w:tc>
          <w:tcPr>
            <w:tcW w:w="1418" w:type="dxa"/>
            <w:tcBorders>
              <w:left w:val="single" w:sz="4" w:space="0" w:color="000000"/>
              <w:bottom w:val="single" w:sz="4" w:space="0" w:color="000000"/>
            </w:tcBorders>
            <w:shd w:val="clear" w:color="auto" w:fill="auto"/>
            <w:vAlign w:val="center"/>
          </w:tcPr>
          <w:p w14:paraId="05E6B00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DFBBC1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 TO ORGANIZATION CODE</w:t>
            </w:r>
          </w:p>
        </w:tc>
        <w:tc>
          <w:tcPr>
            <w:tcW w:w="1026" w:type="dxa"/>
            <w:tcBorders>
              <w:left w:val="single" w:sz="4" w:space="0" w:color="000000"/>
              <w:bottom w:val="single" w:sz="4" w:space="0" w:color="000000"/>
              <w:right w:val="single" w:sz="4" w:space="0" w:color="000000"/>
            </w:tcBorders>
          </w:tcPr>
          <w:p w14:paraId="3D6B4CAB"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58690A45" w14:textId="77777777" w:rsidR="00CF21A8" w:rsidRPr="00033D7C" w:rsidRDefault="00CF21A8" w:rsidP="00A8739C">
            <w:pPr>
              <w:pStyle w:val="NormalWeb"/>
              <w:rPr>
                <w:rFonts w:ascii="GE Inspira" w:hAnsi="GE Inspira"/>
              </w:rPr>
            </w:pPr>
            <w:r w:rsidRPr="00033D7C">
              <w:rPr>
                <w:rFonts w:ascii="GE Inspira" w:hAnsi="GE Inspira"/>
                <w:sz w:val="20"/>
                <w:szCs w:val="20"/>
              </w:rPr>
              <w:t>3</w:t>
            </w:r>
          </w:p>
        </w:tc>
        <w:tc>
          <w:tcPr>
            <w:tcW w:w="1843" w:type="dxa"/>
            <w:tcBorders>
              <w:left w:val="single" w:sz="4" w:space="0" w:color="000000"/>
              <w:bottom w:val="single" w:sz="4" w:space="0" w:color="000000"/>
            </w:tcBorders>
            <w:shd w:val="clear" w:color="auto" w:fill="auto"/>
          </w:tcPr>
          <w:p w14:paraId="50BBE437"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 xml:space="preserve">Purchasing-&gt; </w:t>
            </w:r>
            <w:r w:rsidRPr="00033D7C">
              <w:rPr>
                <w:rFonts w:ascii="GE Inspira" w:hAnsi="GE Inspira"/>
                <w:sz w:val="20"/>
                <w:szCs w:val="20"/>
              </w:rPr>
              <w:t>Purchase Orders -&gt; Shipments-&gt;ORG</w:t>
            </w:r>
          </w:p>
        </w:tc>
        <w:tc>
          <w:tcPr>
            <w:tcW w:w="2268" w:type="dxa"/>
            <w:tcBorders>
              <w:left w:val="single" w:sz="4" w:space="0" w:color="000000"/>
              <w:bottom w:val="single" w:sz="4" w:space="0" w:color="000000"/>
              <w:right w:val="single" w:sz="4" w:space="0" w:color="000000"/>
            </w:tcBorders>
            <w:shd w:val="clear" w:color="auto" w:fill="auto"/>
            <w:vAlign w:val="center"/>
          </w:tcPr>
          <w:p w14:paraId="532EE21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  To Organization Code</w:t>
            </w:r>
          </w:p>
        </w:tc>
      </w:tr>
      <w:tr w:rsidR="00CF21A8" w:rsidRPr="00033D7C" w14:paraId="33F4546A" w14:textId="77777777" w:rsidTr="006247A6">
        <w:trPr>
          <w:cantSplit/>
        </w:trPr>
        <w:tc>
          <w:tcPr>
            <w:tcW w:w="1276" w:type="dxa"/>
            <w:tcBorders>
              <w:left w:val="single" w:sz="4" w:space="0" w:color="000000"/>
              <w:bottom w:val="single" w:sz="4" w:space="0" w:color="000000"/>
            </w:tcBorders>
            <w:shd w:val="clear" w:color="auto" w:fill="auto"/>
          </w:tcPr>
          <w:p w14:paraId="55B1F8F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9.5.4.44</w:t>
            </w:r>
          </w:p>
        </w:tc>
        <w:tc>
          <w:tcPr>
            <w:tcW w:w="1418" w:type="dxa"/>
            <w:tcBorders>
              <w:left w:val="single" w:sz="4" w:space="0" w:color="000000"/>
              <w:bottom w:val="single" w:sz="4" w:space="0" w:color="000000"/>
            </w:tcBorders>
            <w:shd w:val="clear" w:color="auto" w:fill="auto"/>
            <w:vAlign w:val="center"/>
          </w:tcPr>
          <w:p w14:paraId="27A92C5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2016F52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SHIPMENT NUMBER</w:t>
            </w:r>
          </w:p>
        </w:tc>
        <w:tc>
          <w:tcPr>
            <w:tcW w:w="1026" w:type="dxa"/>
            <w:tcBorders>
              <w:left w:val="single" w:sz="4" w:space="0" w:color="000000"/>
              <w:bottom w:val="single" w:sz="4" w:space="0" w:color="000000"/>
              <w:right w:val="single" w:sz="4" w:space="0" w:color="000000"/>
            </w:tcBorders>
          </w:tcPr>
          <w:p w14:paraId="2BC88495"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46931BAD"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149983A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05B91C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Shipment Number</w:t>
            </w:r>
          </w:p>
        </w:tc>
      </w:tr>
      <w:tr w:rsidR="00CF21A8" w:rsidRPr="00033D7C" w14:paraId="61E0F58B" w14:textId="77777777" w:rsidTr="006247A6">
        <w:trPr>
          <w:cantSplit/>
        </w:trPr>
        <w:tc>
          <w:tcPr>
            <w:tcW w:w="1276" w:type="dxa"/>
            <w:tcBorders>
              <w:left w:val="single" w:sz="4" w:space="0" w:color="000000"/>
              <w:bottom w:val="single" w:sz="4" w:space="0" w:color="000000"/>
            </w:tcBorders>
            <w:shd w:val="clear" w:color="auto" w:fill="auto"/>
          </w:tcPr>
          <w:p w14:paraId="3F57272C"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9.5.4.45</w:t>
            </w:r>
          </w:p>
        </w:tc>
        <w:tc>
          <w:tcPr>
            <w:tcW w:w="1418" w:type="dxa"/>
            <w:tcBorders>
              <w:left w:val="single" w:sz="4" w:space="0" w:color="000000"/>
              <w:bottom w:val="single" w:sz="4" w:space="0" w:color="000000"/>
            </w:tcBorders>
            <w:shd w:val="clear" w:color="auto" w:fill="auto"/>
            <w:vAlign w:val="center"/>
          </w:tcPr>
          <w:p w14:paraId="0D86937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ED3CC7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NEED BY DATE</w:t>
            </w:r>
          </w:p>
        </w:tc>
        <w:tc>
          <w:tcPr>
            <w:tcW w:w="1026" w:type="dxa"/>
            <w:tcBorders>
              <w:left w:val="single" w:sz="4" w:space="0" w:color="000000"/>
              <w:bottom w:val="single" w:sz="4" w:space="0" w:color="000000"/>
              <w:right w:val="single" w:sz="4" w:space="0" w:color="000000"/>
            </w:tcBorders>
          </w:tcPr>
          <w:p w14:paraId="1E58C136"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DF8FA60"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63AA12D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Lines</w:t>
            </w:r>
            <w:r w:rsidRPr="00033D7C">
              <w:rPr>
                <w:rFonts w:ascii="GE Inspira" w:hAnsi="GE Inspira" w:cs="Arial"/>
                <w:bCs/>
                <w:sz w:val="20"/>
                <w:szCs w:val="20"/>
              </w:rPr>
              <w:sym w:font="Wingdings" w:char="F0E0"/>
            </w:r>
            <w:r w:rsidRPr="00033D7C">
              <w:rPr>
                <w:rFonts w:ascii="GE Inspira" w:hAnsi="GE Inspira" w:cs="Arial"/>
                <w:bCs/>
                <w:sz w:val="20"/>
                <w:szCs w:val="20"/>
              </w:rPr>
              <w:t>Need By</w:t>
            </w:r>
          </w:p>
        </w:tc>
        <w:tc>
          <w:tcPr>
            <w:tcW w:w="2268" w:type="dxa"/>
            <w:tcBorders>
              <w:left w:val="single" w:sz="4" w:space="0" w:color="000000"/>
              <w:bottom w:val="single" w:sz="4" w:space="0" w:color="000000"/>
              <w:right w:val="single" w:sz="4" w:space="0" w:color="000000"/>
            </w:tcBorders>
            <w:shd w:val="clear" w:color="auto" w:fill="auto"/>
            <w:vAlign w:val="center"/>
          </w:tcPr>
          <w:p w14:paraId="0EA16D0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Need By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11519220" w14:textId="77777777" w:rsidTr="006247A6">
        <w:trPr>
          <w:cantSplit/>
        </w:trPr>
        <w:tc>
          <w:tcPr>
            <w:tcW w:w="1276" w:type="dxa"/>
            <w:tcBorders>
              <w:left w:val="single" w:sz="4" w:space="0" w:color="000000"/>
              <w:bottom w:val="single" w:sz="4" w:space="0" w:color="000000"/>
            </w:tcBorders>
            <w:shd w:val="clear" w:color="auto" w:fill="auto"/>
          </w:tcPr>
          <w:p w14:paraId="0E38B85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9.5.4.46</w:t>
            </w:r>
          </w:p>
        </w:tc>
        <w:tc>
          <w:tcPr>
            <w:tcW w:w="1418" w:type="dxa"/>
            <w:tcBorders>
              <w:left w:val="single" w:sz="4" w:space="0" w:color="000000"/>
              <w:bottom w:val="single" w:sz="4" w:space="0" w:color="000000"/>
            </w:tcBorders>
            <w:shd w:val="clear" w:color="auto" w:fill="auto"/>
            <w:vAlign w:val="center"/>
          </w:tcPr>
          <w:p w14:paraId="3104386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09F4584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PROMISED DATE</w:t>
            </w:r>
          </w:p>
        </w:tc>
        <w:tc>
          <w:tcPr>
            <w:tcW w:w="1026" w:type="dxa"/>
            <w:tcBorders>
              <w:left w:val="single" w:sz="4" w:space="0" w:color="000000"/>
              <w:bottom w:val="single" w:sz="4" w:space="0" w:color="000000"/>
              <w:right w:val="single" w:sz="4" w:space="0" w:color="000000"/>
            </w:tcBorders>
          </w:tcPr>
          <w:p w14:paraId="7DEB709C"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C4C0230"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1AFCCC7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Lines</w:t>
            </w:r>
            <w:r w:rsidRPr="00033D7C">
              <w:rPr>
                <w:rFonts w:ascii="GE Inspira" w:hAnsi="GE Inspira" w:cs="Arial"/>
                <w:bCs/>
                <w:sz w:val="20"/>
                <w:szCs w:val="20"/>
              </w:rPr>
              <w:sym w:font="Wingdings" w:char="F0E0"/>
            </w:r>
            <w:r w:rsidRPr="00033D7C">
              <w:rPr>
                <w:rFonts w:ascii="GE Inspira" w:hAnsi="GE Inspira" w:cs="Arial"/>
                <w:bCs/>
                <w:sz w:val="20"/>
                <w:szCs w:val="20"/>
              </w:rPr>
              <w:t xml:space="preserve">Need </w:t>
            </w:r>
          </w:p>
        </w:tc>
        <w:tc>
          <w:tcPr>
            <w:tcW w:w="2268" w:type="dxa"/>
            <w:tcBorders>
              <w:left w:val="single" w:sz="4" w:space="0" w:color="000000"/>
              <w:bottom w:val="single" w:sz="4" w:space="0" w:color="000000"/>
              <w:right w:val="single" w:sz="4" w:space="0" w:color="000000"/>
            </w:tcBorders>
            <w:shd w:val="clear" w:color="auto" w:fill="auto"/>
            <w:vAlign w:val="center"/>
          </w:tcPr>
          <w:p w14:paraId="6F3CFA0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Promised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11B932B6" w14:textId="77777777" w:rsidTr="006247A6">
        <w:trPr>
          <w:cantSplit/>
        </w:trPr>
        <w:tc>
          <w:tcPr>
            <w:tcW w:w="1276" w:type="dxa"/>
            <w:tcBorders>
              <w:left w:val="single" w:sz="4" w:space="0" w:color="000000"/>
              <w:bottom w:val="single" w:sz="4" w:space="0" w:color="000000"/>
            </w:tcBorders>
            <w:shd w:val="clear" w:color="auto" w:fill="auto"/>
          </w:tcPr>
          <w:p w14:paraId="015FA18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9.5.4.47</w:t>
            </w:r>
          </w:p>
        </w:tc>
        <w:tc>
          <w:tcPr>
            <w:tcW w:w="1418" w:type="dxa"/>
            <w:tcBorders>
              <w:left w:val="single" w:sz="4" w:space="0" w:color="000000"/>
              <w:bottom w:val="single" w:sz="4" w:space="0" w:color="000000"/>
            </w:tcBorders>
            <w:shd w:val="clear" w:color="auto" w:fill="auto"/>
            <w:vAlign w:val="center"/>
          </w:tcPr>
          <w:p w14:paraId="4CC491F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2C203CA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LINKED PO SO LINE NUMBER</w:t>
            </w:r>
          </w:p>
        </w:tc>
        <w:tc>
          <w:tcPr>
            <w:tcW w:w="1026" w:type="dxa"/>
            <w:tcBorders>
              <w:left w:val="single" w:sz="4" w:space="0" w:color="000000"/>
              <w:bottom w:val="single" w:sz="4" w:space="0" w:color="000000"/>
              <w:right w:val="single" w:sz="4" w:space="0" w:color="000000"/>
            </w:tcBorders>
          </w:tcPr>
          <w:p w14:paraId="6BC366AC"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4246C16E"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1843" w:type="dxa"/>
            <w:tcBorders>
              <w:left w:val="single" w:sz="4" w:space="0" w:color="000000"/>
              <w:bottom w:val="single" w:sz="4" w:space="0" w:color="000000"/>
            </w:tcBorders>
            <w:shd w:val="clear" w:color="auto" w:fill="auto"/>
          </w:tcPr>
          <w:p w14:paraId="2F7776FF"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 xml:space="preserve">Purchasing-&gt; </w:t>
            </w:r>
            <w:r w:rsidRPr="00033D7C">
              <w:rPr>
                <w:rFonts w:ascii="GE Inspira" w:hAnsi="GE Inspira"/>
                <w:sz w:val="20"/>
                <w:szCs w:val="20"/>
              </w:rPr>
              <w:t xml:space="preserve">Purchase Orders -&gt; Shipments--&gt;DFF </w:t>
            </w:r>
            <w:r w:rsidRPr="00033D7C">
              <w:rPr>
                <w:rFonts w:ascii="Arial" w:hAnsi="Arial" w:cs="Arial"/>
                <w:sz w:val="20"/>
                <w:szCs w:val="20"/>
              </w:rPr>
              <w:t>→</w:t>
            </w:r>
            <w:r w:rsidRPr="00033D7C">
              <w:rPr>
                <w:rFonts w:ascii="GE Inspira" w:hAnsi="GE Inspira"/>
                <w:sz w:val="20"/>
                <w:szCs w:val="20"/>
              </w:rPr>
              <w:t xml:space="preserve"> Sales Order Line </w:t>
            </w:r>
          </w:p>
        </w:tc>
        <w:tc>
          <w:tcPr>
            <w:tcW w:w="2268" w:type="dxa"/>
            <w:tcBorders>
              <w:left w:val="single" w:sz="4" w:space="0" w:color="000000"/>
              <w:bottom w:val="single" w:sz="4" w:space="0" w:color="000000"/>
              <w:right w:val="single" w:sz="4" w:space="0" w:color="000000"/>
            </w:tcBorders>
            <w:shd w:val="clear" w:color="auto" w:fill="auto"/>
            <w:vAlign w:val="center"/>
          </w:tcPr>
          <w:p w14:paraId="151CECE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SO line number linked with PO</w:t>
            </w:r>
          </w:p>
        </w:tc>
      </w:tr>
      <w:tr w:rsidR="00CF21A8" w:rsidRPr="00033D7C" w14:paraId="01D9C078" w14:textId="77777777" w:rsidTr="006247A6">
        <w:trPr>
          <w:cantSplit/>
        </w:trPr>
        <w:tc>
          <w:tcPr>
            <w:tcW w:w="1276" w:type="dxa"/>
            <w:tcBorders>
              <w:left w:val="single" w:sz="4" w:space="0" w:color="000000"/>
              <w:bottom w:val="single" w:sz="4" w:space="0" w:color="000000"/>
            </w:tcBorders>
            <w:shd w:val="clear" w:color="auto" w:fill="auto"/>
          </w:tcPr>
          <w:p w14:paraId="08DB2CF6"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9.5.4.48</w:t>
            </w:r>
          </w:p>
        </w:tc>
        <w:tc>
          <w:tcPr>
            <w:tcW w:w="1418" w:type="dxa"/>
            <w:tcBorders>
              <w:left w:val="single" w:sz="4" w:space="0" w:color="000000"/>
              <w:bottom w:val="single" w:sz="4" w:space="0" w:color="000000"/>
            </w:tcBorders>
            <w:shd w:val="clear" w:color="auto" w:fill="auto"/>
            <w:vAlign w:val="center"/>
          </w:tcPr>
          <w:p w14:paraId="5B589FB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71F46B8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WAYBILL NUMBER</w:t>
            </w:r>
          </w:p>
        </w:tc>
        <w:tc>
          <w:tcPr>
            <w:tcW w:w="1026" w:type="dxa"/>
            <w:tcBorders>
              <w:left w:val="single" w:sz="4" w:space="0" w:color="000000"/>
              <w:bottom w:val="single" w:sz="4" w:space="0" w:color="000000"/>
              <w:right w:val="single" w:sz="4" w:space="0" w:color="000000"/>
            </w:tcBorders>
          </w:tcPr>
          <w:p w14:paraId="48CED6E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4217AEFE"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1843" w:type="dxa"/>
            <w:tcBorders>
              <w:left w:val="single" w:sz="4" w:space="0" w:color="000000"/>
              <w:bottom w:val="single" w:sz="4" w:space="0" w:color="000000"/>
            </w:tcBorders>
            <w:shd w:val="clear" w:color="auto" w:fill="auto"/>
          </w:tcPr>
          <w:p w14:paraId="21A113E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Lines</w:t>
            </w:r>
            <w:r w:rsidRPr="00033D7C">
              <w:rPr>
                <w:rFonts w:ascii="GE Inspira" w:hAnsi="GE Inspira" w:cs="Arial"/>
                <w:bCs/>
                <w:sz w:val="20"/>
                <w:szCs w:val="20"/>
              </w:rPr>
              <w:sym w:font="Wingdings" w:char="F0E0"/>
            </w:r>
            <w:r w:rsidRPr="00033D7C">
              <w:rPr>
                <w:rFonts w:ascii="GE Inspira" w:hAnsi="GE Inspira" w:cs="Arial"/>
                <w:bCs/>
                <w:sz w:val="20"/>
                <w:szCs w:val="20"/>
              </w:rPr>
              <w:t>Shipments-&gt;DFF</w:t>
            </w:r>
            <w:r w:rsidRPr="00033D7C">
              <w:rPr>
                <w:rFonts w:ascii="GE Inspira" w:hAnsi="GE Inspira" w:cs="Arial"/>
                <w:bCs/>
                <w:sz w:val="20"/>
                <w:szCs w:val="20"/>
              </w:rPr>
              <w:sym w:font="Wingdings" w:char="F0E0"/>
            </w:r>
            <w:r w:rsidRPr="00033D7C">
              <w:rPr>
                <w:rFonts w:ascii="GE Inspira" w:hAnsi="GE Inspira" w:cs="Arial"/>
                <w:bCs/>
                <w:sz w:val="20"/>
                <w:szCs w:val="20"/>
              </w:rPr>
              <w:t>Way Bill Number (Attribute 7)</w:t>
            </w:r>
          </w:p>
        </w:tc>
        <w:tc>
          <w:tcPr>
            <w:tcW w:w="2268" w:type="dxa"/>
            <w:tcBorders>
              <w:left w:val="single" w:sz="4" w:space="0" w:color="000000"/>
              <w:bottom w:val="single" w:sz="4" w:space="0" w:color="000000"/>
              <w:right w:val="single" w:sz="4" w:space="0" w:color="000000"/>
            </w:tcBorders>
            <w:shd w:val="clear" w:color="auto" w:fill="auto"/>
            <w:vAlign w:val="center"/>
          </w:tcPr>
          <w:p w14:paraId="3B853F4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Way Bill Number</w:t>
            </w:r>
          </w:p>
        </w:tc>
      </w:tr>
      <w:tr w:rsidR="00CF21A8" w:rsidRPr="00033D7C" w14:paraId="4FA21C9E" w14:textId="77777777" w:rsidTr="006247A6">
        <w:trPr>
          <w:cantSplit/>
        </w:trPr>
        <w:tc>
          <w:tcPr>
            <w:tcW w:w="1276" w:type="dxa"/>
            <w:tcBorders>
              <w:left w:val="single" w:sz="4" w:space="0" w:color="000000"/>
              <w:bottom w:val="single" w:sz="4" w:space="0" w:color="000000"/>
            </w:tcBorders>
            <w:shd w:val="clear" w:color="auto" w:fill="auto"/>
          </w:tcPr>
          <w:p w14:paraId="19B9731E"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9.5.4.49</w:t>
            </w:r>
          </w:p>
        </w:tc>
        <w:tc>
          <w:tcPr>
            <w:tcW w:w="1418" w:type="dxa"/>
            <w:tcBorders>
              <w:left w:val="single" w:sz="4" w:space="0" w:color="000000"/>
              <w:bottom w:val="single" w:sz="4" w:space="0" w:color="000000"/>
            </w:tcBorders>
            <w:shd w:val="clear" w:color="auto" w:fill="auto"/>
            <w:vAlign w:val="center"/>
          </w:tcPr>
          <w:p w14:paraId="7A82103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AB5791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ORDERED</w:t>
            </w:r>
          </w:p>
        </w:tc>
        <w:tc>
          <w:tcPr>
            <w:tcW w:w="1026" w:type="dxa"/>
            <w:tcBorders>
              <w:left w:val="single" w:sz="4" w:space="0" w:color="000000"/>
              <w:bottom w:val="single" w:sz="4" w:space="0" w:color="000000"/>
              <w:right w:val="single" w:sz="4" w:space="0" w:color="000000"/>
            </w:tcBorders>
          </w:tcPr>
          <w:p w14:paraId="4EF3DA59"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7C0C647E"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02781FA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Lines</w:t>
            </w:r>
            <w:r w:rsidRPr="00033D7C">
              <w:rPr>
                <w:rFonts w:ascii="GE Inspira" w:hAnsi="GE Inspira" w:cs="Arial"/>
                <w:bCs/>
                <w:sz w:val="20"/>
                <w:szCs w:val="20"/>
              </w:rPr>
              <w:sym w:font="Wingdings" w:char="F0E0"/>
            </w:r>
            <w:r w:rsidRPr="00033D7C">
              <w:rPr>
                <w:rFonts w:ascii="GE Inspira" w:hAnsi="GE Inspira" w:cs="Arial"/>
                <w:bCs/>
                <w:sz w:val="20"/>
                <w:szCs w:val="20"/>
              </w:rPr>
              <w:t>Shipments-&gt;Status-&gt; Ordered</w:t>
            </w:r>
          </w:p>
        </w:tc>
        <w:tc>
          <w:tcPr>
            <w:tcW w:w="2268" w:type="dxa"/>
            <w:tcBorders>
              <w:left w:val="single" w:sz="4" w:space="0" w:color="000000"/>
              <w:bottom w:val="single" w:sz="4" w:space="0" w:color="000000"/>
              <w:right w:val="single" w:sz="4" w:space="0" w:color="000000"/>
            </w:tcBorders>
            <w:shd w:val="clear" w:color="auto" w:fill="auto"/>
            <w:vAlign w:val="center"/>
          </w:tcPr>
          <w:p w14:paraId="5562F01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Ordered</w:t>
            </w:r>
          </w:p>
        </w:tc>
      </w:tr>
      <w:tr w:rsidR="00CF21A8" w:rsidRPr="00033D7C" w14:paraId="43804C6A" w14:textId="77777777" w:rsidTr="006247A6">
        <w:trPr>
          <w:cantSplit/>
        </w:trPr>
        <w:tc>
          <w:tcPr>
            <w:tcW w:w="1276" w:type="dxa"/>
            <w:tcBorders>
              <w:left w:val="single" w:sz="4" w:space="0" w:color="000000"/>
              <w:bottom w:val="single" w:sz="4" w:space="0" w:color="000000"/>
            </w:tcBorders>
            <w:shd w:val="clear" w:color="auto" w:fill="auto"/>
          </w:tcPr>
          <w:p w14:paraId="1930BDF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9.5.4.50</w:t>
            </w:r>
          </w:p>
        </w:tc>
        <w:tc>
          <w:tcPr>
            <w:tcW w:w="1418" w:type="dxa"/>
            <w:tcBorders>
              <w:left w:val="single" w:sz="4" w:space="0" w:color="000000"/>
              <w:bottom w:val="single" w:sz="4" w:space="0" w:color="000000"/>
            </w:tcBorders>
            <w:shd w:val="clear" w:color="auto" w:fill="auto"/>
            <w:vAlign w:val="center"/>
          </w:tcPr>
          <w:p w14:paraId="7DF40A5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w:t>
            </w:r>
          </w:p>
        </w:tc>
        <w:tc>
          <w:tcPr>
            <w:tcW w:w="1525" w:type="dxa"/>
            <w:tcBorders>
              <w:left w:val="single" w:sz="4" w:space="0" w:color="000000"/>
              <w:bottom w:val="single" w:sz="4" w:space="0" w:color="000000"/>
            </w:tcBorders>
            <w:shd w:val="clear" w:color="auto" w:fill="auto"/>
            <w:vAlign w:val="center"/>
          </w:tcPr>
          <w:p w14:paraId="163D772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RECEIVED</w:t>
            </w:r>
          </w:p>
        </w:tc>
        <w:tc>
          <w:tcPr>
            <w:tcW w:w="1026" w:type="dxa"/>
            <w:tcBorders>
              <w:left w:val="single" w:sz="4" w:space="0" w:color="000000"/>
              <w:bottom w:val="single" w:sz="4" w:space="0" w:color="000000"/>
              <w:right w:val="single" w:sz="4" w:space="0" w:color="000000"/>
            </w:tcBorders>
          </w:tcPr>
          <w:p w14:paraId="4F1030C9"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3B2C7C44"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34A8101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Lines</w:t>
            </w:r>
            <w:r w:rsidRPr="00033D7C">
              <w:rPr>
                <w:rFonts w:ascii="GE Inspira" w:hAnsi="GE Inspira" w:cs="Arial"/>
                <w:bCs/>
                <w:sz w:val="20"/>
                <w:szCs w:val="20"/>
              </w:rPr>
              <w:sym w:font="Wingdings" w:char="F0E0"/>
            </w:r>
            <w:r w:rsidRPr="00033D7C">
              <w:rPr>
                <w:rFonts w:ascii="GE Inspira" w:hAnsi="GE Inspira" w:cs="Arial"/>
                <w:bCs/>
                <w:sz w:val="20"/>
                <w:szCs w:val="20"/>
              </w:rPr>
              <w:t>Shipments-&gt;Status-&gt; Received</w:t>
            </w:r>
          </w:p>
        </w:tc>
        <w:tc>
          <w:tcPr>
            <w:tcW w:w="2268" w:type="dxa"/>
            <w:tcBorders>
              <w:left w:val="single" w:sz="4" w:space="0" w:color="000000"/>
              <w:bottom w:val="single" w:sz="4" w:space="0" w:color="000000"/>
              <w:right w:val="single" w:sz="4" w:space="0" w:color="000000"/>
            </w:tcBorders>
            <w:shd w:val="clear" w:color="auto" w:fill="auto"/>
            <w:vAlign w:val="center"/>
          </w:tcPr>
          <w:p w14:paraId="2E7E6F4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Received</w:t>
            </w:r>
          </w:p>
        </w:tc>
      </w:tr>
      <w:tr w:rsidR="00CF21A8" w:rsidRPr="00033D7C" w14:paraId="17429453" w14:textId="77777777" w:rsidTr="006247A6">
        <w:trPr>
          <w:cantSplit/>
        </w:trPr>
        <w:tc>
          <w:tcPr>
            <w:tcW w:w="1276" w:type="dxa"/>
            <w:tcBorders>
              <w:left w:val="single" w:sz="4" w:space="0" w:color="000000"/>
              <w:bottom w:val="single" w:sz="4" w:space="0" w:color="000000"/>
            </w:tcBorders>
            <w:shd w:val="clear" w:color="auto" w:fill="auto"/>
          </w:tcPr>
          <w:p w14:paraId="2C0052E1"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9.5.4.51</w:t>
            </w:r>
          </w:p>
        </w:tc>
        <w:tc>
          <w:tcPr>
            <w:tcW w:w="1418" w:type="dxa"/>
            <w:tcBorders>
              <w:left w:val="single" w:sz="4" w:space="0" w:color="000000"/>
              <w:bottom w:val="single" w:sz="4" w:space="0" w:color="000000"/>
            </w:tcBorders>
            <w:shd w:val="clear" w:color="auto" w:fill="auto"/>
            <w:vAlign w:val="center"/>
          </w:tcPr>
          <w:p w14:paraId="2378497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w:t>
            </w:r>
          </w:p>
        </w:tc>
        <w:tc>
          <w:tcPr>
            <w:tcW w:w="1525" w:type="dxa"/>
            <w:tcBorders>
              <w:left w:val="single" w:sz="4" w:space="0" w:color="000000"/>
              <w:bottom w:val="single" w:sz="4" w:space="0" w:color="000000"/>
            </w:tcBorders>
            <w:shd w:val="clear" w:color="auto" w:fill="auto"/>
            <w:vAlign w:val="center"/>
          </w:tcPr>
          <w:p w14:paraId="58A66DB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CANCELLED</w:t>
            </w:r>
          </w:p>
        </w:tc>
        <w:tc>
          <w:tcPr>
            <w:tcW w:w="1026" w:type="dxa"/>
            <w:tcBorders>
              <w:left w:val="single" w:sz="4" w:space="0" w:color="000000"/>
              <w:bottom w:val="single" w:sz="4" w:space="0" w:color="000000"/>
              <w:right w:val="single" w:sz="4" w:space="0" w:color="000000"/>
            </w:tcBorders>
          </w:tcPr>
          <w:p w14:paraId="03CC9E8A"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5BEAD46B"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5AE4073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Lines</w:t>
            </w:r>
            <w:r w:rsidRPr="00033D7C">
              <w:rPr>
                <w:rFonts w:ascii="GE Inspira" w:hAnsi="GE Inspira" w:cs="Arial"/>
                <w:bCs/>
                <w:sz w:val="20"/>
                <w:szCs w:val="20"/>
              </w:rPr>
              <w:sym w:font="Wingdings" w:char="F0E0"/>
            </w:r>
            <w:r w:rsidRPr="00033D7C">
              <w:rPr>
                <w:rFonts w:ascii="GE Inspira" w:hAnsi="GE Inspira" w:cs="Arial"/>
                <w:bCs/>
                <w:sz w:val="20"/>
                <w:szCs w:val="20"/>
              </w:rPr>
              <w:t>Shipments-&gt;Status-&gt; Cancelled.</w:t>
            </w:r>
          </w:p>
        </w:tc>
        <w:tc>
          <w:tcPr>
            <w:tcW w:w="2268" w:type="dxa"/>
            <w:tcBorders>
              <w:left w:val="single" w:sz="4" w:space="0" w:color="000000"/>
              <w:bottom w:val="single" w:sz="4" w:space="0" w:color="000000"/>
              <w:right w:val="single" w:sz="4" w:space="0" w:color="000000"/>
            </w:tcBorders>
            <w:shd w:val="clear" w:color="auto" w:fill="auto"/>
            <w:vAlign w:val="center"/>
          </w:tcPr>
          <w:p w14:paraId="78F62DA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Cancelled</w:t>
            </w:r>
          </w:p>
        </w:tc>
      </w:tr>
      <w:tr w:rsidR="00CF21A8" w:rsidRPr="00033D7C" w14:paraId="5F14C4E3" w14:textId="77777777" w:rsidTr="006247A6">
        <w:trPr>
          <w:cantSplit/>
        </w:trPr>
        <w:tc>
          <w:tcPr>
            <w:tcW w:w="1276" w:type="dxa"/>
            <w:tcBorders>
              <w:left w:val="single" w:sz="4" w:space="0" w:color="000000"/>
              <w:bottom w:val="single" w:sz="4" w:space="0" w:color="000000"/>
            </w:tcBorders>
            <w:shd w:val="clear" w:color="auto" w:fill="auto"/>
          </w:tcPr>
          <w:p w14:paraId="7040E53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9.5.4.52</w:t>
            </w:r>
          </w:p>
        </w:tc>
        <w:tc>
          <w:tcPr>
            <w:tcW w:w="1418" w:type="dxa"/>
            <w:tcBorders>
              <w:left w:val="single" w:sz="4" w:space="0" w:color="000000"/>
              <w:bottom w:val="single" w:sz="4" w:space="0" w:color="000000"/>
            </w:tcBorders>
            <w:shd w:val="clear" w:color="auto" w:fill="auto"/>
            <w:vAlign w:val="center"/>
          </w:tcPr>
          <w:p w14:paraId="04A6E14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11E0AF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LOCATION CLOSED CODE</w:t>
            </w:r>
          </w:p>
        </w:tc>
        <w:tc>
          <w:tcPr>
            <w:tcW w:w="1026" w:type="dxa"/>
            <w:tcBorders>
              <w:left w:val="single" w:sz="4" w:space="0" w:color="000000"/>
              <w:bottom w:val="single" w:sz="4" w:space="0" w:color="000000"/>
              <w:right w:val="single" w:sz="4" w:space="0" w:color="000000"/>
            </w:tcBorders>
          </w:tcPr>
          <w:p w14:paraId="489642FF"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4795181D" w14:textId="77777777" w:rsidR="00CF21A8" w:rsidRPr="00033D7C" w:rsidRDefault="00CF21A8" w:rsidP="00A8739C">
            <w:pPr>
              <w:pStyle w:val="NormalWeb"/>
              <w:rPr>
                <w:rFonts w:ascii="GE Inspira" w:hAnsi="GE Inspira"/>
              </w:rPr>
            </w:pPr>
            <w:r w:rsidRPr="00033D7C">
              <w:rPr>
                <w:rFonts w:ascii="GE Inspira" w:hAnsi="GE Inspira"/>
                <w:sz w:val="20"/>
                <w:szCs w:val="20"/>
              </w:rPr>
              <w:t>30</w:t>
            </w:r>
          </w:p>
        </w:tc>
        <w:tc>
          <w:tcPr>
            <w:tcW w:w="1843" w:type="dxa"/>
            <w:tcBorders>
              <w:left w:val="single" w:sz="4" w:space="0" w:color="000000"/>
              <w:bottom w:val="single" w:sz="4" w:space="0" w:color="000000"/>
            </w:tcBorders>
            <w:shd w:val="clear" w:color="auto" w:fill="auto"/>
          </w:tcPr>
          <w:p w14:paraId="3DCAE47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cs="Arial"/>
                <w:bCs/>
                <w:sz w:val="20"/>
                <w:szCs w:val="20"/>
              </w:rPr>
              <w:t>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 Items</w:t>
            </w:r>
            <w:r w:rsidRPr="00033D7C">
              <w:rPr>
                <w:rFonts w:ascii="GE Inspira" w:hAnsi="GE Inspira" w:cs="Arial"/>
                <w:bCs/>
                <w:sz w:val="20"/>
                <w:szCs w:val="20"/>
              </w:rPr>
              <w:sym w:font="Wingdings" w:char="F0E0"/>
            </w:r>
            <w:r w:rsidRPr="00033D7C">
              <w:rPr>
                <w:rFonts w:ascii="GE Inspira" w:hAnsi="GE Inspira" w:cs="Arial"/>
                <w:bCs/>
                <w:sz w:val="20"/>
                <w:szCs w:val="20"/>
              </w:rPr>
              <w:t>Shipments</w:t>
            </w:r>
            <w:r w:rsidRPr="00033D7C">
              <w:rPr>
                <w:rFonts w:ascii="GE Inspira" w:hAnsi="GE Inspira" w:cs="Arial"/>
                <w:bCs/>
                <w:sz w:val="20"/>
                <w:szCs w:val="20"/>
              </w:rPr>
              <w:sym w:font="Wingdings" w:char="F0E0"/>
            </w:r>
            <w:r w:rsidRPr="00033D7C">
              <w:rPr>
                <w:rFonts w:ascii="GE Inspira" w:hAnsi="GE Inspira" w:cs="Arial"/>
                <w:bCs/>
                <w:sz w:val="20"/>
                <w:szCs w:val="20"/>
              </w:rPr>
              <w:t>Status</w:t>
            </w:r>
          </w:p>
        </w:tc>
        <w:tc>
          <w:tcPr>
            <w:tcW w:w="2268" w:type="dxa"/>
            <w:tcBorders>
              <w:left w:val="single" w:sz="4" w:space="0" w:color="000000"/>
              <w:bottom w:val="single" w:sz="4" w:space="0" w:color="000000"/>
              <w:right w:val="single" w:sz="4" w:space="0" w:color="000000"/>
            </w:tcBorders>
            <w:shd w:val="clear" w:color="auto" w:fill="auto"/>
            <w:vAlign w:val="center"/>
          </w:tcPr>
          <w:p w14:paraId="2BAB20C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Location Closed Code</w:t>
            </w:r>
          </w:p>
        </w:tc>
      </w:tr>
      <w:tr w:rsidR="00CF21A8" w:rsidRPr="00033D7C" w14:paraId="081C74E1" w14:textId="77777777" w:rsidTr="006247A6">
        <w:trPr>
          <w:cantSplit/>
        </w:trPr>
        <w:tc>
          <w:tcPr>
            <w:tcW w:w="1276" w:type="dxa"/>
            <w:tcBorders>
              <w:left w:val="single" w:sz="4" w:space="0" w:color="000000"/>
              <w:bottom w:val="single" w:sz="4" w:space="0" w:color="000000"/>
            </w:tcBorders>
            <w:shd w:val="clear" w:color="auto" w:fill="auto"/>
          </w:tcPr>
          <w:p w14:paraId="3AD20F7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9.5.4.53</w:t>
            </w:r>
          </w:p>
        </w:tc>
        <w:tc>
          <w:tcPr>
            <w:tcW w:w="1418" w:type="dxa"/>
            <w:tcBorders>
              <w:left w:val="single" w:sz="4" w:space="0" w:color="000000"/>
              <w:bottom w:val="single" w:sz="4" w:space="0" w:color="000000"/>
            </w:tcBorders>
            <w:shd w:val="clear" w:color="auto" w:fill="auto"/>
            <w:vAlign w:val="center"/>
          </w:tcPr>
          <w:p w14:paraId="27A7D0E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C06CA4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LOCATION CREATION DATE</w:t>
            </w:r>
          </w:p>
        </w:tc>
        <w:tc>
          <w:tcPr>
            <w:tcW w:w="1026" w:type="dxa"/>
            <w:tcBorders>
              <w:left w:val="single" w:sz="4" w:space="0" w:color="000000"/>
              <w:bottom w:val="single" w:sz="4" w:space="0" w:color="000000"/>
              <w:right w:val="single" w:sz="4" w:space="0" w:color="000000"/>
            </w:tcBorders>
          </w:tcPr>
          <w:p w14:paraId="5B8A9F6B"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7012AA81"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1724008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5B347FE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Line Location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25C5D5FD" w14:textId="77777777" w:rsidTr="006247A6">
        <w:trPr>
          <w:cantSplit/>
        </w:trPr>
        <w:tc>
          <w:tcPr>
            <w:tcW w:w="1276" w:type="dxa"/>
            <w:tcBorders>
              <w:left w:val="single" w:sz="4" w:space="0" w:color="000000"/>
              <w:bottom w:val="single" w:sz="4" w:space="0" w:color="000000"/>
            </w:tcBorders>
            <w:shd w:val="clear" w:color="auto" w:fill="auto"/>
          </w:tcPr>
          <w:p w14:paraId="46BC7DAE" w14:textId="77777777" w:rsidR="00CF21A8" w:rsidRPr="00D84B34" w:rsidRDefault="00CF21A8" w:rsidP="00A8739C">
            <w:pPr>
              <w:pStyle w:val="BodyText"/>
              <w:tabs>
                <w:tab w:val="left" w:pos="720"/>
              </w:tabs>
              <w:jc w:val="left"/>
              <w:rPr>
                <w:rFonts w:ascii="GE Inspira" w:hAnsi="GE Inspira" w:cs="Arial"/>
                <w:bCs/>
                <w:sz w:val="20"/>
                <w:szCs w:val="20"/>
              </w:rPr>
            </w:pPr>
            <w:r w:rsidRPr="00D84B34">
              <w:rPr>
                <w:rFonts w:ascii="GE Inspira" w:hAnsi="GE Inspira" w:cs="Arial"/>
                <w:bCs/>
                <w:sz w:val="20"/>
                <w:szCs w:val="20"/>
              </w:rPr>
              <w:t>9.5.4.54</w:t>
            </w:r>
          </w:p>
        </w:tc>
        <w:tc>
          <w:tcPr>
            <w:tcW w:w="1418" w:type="dxa"/>
            <w:tcBorders>
              <w:left w:val="single" w:sz="4" w:space="0" w:color="000000"/>
              <w:bottom w:val="single" w:sz="4" w:space="0" w:color="000000"/>
            </w:tcBorders>
            <w:shd w:val="clear" w:color="auto" w:fill="auto"/>
            <w:vAlign w:val="center"/>
          </w:tcPr>
          <w:p w14:paraId="482E60EA" w14:textId="77777777" w:rsidR="00CF21A8" w:rsidRPr="00D84B34" w:rsidRDefault="00CF21A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3648CFA5" w14:textId="77777777" w:rsidR="00CF21A8" w:rsidRPr="00D84B34" w:rsidRDefault="00CF21A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PO LINE LOCATION CREATED BY</w:t>
            </w:r>
          </w:p>
        </w:tc>
        <w:tc>
          <w:tcPr>
            <w:tcW w:w="1026" w:type="dxa"/>
            <w:tcBorders>
              <w:left w:val="single" w:sz="4" w:space="0" w:color="000000"/>
              <w:bottom w:val="single" w:sz="4" w:space="0" w:color="000000"/>
              <w:right w:val="single" w:sz="4" w:space="0" w:color="000000"/>
            </w:tcBorders>
          </w:tcPr>
          <w:p w14:paraId="2252B03B" w14:textId="77777777" w:rsidR="00CF21A8" w:rsidRPr="00D84B34" w:rsidRDefault="00CF21A8" w:rsidP="00A8739C">
            <w:pPr>
              <w:pStyle w:val="NormalWeb"/>
              <w:rPr>
                <w:rFonts w:ascii="GE Inspira" w:hAnsi="GE Inspira"/>
              </w:rPr>
            </w:pPr>
            <w:r w:rsidRPr="00D84B34">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593F7F41" w14:textId="77777777" w:rsidR="00CF21A8" w:rsidRPr="00D84B34" w:rsidRDefault="00CF21A8" w:rsidP="00A8739C">
            <w:pPr>
              <w:pStyle w:val="NormalWeb"/>
              <w:rPr>
                <w:rFonts w:ascii="GE Inspira" w:hAnsi="GE Inspira"/>
              </w:rPr>
            </w:pPr>
            <w:r w:rsidRPr="00D84B34">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7401C6D0" w14:textId="62F3C1DC" w:rsidR="00CF21A8" w:rsidRPr="00D84B34" w:rsidRDefault="00E1754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 xml:space="preserve">As described in section </w:t>
            </w:r>
            <w:r w:rsidRPr="00D84B34">
              <w:rPr>
                <w:rFonts w:ascii="GE Inspira" w:hAnsi="GE Inspira" w:cs="Arial"/>
                <w:bCs/>
                <w:iCs/>
                <w:sz w:val="20"/>
                <w:szCs w:val="22"/>
              </w:rPr>
              <w:t>9.5.6.18</w:t>
            </w:r>
          </w:p>
        </w:tc>
        <w:tc>
          <w:tcPr>
            <w:tcW w:w="2268" w:type="dxa"/>
            <w:tcBorders>
              <w:left w:val="single" w:sz="4" w:space="0" w:color="000000"/>
              <w:bottom w:val="single" w:sz="4" w:space="0" w:color="000000"/>
              <w:right w:val="single" w:sz="4" w:space="0" w:color="000000"/>
            </w:tcBorders>
            <w:shd w:val="clear" w:color="auto" w:fill="auto"/>
            <w:vAlign w:val="center"/>
          </w:tcPr>
          <w:p w14:paraId="0335107A" w14:textId="77777777" w:rsidR="00CF21A8" w:rsidRPr="00D84B34" w:rsidRDefault="00CF21A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PO Line Location Created By</w:t>
            </w:r>
          </w:p>
        </w:tc>
      </w:tr>
      <w:tr w:rsidR="00CF21A8" w:rsidRPr="00033D7C" w14:paraId="2C8C93A5" w14:textId="77777777" w:rsidTr="006247A6">
        <w:trPr>
          <w:cantSplit/>
        </w:trPr>
        <w:tc>
          <w:tcPr>
            <w:tcW w:w="1276" w:type="dxa"/>
            <w:tcBorders>
              <w:left w:val="single" w:sz="4" w:space="0" w:color="000000"/>
              <w:bottom w:val="single" w:sz="4" w:space="0" w:color="000000"/>
            </w:tcBorders>
            <w:shd w:val="clear" w:color="auto" w:fill="auto"/>
          </w:tcPr>
          <w:p w14:paraId="31AF113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9.5.4.55</w:t>
            </w:r>
          </w:p>
        </w:tc>
        <w:tc>
          <w:tcPr>
            <w:tcW w:w="1418" w:type="dxa"/>
            <w:tcBorders>
              <w:left w:val="single" w:sz="4" w:space="0" w:color="000000"/>
              <w:bottom w:val="single" w:sz="4" w:space="0" w:color="000000"/>
            </w:tcBorders>
            <w:shd w:val="clear" w:color="auto" w:fill="auto"/>
            <w:vAlign w:val="center"/>
          </w:tcPr>
          <w:p w14:paraId="2433842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762AA7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LOCATION LAST UPDATE DATE</w:t>
            </w:r>
          </w:p>
        </w:tc>
        <w:tc>
          <w:tcPr>
            <w:tcW w:w="1026" w:type="dxa"/>
            <w:tcBorders>
              <w:left w:val="single" w:sz="4" w:space="0" w:color="000000"/>
              <w:bottom w:val="single" w:sz="4" w:space="0" w:color="000000"/>
              <w:right w:val="single" w:sz="4" w:space="0" w:color="000000"/>
            </w:tcBorders>
          </w:tcPr>
          <w:p w14:paraId="4F322ADC"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52A32A63"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000000"/>
            </w:tcBorders>
            <w:shd w:val="clear" w:color="auto" w:fill="auto"/>
          </w:tcPr>
          <w:p w14:paraId="589E0A7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4203F2F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Line Location Last Updated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5DE03CB8" w14:textId="77777777" w:rsidTr="006247A6">
        <w:trPr>
          <w:cantSplit/>
        </w:trPr>
        <w:tc>
          <w:tcPr>
            <w:tcW w:w="1276" w:type="dxa"/>
            <w:tcBorders>
              <w:left w:val="single" w:sz="4" w:space="0" w:color="000000"/>
              <w:bottom w:val="single" w:sz="4" w:space="0" w:color="000000"/>
            </w:tcBorders>
            <w:shd w:val="clear" w:color="auto" w:fill="auto"/>
          </w:tcPr>
          <w:p w14:paraId="2808F756" w14:textId="77777777" w:rsidR="00CF21A8" w:rsidRPr="00D84B34" w:rsidRDefault="00CF21A8" w:rsidP="00A8739C">
            <w:pPr>
              <w:pStyle w:val="BodyText"/>
              <w:tabs>
                <w:tab w:val="left" w:pos="720"/>
              </w:tabs>
              <w:jc w:val="left"/>
              <w:rPr>
                <w:rFonts w:ascii="GE Inspira" w:hAnsi="GE Inspira" w:cs="Arial"/>
                <w:bCs/>
                <w:sz w:val="20"/>
                <w:szCs w:val="20"/>
              </w:rPr>
            </w:pPr>
            <w:r w:rsidRPr="00D84B34">
              <w:rPr>
                <w:rFonts w:ascii="GE Inspira" w:hAnsi="GE Inspira" w:cs="Arial"/>
                <w:bCs/>
                <w:sz w:val="20"/>
                <w:szCs w:val="20"/>
              </w:rPr>
              <w:t>9.5.4.56</w:t>
            </w:r>
          </w:p>
        </w:tc>
        <w:tc>
          <w:tcPr>
            <w:tcW w:w="1418" w:type="dxa"/>
            <w:tcBorders>
              <w:left w:val="single" w:sz="4" w:space="0" w:color="000000"/>
              <w:bottom w:val="single" w:sz="4" w:space="0" w:color="000000"/>
            </w:tcBorders>
            <w:shd w:val="clear" w:color="auto" w:fill="auto"/>
            <w:vAlign w:val="center"/>
          </w:tcPr>
          <w:p w14:paraId="7B056246" w14:textId="77777777" w:rsidR="00CF21A8" w:rsidRPr="00D84B34" w:rsidRDefault="00CF21A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189814F0" w14:textId="77777777" w:rsidR="00CF21A8" w:rsidRPr="00D84B34" w:rsidRDefault="00CF21A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PO LINE LOCATION LAST UPDATED BY</w:t>
            </w:r>
          </w:p>
        </w:tc>
        <w:tc>
          <w:tcPr>
            <w:tcW w:w="1026" w:type="dxa"/>
            <w:tcBorders>
              <w:left w:val="single" w:sz="4" w:space="0" w:color="000000"/>
              <w:bottom w:val="single" w:sz="4" w:space="0" w:color="000000"/>
              <w:right w:val="single" w:sz="4" w:space="0" w:color="000000"/>
            </w:tcBorders>
          </w:tcPr>
          <w:p w14:paraId="1D67F842" w14:textId="77777777" w:rsidR="00CF21A8" w:rsidRPr="00D84B34" w:rsidRDefault="00CF21A8" w:rsidP="00A8739C">
            <w:pPr>
              <w:pStyle w:val="NormalWeb"/>
              <w:rPr>
                <w:rFonts w:ascii="GE Inspira" w:hAnsi="GE Inspira"/>
              </w:rPr>
            </w:pPr>
            <w:r w:rsidRPr="00D84B34">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8ABB0E0" w14:textId="77777777" w:rsidR="00CF21A8" w:rsidRPr="00D84B34" w:rsidRDefault="00CF21A8" w:rsidP="00A8739C">
            <w:pPr>
              <w:pStyle w:val="NormalWeb"/>
              <w:rPr>
                <w:rFonts w:ascii="GE Inspira" w:hAnsi="GE Inspira"/>
              </w:rPr>
            </w:pPr>
            <w:r w:rsidRPr="00D84B34">
              <w:rPr>
                <w:rFonts w:ascii="GE Inspira" w:hAnsi="GE Inspira"/>
                <w:sz w:val="20"/>
                <w:szCs w:val="20"/>
              </w:rPr>
              <w:t>100</w:t>
            </w:r>
          </w:p>
        </w:tc>
        <w:tc>
          <w:tcPr>
            <w:tcW w:w="1843" w:type="dxa"/>
            <w:tcBorders>
              <w:left w:val="single" w:sz="4" w:space="0" w:color="000000"/>
              <w:bottom w:val="single" w:sz="4" w:space="0" w:color="000000"/>
            </w:tcBorders>
            <w:shd w:val="clear" w:color="auto" w:fill="auto"/>
          </w:tcPr>
          <w:p w14:paraId="2DAD645B" w14:textId="3E710668" w:rsidR="00CF21A8" w:rsidRPr="00D84B34" w:rsidRDefault="00E1754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 xml:space="preserve">As described in section </w:t>
            </w:r>
            <w:r w:rsidRPr="00D84B34">
              <w:rPr>
                <w:rFonts w:ascii="GE Inspira" w:hAnsi="GE Inspira" w:cs="Arial"/>
                <w:bCs/>
                <w:iCs/>
                <w:sz w:val="20"/>
                <w:szCs w:val="22"/>
              </w:rPr>
              <w:t>9.5.6.18</w:t>
            </w:r>
          </w:p>
        </w:tc>
        <w:tc>
          <w:tcPr>
            <w:tcW w:w="2268" w:type="dxa"/>
            <w:tcBorders>
              <w:left w:val="single" w:sz="4" w:space="0" w:color="000000"/>
              <w:bottom w:val="single" w:sz="4" w:space="0" w:color="000000"/>
              <w:right w:val="single" w:sz="4" w:space="0" w:color="000000"/>
            </w:tcBorders>
            <w:shd w:val="clear" w:color="auto" w:fill="auto"/>
            <w:vAlign w:val="center"/>
          </w:tcPr>
          <w:p w14:paraId="6FEFCEDF" w14:textId="77777777" w:rsidR="00CF21A8" w:rsidRPr="00D84B34" w:rsidRDefault="00CF21A8" w:rsidP="00A8739C">
            <w:pPr>
              <w:pStyle w:val="BodyText"/>
              <w:tabs>
                <w:tab w:val="left" w:pos="720"/>
              </w:tabs>
              <w:spacing w:after="120"/>
              <w:jc w:val="left"/>
              <w:rPr>
                <w:rFonts w:ascii="GE Inspira" w:hAnsi="GE Inspira" w:cs="Arial"/>
                <w:bCs/>
                <w:sz w:val="20"/>
                <w:szCs w:val="20"/>
              </w:rPr>
            </w:pPr>
            <w:r w:rsidRPr="00D84B34">
              <w:rPr>
                <w:rFonts w:ascii="GE Inspira" w:hAnsi="GE Inspira" w:cs="Arial"/>
                <w:bCs/>
                <w:sz w:val="20"/>
                <w:szCs w:val="20"/>
              </w:rPr>
              <w:t>PO Line Location Last Updated By User</w:t>
            </w:r>
          </w:p>
        </w:tc>
      </w:tr>
      <w:tr w:rsidR="00CF21A8" w:rsidRPr="00033D7C" w14:paraId="30F05E40" w14:textId="77777777" w:rsidTr="006247A6">
        <w:trPr>
          <w:cantSplit/>
        </w:trPr>
        <w:tc>
          <w:tcPr>
            <w:tcW w:w="1276" w:type="dxa"/>
            <w:tcBorders>
              <w:left w:val="single" w:sz="4" w:space="0" w:color="000000"/>
              <w:bottom w:val="single" w:sz="4" w:space="0" w:color="000000"/>
            </w:tcBorders>
            <w:shd w:val="clear" w:color="auto" w:fill="auto"/>
          </w:tcPr>
          <w:p w14:paraId="7E86347C"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9.5.4.57</w:t>
            </w:r>
          </w:p>
        </w:tc>
        <w:tc>
          <w:tcPr>
            <w:tcW w:w="1418" w:type="dxa"/>
            <w:tcBorders>
              <w:left w:val="single" w:sz="4" w:space="0" w:color="000000"/>
              <w:bottom w:val="single" w:sz="4" w:space="0" w:color="000000"/>
            </w:tcBorders>
            <w:shd w:val="clear" w:color="auto" w:fill="auto"/>
            <w:vAlign w:val="center"/>
          </w:tcPr>
          <w:p w14:paraId="7D986A7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5B3A178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DESTINATION TYPE CODE</w:t>
            </w:r>
          </w:p>
        </w:tc>
        <w:tc>
          <w:tcPr>
            <w:tcW w:w="1026" w:type="dxa"/>
            <w:tcBorders>
              <w:left w:val="single" w:sz="4" w:space="0" w:color="000000"/>
              <w:bottom w:val="single" w:sz="4" w:space="0" w:color="000000"/>
              <w:right w:val="single" w:sz="4" w:space="0" w:color="000000"/>
            </w:tcBorders>
          </w:tcPr>
          <w:p w14:paraId="5EA6437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2B77958F"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843" w:type="dxa"/>
            <w:tcBorders>
              <w:left w:val="single" w:sz="4" w:space="0" w:color="000000"/>
              <w:bottom w:val="single" w:sz="4" w:space="0" w:color="000000"/>
            </w:tcBorders>
            <w:shd w:val="clear" w:color="auto" w:fill="auto"/>
          </w:tcPr>
          <w:p w14:paraId="25B15A8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Release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1FEBB7A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destination type code</w:t>
            </w:r>
          </w:p>
        </w:tc>
      </w:tr>
      <w:tr w:rsidR="00CF21A8" w:rsidRPr="00033D7C" w14:paraId="3EB2F486" w14:textId="77777777" w:rsidTr="006247A6">
        <w:trPr>
          <w:cantSplit/>
        </w:trPr>
        <w:tc>
          <w:tcPr>
            <w:tcW w:w="1276" w:type="dxa"/>
            <w:tcBorders>
              <w:left w:val="single" w:sz="4" w:space="0" w:color="000000"/>
              <w:bottom w:val="single" w:sz="4" w:space="0" w:color="000000"/>
            </w:tcBorders>
            <w:shd w:val="clear" w:color="auto" w:fill="auto"/>
          </w:tcPr>
          <w:p w14:paraId="105C9106"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9.5.4.58</w:t>
            </w:r>
          </w:p>
        </w:tc>
        <w:tc>
          <w:tcPr>
            <w:tcW w:w="1418" w:type="dxa"/>
            <w:tcBorders>
              <w:left w:val="single" w:sz="4" w:space="0" w:color="000000"/>
              <w:bottom w:val="single" w:sz="4" w:space="0" w:color="000000"/>
            </w:tcBorders>
            <w:shd w:val="clear" w:color="auto" w:fill="auto"/>
            <w:vAlign w:val="center"/>
          </w:tcPr>
          <w:p w14:paraId="4A34498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52F4A7C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DESTINATION SUBINVENTORY CODE</w:t>
            </w:r>
          </w:p>
        </w:tc>
        <w:tc>
          <w:tcPr>
            <w:tcW w:w="1026" w:type="dxa"/>
            <w:tcBorders>
              <w:left w:val="single" w:sz="4" w:space="0" w:color="000000"/>
              <w:bottom w:val="single" w:sz="4" w:space="0" w:color="000000"/>
              <w:right w:val="single" w:sz="4" w:space="0" w:color="000000"/>
            </w:tcBorders>
          </w:tcPr>
          <w:p w14:paraId="0ED5C6A1"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A31C496" w14:textId="77777777" w:rsidR="00CF21A8" w:rsidRPr="00033D7C" w:rsidRDefault="00CF21A8" w:rsidP="00A8739C">
            <w:pPr>
              <w:pStyle w:val="NormalWeb"/>
              <w:rPr>
                <w:rFonts w:ascii="GE Inspira" w:hAnsi="GE Inspira"/>
              </w:rPr>
            </w:pPr>
            <w:r w:rsidRPr="00033D7C">
              <w:rPr>
                <w:rFonts w:ascii="GE Inspira" w:hAnsi="GE Inspira"/>
                <w:sz w:val="20"/>
                <w:szCs w:val="20"/>
              </w:rPr>
              <w:t>10</w:t>
            </w:r>
          </w:p>
        </w:tc>
        <w:tc>
          <w:tcPr>
            <w:tcW w:w="1843" w:type="dxa"/>
            <w:tcBorders>
              <w:left w:val="single" w:sz="4" w:space="0" w:color="000000"/>
              <w:bottom w:val="single" w:sz="4" w:space="0" w:color="000000"/>
            </w:tcBorders>
            <w:shd w:val="clear" w:color="auto" w:fill="auto"/>
          </w:tcPr>
          <w:p w14:paraId="224F8DE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w:t>
            </w:r>
            <w:r w:rsidRPr="00033D7C">
              <w:rPr>
                <w:rFonts w:ascii="GE Inspira" w:hAnsi="GE Inspira" w:cs="Arial"/>
                <w:bCs/>
                <w:sz w:val="20"/>
                <w:szCs w:val="20"/>
              </w:rPr>
              <w:sym w:font="Wingdings" w:char="F0E0"/>
            </w:r>
            <w:r w:rsidRPr="00033D7C">
              <w:rPr>
                <w:rFonts w:ascii="GE Inspira" w:hAnsi="GE Inspira" w:cs="Arial"/>
                <w:bCs/>
                <w:sz w:val="20"/>
                <w:szCs w:val="20"/>
              </w:rPr>
              <w:t>Shipments-&gt;distributions -&gt; subinventory</w:t>
            </w:r>
          </w:p>
        </w:tc>
        <w:tc>
          <w:tcPr>
            <w:tcW w:w="2268" w:type="dxa"/>
            <w:tcBorders>
              <w:left w:val="single" w:sz="4" w:space="0" w:color="000000"/>
              <w:bottom w:val="single" w:sz="4" w:space="0" w:color="000000"/>
              <w:right w:val="single" w:sz="4" w:space="0" w:color="000000"/>
            </w:tcBorders>
            <w:shd w:val="clear" w:color="auto" w:fill="auto"/>
            <w:vAlign w:val="center"/>
          </w:tcPr>
          <w:p w14:paraId="6102ACF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Destination Subinventory Code</w:t>
            </w:r>
          </w:p>
        </w:tc>
      </w:tr>
      <w:tr w:rsidR="00CF21A8" w:rsidRPr="00033D7C" w14:paraId="4060E210" w14:textId="77777777" w:rsidTr="006247A6">
        <w:trPr>
          <w:cantSplit/>
        </w:trPr>
        <w:tc>
          <w:tcPr>
            <w:tcW w:w="1276" w:type="dxa"/>
            <w:tcBorders>
              <w:left w:val="single" w:sz="4" w:space="0" w:color="000000"/>
              <w:bottom w:val="single" w:sz="4" w:space="0" w:color="000000"/>
            </w:tcBorders>
            <w:shd w:val="clear" w:color="auto" w:fill="auto"/>
          </w:tcPr>
          <w:p w14:paraId="725B7C4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9.5.4.59</w:t>
            </w:r>
          </w:p>
        </w:tc>
        <w:tc>
          <w:tcPr>
            <w:tcW w:w="1418" w:type="dxa"/>
            <w:tcBorders>
              <w:left w:val="single" w:sz="4" w:space="0" w:color="000000"/>
              <w:bottom w:val="single" w:sz="4" w:space="0" w:color="000000"/>
            </w:tcBorders>
            <w:shd w:val="clear" w:color="auto" w:fill="auto"/>
            <w:vAlign w:val="center"/>
          </w:tcPr>
          <w:p w14:paraId="3ABB106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3570EED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DISTRIBUTION SO NUMBER</w:t>
            </w:r>
          </w:p>
        </w:tc>
        <w:tc>
          <w:tcPr>
            <w:tcW w:w="1026" w:type="dxa"/>
            <w:tcBorders>
              <w:left w:val="single" w:sz="4" w:space="0" w:color="000000"/>
              <w:bottom w:val="single" w:sz="4" w:space="0" w:color="000000"/>
              <w:right w:val="single" w:sz="4" w:space="0" w:color="000000"/>
            </w:tcBorders>
          </w:tcPr>
          <w:p w14:paraId="4887D3D9"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1DD6FD95"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1843" w:type="dxa"/>
            <w:tcBorders>
              <w:left w:val="single" w:sz="4" w:space="0" w:color="000000"/>
              <w:bottom w:val="single" w:sz="4" w:space="0" w:color="000000"/>
            </w:tcBorders>
            <w:shd w:val="clear" w:color="auto" w:fill="auto"/>
          </w:tcPr>
          <w:p w14:paraId="5BCAF71F" w14:textId="77777777" w:rsidR="00CF21A8" w:rsidRPr="00033D7C" w:rsidRDefault="00CF21A8" w:rsidP="00A8739C">
            <w:pPr>
              <w:pStyle w:val="NormalWeb"/>
              <w:rPr>
                <w:rFonts w:ascii="GE Inspira" w:hAnsi="GE Inspira"/>
              </w:rPr>
            </w:pPr>
            <w:r w:rsidRPr="00033D7C">
              <w:rPr>
                <w:rFonts w:ascii="GE Inspira" w:hAnsi="GE Inspira" w:cs="Arial"/>
                <w:bCs/>
                <w:sz w:val="20"/>
                <w:szCs w:val="20"/>
              </w:rPr>
              <w:t xml:space="preserve">Purchasing-&gt; </w:t>
            </w:r>
            <w:r w:rsidRPr="00033D7C">
              <w:rPr>
                <w:rFonts w:ascii="GE Inspira" w:hAnsi="GE Inspira"/>
                <w:sz w:val="20"/>
                <w:szCs w:val="20"/>
              </w:rPr>
              <w:t xml:space="preserve"> Purchase Orders -&gt; Shipments--&gt;distributions -&gt; DFF </w:t>
            </w:r>
            <w:r w:rsidRPr="00033D7C">
              <w:rPr>
                <w:rFonts w:ascii="Arial" w:hAnsi="Arial" w:cs="Arial"/>
                <w:sz w:val="20"/>
                <w:szCs w:val="20"/>
              </w:rPr>
              <w:t>→</w:t>
            </w:r>
            <w:r w:rsidRPr="00033D7C">
              <w:rPr>
                <w:rFonts w:ascii="GE Inspira" w:hAnsi="GE Inspira"/>
                <w:sz w:val="20"/>
                <w:szCs w:val="20"/>
              </w:rPr>
              <w:t xml:space="preserve"> Sales Order No.</w:t>
            </w:r>
          </w:p>
        </w:tc>
        <w:tc>
          <w:tcPr>
            <w:tcW w:w="2268" w:type="dxa"/>
            <w:tcBorders>
              <w:left w:val="single" w:sz="4" w:space="0" w:color="000000"/>
              <w:bottom w:val="single" w:sz="4" w:space="0" w:color="000000"/>
              <w:right w:val="single" w:sz="4" w:space="0" w:color="000000"/>
            </w:tcBorders>
            <w:shd w:val="clear" w:color="auto" w:fill="auto"/>
            <w:vAlign w:val="center"/>
          </w:tcPr>
          <w:p w14:paraId="147750B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Distribution SO number</w:t>
            </w:r>
          </w:p>
        </w:tc>
      </w:tr>
      <w:tr w:rsidR="00CF21A8" w:rsidRPr="00033D7C" w14:paraId="20BE5AF3" w14:textId="77777777" w:rsidTr="006247A6">
        <w:trPr>
          <w:cantSplit/>
        </w:trPr>
        <w:tc>
          <w:tcPr>
            <w:tcW w:w="1276" w:type="dxa"/>
            <w:tcBorders>
              <w:left w:val="single" w:sz="4" w:space="0" w:color="000000"/>
              <w:bottom w:val="single" w:sz="4" w:space="0" w:color="000000"/>
            </w:tcBorders>
            <w:shd w:val="clear" w:color="auto" w:fill="auto"/>
          </w:tcPr>
          <w:p w14:paraId="5FCD484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9.5.4.60</w:t>
            </w:r>
          </w:p>
        </w:tc>
        <w:tc>
          <w:tcPr>
            <w:tcW w:w="1418" w:type="dxa"/>
            <w:tcBorders>
              <w:left w:val="single" w:sz="4" w:space="0" w:color="000000"/>
              <w:bottom w:val="single" w:sz="4" w:space="0" w:color="000000"/>
            </w:tcBorders>
            <w:shd w:val="clear" w:color="auto" w:fill="auto"/>
            <w:vAlign w:val="center"/>
          </w:tcPr>
          <w:p w14:paraId="615A4B5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000000"/>
            </w:tcBorders>
            <w:shd w:val="clear" w:color="auto" w:fill="auto"/>
            <w:vAlign w:val="center"/>
          </w:tcPr>
          <w:p w14:paraId="6009455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DETAILS</w:t>
            </w:r>
          </w:p>
        </w:tc>
        <w:tc>
          <w:tcPr>
            <w:tcW w:w="1026" w:type="dxa"/>
            <w:tcBorders>
              <w:left w:val="single" w:sz="4" w:space="0" w:color="000000"/>
              <w:bottom w:val="single" w:sz="4" w:space="0" w:color="000000"/>
              <w:right w:val="single" w:sz="4" w:space="0" w:color="000000"/>
            </w:tcBorders>
          </w:tcPr>
          <w:p w14:paraId="5EB6C4D2"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24A9836F" w14:textId="77777777" w:rsidR="00CF21A8" w:rsidRPr="00033D7C" w:rsidRDefault="00CF21A8" w:rsidP="00A8739C">
            <w:pPr>
              <w:pStyle w:val="NormalWeb"/>
              <w:rPr>
                <w:rFonts w:ascii="GE Inspira" w:hAnsi="GE Inspira"/>
              </w:rPr>
            </w:pPr>
            <w:r w:rsidRPr="00033D7C">
              <w:rPr>
                <w:rFonts w:ascii="GE Inspira" w:hAnsi="GE Inspira"/>
                <w:sz w:val="20"/>
                <w:szCs w:val="20"/>
              </w:rPr>
              <w:t>29</w:t>
            </w:r>
          </w:p>
        </w:tc>
        <w:tc>
          <w:tcPr>
            <w:tcW w:w="1843" w:type="dxa"/>
            <w:tcBorders>
              <w:left w:val="single" w:sz="4" w:space="0" w:color="000000"/>
              <w:bottom w:val="single" w:sz="4" w:space="0" w:color="000000"/>
            </w:tcBorders>
            <w:shd w:val="clear" w:color="auto" w:fill="auto"/>
          </w:tcPr>
          <w:p w14:paraId="1623F65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Requisitions</w:t>
            </w:r>
            <w:r w:rsidRPr="00033D7C">
              <w:rPr>
                <w:rFonts w:ascii="GE Inspira" w:hAnsi="GE Inspira" w:cs="Arial"/>
                <w:bCs/>
                <w:sz w:val="20"/>
                <w:szCs w:val="20"/>
              </w:rPr>
              <w:sym w:font="Wingdings" w:char="F0E0"/>
            </w:r>
            <w:r w:rsidRPr="00033D7C">
              <w:rPr>
                <w:rFonts w:ascii="GE Inspira" w:hAnsi="GE Inspira" w:cs="Arial"/>
                <w:bCs/>
                <w:sz w:val="20"/>
                <w:szCs w:val="20"/>
              </w:rPr>
              <w: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Query Requisition number </w:t>
            </w:r>
            <w:r w:rsidRPr="00033D7C">
              <w:rPr>
                <w:rFonts w:ascii="GE Inspira" w:hAnsi="GE Inspira" w:cs="Arial"/>
                <w:bCs/>
                <w:sz w:val="20"/>
                <w:szCs w:val="20"/>
              </w:rPr>
              <w:sym w:font="Wingdings" w:char="F0E0"/>
            </w:r>
            <w:r w:rsidRPr="00033D7C">
              <w:rPr>
                <w:rFonts w:ascii="GE Inspira" w:hAnsi="GE Inspira" w:cs="Arial"/>
                <w:bCs/>
                <w:sz w:val="20"/>
                <w:szCs w:val="20"/>
              </w:rPr>
              <w:t>Line</w:t>
            </w:r>
            <w:r w:rsidRPr="00033D7C">
              <w:rPr>
                <w:rFonts w:ascii="GE Inspira" w:hAnsi="GE Inspira" w:cs="Arial"/>
                <w:bCs/>
                <w:sz w:val="20"/>
                <w:szCs w:val="20"/>
              </w:rPr>
              <w:sym w:font="Wingdings" w:char="F0E0"/>
            </w:r>
            <w:r w:rsidRPr="00033D7C">
              <w:rPr>
                <w:rFonts w:ascii="GE Inspira" w:hAnsi="GE Inspira" w:cs="Arial"/>
                <w:bCs/>
                <w:sz w:val="20"/>
                <w:szCs w:val="20"/>
              </w:rPr>
              <w:t>Requesting org</w:t>
            </w:r>
          </w:p>
        </w:tc>
        <w:tc>
          <w:tcPr>
            <w:tcW w:w="2268" w:type="dxa"/>
            <w:tcBorders>
              <w:left w:val="single" w:sz="4" w:space="0" w:color="000000"/>
              <w:bottom w:val="single" w:sz="4" w:space="0" w:color="000000"/>
              <w:right w:val="single" w:sz="4" w:space="0" w:color="000000"/>
            </w:tcBorders>
            <w:shd w:val="clear" w:color="auto" w:fill="auto"/>
            <w:vAlign w:val="center"/>
          </w:tcPr>
          <w:p w14:paraId="7CAD55B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 the look up type code and source organization code concatenated with pipe delimiter.  The PO created can be linked with the requisitions through the gems_ds_lines_all table which holds the information of PO created.</w:t>
            </w:r>
          </w:p>
        </w:tc>
      </w:tr>
      <w:tr w:rsidR="00CF21A8" w:rsidRPr="00033D7C" w14:paraId="109D9398" w14:textId="77777777" w:rsidTr="006247A6">
        <w:trPr>
          <w:cantSplit/>
        </w:trPr>
        <w:tc>
          <w:tcPr>
            <w:tcW w:w="1276" w:type="dxa"/>
            <w:tcBorders>
              <w:left w:val="single" w:sz="4" w:space="0" w:color="000000"/>
              <w:bottom w:val="single" w:sz="4" w:space="0" w:color="auto"/>
            </w:tcBorders>
            <w:shd w:val="clear" w:color="auto" w:fill="auto"/>
          </w:tcPr>
          <w:p w14:paraId="41B3CD5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9.5.4.61</w:t>
            </w:r>
          </w:p>
        </w:tc>
        <w:tc>
          <w:tcPr>
            <w:tcW w:w="1418" w:type="dxa"/>
            <w:tcBorders>
              <w:left w:val="single" w:sz="4" w:space="0" w:color="000000"/>
              <w:bottom w:val="single" w:sz="4" w:space="0" w:color="auto"/>
            </w:tcBorders>
            <w:shd w:val="clear" w:color="auto" w:fill="auto"/>
            <w:vAlign w:val="center"/>
          </w:tcPr>
          <w:p w14:paraId="29D9F4E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left w:val="single" w:sz="4" w:space="0" w:color="000000"/>
              <w:bottom w:val="single" w:sz="4" w:space="0" w:color="auto"/>
            </w:tcBorders>
            <w:shd w:val="clear" w:color="auto" w:fill="auto"/>
            <w:vAlign w:val="center"/>
          </w:tcPr>
          <w:p w14:paraId="2995EBE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FIRST RECEIPT DATE</w:t>
            </w:r>
          </w:p>
        </w:tc>
        <w:tc>
          <w:tcPr>
            <w:tcW w:w="1026" w:type="dxa"/>
            <w:tcBorders>
              <w:left w:val="single" w:sz="4" w:space="0" w:color="000000"/>
              <w:bottom w:val="single" w:sz="4" w:space="0" w:color="auto"/>
              <w:right w:val="single" w:sz="4" w:space="0" w:color="000000"/>
            </w:tcBorders>
          </w:tcPr>
          <w:p w14:paraId="77880BE1"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auto"/>
              <w:right w:val="single" w:sz="4" w:space="0" w:color="000000"/>
            </w:tcBorders>
          </w:tcPr>
          <w:p w14:paraId="393CA675"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left w:val="single" w:sz="4" w:space="0" w:color="000000"/>
              <w:bottom w:val="single" w:sz="4" w:space="0" w:color="auto"/>
            </w:tcBorders>
            <w:shd w:val="clear" w:color="auto" w:fill="auto"/>
          </w:tcPr>
          <w:p w14:paraId="66CAA9B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Receiving transaction summary</w:t>
            </w:r>
            <w:r w:rsidRPr="00033D7C">
              <w:rPr>
                <w:rFonts w:ascii="GE Inspira" w:hAnsi="GE Inspira" w:cs="Arial"/>
                <w:bCs/>
                <w:sz w:val="20"/>
                <w:szCs w:val="20"/>
              </w:rPr>
              <w:sym w:font="Wingdings" w:char="F0E0"/>
            </w:r>
            <w:r w:rsidRPr="00033D7C">
              <w:rPr>
                <w:rFonts w:ascii="GE Inspira" w:hAnsi="GE Inspira" w:cs="Arial"/>
                <w:bCs/>
                <w:sz w:val="20"/>
                <w:szCs w:val="20"/>
              </w:rPr>
              <w:t>Transaction Date</w:t>
            </w:r>
          </w:p>
        </w:tc>
        <w:tc>
          <w:tcPr>
            <w:tcW w:w="2268" w:type="dxa"/>
            <w:tcBorders>
              <w:left w:val="single" w:sz="4" w:space="0" w:color="000000"/>
              <w:bottom w:val="single" w:sz="4" w:space="0" w:color="auto"/>
              <w:right w:val="single" w:sz="4" w:space="0" w:color="000000"/>
            </w:tcBorders>
            <w:shd w:val="clear" w:color="auto" w:fill="auto"/>
            <w:vAlign w:val="center"/>
          </w:tcPr>
          <w:p w14:paraId="07DEFD0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First Receipt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 Is the minimum of the transaction dates in the receiving summary for a corresponding PO line received. The transaction type will be ‘RECEIVE’ for the corresponding PO line.</w:t>
            </w:r>
          </w:p>
        </w:tc>
      </w:tr>
      <w:tr w:rsidR="00CF21A8" w:rsidRPr="00033D7C" w14:paraId="7BDD6426"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833DB7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9.5.4.62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877A61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312AD6B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REVISION</w:t>
            </w:r>
          </w:p>
          <w:p w14:paraId="537BB33F"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026" w:type="dxa"/>
            <w:tcBorders>
              <w:top w:val="single" w:sz="4" w:space="0" w:color="auto"/>
              <w:left w:val="single" w:sz="4" w:space="0" w:color="auto"/>
              <w:bottom w:val="single" w:sz="4" w:space="0" w:color="auto"/>
              <w:right w:val="single" w:sz="4" w:space="0" w:color="auto"/>
            </w:tcBorders>
          </w:tcPr>
          <w:p w14:paraId="4B985B64"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2EF6ED8F"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20465C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w:t>
            </w:r>
            <w:r w:rsidRPr="00033D7C">
              <w:rPr>
                <w:rFonts w:ascii="GE Inspira" w:hAnsi="GE Inspira" w:cs="Arial"/>
                <w:bCs/>
                <w:sz w:val="20"/>
                <w:szCs w:val="20"/>
              </w:rPr>
              <w:sym w:font="Wingdings" w:char="F0E0"/>
            </w:r>
            <w:r w:rsidRPr="00033D7C">
              <w:rPr>
                <w:rFonts w:ascii="GE Inspira" w:hAnsi="GE Inspira" w:cs="Arial"/>
                <w:bCs/>
                <w:sz w:val="20"/>
                <w:szCs w:val="20"/>
              </w:rPr>
              <w:t>Rev</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DC28E6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Revision Number</w:t>
            </w:r>
          </w:p>
        </w:tc>
      </w:tr>
      <w:tr w:rsidR="00CF21A8" w:rsidRPr="00033D7C" w14:paraId="3E0C0BB0"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757ED21" w14:textId="77777777" w:rsidR="00CF21A8" w:rsidRPr="00033D7C" w:rsidRDefault="00CF21A8" w:rsidP="00A8739C">
            <w:pPr>
              <w:rPr>
                <w:rFonts w:ascii="GE Inspira" w:hAnsi="GE Inspira"/>
              </w:rPr>
            </w:pPr>
            <w:r w:rsidRPr="00033D7C">
              <w:rPr>
                <w:rFonts w:ascii="GE Inspira" w:hAnsi="GE Inspira" w:cs="Arial"/>
                <w:bCs/>
                <w:sz w:val="20"/>
                <w:szCs w:val="20"/>
              </w:rPr>
              <w:t>9.5.4.63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330F76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08904AB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APPROVAL DATE</w:t>
            </w:r>
          </w:p>
        </w:tc>
        <w:tc>
          <w:tcPr>
            <w:tcW w:w="1026" w:type="dxa"/>
            <w:tcBorders>
              <w:top w:val="single" w:sz="4" w:space="0" w:color="auto"/>
              <w:left w:val="single" w:sz="4" w:space="0" w:color="auto"/>
              <w:bottom w:val="single" w:sz="4" w:space="0" w:color="auto"/>
              <w:right w:val="single" w:sz="4" w:space="0" w:color="auto"/>
            </w:tcBorders>
          </w:tcPr>
          <w:p w14:paraId="228E3016"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43D786E9"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E5F7BD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 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01DB094" w14:textId="2D2C1B08"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Header Approval Date (APPROVED_DATE from Purchase </w:t>
            </w:r>
            <w:r w:rsidR="006453F2" w:rsidRPr="00033D7C">
              <w:rPr>
                <w:rFonts w:ascii="GE Inspira" w:hAnsi="GE Inspira" w:cs="Arial"/>
                <w:bCs/>
                <w:sz w:val="20"/>
                <w:szCs w:val="20"/>
              </w:rPr>
              <w:t>Orders)</w:t>
            </w:r>
          </w:p>
        </w:tc>
      </w:tr>
      <w:tr w:rsidR="00CF21A8" w:rsidRPr="00033D7C" w14:paraId="437C0975"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F292465" w14:textId="77777777" w:rsidR="00CF21A8" w:rsidRPr="00033D7C" w:rsidRDefault="00CF21A8" w:rsidP="00A8739C">
            <w:pPr>
              <w:rPr>
                <w:rFonts w:ascii="GE Inspira" w:hAnsi="GE Inspira"/>
              </w:rPr>
            </w:pPr>
            <w:r w:rsidRPr="00033D7C">
              <w:rPr>
                <w:rFonts w:ascii="GE Inspira" w:hAnsi="GE Inspira" w:cs="Arial"/>
                <w:bCs/>
                <w:sz w:val="20"/>
                <w:szCs w:val="20"/>
              </w:rPr>
              <w:t>9.5.4.64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8661F2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20C58A0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RELEASE APPROVAL DATE</w:t>
            </w:r>
          </w:p>
        </w:tc>
        <w:tc>
          <w:tcPr>
            <w:tcW w:w="1026" w:type="dxa"/>
            <w:tcBorders>
              <w:top w:val="single" w:sz="4" w:space="0" w:color="auto"/>
              <w:left w:val="single" w:sz="4" w:space="0" w:color="auto"/>
              <w:bottom w:val="single" w:sz="4" w:space="0" w:color="auto"/>
              <w:right w:val="single" w:sz="4" w:space="0" w:color="auto"/>
            </w:tcBorders>
          </w:tcPr>
          <w:p w14:paraId="554C5813"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6CDBB993"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46B331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F93C86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Release Approval Date (APPROVED_DATE from PO RELEASES)</w:t>
            </w:r>
          </w:p>
        </w:tc>
      </w:tr>
      <w:tr w:rsidR="00CF21A8" w:rsidRPr="00033D7C" w14:paraId="7BFE6964"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883B8E1" w14:textId="77777777" w:rsidR="00CF21A8" w:rsidRPr="00033D7C" w:rsidRDefault="00CF21A8" w:rsidP="00A8739C">
            <w:pPr>
              <w:rPr>
                <w:rFonts w:ascii="GE Inspira" w:hAnsi="GE Inspira"/>
              </w:rPr>
            </w:pPr>
            <w:r w:rsidRPr="00033D7C">
              <w:rPr>
                <w:rFonts w:ascii="GE Inspira" w:hAnsi="GE Inspira" w:cs="Arial"/>
                <w:bCs/>
                <w:sz w:val="20"/>
                <w:szCs w:val="20"/>
              </w:rPr>
              <w:t>9.5.4.65</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0584E61"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16C3B363"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026" w:type="dxa"/>
            <w:tcBorders>
              <w:top w:val="single" w:sz="4" w:space="0" w:color="auto"/>
              <w:left w:val="single" w:sz="4" w:space="0" w:color="auto"/>
              <w:bottom w:val="single" w:sz="4" w:space="0" w:color="auto"/>
              <w:right w:val="single" w:sz="4" w:space="0" w:color="auto"/>
            </w:tcBorders>
          </w:tcPr>
          <w:p w14:paraId="6CC58FC4"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722931E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16BA9A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Delivered quantity against the po shipment from rcv transactions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A5863E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delivered</w:t>
            </w:r>
          </w:p>
        </w:tc>
      </w:tr>
      <w:tr w:rsidR="00CF21A8" w:rsidRPr="00033D7C" w14:paraId="4307F77D"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A1E098D" w14:textId="77777777" w:rsidR="00CF21A8" w:rsidRPr="00033D7C" w:rsidRDefault="00CF21A8" w:rsidP="00A8739C">
            <w:pPr>
              <w:rPr>
                <w:rFonts w:ascii="GE Inspira" w:hAnsi="GE Inspira"/>
              </w:rPr>
            </w:pPr>
            <w:r w:rsidRPr="00033D7C">
              <w:rPr>
                <w:rFonts w:ascii="GE Inspira" w:hAnsi="GE Inspira" w:cs="Arial"/>
                <w:bCs/>
                <w:sz w:val="20"/>
                <w:szCs w:val="20"/>
              </w:rPr>
              <w:lastRenderedPageBreak/>
              <w:t>9.5.4.66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D61598A"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3AB4CB84" w14:textId="77777777" w:rsidR="00CF21A8" w:rsidRPr="00033D7C" w:rsidRDefault="00CF21A8" w:rsidP="00A8739C">
            <w:pPr>
              <w:rPr>
                <w:rFonts w:ascii="GE Inspira" w:hAnsi="GE Inspira"/>
              </w:rPr>
            </w:pPr>
            <w:r w:rsidRPr="00033D7C">
              <w:rPr>
                <w:rFonts w:ascii="GE Inspira" w:hAnsi="GE Inspira" w:cs="Arial"/>
                <w:bCs/>
                <w:sz w:val="20"/>
                <w:szCs w:val="22"/>
              </w:rPr>
              <w:t>ADDITIONAL_INFO_2</w:t>
            </w:r>
          </w:p>
        </w:tc>
        <w:tc>
          <w:tcPr>
            <w:tcW w:w="1026" w:type="dxa"/>
            <w:tcBorders>
              <w:top w:val="single" w:sz="4" w:space="0" w:color="auto"/>
              <w:left w:val="single" w:sz="4" w:space="0" w:color="auto"/>
              <w:bottom w:val="single" w:sz="4" w:space="0" w:color="auto"/>
              <w:right w:val="single" w:sz="4" w:space="0" w:color="auto"/>
            </w:tcBorders>
          </w:tcPr>
          <w:p w14:paraId="44F04C43"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51AA80D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51E1539"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1.If PO is created against an IR and Source and destination  both organizations are parts (attribute7 from mtl parameters as ‘PARTS’) then ‘Allocation’</w:t>
            </w:r>
          </w:p>
          <w:p w14:paraId="3E20E002" w14:textId="77777777" w:rsidR="00CF21A8" w:rsidRPr="00033D7C" w:rsidRDefault="00CF21A8" w:rsidP="00A8739C">
            <w:pPr>
              <w:rPr>
                <w:rFonts w:ascii="GE Inspira" w:hAnsi="GE Inspira" w:cs="Arial"/>
                <w:bCs/>
                <w:sz w:val="20"/>
                <w:szCs w:val="22"/>
              </w:rPr>
            </w:pPr>
          </w:p>
          <w:p w14:paraId="0E3E7E54"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2.If PO is created against an IR and Source organization is not a parts organization (attribute7 from mtl parameters is not ‘PARTS’) and destination  organizations is parts organization (attribute7 from mtl parameters as ‘PARTS’) then ‘Internal’</w:t>
            </w:r>
          </w:p>
          <w:p w14:paraId="0E810894" w14:textId="77777777" w:rsidR="00CF21A8" w:rsidRPr="00033D7C" w:rsidRDefault="00CF21A8" w:rsidP="00A8739C">
            <w:pPr>
              <w:rPr>
                <w:rFonts w:ascii="GE Inspira" w:hAnsi="GE Inspira" w:cs="Arial"/>
                <w:bCs/>
                <w:sz w:val="20"/>
                <w:szCs w:val="22"/>
              </w:rPr>
            </w:pPr>
          </w:p>
          <w:p w14:paraId="0732C1C1"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 xml:space="preserve">3.If the PO is a blanket release and created against a purchase requisition where destination organization is a parts organization (attribute7 from mtl parameters in ‘PARTS’) then ‘EXTERNAL) </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13FAE21"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PO Classification</w:t>
            </w:r>
          </w:p>
        </w:tc>
      </w:tr>
      <w:tr w:rsidR="00CF21A8" w:rsidRPr="00033D7C" w14:paraId="0D896567"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3AE4589" w14:textId="77777777" w:rsidR="00CF21A8" w:rsidRPr="00033D7C" w:rsidRDefault="00CF21A8" w:rsidP="00A8739C">
            <w:pPr>
              <w:rPr>
                <w:rFonts w:ascii="GE Inspira" w:hAnsi="GE Inspira"/>
              </w:rPr>
            </w:pPr>
            <w:r w:rsidRPr="00033D7C">
              <w:rPr>
                <w:rFonts w:ascii="GE Inspira" w:hAnsi="GE Inspira" w:cs="Arial"/>
                <w:bCs/>
                <w:sz w:val="20"/>
                <w:szCs w:val="20"/>
              </w:rPr>
              <w:t>9.5.4.67</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FAE6B6A"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115BA8C3" w14:textId="77777777" w:rsidR="00CF21A8" w:rsidRPr="00033D7C" w:rsidRDefault="00CF21A8" w:rsidP="00A8739C">
            <w:pPr>
              <w:rPr>
                <w:rFonts w:ascii="GE Inspira" w:hAnsi="GE Inspira"/>
              </w:rPr>
            </w:pPr>
            <w:r w:rsidRPr="00033D7C">
              <w:rPr>
                <w:rFonts w:ascii="GE Inspira" w:hAnsi="GE Inspira" w:cs="Arial"/>
                <w:bCs/>
                <w:sz w:val="20"/>
                <w:szCs w:val="22"/>
              </w:rPr>
              <w:t>ADDITIONAL_INFO_3</w:t>
            </w:r>
          </w:p>
        </w:tc>
        <w:tc>
          <w:tcPr>
            <w:tcW w:w="1026" w:type="dxa"/>
            <w:tcBorders>
              <w:top w:val="single" w:sz="4" w:space="0" w:color="auto"/>
              <w:left w:val="single" w:sz="4" w:space="0" w:color="auto"/>
              <w:bottom w:val="single" w:sz="4" w:space="0" w:color="auto"/>
              <w:right w:val="single" w:sz="4" w:space="0" w:color="auto"/>
            </w:tcBorders>
          </w:tcPr>
          <w:p w14:paraId="04660002"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581B04E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F98B46B" w14:textId="77777777" w:rsidR="00CF21A8" w:rsidRPr="00033D7C" w:rsidRDefault="00CF21A8" w:rsidP="00A8739C">
            <w:pPr>
              <w:pStyle w:val="BodyText"/>
              <w:tabs>
                <w:tab w:val="left" w:pos="720"/>
              </w:tabs>
              <w:spacing w:after="120"/>
              <w:jc w:val="left"/>
              <w:rPr>
                <w:rFonts w:ascii="GE Inspira" w:hAnsi="GE Inspira" w:cs="Arial"/>
                <w:sz w:val="20"/>
                <w:szCs w:val="22"/>
              </w:rPr>
            </w:pPr>
            <w:r w:rsidRPr="00033D7C">
              <w:rPr>
                <w:rFonts w:ascii="GE Inspira" w:hAnsi="GE Inspira" w:cs="Arial"/>
                <w:sz w:val="20"/>
                <w:szCs w:val="22"/>
              </w:rPr>
              <w:t>For the Requisition Lines of the PO created</w:t>
            </w:r>
          </w:p>
          <w:p w14:paraId="404E28D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Requisition -&gt; Lines -&gt; Justification</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180996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The Justification column in Requisition Lines for the PO created through Requisition, needs to be fetched in this column</w:t>
            </w:r>
          </w:p>
        </w:tc>
      </w:tr>
      <w:tr w:rsidR="00CF21A8" w:rsidRPr="00033D7C" w14:paraId="752BBDEC"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B03CC40" w14:textId="77777777" w:rsidR="00CF21A8" w:rsidRPr="00033D7C" w:rsidRDefault="00CF21A8" w:rsidP="00A8739C">
            <w:pPr>
              <w:rPr>
                <w:rFonts w:ascii="GE Inspira" w:hAnsi="GE Inspira"/>
              </w:rPr>
            </w:pPr>
            <w:r w:rsidRPr="00033D7C">
              <w:rPr>
                <w:rFonts w:ascii="GE Inspira" w:hAnsi="GE Inspira" w:cs="Arial"/>
                <w:bCs/>
                <w:sz w:val="20"/>
                <w:szCs w:val="20"/>
              </w:rPr>
              <w:lastRenderedPageBreak/>
              <w:t>9.5.4.68</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BBF970F"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5012CBD4" w14:textId="77777777" w:rsidR="00CF21A8" w:rsidRPr="00033D7C" w:rsidRDefault="00CF21A8" w:rsidP="00A8739C">
            <w:pPr>
              <w:rPr>
                <w:rFonts w:ascii="GE Inspira" w:hAnsi="GE Inspira"/>
              </w:rPr>
            </w:pPr>
            <w:r w:rsidRPr="00033D7C">
              <w:rPr>
                <w:rFonts w:ascii="GE Inspira" w:hAnsi="GE Inspira" w:cs="Arial"/>
                <w:bCs/>
                <w:sz w:val="20"/>
                <w:szCs w:val="22"/>
              </w:rPr>
              <w:t>ADDITIONAL_INFO_4</w:t>
            </w:r>
          </w:p>
        </w:tc>
        <w:tc>
          <w:tcPr>
            <w:tcW w:w="1026" w:type="dxa"/>
            <w:tcBorders>
              <w:top w:val="single" w:sz="4" w:space="0" w:color="auto"/>
              <w:left w:val="single" w:sz="4" w:space="0" w:color="auto"/>
              <w:bottom w:val="single" w:sz="4" w:space="0" w:color="auto"/>
              <w:right w:val="single" w:sz="4" w:space="0" w:color="auto"/>
            </w:tcBorders>
          </w:tcPr>
          <w:p w14:paraId="7C225263"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4BBFA00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16AA3A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31419BA" w14:textId="77777777" w:rsidR="00CF21A8" w:rsidRPr="00905CF8" w:rsidRDefault="00CF21A8" w:rsidP="00A8739C">
            <w:pPr>
              <w:pStyle w:val="BodyText"/>
              <w:tabs>
                <w:tab w:val="left" w:pos="720"/>
              </w:tabs>
              <w:spacing w:after="120"/>
              <w:jc w:val="left"/>
              <w:rPr>
                <w:rFonts w:ascii="GE Inspira" w:hAnsi="GE Inspira" w:cs="Arial"/>
                <w:bCs/>
                <w:sz w:val="20"/>
                <w:szCs w:val="20"/>
              </w:rPr>
            </w:pPr>
            <w:r w:rsidRPr="00905CF8">
              <w:rPr>
                <w:rFonts w:ascii="GE Inspira" w:hAnsi="GE Inspira" w:cs="Arial"/>
                <w:sz w:val="20"/>
                <w:szCs w:val="22"/>
              </w:rPr>
              <w:t>This field will determine if this PO needs to be restricted from being sent to Planning system</w:t>
            </w:r>
          </w:p>
        </w:tc>
      </w:tr>
      <w:tr w:rsidR="00CF21A8" w:rsidRPr="00033D7C" w14:paraId="7E63B3C3"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A220045" w14:textId="77777777" w:rsidR="00CF21A8" w:rsidRPr="007F3BB4" w:rsidRDefault="00CF21A8" w:rsidP="00A8739C">
            <w:pPr>
              <w:rPr>
                <w:rFonts w:ascii="GE Inspira" w:hAnsi="GE Inspira"/>
              </w:rPr>
            </w:pPr>
            <w:r w:rsidRPr="007F3BB4">
              <w:rPr>
                <w:rFonts w:ascii="GE Inspira" w:hAnsi="GE Inspira" w:cs="Arial"/>
                <w:bCs/>
                <w:sz w:val="20"/>
                <w:szCs w:val="20"/>
              </w:rPr>
              <w:t>9.5.4.69</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5712284" w14:textId="77777777" w:rsidR="00CF21A8" w:rsidRPr="007F3BB4" w:rsidRDefault="00CF21A8" w:rsidP="00A8739C">
            <w:pPr>
              <w:rPr>
                <w:rFonts w:ascii="GE Inspira" w:hAnsi="GE Inspira"/>
              </w:rPr>
            </w:pPr>
            <w:r w:rsidRPr="007F3BB4">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10461EC9" w14:textId="77777777" w:rsidR="00CF21A8" w:rsidRPr="007F3BB4" w:rsidRDefault="00CF21A8" w:rsidP="00A8739C">
            <w:pPr>
              <w:rPr>
                <w:rFonts w:ascii="GE Inspira" w:hAnsi="GE Inspira"/>
              </w:rPr>
            </w:pPr>
            <w:r w:rsidRPr="007F3BB4">
              <w:rPr>
                <w:rFonts w:ascii="GE Inspira" w:hAnsi="GE Inspira" w:cs="Arial"/>
                <w:bCs/>
                <w:sz w:val="20"/>
                <w:szCs w:val="22"/>
              </w:rPr>
              <w:t>ADDITIONAL_INFO_5</w:t>
            </w:r>
          </w:p>
        </w:tc>
        <w:tc>
          <w:tcPr>
            <w:tcW w:w="1026" w:type="dxa"/>
            <w:tcBorders>
              <w:top w:val="single" w:sz="4" w:space="0" w:color="auto"/>
              <w:left w:val="single" w:sz="4" w:space="0" w:color="auto"/>
              <w:bottom w:val="single" w:sz="4" w:space="0" w:color="auto"/>
              <w:right w:val="single" w:sz="4" w:space="0" w:color="auto"/>
            </w:tcBorders>
          </w:tcPr>
          <w:p w14:paraId="6D17D02C" w14:textId="77777777" w:rsidR="00CF21A8" w:rsidRPr="007F3BB4" w:rsidRDefault="00CF21A8" w:rsidP="00A8739C">
            <w:pPr>
              <w:rPr>
                <w:rFonts w:ascii="GE Inspira" w:hAnsi="GE Inspira"/>
              </w:rPr>
            </w:pPr>
            <w:r w:rsidRPr="007F3BB4">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459A08F1" w14:textId="77777777" w:rsidR="00CF21A8" w:rsidRPr="007F3BB4" w:rsidRDefault="00CF21A8" w:rsidP="00A8739C">
            <w:pPr>
              <w:pStyle w:val="BodyText"/>
              <w:rPr>
                <w:rFonts w:ascii="GE Inspira" w:hAnsi="GE Inspira" w:cs="Arial"/>
                <w:sz w:val="20"/>
                <w:szCs w:val="22"/>
              </w:rPr>
            </w:pPr>
            <w:r w:rsidRPr="007F3BB4">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155E130"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sz w:val="20"/>
                <w:szCs w:val="22"/>
              </w:rPr>
              <w:t>PO Source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6ACCDE6"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sz w:val="20"/>
                <w:szCs w:val="22"/>
              </w:rPr>
              <w:t>SPM or NON-SPM</w:t>
            </w:r>
          </w:p>
        </w:tc>
      </w:tr>
      <w:tr w:rsidR="00CF21A8" w:rsidRPr="00033D7C" w14:paraId="7B647F33"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1F43D6B" w14:textId="77777777" w:rsidR="00CF21A8" w:rsidRPr="00033D7C" w:rsidRDefault="00CF21A8" w:rsidP="00A8739C">
            <w:pPr>
              <w:rPr>
                <w:rFonts w:ascii="GE Inspira" w:hAnsi="GE Inspira"/>
              </w:rPr>
            </w:pPr>
            <w:r w:rsidRPr="00033D7C">
              <w:rPr>
                <w:rFonts w:ascii="GE Inspira" w:hAnsi="GE Inspira" w:cs="Arial"/>
                <w:bCs/>
                <w:sz w:val="20"/>
                <w:szCs w:val="20"/>
              </w:rPr>
              <w:t>9.5.4.70</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1E51C32"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6D777A56" w14:textId="77777777" w:rsidR="00CF21A8" w:rsidRPr="00033D7C" w:rsidRDefault="00CF21A8" w:rsidP="00A8739C">
            <w:pPr>
              <w:rPr>
                <w:rFonts w:ascii="GE Inspira" w:hAnsi="GE Inspira"/>
              </w:rPr>
            </w:pPr>
            <w:r w:rsidRPr="00033D7C">
              <w:rPr>
                <w:rFonts w:ascii="GE Inspira" w:hAnsi="GE Inspira" w:cs="Arial"/>
                <w:bCs/>
                <w:sz w:val="20"/>
                <w:szCs w:val="22"/>
              </w:rPr>
              <w:t>ADDITIONAL_INFO_6</w:t>
            </w:r>
          </w:p>
        </w:tc>
        <w:tc>
          <w:tcPr>
            <w:tcW w:w="1026" w:type="dxa"/>
            <w:tcBorders>
              <w:top w:val="single" w:sz="4" w:space="0" w:color="auto"/>
              <w:left w:val="single" w:sz="4" w:space="0" w:color="auto"/>
              <w:bottom w:val="single" w:sz="4" w:space="0" w:color="auto"/>
              <w:right w:val="single" w:sz="4" w:space="0" w:color="auto"/>
            </w:tcBorders>
          </w:tcPr>
          <w:p w14:paraId="1B9D1CB9"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756392D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8050D56" w14:textId="77777777" w:rsidR="00CF21A8" w:rsidRPr="00033D7C" w:rsidRDefault="00E60BE4" w:rsidP="00A8739C">
            <w:pPr>
              <w:pStyle w:val="BodyText"/>
              <w:tabs>
                <w:tab w:val="left" w:pos="720"/>
              </w:tabs>
              <w:spacing w:after="120"/>
              <w:jc w:val="left"/>
              <w:rPr>
                <w:rFonts w:ascii="GE Inspira" w:hAnsi="GE Inspira" w:cs="Arial"/>
                <w:bCs/>
                <w:sz w:val="20"/>
                <w:szCs w:val="20"/>
              </w:rPr>
            </w:pPr>
            <w:r>
              <w:rPr>
                <w:rFonts w:ascii="GE Inspira" w:hAnsi="GE Inspira" w:cs="Arial"/>
                <w:sz w:val="20"/>
                <w:szCs w:val="22"/>
              </w:rPr>
              <w:t xml:space="preserve">Purchase order -&gt; PO Line -&gt; PO Price </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4DD5DCE" w14:textId="77777777" w:rsidR="00CF21A8" w:rsidRPr="00033D7C" w:rsidRDefault="00E60BE4" w:rsidP="00A8739C">
            <w:pPr>
              <w:pStyle w:val="BodyText"/>
              <w:tabs>
                <w:tab w:val="left" w:pos="720"/>
              </w:tabs>
              <w:spacing w:after="120"/>
              <w:jc w:val="left"/>
              <w:rPr>
                <w:rFonts w:ascii="GE Inspira" w:hAnsi="GE Inspira" w:cs="Arial"/>
                <w:bCs/>
                <w:sz w:val="20"/>
                <w:szCs w:val="20"/>
              </w:rPr>
            </w:pPr>
            <w:r>
              <w:rPr>
                <w:rFonts w:ascii="GE Inspira" w:hAnsi="GE Inspira" w:cs="Arial"/>
                <w:sz w:val="20"/>
                <w:szCs w:val="22"/>
              </w:rPr>
              <w:t>PO Price converted in USD</w:t>
            </w:r>
          </w:p>
        </w:tc>
      </w:tr>
      <w:tr w:rsidR="00CF21A8" w:rsidRPr="00033D7C" w14:paraId="34EA6B0D"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970BFC9" w14:textId="77777777" w:rsidR="00CF21A8" w:rsidRPr="00033D7C" w:rsidRDefault="00CF21A8" w:rsidP="00A8739C">
            <w:pPr>
              <w:rPr>
                <w:rFonts w:ascii="GE Inspira" w:hAnsi="GE Inspira"/>
              </w:rPr>
            </w:pPr>
            <w:r w:rsidRPr="00033D7C">
              <w:rPr>
                <w:rFonts w:ascii="GE Inspira" w:hAnsi="GE Inspira" w:cs="Arial"/>
                <w:bCs/>
                <w:sz w:val="20"/>
                <w:szCs w:val="20"/>
              </w:rPr>
              <w:t>9.5.4.71</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57A7063"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55367528"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026" w:type="dxa"/>
            <w:tcBorders>
              <w:top w:val="single" w:sz="4" w:space="0" w:color="auto"/>
              <w:left w:val="single" w:sz="4" w:space="0" w:color="auto"/>
              <w:bottom w:val="single" w:sz="4" w:space="0" w:color="auto"/>
              <w:right w:val="single" w:sz="4" w:space="0" w:color="auto"/>
            </w:tcBorders>
          </w:tcPr>
          <w:p w14:paraId="25396EA7"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2756BE7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5D5546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24142C0B" w14:textId="77777777" w:rsidR="00CF21A8" w:rsidRPr="00481518" w:rsidRDefault="00B407BD" w:rsidP="00A8739C">
            <w:pPr>
              <w:pStyle w:val="BodyText"/>
              <w:tabs>
                <w:tab w:val="left" w:pos="720"/>
              </w:tabs>
              <w:spacing w:after="120"/>
              <w:jc w:val="left"/>
              <w:rPr>
                <w:rFonts w:ascii="GE Inspira" w:hAnsi="GE Inspira" w:cs="Arial"/>
                <w:bCs/>
                <w:sz w:val="20"/>
                <w:szCs w:val="20"/>
              </w:rPr>
            </w:pPr>
            <w:r w:rsidRPr="00481518">
              <w:rPr>
                <w:rFonts w:ascii="GE Inspira" w:hAnsi="GE Inspira" w:cs="Arial"/>
                <w:sz w:val="20"/>
                <w:szCs w:val="22"/>
              </w:rPr>
              <w:t xml:space="preserve">As explained in </w:t>
            </w:r>
            <w:r w:rsidRPr="00481518">
              <w:rPr>
                <w:rFonts w:ascii="GE Inspira" w:hAnsi="GE Inspira" w:cs="Arial"/>
                <w:bCs/>
                <w:iCs/>
                <w:sz w:val="20"/>
                <w:szCs w:val="22"/>
              </w:rPr>
              <w:t>9.5.6.17</w:t>
            </w:r>
          </w:p>
        </w:tc>
      </w:tr>
      <w:tr w:rsidR="00CF21A8" w:rsidRPr="00033D7C" w14:paraId="341C234C"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019AF63" w14:textId="77777777" w:rsidR="00CF21A8" w:rsidRPr="00033D7C" w:rsidRDefault="00CF21A8" w:rsidP="00A8739C">
            <w:pPr>
              <w:rPr>
                <w:rFonts w:ascii="GE Inspira" w:hAnsi="GE Inspira"/>
              </w:rPr>
            </w:pPr>
            <w:r w:rsidRPr="00033D7C">
              <w:rPr>
                <w:rFonts w:ascii="GE Inspira" w:hAnsi="GE Inspira" w:cs="Arial"/>
                <w:bCs/>
                <w:sz w:val="20"/>
                <w:szCs w:val="20"/>
              </w:rPr>
              <w:t>9.5.4.72</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46A1E64"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461CA95C"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026" w:type="dxa"/>
            <w:tcBorders>
              <w:top w:val="single" w:sz="4" w:space="0" w:color="auto"/>
              <w:left w:val="single" w:sz="4" w:space="0" w:color="auto"/>
              <w:bottom w:val="single" w:sz="4" w:space="0" w:color="auto"/>
              <w:right w:val="single" w:sz="4" w:space="0" w:color="auto"/>
            </w:tcBorders>
          </w:tcPr>
          <w:p w14:paraId="549A0FC1"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355B371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75CDD8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0AC1130" w14:textId="77777777" w:rsidR="00CF21A8" w:rsidRPr="00481518" w:rsidRDefault="00B407BD" w:rsidP="00A8739C">
            <w:pPr>
              <w:pStyle w:val="BodyText"/>
              <w:tabs>
                <w:tab w:val="left" w:pos="720"/>
              </w:tabs>
              <w:spacing w:after="120"/>
              <w:jc w:val="left"/>
              <w:rPr>
                <w:rFonts w:ascii="GE Inspira" w:hAnsi="GE Inspira" w:cs="Arial"/>
                <w:bCs/>
                <w:sz w:val="20"/>
                <w:szCs w:val="20"/>
              </w:rPr>
            </w:pPr>
            <w:r w:rsidRPr="00481518">
              <w:rPr>
                <w:rFonts w:ascii="GE Inspira" w:hAnsi="GE Inspira" w:cs="Arial"/>
                <w:sz w:val="20"/>
                <w:szCs w:val="22"/>
              </w:rPr>
              <w:t xml:space="preserve">As explained in </w:t>
            </w:r>
            <w:r w:rsidRPr="00481518">
              <w:rPr>
                <w:rFonts w:ascii="GE Inspira" w:hAnsi="GE Inspira" w:cs="Arial"/>
                <w:bCs/>
                <w:iCs/>
                <w:sz w:val="20"/>
                <w:szCs w:val="22"/>
              </w:rPr>
              <w:t>9.5.6.17</w:t>
            </w:r>
          </w:p>
        </w:tc>
      </w:tr>
      <w:tr w:rsidR="00CF21A8" w:rsidRPr="00033D7C" w14:paraId="45CAB61E"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682F1AD" w14:textId="77777777" w:rsidR="00CF21A8" w:rsidRPr="00033D7C" w:rsidRDefault="00CF21A8" w:rsidP="00A8739C">
            <w:pPr>
              <w:rPr>
                <w:rFonts w:ascii="GE Inspira" w:hAnsi="GE Inspira"/>
              </w:rPr>
            </w:pPr>
            <w:r w:rsidRPr="00033D7C">
              <w:rPr>
                <w:rFonts w:ascii="GE Inspira" w:hAnsi="GE Inspira" w:cs="Arial"/>
                <w:bCs/>
                <w:sz w:val="20"/>
                <w:szCs w:val="20"/>
              </w:rPr>
              <w:t>9.5.4.73</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87E563C"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01BF1437"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026" w:type="dxa"/>
            <w:tcBorders>
              <w:top w:val="single" w:sz="4" w:space="0" w:color="auto"/>
              <w:left w:val="single" w:sz="4" w:space="0" w:color="auto"/>
              <w:bottom w:val="single" w:sz="4" w:space="0" w:color="auto"/>
              <w:right w:val="single" w:sz="4" w:space="0" w:color="auto"/>
            </w:tcBorders>
          </w:tcPr>
          <w:p w14:paraId="1A774259"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6C3904E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27F22E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26C0A0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62410DE9"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CB9807B" w14:textId="77777777" w:rsidR="00CF21A8" w:rsidRPr="00033D7C" w:rsidRDefault="00CF21A8" w:rsidP="00A8739C">
            <w:pPr>
              <w:rPr>
                <w:rFonts w:ascii="GE Inspira" w:hAnsi="GE Inspira"/>
              </w:rPr>
            </w:pPr>
            <w:r w:rsidRPr="00033D7C">
              <w:rPr>
                <w:rFonts w:ascii="GE Inspira" w:hAnsi="GE Inspira" w:cs="Arial"/>
                <w:bCs/>
                <w:sz w:val="20"/>
                <w:szCs w:val="20"/>
              </w:rPr>
              <w:t>9.5.4.74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382B185"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525" w:type="dxa"/>
            <w:tcBorders>
              <w:top w:val="single" w:sz="4" w:space="0" w:color="auto"/>
              <w:left w:val="single" w:sz="4" w:space="0" w:color="auto"/>
              <w:bottom w:val="single" w:sz="4" w:space="0" w:color="auto"/>
              <w:right w:val="single" w:sz="4" w:space="0" w:color="auto"/>
            </w:tcBorders>
            <w:shd w:val="clear" w:color="auto" w:fill="auto"/>
          </w:tcPr>
          <w:p w14:paraId="07E1160F"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026" w:type="dxa"/>
            <w:tcBorders>
              <w:top w:val="single" w:sz="4" w:space="0" w:color="auto"/>
              <w:left w:val="single" w:sz="4" w:space="0" w:color="auto"/>
              <w:bottom w:val="single" w:sz="4" w:space="0" w:color="auto"/>
              <w:right w:val="single" w:sz="4" w:space="0" w:color="auto"/>
            </w:tcBorders>
          </w:tcPr>
          <w:p w14:paraId="6117EFA6"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6E51A7F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DA5A7D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723C4C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2C1FB7A7"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BF9B0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9.5.4.74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5AA5CC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23B5982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ORDER_NUMBER</w:t>
            </w:r>
          </w:p>
        </w:tc>
        <w:tc>
          <w:tcPr>
            <w:tcW w:w="1026" w:type="dxa"/>
            <w:tcBorders>
              <w:top w:val="single" w:sz="4" w:space="0" w:color="auto"/>
              <w:left w:val="single" w:sz="4" w:space="0" w:color="auto"/>
              <w:bottom w:val="single" w:sz="4" w:space="0" w:color="auto"/>
              <w:right w:val="single" w:sz="4" w:space="0" w:color="auto"/>
            </w:tcBorders>
            <w:vAlign w:val="bottom"/>
          </w:tcPr>
          <w:p w14:paraId="089AFEF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3D34FC30"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4BB93D5"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Sales Order</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B23166B"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Number corresponding to the Repair/Defective, Allocation or Internal Sales Orders</w:t>
            </w:r>
          </w:p>
        </w:tc>
      </w:tr>
      <w:tr w:rsidR="00CF21A8" w:rsidRPr="00033D7C" w14:paraId="161ABDAE"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D53EA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9.5.4.75</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AD1ADB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4901200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HEADER_ID</w:t>
            </w:r>
          </w:p>
        </w:tc>
        <w:tc>
          <w:tcPr>
            <w:tcW w:w="1026" w:type="dxa"/>
            <w:tcBorders>
              <w:top w:val="single" w:sz="4" w:space="0" w:color="auto"/>
              <w:left w:val="single" w:sz="4" w:space="0" w:color="auto"/>
              <w:bottom w:val="single" w:sz="4" w:space="0" w:color="auto"/>
              <w:right w:val="single" w:sz="4" w:space="0" w:color="auto"/>
            </w:tcBorders>
            <w:vAlign w:val="bottom"/>
          </w:tcPr>
          <w:p w14:paraId="4B36F71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16B16CC5"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FA68561"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22579C7A"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header ID</w:t>
            </w:r>
          </w:p>
        </w:tc>
      </w:tr>
      <w:tr w:rsidR="00CF21A8" w:rsidRPr="00033D7C" w14:paraId="02D15C79"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AEB690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9.5.4.76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428B01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37F95DC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LINE_ID</w:t>
            </w:r>
          </w:p>
        </w:tc>
        <w:tc>
          <w:tcPr>
            <w:tcW w:w="1026" w:type="dxa"/>
            <w:tcBorders>
              <w:top w:val="single" w:sz="4" w:space="0" w:color="auto"/>
              <w:left w:val="single" w:sz="4" w:space="0" w:color="auto"/>
              <w:bottom w:val="single" w:sz="4" w:space="0" w:color="auto"/>
              <w:right w:val="single" w:sz="4" w:space="0" w:color="auto"/>
            </w:tcBorders>
            <w:vAlign w:val="bottom"/>
          </w:tcPr>
          <w:p w14:paraId="749007FD"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548F6D8B"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D6A586C"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3CEE26E"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ID</w:t>
            </w:r>
          </w:p>
        </w:tc>
      </w:tr>
      <w:tr w:rsidR="00CF21A8" w:rsidRPr="00033D7C" w14:paraId="6A4BD85B"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4D53E8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9.5.4.77</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3CBF60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72AAD54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OPERATING_UNIT</w:t>
            </w:r>
          </w:p>
        </w:tc>
        <w:tc>
          <w:tcPr>
            <w:tcW w:w="1026" w:type="dxa"/>
            <w:tcBorders>
              <w:top w:val="single" w:sz="4" w:space="0" w:color="auto"/>
              <w:left w:val="single" w:sz="4" w:space="0" w:color="auto"/>
              <w:bottom w:val="single" w:sz="4" w:space="0" w:color="auto"/>
              <w:right w:val="single" w:sz="4" w:space="0" w:color="auto"/>
            </w:tcBorders>
            <w:vAlign w:val="bottom"/>
          </w:tcPr>
          <w:p w14:paraId="1EC57B3C"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1915704F"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240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682536C"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Operating Unit</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0C75670"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Operating Unit Name</w:t>
            </w:r>
          </w:p>
        </w:tc>
      </w:tr>
      <w:tr w:rsidR="00CF21A8" w:rsidRPr="00033D7C" w14:paraId="5596095D"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B81AC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9.5.4.78</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3E96BC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2CD8F02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CUSTOMER_NUMBER</w:t>
            </w:r>
          </w:p>
        </w:tc>
        <w:tc>
          <w:tcPr>
            <w:tcW w:w="1026" w:type="dxa"/>
            <w:tcBorders>
              <w:top w:val="single" w:sz="4" w:space="0" w:color="auto"/>
              <w:left w:val="single" w:sz="4" w:space="0" w:color="auto"/>
              <w:bottom w:val="single" w:sz="4" w:space="0" w:color="auto"/>
              <w:right w:val="single" w:sz="4" w:space="0" w:color="auto"/>
            </w:tcBorders>
            <w:vAlign w:val="bottom"/>
          </w:tcPr>
          <w:p w14:paraId="19813AB2"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0DB57930"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5F6D499"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Customer Number</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946A0DC"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Customer Number</w:t>
            </w:r>
          </w:p>
        </w:tc>
      </w:tr>
      <w:tr w:rsidR="00CF21A8" w:rsidRPr="00033D7C" w14:paraId="696E1A60"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7F20EC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9.5.4.79</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C2DA18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1D9AFC4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CUSTOMER_NAME</w:t>
            </w:r>
          </w:p>
        </w:tc>
        <w:tc>
          <w:tcPr>
            <w:tcW w:w="1026" w:type="dxa"/>
            <w:tcBorders>
              <w:top w:val="single" w:sz="4" w:space="0" w:color="auto"/>
              <w:left w:val="single" w:sz="4" w:space="0" w:color="auto"/>
              <w:bottom w:val="single" w:sz="4" w:space="0" w:color="auto"/>
              <w:right w:val="single" w:sz="4" w:space="0" w:color="auto"/>
            </w:tcBorders>
            <w:vAlign w:val="bottom"/>
          </w:tcPr>
          <w:p w14:paraId="5DCD252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22164E10"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360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BD84F1"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 xml:space="preserve">Order Management -&gt; Orders, Returns -&gt; Order Information -&gt; </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DA1F62F"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Customer Name</w:t>
            </w:r>
          </w:p>
        </w:tc>
      </w:tr>
      <w:tr w:rsidR="00CF21A8" w:rsidRPr="00033D7C" w14:paraId="68818054"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F6C2A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9.5.4.80</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9611C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3033DC7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CUSTOMER_CATEGORY</w:t>
            </w:r>
          </w:p>
        </w:tc>
        <w:tc>
          <w:tcPr>
            <w:tcW w:w="1026" w:type="dxa"/>
            <w:tcBorders>
              <w:top w:val="single" w:sz="4" w:space="0" w:color="auto"/>
              <w:left w:val="single" w:sz="4" w:space="0" w:color="auto"/>
              <w:bottom w:val="single" w:sz="4" w:space="0" w:color="auto"/>
              <w:right w:val="single" w:sz="4" w:space="0" w:color="auto"/>
            </w:tcBorders>
            <w:vAlign w:val="bottom"/>
          </w:tcPr>
          <w:p w14:paraId="509DF32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56873B1F"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CF4076E"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Customer -&gt; Profile -&gt; Customer Category</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8CDC167"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Customer Category</w:t>
            </w:r>
          </w:p>
        </w:tc>
      </w:tr>
      <w:tr w:rsidR="00CF21A8" w:rsidRPr="00033D7C" w14:paraId="7EEE2593"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2516A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lastRenderedPageBreak/>
              <w:t>9.5.4.81</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8E282A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54BAD17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ORDER_TYPE_NAME</w:t>
            </w:r>
          </w:p>
        </w:tc>
        <w:tc>
          <w:tcPr>
            <w:tcW w:w="1026" w:type="dxa"/>
            <w:tcBorders>
              <w:top w:val="single" w:sz="4" w:space="0" w:color="auto"/>
              <w:left w:val="single" w:sz="4" w:space="0" w:color="auto"/>
              <w:bottom w:val="single" w:sz="4" w:space="0" w:color="auto"/>
              <w:right w:val="single" w:sz="4" w:space="0" w:color="auto"/>
            </w:tcBorders>
            <w:vAlign w:val="bottom"/>
          </w:tcPr>
          <w:p w14:paraId="1E021CF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521F0B8C"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C0ADA72"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Order Type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76B0010"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Type Name</w:t>
            </w:r>
          </w:p>
        </w:tc>
      </w:tr>
      <w:tr w:rsidR="00CF21A8" w:rsidRPr="00033D7C" w14:paraId="7985D31D"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124685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9.5.4.82</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CC3E032"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417CAB0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ORDER_TYPE</w:t>
            </w:r>
          </w:p>
        </w:tc>
        <w:tc>
          <w:tcPr>
            <w:tcW w:w="1026" w:type="dxa"/>
            <w:tcBorders>
              <w:top w:val="single" w:sz="4" w:space="0" w:color="auto"/>
              <w:left w:val="single" w:sz="4" w:space="0" w:color="auto"/>
              <w:bottom w:val="single" w:sz="4" w:space="0" w:color="auto"/>
              <w:right w:val="single" w:sz="4" w:space="0" w:color="auto"/>
            </w:tcBorders>
            <w:vAlign w:val="bottom"/>
          </w:tcPr>
          <w:p w14:paraId="66BA866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1CC33394"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79E688B"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31D63AD"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Type ID</w:t>
            </w:r>
          </w:p>
        </w:tc>
      </w:tr>
      <w:tr w:rsidR="00CF21A8" w:rsidRPr="00033D7C" w14:paraId="30789A7F"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E00F5A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9.5.4.83</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5DBB8C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794D0A0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ORDER_LINE_STATUS</w:t>
            </w:r>
          </w:p>
        </w:tc>
        <w:tc>
          <w:tcPr>
            <w:tcW w:w="1026" w:type="dxa"/>
            <w:tcBorders>
              <w:top w:val="single" w:sz="4" w:space="0" w:color="auto"/>
              <w:left w:val="single" w:sz="4" w:space="0" w:color="auto"/>
              <w:bottom w:val="single" w:sz="4" w:space="0" w:color="auto"/>
              <w:right w:val="single" w:sz="4" w:space="0" w:color="auto"/>
            </w:tcBorders>
            <w:vAlign w:val="bottom"/>
          </w:tcPr>
          <w:p w14:paraId="1B8696EC"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15589043"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1A31A7C"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Status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93BA6BD"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status</w:t>
            </w:r>
          </w:p>
        </w:tc>
      </w:tr>
      <w:tr w:rsidR="00CF21A8" w:rsidRPr="00033D7C" w14:paraId="26FD73D6"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DCBC66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D87A6E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481AAFF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HEADER_ORDER_SOURCE</w:t>
            </w:r>
          </w:p>
        </w:tc>
        <w:tc>
          <w:tcPr>
            <w:tcW w:w="1026" w:type="dxa"/>
            <w:tcBorders>
              <w:top w:val="single" w:sz="4" w:space="0" w:color="auto"/>
              <w:left w:val="single" w:sz="4" w:space="0" w:color="auto"/>
              <w:bottom w:val="single" w:sz="4" w:space="0" w:color="auto"/>
              <w:right w:val="single" w:sz="4" w:space="0" w:color="auto"/>
            </w:tcBorders>
            <w:vAlign w:val="bottom"/>
          </w:tcPr>
          <w:p w14:paraId="42DCFAC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328DAE03"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240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0597D63"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Order Source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42BFFB5"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Source</w:t>
            </w:r>
          </w:p>
        </w:tc>
      </w:tr>
      <w:tr w:rsidR="00CF21A8" w:rsidRPr="00033D7C" w14:paraId="4CE48159"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451999D"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9.5.4.85</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97F10E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0AB7A56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HEADER_ORDER_STATUS</w:t>
            </w:r>
          </w:p>
        </w:tc>
        <w:tc>
          <w:tcPr>
            <w:tcW w:w="1026" w:type="dxa"/>
            <w:tcBorders>
              <w:top w:val="single" w:sz="4" w:space="0" w:color="auto"/>
              <w:left w:val="single" w:sz="4" w:space="0" w:color="auto"/>
              <w:bottom w:val="single" w:sz="4" w:space="0" w:color="auto"/>
              <w:right w:val="single" w:sz="4" w:space="0" w:color="auto"/>
            </w:tcBorders>
            <w:vAlign w:val="bottom"/>
          </w:tcPr>
          <w:p w14:paraId="4250A766"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2B32C521"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5C14AFE"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Status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366E177"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header status</w:t>
            </w:r>
          </w:p>
        </w:tc>
      </w:tr>
      <w:tr w:rsidR="00CF21A8" w:rsidRPr="00033D7C" w14:paraId="280F0D11"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5431B8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A8509D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4CD6CB9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LINE_ORDER_SOURCE</w:t>
            </w:r>
          </w:p>
        </w:tc>
        <w:tc>
          <w:tcPr>
            <w:tcW w:w="1026" w:type="dxa"/>
            <w:tcBorders>
              <w:top w:val="single" w:sz="4" w:space="0" w:color="auto"/>
              <w:left w:val="single" w:sz="4" w:space="0" w:color="auto"/>
              <w:bottom w:val="single" w:sz="4" w:space="0" w:color="auto"/>
              <w:right w:val="single" w:sz="4" w:space="0" w:color="auto"/>
            </w:tcBorders>
            <w:vAlign w:val="bottom"/>
          </w:tcPr>
          <w:p w14:paraId="674CC42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070D1E41"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240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D4E452F"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Order Source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EC0DDEF"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Source</w:t>
            </w:r>
          </w:p>
        </w:tc>
      </w:tr>
      <w:tr w:rsidR="00CF21A8" w:rsidRPr="00033D7C" w14:paraId="5614E75F"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4750696"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9.5.4.87</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88A984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780102A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LINE_NUMBER</w:t>
            </w:r>
          </w:p>
        </w:tc>
        <w:tc>
          <w:tcPr>
            <w:tcW w:w="1026" w:type="dxa"/>
            <w:tcBorders>
              <w:top w:val="single" w:sz="4" w:space="0" w:color="auto"/>
              <w:left w:val="single" w:sz="4" w:space="0" w:color="auto"/>
              <w:bottom w:val="single" w:sz="4" w:space="0" w:color="auto"/>
              <w:right w:val="single" w:sz="4" w:space="0" w:color="auto"/>
            </w:tcBorders>
            <w:vAlign w:val="bottom"/>
          </w:tcPr>
          <w:p w14:paraId="59CFD4A6"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151DDA9F"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81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558B1F8"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Line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26B05761"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Number</w:t>
            </w:r>
          </w:p>
        </w:tc>
      </w:tr>
      <w:tr w:rsidR="00CF21A8" w:rsidRPr="00033D7C" w14:paraId="436BF826"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FD1E1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9.5.4.88</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B7979B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5E3EE4B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ORDERED_ITEM</w:t>
            </w:r>
          </w:p>
        </w:tc>
        <w:tc>
          <w:tcPr>
            <w:tcW w:w="1026" w:type="dxa"/>
            <w:tcBorders>
              <w:top w:val="single" w:sz="4" w:space="0" w:color="auto"/>
              <w:left w:val="single" w:sz="4" w:space="0" w:color="auto"/>
              <w:bottom w:val="single" w:sz="4" w:space="0" w:color="auto"/>
              <w:right w:val="single" w:sz="4" w:space="0" w:color="auto"/>
            </w:tcBorders>
            <w:vAlign w:val="bottom"/>
          </w:tcPr>
          <w:p w14:paraId="2DD89FF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6A7D80A6"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2000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BBD49CD"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Ordered Item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7C53415"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Ordered item</w:t>
            </w:r>
          </w:p>
        </w:tc>
      </w:tr>
      <w:tr w:rsidR="00CF21A8" w:rsidRPr="00033D7C" w14:paraId="3DB1D318"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1BA09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9.5.4.89</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EEBE7E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1B2CE4E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ORDERED_QUANITY</w:t>
            </w:r>
          </w:p>
        </w:tc>
        <w:tc>
          <w:tcPr>
            <w:tcW w:w="1026" w:type="dxa"/>
            <w:tcBorders>
              <w:top w:val="single" w:sz="4" w:space="0" w:color="auto"/>
              <w:left w:val="single" w:sz="4" w:space="0" w:color="auto"/>
              <w:bottom w:val="single" w:sz="4" w:space="0" w:color="auto"/>
              <w:right w:val="single" w:sz="4" w:space="0" w:color="auto"/>
            </w:tcBorders>
            <w:vAlign w:val="bottom"/>
          </w:tcPr>
          <w:p w14:paraId="24567D8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2519CD47"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9E4E998"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Qty</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DE24D08"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Ordered Quantity</w:t>
            </w:r>
          </w:p>
        </w:tc>
      </w:tr>
      <w:tr w:rsidR="00CF21A8" w:rsidRPr="00033D7C" w14:paraId="3AF49A16"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9FC197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9.5.4.90</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76A74C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1A0DC74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SHIPPED_QUANTITY</w:t>
            </w:r>
          </w:p>
        </w:tc>
        <w:tc>
          <w:tcPr>
            <w:tcW w:w="1026" w:type="dxa"/>
            <w:tcBorders>
              <w:top w:val="single" w:sz="4" w:space="0" w:color="auto"/>
              <w:left w:val="single" w:sz="4" w:space="0" w:color="auto"/>
              <w:bottom w:val="single" w:sz="4" w:space="0" w:color="auto"/>
              <w:right w:val="single" w:sz="4" w:space="0" w:color="auto"/>
            </w:tcBorders>
            <w:vAlign w:val="bottom"/>
          </w:tcPr>
          <w:p w14:paraId="1DA2233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702CDE13"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4505F7D"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Qty Shipped</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A6BF722"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Shipped Quantity</w:t>
            </w:r>
          </w:p>
        </w:tc>
      </w:tr>
      <w:tr w:rsidR="00CF21A8" w:rsidRPr="00033D7C" w14:paraId="42D38BAF"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C8037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lastRenderedPageBreak/>
              <w:t>9.5.4.91</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8393B3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66A201D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RESERVED_QUANTITY</w:t>
            </w:r>
          </w:p>
        </w:tc>
        <w:tc>
          <w:tcPr>
            <w:tcW w:w="1026" w:type="dxa"/>
            <w:tcBorders>
              <w:top w:val="single" w:sz="4" w:space="0" w:color="auto"/>
              <w:left w:val="single" w:sz="4" w:space="0" w:color="auto"/>
              <w:bottom w:val="single" w:sz="4" w:space="0" w:color="auto"/>
              <w:right w:val="single" w:sz="4" w:space="0" w:color="auto"/>
            </w:tcBorders>
            <w:vAlign w:val="bottom"/>
          </w:tcPr>
          <w:p w14:paraId="702DE39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2B81A23A"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7395AB9"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Qty Reserved</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E5A21E7"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Reserved Quantity</w:t>
            </w:r>
          </w:p>
        </w:tc>
      </w:tr>
      <w:tr w:rsidR="00CF21A8" w:rsidRPr="00033D7C" w14:paraId="14079092"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8A2A09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9.5.4.92</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1F705BD"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1CA3F17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UOM</w:t>
            </w:r>
          </w:p>
        </w:tc>
        <w:tc>
          <w:tcPr>
            <w:tcW w:w="1026" w:type="dxa"/>
            <w:tcBorders>
              <w:top w:val="single" w:sz="4" w:space="0" w:color="auto"/>
              <w:left w:val="single" w:sz="4" w:space="0" w:color="auto"/>
              <w:bottom w:val="single" w:sz="4" w:space="0" w:color="auto"/>
              <w:right w:val="single" w:sz="4" w:space="0" w:color="auto"/>
            </w:tcBorders>
            <w:vAlign w:val="bottom"/>
          </w:tcPr>
          <w:p w14:paraId="58721DF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2CF57DFB"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0EEBE74"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UOM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20D51CA"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Item UOM</w:t>
            </w:r>
          </w:p>
        </w:tc>
      </w:tr>
      <w:tr w:rsidR="00CF21A8" w:rsidRPr="00033D7C" w14:paraId="755E3DE4"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141F0E2"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9.5.4.93</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9C2B84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1E24AC7A"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REQUEST_DATE</w:t>
            </w:r>
          </w:p>
        </w:tc>
        <w:tc>
          <w:tcPr>
            <w:tcW w:w="1026" w:type="dxa"/>
            <w:tcBorders>
              <w:top w:val="single" w:sz="4" w:space="0" w:color="auto"/>
              <w:left w:val="single" w:sz="4" w:space="0" w:color="auto"/>
              <w:bottom w:val="single" w:sz="4" w:space="0" w:color="auto"/>
              <w:right w:val="single" w:sz="4" w:space="0" w:color="auto"/>
            </w:tcBorders>
            <w:vAlign w:val="bottom"/>
          </w:tcPr>
          <w:p w14:paraId="7FF98F1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23F39690"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2E3DC1E"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Request Date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A804185"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request date</w:t>
            </w:r>
          </w:p>
        </w:tc>
      </w:tr>
      <w:tr w:rsidR="00CF21A8" w:rsidRPr="00033D7C" w14:paraId="7EAD44D3"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B7944F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657C2B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5FD60AD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PROMISE_DATE</w:t>
            </w:r>
          </w:p>
        </w:tc>
        <w:tc>
          <w:tcPr>
            <w:tcW w:w="1026" w:type="dxa"/>
            <w:tcBorders>
              <w:top w:val="single" w:sz="4" w:space="0" w:color="auto"/>
              <w:left w:val="single" w:sz="4" w:space="0" w:color="auto"/>
              <w:bottom w:val="single" w:sz="4" w:space="0" w:color="auto"/>
              <w:right w:val="single" w:sz="4" w:space="0" w:color="auto"/>
            </w:tcBorders>
            <w:vAlign w:val="bottom"/>
          </w:tcPr>
          <w:p w14:paraId="316BFAC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1680A878"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0CBC6F4"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Promise Date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49C63CC"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promise date</w:t>
            </w:r>
          </w:p>
        </w:tc>
      </w:tr>
      <w:tr w:rsidR="00CF21A8" w:rsidRPr="00033D7C" w14:paraId="762D2C85"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83649F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9.5.4.95</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5BF5C9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095110D6"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SCHEDULED_SHIP_DATE</w:t>
            </w:r>
          </w:p>
        </w:tc>
        <w:tc>
          <w:tcPr>
            <w:tcW w:w="1026" w:type="dxa"/>
            <w:tcBorders>
              <w:top w:val="single" w:sz="4" w:space="0" w:color="auto"/>
              <w:left w:val="single" w:sz="4" w:space="0" w:color="auto"/>
              <w:bottom w:val="single" w:sz="4" w:space="0" w:color="auto"/>
              <w:right w:val="single" w:sz="4" w:space="0" w:color="auto"/>
            </w:tcBorders>
            <w:vAlign w:val="bottom"/>
          </w:tcPr>
          <w:p w14:paraId="05FFA9C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3C1FF395"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0D063E3"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Scheduled Ship Date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594BD40"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Scheduled Ship Date</w:t>
            </w:r>
          </w:p>
        </w:tc>
      </w:tr>
      <w:tr w:rsidR="00CF21A8" w:rsidRPr="00033D7C" w14:paraId="12AF6729"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11D63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D53C50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21BAC7E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SHIPMENT_PRIORITY</w:t>
            </w:r>
          </w:p>
        </w:tc>
        <w:tc>
          <w:tcPr>
            <w:tcW w:w="1026" w:type="dxa"/>
            <w:tcBorders>
              <w:top w:val="single" w:sz="4" w:space="0" w:color="auto"/>
              <w:left w:val="single" w:sz="4" w:space="0" w:color="auto"/>
              <w:bottom w:val="single" w:sz="4" w:space="0" w:color="auto"/>
              <w:right w:val="single" w:sz="4" w:space="0" w:color="auto"/>
            </w:tcBorders>
            <w:vAlign w:val="bottom"/>
          </w:tcPr>
          <w:p w14:paraId="1594D14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092C4B49"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350EA7E"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Shipment Priority</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2409560"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75581C51"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E154DDC"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9.5.4.97</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258D31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64A67E4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SHIP_METHOD</w:t>
            </w:r>
          </w:p>
        </w:tc>
        <w:tc>
          <w:tcPr>
            <w:tcW w:w="1026" w:type="dxa"/>
            <w:tcBorders>
              <w:top w:val="single" w:sz="4" w:space="0" w:color="auto"/>
              <w:left w:val="single" w:sz="4" w:space="0" w:color="auto"/>
              <w:bottom w:val="single" w:sz="4" w:space="0" w:color="auto"/>
              <w:right w:val="single" w:sz="4" w:space="0" w:color="auto"/>
            </w:tcBorders>
            <w:vAlign w:val="bottom"/>
          </w:tcPr>
          <w:p w14:paraId="6248609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0DAE23B3"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80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C9C4F42"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Shipping Method</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39990E3"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4BC1C44F"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43570C"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9.5.4.98</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26F3882"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3FD7A23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SHIP_METHOD_PRIORITY</w:t>
            </w:r>
          </w:p>
        </w:tc>
        <w:tc>
          <w:tcPr>
            <w:tcW w:w="1026" w:type="dxa"/>
            <w:tcBorders>
              <w:top w:val="single" w:sz="4" w:space="0" w:color="auto"/>
              <w:left w:val="single" w:sz="4" w:space="0" w:color="auto"/>
              <w:bottom w:val="single" w:sz="4" w:space="0" w:color="auto"/>
              <w:right w:val="single" w:sz="4" w:space="0" w:color="auto"/>
            </w:tcBorders>
            <w:vAlign w:val="bottom"/>
          </w:tcPr>
          <w:p w14:paraId="4E76699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2FBE0214"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150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7627788"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7907413"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64389FDA"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394E882"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9.5.4.99</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2A8ACF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7BFFCB6D"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HEADER_CREATION_DATE</w:t>
            </w:r>
          </w:p>
        </w:tc>
        <w:tc>
          <w:tcPr>
            <w:tcW w:w="1026" w:type="dxa"/>
            <w:tcBorders>
              <w:top w:val="single" w:sz="4" w:space="0" w:color="auto"/>
              <w:left w:val="single" w:sz="4" w:space="0" w:color="auto"/>
              <w:bottom w:val="single" w:sz="4" w:space="0" w:color="auto"/>
              <w:right w:val="single" w:sz="4" w:space="0" w:color="auto"/>
            </w:tcBorders>
            <w:vAlign w:val="bottom"/>
          </w:tcPr>
          <w:p w14:paraId="1F2C1D0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7A62FFFE"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3039AAD"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Order Information -&gt; Date Ordered</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C51ABCC"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1A7C8094"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B595A0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9.5.4.100</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DDF33E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56D706D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HEADER_CREATED_BY</w:t>
            </w:r>
          </w:p>
        </w:tc>
        <w:tc>
          <w:tcPr>
            <w:tcW w:w="1026" w:type="dxa"/>
            <w:tcBorders>
              <w:top w:val="single" w:sz="4" w:space="0" w:color="auto"/>
              <w:left w:val="single" w:sz="4" w:space="0" w:color="auto"/>
              <w:bottom w:val="single" w:sz="4" w:space="0" w:color="auto"/>
              <w:right w:val="single" w:sz="4" w:space="0" w:color="auto"/>
            </w:tcBorders>
            <w:vAlign w:val="bottom"/>
          </w:tcPr>
          <w:p w14:paraId="122E9C2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212A7963"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100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57F9B49"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B7534EF"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79A12B58"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5D79B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lastRenderedPageBreak/>
              <w:t>9.5.4.101</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E144EE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4C23EECD"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HEADER_UPDATION_DATE</w:t>
            </w:r>
          </w:p>
        </w:tc>
        <w:tc>
          <w:tcPr>
            <w:tcW w:w="1026" w:type="dxa"/>
            <w:tcBorders>
              <w:top w:val="single" w:sz="4" w:space="0" w:color="auto"/>
              <w:left w:val="single" w:sz="4" w:space="0" w:color="auto"/>
              <w:bottom w:val="single" w:sz="4" w:space="0" w:color="auto"/>
              <w:right w:val="single" w:sz="4" w:space="0" w:color="auto"/>
            </w:tcBorders>
            <w:vAlign w:val="bottom"/>
          </w:tcPr>
          <w:p w14:paraId="198D041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51E3BDFA"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8FBF9D0"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5AB59CE"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29E32E59"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08C44F"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9.5.4.102</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65FCF8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04AA780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HEADER_LAST_UPDATED_BY</w:t>
            </w:r>
          </w:p>
        </w:tc>
        <w:tc>
          <w:tcPr>
            <w:tcW w:w="1026" w:type="dxa"/>
            <w:tcBorders>
              <w:top w:val="single" w:sz="4" w:space="0" w:color="auto"/>
              <w:left w:val="single" w:sz="4" w:space="0" w:color="auto"/>
              <w:bottom w:val="single" w:sz="4" w:space="0" w:color="auto"/>
              <w:right w:val="single" w:sz="4" w:space="0" w:color="auto"/>
            </w:tcBorders>
            <w:vAlign w:val="bottom"/>
          </w:tcPr>
          <w:p w14:paraId="1ACB0DD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7ADEC985"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100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FE5DA0B"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FEAB309"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25BD01C7"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75CA27"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9.5.4.103</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0D8E806"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5C4A0E5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LINE_CREATION_DATE</w:t>
            </w:r>
          </w:p>
        </w:tc>
        <w:tc>
          <w:tcPr>
            <w:tcW w:w="1026" w:type="dxa"/>
            <w:tcBorders>
              <w:top w:val="single" w:sz="4" w:space="0" w:color="auto"/>
              <w:left w:val="single" w:sz="4" w:space="0" w:color="auto"/>
              <w:bottom w:val="single" w:sz="4" w:space="0" w:color="auto"/>
              <w:right w:val="single" w:sz="4" w:space="0" w:color="auto"/>
            </w:tcBorders>
            <w:vAlign w:val="bottom"/>
          </w:tcPr>
          <w:p w14:paraId="2013EEA1"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37B6489E"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70C9CBA"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 xml:space="preserve">Order Management -&gt; Orders, Returns -&gt; Line Items -&gt; </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9E588C6"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6E219B3A"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EF9EDB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5211E5C"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52966E96"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LINE_CREATED_BY</w:t>
            </w:r>
          </w:p>
        </w:tc>
        <w:tc>
          <w:tcPr>
            <w:tcW w:w="1026" w:type="dxa"/>
            <w:tcBorders>
              <w:top w:val="single" w:sz="4" w:space="0" w:color="auto"/>
              <w:left w:val="single" w:sz="4" w:space="0" w:color="auto"/>
              <w:bottom w:val="single" w:sz="4" w:space="0" w:color="auto"/>
              <w:right w:val="single" w:sz="4" w:space="0" w:color="auto"/>
            </w:tcBorders>
            <w:vAlign w:val="bottom"/>
          </w:tcPr>
          <w:p w14:paraId="701D4F0D"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2F6E8868"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100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E73B9CD"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8ABB3E7"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Created By</w:t>
            </w:r>
          </w:p>
        </w:tc>
      </w:tr>
      <w:tr w:rsidR="00CF21A8" w:rsidRPr="00033D7C" w14:paraId="738AB4AF"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A4CF91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9.5.4.105</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5FC5B9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0D529C3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LINE_UPDATION_DATE</w:t>
            </w:r>
          </w:p>
        </w:tc>
        <w:tc>
          <w:tcPr>
            <w:tcW w:w="1026" w:type="dxa"/>
            <w:tcBorders>
              <w:top w:val="single" w:sz="4" w:space="0" w:color="auto"/>
              <w:left w:val="single" w:sz="4" w:space="0" w:color="auto"/>
              <w:bottom w:val="single" w:sz="4" w:space="0" w:color="auto"/>
              <w:right w:val="single" w:sz="4" w:space="0" w:color="auto"/>
            </w:tcBorders>
            <w:vAlign w:val="bottom"/>
          </w:tcPr>
          <w:p w14:paraId="353F436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57093EA0" w14:textId="77777777" w:rsidR="00CF21A8" w:rsidRPr="007F3BB4" w:rsidRDefault="00CF21A8" w:rsidP="00A8739C">
            <w:pPr>
              <w:pStyle w:val="BodyText"/>
              <w:rPr>
                <w:rFonts w:ascii="GE Inspira" w:hAnsi="GE Inspira" w:cs="Arial"/>
                <w:bC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8B45E2A"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A8D2329"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updation Date</w:t>
            </w:r>
          </w:p>
        </w:tc>
      </w:tr>
      <w:tr w:rsidR="00CF21A8" w:rsidRPr="00033D7C" w14:paraId="3EE7FE5C"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B4280C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1533F04"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61A5456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LINE_LAST_UPDATED_BY</w:t>
            </w:r>
          </w:p>
        </w:tc>
        <w:tc>
          <w:tcPr>
            <w:tcW w:w="1026" w:type="dxa"/>
            <w:tcBorders>
              <w:top w:val="single" w:sz="4" w:space="0" w:color="auto"/>
              <w:left w:val="single" w:sz="4" w:space="0" w:color="auto"/>
              <w:bottom w:val="single" w:sz="4" w:space="0" w:color="auto"/>
              <w:right w:val="single" w:sz="4" w:space="0" w:color="auto"/>
            </w:tcBorders>
            <w:vAlign w:val="bottom"/>
          </w:tcPr>
          <w:p w14:paraId="1C658A0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7E6C9B5C"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100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7910572"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18AA4FC"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line last updated by</w:t>
            </w:r>
          </w:p>
        </w:tc>
      </w:tr>
      <w:tr w:rsidR="00CF21A8" w:rsidRPr="00033D7C" w14:paraId="506FE6FF"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515ECB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9.5.4.107</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526C688"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0B9AFCAB"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SOURCED_FROM</w:t>
            </w:r>
          </w:p>
        </w:tc>
        <w:tc>
          <w:tcPr>
            <w:tcW w:w="1026" w:type="dxa"/>
            <w:tcBorders>
              <w:top w:val="single" w:sz="4" w:space="0" w:color="auto"/>
              <w:left w:val="single" w:sz="4" w:space="0" w:color="auto"/>
              <w:bottom w:val="single" w:sz="4" w:space="0" w:color="auto"/>
              <w:right w:val="single" w:sz="4" w:space="0" w:color="auto"/>
            </w:tcBorders>
            <w:vAlign w:val="bottom"/>
          </w:tcPr>
          <w:p w14:paraId="53DBD482"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33745565"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240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0FCD930"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Warehouse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F24C394"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0C137FBE"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FFDA37E"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9.5.4.108</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076175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7D69C36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LINE_TYPE</w:t>
            </w:r>
          </w:p>
        </w:tc>
        <w:tc>
          <w:tcPr>
            <w:tcW w:w="1026" w:type="dxa"/>
            <w:tcBorders>
              <w:top w:val="single" w:sz="4" w:space="0" w:color="auto"/>
              <w:left w:val="single" w:sz="4" w:space="0" w:color="auto"/>
              <w:bottom w:val="single" w:sz="4" w:space="0" w:color="auto"/>
              <w:right w:val="single" w:sz="4" w:space="0" w:color="auto"/>
            </w:tcBorders>
            <w:vAlign w:val="bottom"/>
          </w:tcPr>
          <w:p w14:paraId="5D7A8183"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3FC76DDC"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0CE60A5"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Line Type</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85E7DF8"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r w:rsidR="00CF21A8" w:rsidRPr="00033D7C" w14:paraId="23F0DE65" w14:textId="77777777" w:rsidTr="006247A6">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3185E0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9.5.4.109</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8DC5A15"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Sales Order</w:t>
            </w:r>
          </w:p>
        </w:tc>
        <w:tc>
          <w:tcPr>
            <w:tcW w:w="1525" w:type="dxa"/>
            <w:tcBorders>
              <w:top w:val="single" w:sz="4" w:space="0" w:color="auto"/>
              <w:left w:val="single" w:sz="4" w:space="0" w:color="auto"/>
              <w:bottom w:val="single" w:sz="4" w:space="0" w:color="auto"/>
              <w:right w:val="single" w:sz="4" w:space="0" w:color="auto"/>
            </w:tcBorders>
            <w:shd w:val="clear" w:color="auto" w:fill="auto"/>
            <w:vAlign w:val="bottom"/>
          </w:tcPr>
          <w:p w14:paraId="7878B729"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HOLD_NAME</w:t>
            </w:r>
          </w:p>
        </w:tc>
        <w:tc>
          <w:tcPr>
            <w:tcW w:w="1026" w:type="dxa"/>
            <w:tcBorders>
              <w:top w:val="single" w:sz="4" w:space="0" w:color="auto"/>
              <w:left w:val="single" w:sz="4" w:space="0" w:color="auto"/>
              <w:bottom w:val="single" w:sz="4" w:space="0" w:color="auto"/>
              <w:right w:val="single" w:sz="4" w:space="0" w:color="auto"/>
            </w:tcBorders>
            <w:vAlign w:val="bottom"/>
          </w:tcPr>
          <w:p w14:paraId="4A179070" w14:textId="77777777" w:rsidR="00CF21A8" w:rsidRPr="007F3BB4" w:rsidRDefault="00CF21A8" w:rsidP="00A8739C">
            <w:pPr>
              <w:rPr>
                <w:rFonts w:ascii="GE Inspira" w:hAnsi="GE Inspira" w:cs="Arial"/>
                <w:bCs/>
                <w:sz w:val="20"/>
                <w:szCs w:val="20"/>
              </w:rPr>
            </w:pPr>
            <w:r w:rsidRPr="007F3BB4">
              <w:rPr>
                <w:rFonts w:ascii="GE Inspira" w:hAnsi="GE Inspira" w:cs="Arial"/>
                <w:bCs/>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050CEBF0" w14:textId="77777777" w:rsidR="00CF21A8" w:rsidRPr="007F3BB4" w:rsidRDefault="00CF21A8" w:rsidP="00A8739C">
            <w:pPr>
              <w:pStyle w:val="BodyText"/>
              <w:rPr>
                <w:rFonts w:ascii="GE Inspira" w:hAnsi="GE Inspira" w:cs="Arial"/>
                <w:bCs/>
                <w:sz w:val="20"/>
                <w:szCs w:val="20"/>
              </w:rPr>
            </w:pPr>
            <w:r w:rsidRPr="007F3BB4">
              <w:rPr>
                <w:rFonts w:ascii="GE Inspira" w:hAnsi="GE Inspira" w:cs="Arial"/>
                <w:bCs/>
                <w:sz w:val="20"/>
                <w:szCs w:val="20"/>
              </w:rPr>
              <w:t>30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BC40218" w14:textId="77777777" w:rsidR="00CF21A8" w:rsidRPr="007F3BB4" w:rsidRDefault="00CF21A8" w:rsidP="00A8739C">
            <w:pPr>
              <w:pStyle w:val="BodyText"/>
              <w:tabs>
                <w:tab w:val="left" w:pos="720"/>
              </w:tabs>
              <w:spacing w:after="120"/>
              <w:jc w:val="left"/>
              <w:rPr>
                <w:rFonts w:ascii="GE Inspira" w:hAnsi="GE Inspira" w:cs="Arial"/>
                <w:bCs/>
                <w:sz w:val="20"/>
                <w:szCs w:val="20"/>
              </w:rPr>
            </w:pPr>
            <w:r w:rsidRPr="007F3BB4">
              <w:rPr>
                <w:rFonts w:ascii="GE Inspira" w:hAnsi="GE Inspira" w:cs="Arial"/>
                <w:bCs/>
                <w:sz w:val="20"/>
                <w:szCs w:val="20"/>
              </w:rPr>
              <w:t>Order Management -&gt; Orders, Returns -&gt; Line Items -&gt; Additional Line Information - &gt; Holds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9913D7F" w14:textId="77777777" w:rsidR="00CF21A8" w:rsidRPr="007F3BB4" w:rsidRDefault="00CF21A8" w:rsidP="00A8739C">
            <w:pPr>
              <w:pStyle w:val="BodyText"/>
              <w:tabs>
                <w:tab w:val="left" w:pos="720"/>
              </w:tabs>
              <w:spacing w:after="120"/>
              <w:jc w:val="left"/>
              <w:rPr>
                <w:rFonts w:ascii="GE Inspira" w:hAnsi="GE Inspira" w:cs="Arial"/>
                <w:bCs/>
                <w:sz w:val="20"/>
                <w:szCs w:val="20"/>
              </w:rPr>
            </w:pPr>
          </w:p>
        </w:tc>
      </w:tr>
    </w:tbl>
    <w:p w14:paraId="6A909770" w14:textId="77777777" w:rsidR="00CF21A8" w:rsidRPr="00033D7C" w:rsidRDefault="00CF21A8" w:rsidP="00CF21A8">
      <w:pPr>
        <w:ind w:firstLine="180"/>
        <w:rPr>
          <w:rFonts w:ascii="GE Inspira" w:hAnsi="GE Inspira"/>
          <w:sz w:val="20"/>
          <w:szCs w:val="22"/>
        </w:rPr>
      </w:pPr>
    </w:p>
    <w:p w14:paraId="480EA038" w14:textId="77777777" w:rsidR="00CF21A8" w:rsidRPr="00033D7C" w:rsidRDefault="00CF21A8" w:rsidP="00CF21A8">
      <w:pPr>
        <w:ind w:firstLine="180"/>
        <w:rPr>
          <w:rFonts w:ascii="GE Inspira" w:hAnsi="GE Inspira"/>
          <w:sz w:val="20"/>
          <w:szCs w:val="22"/>
        </w:rPr>
      </w:pPr>
    </w:p>
    <w:p w14:paraId="742559D6" w14:textId="77777777" w:rsidR="00CF21A8" w:rsidRPr="00033D7C" w:rsidRDefault="00CF21A8" w:rsidP="00CF21A8">
      <w:pPr>
        <w:ind w:firstLine="180"/>
        <w:rPr>
          <w:rFonts w:ascii="GE Inspira" w:hAnsi="GE Inspira"/>
          <w:sz w:val="20"/>
          <w:szCs w:val="22"/>
        </w:rPr>
      </w:pPr>
    </w:p>
    <w:p w14:paraId="57F44A3F" w14:textId="77777777" w:rsidR="00CF21A8" w:rsidRPr="00033D7C" w:rsidRDefault="00CF21A8" w:rsidP="00CF21A8">
      <w:pPr>
        <w:ind w:firstLine="180"/>
        <w:rPr>
          <w:rFonts w:ascii="GE Inspira" w:hAnsi="GE Inspira"/>
          <w:sz w:val="20"/>
          <w:szCs w:val="22"/>
        </w:rPr>
      </w:pPr>
      <w:r w:rsidRPr="00033D7C">
        <w:rPr>
          <w:rFonts w:ascii="GE Inspira" w:hAnsi="GE Inspira"/>
          <w:b/>
          <w:sz w:val="20"/>
          <w:szCs w:val="22"/>
        </w:rPr>
        <w:t xml:space="preserve">2.PO PART SOURCE- </w:t>
      </w:r>
      <w:r w:rsidRPr="00033D7C">
        <w:rPr>
          <w:rFonts w:ascii="GE Inspira" w:hAnsi="GE Inspira"/>
          <w:sz w:val="20"/>
          <w:szCs w:val="22"/>
        </w:rPr>
        <w:t>The columns fetched are for the Blanket Purchase Agreements created for External Suppliers.</w:t>
      </w:r>
    </w:p>
    <w:p w14:paraId="51D1351E" w14:textId="77777777" w:rsidR="00CF21A8" w:rsidRPr="00033D7C" w:rsidRDefault="00CF21A8" w:rsidP="00CF21A8">
      <w:pPr>
        <w:ind w:firstLine="180"/>
        <w:rPr>
          <w:rFonts w:ascii="GE Inspira" w:hAnsi="GE Inspira"/>
          <w:b/>
          <w:sz w:val="22"/>
          <w:szCs w:val="22"/>
        </w:rPr>
      </w:pPr>
    </w:p>
    <w:tbl>
      <w:tblPr>
        <w:tblW w:w="10490" w:type="dxa"/>
        <w:tblInd w:w="-601" w:type="dxa"/>
        <w:tblLayout w:type="fixed"/>
        <w:tblLook w:val="0000" w:firstRow="0" w:lastRow="0" w:firstColumn="0" w:lastColumn="0" w:noHBand="0" w:noVBand="0"/>
      </w:tblPr>
      <w:tblGrid>
        <w:gridCol w:w="1276"/>
        <w:gridCol w:w="1418"/>
        <w:gridCol w:w="1276"/>
        <w:gridCol w:w="1275"/>
        <w:gridCol w:w="1134"/>
        <w:gridCol w:w="2880"/>
        <w:gridCol w:w="1231"/>
      </w:tblGrid>
      <w:tr w:rsidR="00CF21A8" w:rsidRPr="00033D7C" w14:paraId="1BA35EC3" w14:textId="77777777" w:rsidTr="00A8739C">
        <w:trPr>
          <w:cantSplit/>
          <w:tblHeader/>
        </w:trPr>
        <w:tc>
          <w:tcPr>
            <w:tcW w:w="1276" w:type="dxa"/>
            <w:tcBorders>
              <w:top w:val="single" w:sz="4" w:space="0" w:color="000000"/>
              <w:left w:val="single" w:sz="4" w:space="0" w:color="000000"/>
              <w:bottom w:val="single" w:sz="4" w:space="0" w:color="000000"/>
            </w:tcBorders>
            <w:shd w:val="clear" w:color="auto" w:fill="BFBFBF"/>
            <w:vAlign w:val="center"/>
          </w:tcPr>
          <w:p w14:paraId="61EF9EC2"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Reference</w:t>
            </w:r>
          </w:p>
        </w:tc>
        <w:tc>
          <w:tcPr>
            <w:tcW w:w="1418" w:type="dxa"/>
            <w:tcBorders>
              <w:top w:val="single" w:sz="4" w:space="0" w:color="000000"/>
              <w:left w:val="single" w:sz="4" w:space="0" w:color="000000"/>
              <w:bottom w:val="single" w:sz="4" w:space="0" w:color="000000"/>
            </w:tcBorders>
            <w:shd w:val="clear" w:color="auto" w:fill="BFBFBF"/>
            <w:vAlign w:val="center"/>
          </w:tcPr>
          <w:p w14:paraId="40AA50AB"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Data Entity</w:t>
            </w:r>
          </w:p>
        </w:tc>
        <w:tc>
          <w:tcPr>
            <w:tcW w:w="1276" w:type="dxa"/>
            <w:tcBorders>
              <w:top w:val="single" w:sz="4" w:space="0" w:color="000000"/>
              <w:left w:val="single" w:sz="4" w:space="0" w:color="000000"/>
              <w:bottom w:val="single" w:sz="4" w:space="0" w:color="000000"/>
            </w:tcBorders>
            <w:shd w:val="clear" w:color="auto" w:fill="BFBFBF"/>
            <w:vAlign w:val="center"/>
          </w:tcPr>
          <w:p w14:paraId="60E581F1"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Field</w:t>
            </w:r>
          </w:p>
        </w:tc>
        <w:tc>
          <w:tcPr>
            <w:tcW w:w="1275" w:type="dxa"/>
            <w:tcBorders>
              <w:top w:val="single" w:sz="4" w:space="0" w:color="000000"/>
              <w:left w:val="single" w:sz="4" w:space="0" w:color="000000"/>
              <w:bottom w:val="single" w:sz="4" w:space="0" w:color="000000"/>
              <w:right w:val="single" w:sz="4" w:space="0" w:color="000000"/>
            </w:tcBorders>
            <w:shd w:val="clear" w:color="auto" w:fill="BFBFBF"/>
          </w:tcPr>
          <w:p w14:paraId="5FB6E1E0"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Data Type</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14:paraId="06043ABA"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Length</w:t>
            </w:r>
          </w:p>
        </w:tc>
        <w:tc>
          <w:tcPr>
            <w:tcW w:w="2880" w:type="dxa"/>
            <w:tcBorders>
              <w:top w:val="single" w:sz="4" w:space="0" w:color="000000"/>
              <w:left w:val="single" w:sz="4" w:space="0" w:color="000000"/>
              <w:bottom w:val="single" w:sz="4" w:space="0" w:color="000000"/>
            </w:tcBorders>
            <w:shd w:val="clear" w:color="auto" w:fill="BFBFBF"/>
          </w:tcPr>
          <w:p w14:paraId="6B4D97B5"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Navigation</w:t>
            </w:r>
          </w:p>
        </w:tc>
        <w:tc>
          <w:tcPr>
            <w:tcW w:w="123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AC1E60E"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Description</w:t>
            </w:r>
          </w:p>
        </w:tc>
      </w:tr>
      <w:tr w:rsidR="00CF21A8" w:rsidRPr="00033D7C" w14:paraId="411F5172"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657710B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w:t>
            </w:r>
          </w:p>
        </w:tc>
        <w:tc>
          <w:tcPr>
            <w:tcW w:w="1418" w:type="dxa"/>
            <w:tcBorders>
              <w:top w:val="single" w:sz="4" w:space="0" w:color="000000"/>
              <w:left w:val="single" w:sz="4" w:space="0" w:color="000000"/>
              <w:bottom w:val="single" w:sz="4" w:space="0" w:color="000000"/>
            </w:tcBorders>
            <w:shd w:val="clear" w:color="auto" w:fill="auto"/>
            <w:vAlign w:val="center"/>
          </w:tcPr>
          <w:p w14:paraId="23CA21D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6" w:type="dxa"/>
            <w:tcBorders>
              <w:top w:val="single" w:sz="4" w:space="0" w:color="000000"/>
              <w:left w:val="single" w:sz="4" w:space="0" w:color="000000"/>
              <w:bottom w:val="single" w:sz="4" w:space="0" w:color="000000"/>
            </w:tcBorders>
            <w:shd w:val="clear" w:color="auto" w:fill="auto"/>
            <w:vAlign w:val="center"/>
          </w:tcPr>
          <w:p w14:paraId="1C800BC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5" w:type="dxa"/>
            <w:tcBorders>
              <w:top w:val="single" w:sz="4" w:space="0" w:color="000000"/>
              <w:left w:val="single" w:sz="4" w:space="0" w:color="000000"/>
              <w:bottom w:val="single" w:sz="4" w:space="0" w:color="000000"/>
              <w:right w:val="single" w:sz="4" w:space="0" w:color="000000"/>
            </w:tcBorders>
          </w:tcPr>
          <w:p w14:paraId="77504AE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1134" w:type="dxa"/>
            <w:tcBorders>
              <w:top w:val="single" w:sz="4" w:space="0" w:color="000000"/>
              <w:left w:val="single" w:sz="4" w:space="0" w:color="000000"/>
              <w:bottom w:val="single" w:sz="4" w:space="0" w:color="000000"/>
              <w:right w:val="single" w:sz="4" w:space="0" w:color="000000"/>
            </w:tcBorders>
          </w:tcPr>
          <w:p w14:paraId="5E572F1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2880" w:type="dxa"/>
            <w:tcBorders>
              <w:top w:val="single" w:sz="4" w:space="0" w:color="000000"/>
              <w:left w:val="single" w:sz="4" w:space="0" w:color="000000"/>
              <w:bottom w:val="single" w:sz="4" w:space="0" w:color="000000"/>
            </w:tcBorders>
            <w:shd w:val="clear" w:color="auto" w:fill="auto"/>
            <w:vAlign w:val="center"/>
          </w:tcPr>
          <w:p w14:paraId="51B5E91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C9EA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PART_SUPPLY</w:t>
            </w:r>
          </w:p>
        </w:tc>
      </w:tr>
      <w:tr w:rsidR="00CF21A8" w:rsidRPr="00033D7C" w14:paraId="5AB18F90"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6984680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9.5.4.2</w:t>
            </w:r>
          </w:p>
        </w:tc>
        <w:tc>
          <w:tcPr>
            <w:tcW w:w="1418" w:type="dxa"/>
            <w:tcBorders>
              <w:top w:val="single" w:sz="4" w:space="0" w:color="000000"/>
              <w:left w:val="single" w:sz="4" w:space="0" w:color="000000"/>
              <w:bottom w:val="single" w:sz="4" w:space="0" w:color="000000"/>
            </w:tcBorders>
            <w:shd w:val="clear" w:color="auto" w:fill="auto"/>
            <w:vAlign w:val="center"/>
          </w:tcPr>
          <w:p w14:paraId="179746F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6" w:type="dxa"/>
            <w:tcBorders>
              <w:top w:val="single" w:sz="4" w:space="0" w:color="000000"/>
              <w:left w:val="single" w:sz="4" w:space="0" w:color="000000"/>
              <w:bottom w:val="single" w:sz="4" w:space="0" w:color="000000"/>
            </w:tcBorders>
            <w:shd w:val="clear" w:color="auto" w:fill="auto"/>
            <w:vAlign w:val="center"/>
          </w:tcPr>
          <w:p w14:paraId="218AE9B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5" w:type="dxa"/>
            <w:tcBorders>
              <w:top w:val="single" w:sz="4" w:space="0" w:color="000000"/>
              <w:left w:val="single" w:sz="4" w:space="0" w:color="000000"/>
              <w:bottom w:val="single" w:sz="4" w:space="0" w:color="000000"/>
              <w:right w:val="single" w:sz="4" w:space="0" w:color="000000"/>
            </w:tcBorders>
          </w:tcPr>
          <w:p w14:paraId="693600B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1134" w:type="dxa"/>
            <w:tcBorders>
              <w:top w:val="single" w:sz="4" w:space="0" w:color="000000"/>
              <w:left w:val="single" w:sz="4" w:space="0" w:color="000000"/>
              <w:bottom w:val="single" w:sz="4" w:space="0" w:color="000000"/>
              <w:right w:val="single" w:sz="4" w:space="0" w:color="000000"/>
            </w:tcBorders>
          </w:tcPr>
          <w:p w14:paraId="57C5DBB2"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880" w:type="dxa"/>
            <w:tcBorders>
              <w:top w:val="single" w:sz="4" w:space="0" w:color="000000"/>
              <w:left w:val="single" w:sz="4" w:space="0" w:color="000000"/>
              <w:bottom w:val="single" w:sz="4" w:space="0" w:color="000000"/>
            </w:tcBorders>
            <w:shd w:val="clear" w:color="auto" w:fill="auto"/>
            <w:vAlign w:val="center"/>
          </w:tcPr>
          <w:p w14:paraId="5C8A217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3B2D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 as passed in the concurrent program parameter.</w:t>
            </w:r>
          </w:p>
          <w:p w14:paraId="6C60DAA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CF21A8" w:rsidRPr="00033D7C" w14:paraId="5D307764"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68DD5F0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w:t>
            </w:r>
          </w:p>
        </w:tc>
        <w:tc>
          <w:tcPr>
            <w:tcW w:w="1418" w:type="dxa"/>
            <w:tcBorders>
              <w:top w:val="single" w:sz="4" w:space="0" w:color="000000"/>
              <w:left w:val="single" w:sz="4" w:space="0" w:color="000000"/>
              <w:bottom w:val="single" w:sz="4" w:space="0" w:color="000000"/>
            </w:tcBorders>
            <w:shd w:val="clear" w:color="auto" w:fill="auto"/>
            <w:vAlign w:val="center"/>
          </w:tcPr>
          <w:p w14:paraId="0F946A7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4BC50A8E"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6132D3A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EXTRACT TYPE</w:t>
            </w:r>
          </w:p>
        </w:tc>
        <w:tc>
          <w:tcPr>
            <w:tcW w:w="1275" w:type="dxa"/>
            <w:tcBorders>
              <w:top w:val="single" w:sz="4" w:space="0" w:color="000000"/>
              <w:left w:val="single" w:sz="4" w:space="0" w:color="000000"/>
              <w:bottom w:val="single" w:sz="4" w:space="0" w:color="000000"/>
              <w:right w:val="single" w:sz="4" w:space="0" w:color="000000"/>
            </w:tcBorders>
          </w:tcPr>
          <w:p w14:paraId="75EFC234" w14:textId="77777777" w:rsidR="00CF21A8" w:rsidRPr="00033D7C" w:rsidRDefault="00CF21A8" w:rsidP="00A8739C">
            <w:pPr>
              <w:pStyle w:val="NormalWeb"/>
              <w:rPr>
                <w:rFonts w:ascii="GE Inspira" w:hAnsi="GE Inspira"/>
              </w:rPr>
            </w:pPr>
            <w:r w:rsidRPr="00033D7C">
              <w:rPr>
                <w:rFonts w:ascii="GE Inspira" w:hAnsi="GE Inspira"/>
                <w:sz w:val="20"/>
                <w:szCs w:val="20"/>
              </w:rPr>
              <w:t>CHAR</w:t>
            </w:r>
          </w:p>
        </w:tc>
        <w:tc>
          <w:tcPr>
            <w:tcW w:w="1134" w:type="dxa"/>
            <w:tcBorders>
              <w:top w:val="single" w:sz="4" w:space="0" w:color="000000"/>
              <w:left w:val="single" w:sz="4" w:space="0" w:color="000000"/>
              <w:bottom w:val="single" w:sz="4" w:space="0" w:color="000000"/>
              <w:right w:val="single" w:sz="4" w:space="0" w:color="000000"/>
            </w:tcBorders>
          </w:tcPr>
          <w:p w14:paraId="09FA38BC" w14:textId="77777777" w:rsidR="00CF21A8" w:rsidRPr="00033D7C" w:rsidRDefault="00CF21A8" w:rsidP="00A8739C">
            <w:pPr>
              <w:pStyle w:val="NormalWeb"/>
              <w:rPr>
                <w:rFonts w:ascii="GE Inspira" w:hAnsi="GE Inspira"/>
              </w:rPr>
            </w:pPr>
            <w:r w:rsidRPr="00033D7C">
              <w:rPr>
                <w:rFonts w:ascii="GE Inspira" w:hAnsi="GE Inspira"/>
                <w:sz w:val="20"/>
                <w:szCs w:val="20"/>
              </w:rPr>
              <w:t>17</w:t>
            </w:r>
          </w:p>
        </w:tc>
        <w:tc>
          <w:tcPr>
            <w:tcW w:w="2880" w:type="dxa"/>
            <w:tcBorders>
              <w:top w:val="single" w:sz="4" w:space="0" w:color="000000"/>
              <w:left w:val="single" w:sz="4" w:space="0" w:color="000000"/>
              <w:bottom w:val="single" w:sz="4" w:space="0" w:color="000000"/>
            </w:tcBorders>
            <w:shd w:val="clear" w:color="auto" w:fill="auto"/>
            <w:vAlign w:val="center"/>
          </w:tcPr>
          <w:p w14:paraId="5F5F30E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Constant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E3047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Extract Type will be ‘PO PART SOURCE’</w:t>
            </w:r>
          </w:p>
        </w:tc>
      </w:tr>
      <w:tr w:rsidR="00CF21A8" w:rsidRPr="00033D7C" w14:paraId="31F0FBC8"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27612FD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9.5.4.4</w:t>
            </w:r>
          </w:p>
        </w:tc>
        <w:tc>
          <w:tcPr>
            <w:tcW w:w="1418" w:type="dxa"/>
            <w:tcBorders>
              <w:top w:val="single" w:sz="4" w:space="0" w:color="000000"/>
              <w:left w:val="single" w:sz="4" w:space="0" w:color="000000"/>
              <w:bottom w:val="single" w:sz="4" w:space="0" w:color="000000"/>
            </w:tcBorders>
            <w:shd w:val="clear" w:color="auto" w:fill="auto"/>
            <w:vAlign w:val="center"/>
          </w:tcPr>
          <w:p w14:paraId="56741B66"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3F4BF3EB"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5FD94C5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NUMBER</w:t>
            </w:r>
          </w:p>
        </w:tc>
        <w:tc>
          <w:tcPr>
            <w:tcW w:w="1275" w:type="dxa"/>
            <w:tcBorders>
              <w:top w:val="single" w:sz="4" w:space="0" w:color="000000"/>
              <w:left w:val="single" w:sz="4" w:space="0" w:color="000000"/>
              <w:bottom w:val="single" w:sz="4" w:space="0" w:color="000000"/>
              <w:right w:val="single" w:sz="4" w:space="0" w:color="000000"/>
            </w:tcBorders>
          </w:tcPr>
          <w:p w14:paraId="2E53B5B9"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5C6F528C" w14:textId="77777777" w:rsidR="00CF21A8" w:rsidRPr="00033D7C" w:rsidRDefault="00CF21A8" w:rsidP="00A8739C">
            <w:pPr>
              <w:pStyle w:val="NormalWeb"/>
              <w:rPr>
                <w:rFonts w:ascii="GE Inspira" w:hAnsi="GE Inspira"/>
              </w:rPr>
            </w:pPr>
            <w:r w:rsidRPr="00033D7C">
              <w:rPr>
                <w:rFonts w:ascii="GE Inspira" w:hAnsi="GE Inspira"/>
                <w:sz w:val="20"/>
                <w:szCs w:val="20"/>
              </w:rPr>
              <w:t>20</w:t>
            </w:r>
          </w:p>
        </w:tc>
        <w:tc>
          <w:tcPr>
            <w:tcW w:w="2880" w:type="dxa"/>
            <w:tcBorders>
              <w:top w:val="single" w:sz="4" w:space="0" w:color="000000"/>
              <w:left w:val="single" w:sz="4" w:space="0" w:color="000000"/>
              <w:bottom w:val="single" w:sz="4" w:space="0" w:color="000000"/>
            </w:tcBorders>
            <w:shd w:val="clear" w:color="auto" w:fill="auto"/>
            <w:vAlign w:val="center"/>
          </w:tcPr>
          <w:p w14:paraId="35BEA49E"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w:t>
            </w:r>
            <w:r w:rsidRPr="00033D7C">
              <w:rPr>
                <w:rFonts w:ascii="GE Inspira" w:hAnsi="GE Inspira"/>
                <w:sz w:val="20"/>
                <w:szCs w:val="20"/>
                <w:lang w:val="en-US" w:eastAsia="en-US"/>
              </w:rPr>
              <w:t xml:space="preserve">Purchase Orders-&gt; Purchase Orders </w:t>
            </w:r>
            <w:r w:rsidRPr="00033D7C">
              <w:rPr>
                <w:rFonts w:ascii="GE Inspira" w:hAnsi="GE Inspira"/>
                <w:sz w:val="20"/>
                <w:szCs w:val="20"/>
                <w:lang w:val="en-US" w:eastAsia="en-US"/>
              </w:rPr>
              <w:sym w:font="Wingdings" w:char="F0E0"/>
            </w:r>
            <w:r w:rsidRPr="00033D7C">
              <w:rPr>
                <w:rFonts w:ascii="GE Inspira" w:hAnsi="GE Inspira"/>
                <w:sz w:val="20"/>
                <w:szCs w:val="20"/>
                <w:lang w:val="en-US" w:eastAsia="en-US"/>
              </w:rPr>
              <w:t xml:space="preserve"> PO,Rev</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E207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Number</w:t>
            </w:r>
          </w:p>
        </w:tc>
      </w:tr>
      <w:tr w:rsidR="00CF21A8" w:rsidRPr="00033D7C" w14:paraId="52BC9428"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04F7ED1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9.5.4.5</w:t>
            </w:r>
          </w:p>
        </w:tc>
        <w:tc>
          <w:tcPr>
            <w:tcW w:w="1418" w:type="dxa"/>
            <w:tcBorders>
              <w:top w:val="single" w:sz="4" w:space="0" w:color="000000"/>
              <w:left w:val="single" w:sz="4" w:space="0" w:color="000000"/>
              <w:bottom w:val="single" w:sz="4" w:space="0" w:color="000000"/>
            </w:tcBorders>
            <w:shd w:val="clear" w:color="auto" w:fill="auto"/>
            <w:vAlign w:val="center"/>
          </w:tcPr>
          <w:p w14:paraId="365059FC"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4398FA54"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5EC843E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TYPE</w:t>
            </w:r>
          </w:p>
        </w:tc>
        <w:tc>
          <w:tcPr>
            <w:tcW w:w="1275" w:type="dxa"/>
            <w:tcBorders>
              <w:top w:val="single" w:sz="4" w:space="0" w:color="000000"/>
              <w:left w:val="single" w:sz="4" w:space="0" w:color="000000"/>
              <w:bottom w:val="single" w:sz="4" w:space="0" w:color="000000"/>
              <w:right w:val="single" w:sz="4" w:space="0" w:color="000000"/>
            </w:tcBorders>
          </w:tcPr>
          <w:p w14:paraId="43E2CC04"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6EB98506"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2880" w:type="dxa"/>
            <w:tcBorders>
              <w:top w:val="single" w:sz="4" w:space="0" w:color="000000"/>
              <w:left w:val="single" w:sz="4" w:space="0" w:color="000000"/>
              <w:bottom w:val="single" w:sz="4" w:space="0" w:color="000000"/>
            </w:tcBorders>
            <w:shd w:val="clear" w:color="auto" w:fill="auto"/>
            <w:vAlign w:val="center"/>
          </w:tcPr>
          <w:p w14:paraId="5E3133A2"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 xml:space="preserve">Purchase Orders-&gt; Purchase Orders </w:t>
            </w:r>
            <w:r w:rsidRPr="00033D7C">
              <w:rPr>
                <w:rFonts w:ascii="GE Inspira" w:hAnsi="GE Inspira"/>
                <w:sz w:val="20"/>
                <w:szCs w:val="20"/>
                <w:lang w:val="en-US" w:eastAsia="en-US"/>
              </w:rPr>
              <w:sym w:font="Wingdings" w:char="F0E0"/>
            </w:r>
            <w:r w:rsidRPr="00033D7C">
              <w:rPr>
                <w:rFonts w:ascii="GE Inspira" w:hAnsi="GE Inspira"/>
                <w:sz w:val="20"/>
                <w:szCs w:val="20"/>
                <w:lang w:val="en-US" w:eastAsia="en-US"/>
              </w:rPr>
              <w:t>TYPE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96C2D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Type</w:t>
            </w:r>
          </w:p>
        </w:tc>
      </w:tr>
      <w:tr w:rsidR="00CF21A8" w:rsidRPr="00033D7C" w14:paraId="33E1ABC1"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278CA04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9.5.4.6</w:t>
            </w:r>
          </w:p>
        </w:tc>
        <w:tc>
          <w:tcPr>
            <w:tcW w:w="1418" w:type="dxa"/>
            <w:tcBorders>
              <w:top w:val="single" w:sz="4" w:space="0" w:color="000000"/>
              <w:left w:val="single" w:sz="4" w:space="0" w:color="000000"/>
              <w:bottom w:val="single" w:sz="4" w:space="0" w:color="000000"/>
            </w:tcBorders>
            <w:shd w:val="clear" w:color="auto" w:fill="auto"/>
            <w:vAlign w:val="center"/>
          </w:tcPr>
          <w:p w14:paraId="58ED337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1EDBF8C8"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77E3CBF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ID</w:t>
            </w:r>
          </w:p>
        </w:tc>
        <w:tc>
          <w:tcPr>
            <w:tcW w:w="1275" w:type="dxa"/>
            <w:tcBorders>
              <w:top w:val="single" w:sz="4" w:space="0" w:color="000000"/>
              <w:left w:val="single" w:sz="4" w:space="0" w:color="000000"/>
              <w:bottom w:val="single" w:sz="4" w:space="0" w:color="000000"/>
              <w:right w:val="single" w:sz="4" w:space="0" w:color="000000"/>
            </w:tcBorders>
          </w:tcPr>
          <w:p w14:paraId="7915F071"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top w:val="single" w:sz="4" w:space="0" w:color="000000"/>
              <w:left w:val="single" w:sz="4" w:space="0" w:color="000000"/>
              <w:bottom w:val="single" w:sz="4" w:space="0" w:color="000000"/>
              <w:right w:val="single" w:sz="4" w:space="0" w:color="000000"/>
            </w:tcBorders>
          </w:tcPr>
          <w:p w14:paraId="59B6142A"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top w:val="single" w:sz="4" w:space="0" w:color="000000"/>
              <w:left w:val="single" w:sz="4" w:space="0" w:color="000000"/>
              <w:bottom w:val="single" w:sz="4" w:space="0" w:color="000000"/>
            </w:tcBorders>
            <w:shd w:val="clear" w:color="auto" w:fill="auto"/>
            <w:vAlign w:val="center"/>
          </w:tcPr>
          <w:p w14:paraId="3930658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B2BBF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ID</w:t>
            </w:r>
          </w:p>
        </w:tc>
      </w:tr>
      <w:tr w:rsidR="00CF21A8" w:rsidRPr="00033D7C" w14:paraId="6FA0CFE3"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7386C75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9.5.4.7</w:t>
            </w:r>
          </w:p>
        </w:tc>
        <w:tc>
          <w:tcPr>
            <w:tcW w:w="1418" w:type="dxa"/>
            <w:tcBorders>
              <w:top w:val="single" w:sz="4" w:space="0" w:color="000000"/>
              <w:left w:val="single" w:sz="4" w:space="0" w:color="000000"/>
              <w:bottom w:val="single" w:sz="4" w:space="0" w:color="000000"/>
            </w:tcBorders>
            <w:shd w:val="clear" w:color="auto" w:fill="auto"/>
            <w:vAlign w:val="center"/>
          </w:tcPr>
          <w:p w14:paraId="149AC966"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112D11B8"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090D742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CLOSED CODE</w:t>
            </w:r>
          </w:p>
        </w:tc>
        <w:tc>
          <w:tcPr>
            <w:tcW w:w="1275" w:type="dxa"/>
            <w:tcBorders>
              <w:top w:val="single" w:sz="4" w:space="0" w:color="000000"/>
              <w:left w:val="single" w:sz="4" w:space="0" w:color="000000"/>
              <w:bottom w:val="single" w:sz="4" w:space="0" w:color="000000"/>
              <w:right w:val="single" w:sz="4" w:space="0" w:color="000000"/>
            </w:tcBorders>
          </w:tcPr>
          <w:p w14:paraId="642D8109"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40BC2F0E"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2880" w:type="dxa"/>
            <w:tcBorders>
              <w:top w:val="single" w:sz="4" w:space="0" w:color="000000"/>
              <w:left w:val="single" w:sz="4" w:space="0" w:color="000000"/>
              <w:bottom w:val="single" w:sz="4" w:space="0" w:color="000000"/>
            </w:tcBorders>
            <w:shd w:val="clear" w:color="auto" w:fill="auto"/>
            <w:vAlign w:val="center"/>
          </w:tcPr>
          <w:p w14:paraId="0E65FE6F" w14:textId="77777777" w:rsidR="00CF21A8" w:rsidRPr="00033D7C" w:rsidRDefault="00CF21A8" w:rsidP="00A8739C">
            <w:pPr>
              <w:spacing w:before="100" w:beforeAutospacing="1" w:after="115"/>
              <w:rPr>
                <w:rFonts w:ascii="GE Inspira" w:eastAsia="Times New Roman" w:hAnsi="GE Inspira"/>
                <w:lang w:eastAsia="en-US"/>
              </w:rPr>
            </w:pPr>
            <w:r w:rsidRPr="00033D7C">
              <w:rPr>
                <w:rFonts w:ascii="GE Inspira" w:eastAsia="Times New Roman" w:hAnsi="GE Inspira"/>
                <w:sz w:val="20"/>
                <w:szCs w:val="20"/>
                <w:lang w:eastAsia="en-US"/>
              </w:rPr>
              <w:t>Purchasing</w:t>
            </w:r>
            <w:r w:rsidRPr="00033D7C">
              <w:rPr>
                <w:rFonts w:ascii="GE Inspira" w:eastAsia="Times New Roman" w:hAnsi="GE Inspira"/>
                <w:sz w:val="20"/>
                <w:szCs w:val="20"/>
                <w:lang w:eastAsia="en-US"/>
              </w:rPr>
              <w:sym w:font="Wingdings" w:char="F0E0"/>
            </w:r>
            <w:r w:rsidRPr="00033D7C">
              <w:rPr>
                <w:rFonts w:ascii="GE Inspira" w:eastAsia="Times New Roman" w:hAnsi="GE Inspira"/>
                <w:sz w:val="20"/>
                <w:szCs w:val="20"/>
                <w:lang w:eastAsia="en-US"/>
              </w:rPr>
              <w:t>Purchase Orders-&gt; Purchase Order Summary -&gt;Closure Status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EB3B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Closed Code</w:t>
            </w:r>
          </w:p>
        </w:tc>
      </w:tr>
      <w:tr w:rsidR="00CF21A8" w:rsidRPr="00033D7C" w14:paraId="76961BF7"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07542D0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9.5.4.8</w:t>
            </w:r>
          </w:p>
        </w:tc>
        <w:tc>
          <w:tcPr>
            <w:tcW w:w="1418" w:type="dxa"/>
            <w:tcBorders>
              <w:top w:val="single" w:sz="4" w:space="0" w:color="000000"/>
              <w:left w:val="single" w:sz="4" w:space="0" w:color="000000"/>
              <w:bottom w:val="single" w:sz="4" w:space="0" w:color="000000"/>
            </w:tcBorders>
            <w:shd w:val="clear" w:color="auto" w:fill="auto"/>
            <w:vAlign w:val="center"/>
          </w:tcPr>
          <w:p w14:paraId="43503F3B"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7896A487"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4632D70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AUTHORIZATION STATUS</w:t>
            </w:r>
          </w:p>
        </w:tc>
        <w:tc>
          <w:tcPr>
            <w:tcW w:w="1275" w:type="dxa"/>
            <w:tcBorders>
              <w:top w:val="single" w:sz="4" w:space="0" w:color="000000"/>
              <w:left w:val="single" w:sz="4" w:space="0" w:color="000000"/>
              <w:bottom w:val="single" w:sz="4" w:space="0" w:color="000000"/>
              <w:right w:val="single" w:sz="4" w:space="0" w:color="000000"/>
            </w:tcBorders>
          </w:tcPr>
          <w:p w14:paraId="2770682F"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1E59ACD7"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2880" w:type="dxa"/>
            <w:tcBorders>
              <w:top w:val="single" w:sz="4" w:space="0" w:color="000000"/>
              <w:left w:val="single" w:sz="4" w:space="0" w:color="000000"/>
              <w:bottom w:val="single" w:sz="4" w:space="0" w:color="000000"/>
            </w:tcBorders>
            <w:shd w:val="clear" w:color="auto" w:fill="auto"/>
            <w:vAlign w:val="center"/>
          </w:tcPr>
          <w:p w14:paraId="71487ECE"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Purchase Orders-&gt; Purchase Order</w:t>
            </w:r>
            <w:r w:rsidRPr="00033D7C">
              <w:rPr>
                <w:rFonts w:ascii="GE Inspira" w:hAnsi="GE Inspira"/>
                <w:sz w:val="20"/>
                <w:szCs w:val="20"/>
                <w:lang w:val="en-US" w:eastAsia="en-US"/>
              </w:rPr>
              <w:sym w:font="Wingdings" w:char="F0E0"/>
            </w:r>
            <w:r w:rsidRPr="00033D7C">
              <w:rPr>
                <w:rFonts w:ascii="GE Inspira" w:hAnsi="GE Inspira"/>
                <w:sz w:val="20"/>
                <w:szCs w:val="20"/>
                <w:lang w:val="en-US" w:eastAsia="en-US"/>
              </w:rPr>
              <w:t>Status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5A8B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Status Of Purchase Order </w:t>
            </w:r>
          </w:p>
        </w:tc>
      </w:tr>
      <w:tr w:rsidR="00CF21A8" w:rsidRPr="00033D7C" w14:paraId="57F14A09"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77BBC85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9.5.4.9</w:t>
            </w:r>
          </w:p>
        </w:tc>
        <w:tc>
          <w:tcPr>
            <w:tcW w:w="1418" w:type="dxa"/>
            <w:tcBorders>
              <w:top w:val="single" w:sz="4" w:space="0" w:color="000000"/>
              <w:left w:val="single" w:sz="4" w:space="0" w:color="000000"/>
              <w:bottom w:val="single" w:sz="4" w:space="0" w:color="000000"/>
            </w:tcBorders>
            <w:shd w:val="clear" w:color="auto" w:fill="auto"/>
            <w:vAlign w:val="center"/>
          </w:tcPr>
          <w:p w14:paraId="7A029EE1"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51960AC2"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0427996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ORG ID</w:t>
            </w:r>
          </w:p>
        </w:tc>
        <w:tc>
          <w:tcPr>
            <w:tcW w:w="1275" w:type="dxa"/>
            <w:tcBorders>
              <w:top w:val="single" w:sz="4" w:space="0" w:color="000000"/>
              <w:left w:val="single" w:sz="4" w:space="0" w:color="000000"/>
              <w:bottom w:val="single" w:sz="4" w:space="0" w:color="000000"/>
              <w:right w:val="single" w:sz="4" w:space="0" w:color="000000"/>
            </w:tcBorders>
          </w:tcPr>
          <w:p w14:paraId="7E34F7F4"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top w:val="single" w:sz="4" w:space="0" w:color="000000"/>
              <w:left w:val="single" w:sz="4" w:space="0" w:color="000000"/>
              <w:bottom w:val="single" w:sz="4" w:space="0" w:color="000000"/>
              <w:right w:val="single" w:sz="4" w:space="0" w:color="000000"/>
            </w:tcBorders>
          </w:tcPr>
          <w:p w14:paraId="51194F4A"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top w:val="single" w:sz="4" w:space="0" w:color="000000"/>
              <w:left w:val="single" w:sz="4" w:space="0" w:color="000000"/>
              <w:bottom w:val="single" w:sz="4" w:space="0" w:color="000000"/>
            </w:tcBorders>
            <w:shd w:val="clear" w:color="auto" w:fill="auto"/>
          </w:tcPr>
          <w:p w14:paraId="5303A944"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Purchase Orders-&gt; Purchase Orders -&gt;Operating Unit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1784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org id to be derived from the PO Operating Unit</w:t>
            </w:r>
          </w:p>
        </w:tc>
      </w:tr>
      <w:tr w:rsidR="00CF21A8" w:rsidRPr="00033D7C" w14:paraId="5CE11375"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5EB2253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9.5.4.10</w:t>
            </w:r>
          </w:p>
        </w:tc>
        <w:tc>
          <w:tcPr>
            <w:tcW w:w="1418" w:type="dxa"/>
            <w:tcBorders>
              <w:top w:val="single" w:sz="4" w:space="0" w:color="000000"/>
              <w:left w:val="single" w:sz="4" w:space="0" w:color="000000"/>
              <w:bottom w:val="single" w:sz="4" w:space="0" w:color="000000"/>
            </w:tcBorders>
            <w:shd w:val="clear" w:color="auto" w:fill="auto"/>
            <w:vAlign w:val="center"/>
          </w:tcPr>
          <w:p w14:paraId="734AA90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1243BA5B"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4B50E0B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CLASSIFICATION</w:t>
            </w:r>
          </w:p>
        </w:tc>
        <w:tc>
          <w:tcPr>
            <w:tcW w:w="1275" w:type="dxa"/>
            <w:tcBorders>
              <w:top w:val="single" w:sz="4" w:space="0" w:color="000000"/>
              <w:left w:val="single" w:sz="4" w:space="0" w:color="000000"/>
              <w:bottom w:val="single" w:sz="4" w:space="0" w:color="000000"/>
              <w:right w:val="single" w:sz="4" w:space="0" w:color="000000"/>
            </w:tcBorders>
          </w:tcPr>
          <w:p w14:paraId="78CAAEE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12A440D0"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2880" w:type="dxa"/>
            <w:tcBorders>
              <w:top w:val="single" w:sz="4" w:space="0" w:color="000000"/>
              <w:left w:val="single" w:sz="4" w:space="0" w:color="000000"/>
              <w:bottom w:val="single" w:sz="4" w:space="0" w:color="000000"/>
            </w:tcBorders>
            <w:shd w:val="clear" w:color="auto" w:fill="auto"/>
          </w:tcPr>
          <w:p w14:paraId="42573943"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 xml:space="preserve">Purchase Orders-&gt; Purchase Orders -&gt;DFF </w:t>
            </w:r>
            <w:r w:rsidRPr="00033D7C">
              <w:rPr>
                <w:rFonts w:ascii="Arial" w:hAnsi="Arial" w:cs="Arial"/>
                <w:sz w:val="20"/>
                <w:szCs w:val="20"/>
                <w:lang w:val="en-US" w:eastAsia="en-US"/>
              </w:rPr>
              <w:t>→</w:t>
            </w:r>
            <w:r w:rsidRPr="00033D7C">
              <w:rPr>
                <w:rFonts w:ascii="GE Inspira" w:hAnsi="GE Inspira"/>
                <w:sz w:val="20"/>
                <w:szCs w:val="20"/>
                <w:lang w:val="en-US" w:eastAsia="en-US"/>
              </w:rPr>
              <w:t xml:space="preserve"> Order Classification </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3CA70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Header  Classification </w:t>
            </w:r>
          </w:p>
        </w:tc>
      </w:tr>
      <w:tr w:rsidR="00CF21A8" w:rsidRPr="00033D7C" w14:paraId="1199649B"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41B44DC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9.5.4.11</w:t>
            </w:r>
          </w:p>
        </w:tc>
        <w:tc>
          <w:tcPr>
            <w:tcW w:w="1418" w:type="dxa"/>
            <w:tcBorders>
              <w:top w:val="single" w:sz="4" w:space="0" w:color="000000"/>
              <w:left w:val="single" w:sz="4" w:space="0" w:color="000000"/>
              <w:bottom w:val="single" w:sz="4" w:space="0" w:color="000000"/>
            </w:tcBorders>
            <w:shd w:val="clear" w:color="auto" w:fill="auto"/>
            <w:vAlign w:val="center"/>
          </w:tcPr>
          <w:p w14:paraId="3D181F0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Purchase Order</w:t>
            </w:r>
          </w:p>
          <w:p w14:paraId="616A8284"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6" w:type="dxa"/>
            <w:tcBorders>
              <w:top w:val="single" w:sz="4" w:space="0" w:color="000000"/>
              <w:left w:val="single" w:sz="4" w:space="0" w:color="000000"/>
              <w:bottom w:val="single" w:sz="4" w:space="0" w:color="000000"/>
            </w:tcBorders>
            <w:shd w:val="clear" w:color="auto" w:fill="auto"/>
            <w:vAlign w:val="center"/>
          </w:tcPr>
          <w:p w14:paraId="4E1DE64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COMMENTS</w:t>
            </w:r>
          </w:p>
        </w:tc>
        <w:tc>
          <w:tcPr>
            <w:tcW w:w="1275" w:type="dxa"/>
            <w:tcBorders>
              <w:top w:val="single" w:sz="4" w:space="0" w:color="000000"/>
              <w:left w:val="single" w:sz="4" w:space="0" w:color="000000"/>
              <w:bottom w:val="single" w:sz="4" w:space="0" w:color="000000"/>
              <w:right w:val="single" w:sz="4" w:space="0" w:color="000000"/>
            </w:tcBorders>
          </w:tcPr>
          <w:p w14:paraId="6C183A4F"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7881E6F3" w14:textId="77777777" w:rsidR="00CF21A8" w:rsidRPr="00033D7C" w:rsidRDefault="00CF21A8" w:rsidP="00A8739C">
            <w:pPr>
              <w:pStyle w:val="NormalWeb"/>
              <w:rPr>
                <w:rFonts w:ascii="GE Inspira" w:hAnsi="GE Inspira"/>
              </w:rPr>
            </w:pPr>
            <w:r w:rsidRPr="00033D7C">
              <w:rPr>
                <w:rFonts w:ascii="GE Inspira" w:hAnsi="GE Inspira"/>
                <w:sz w:val="20"/>
                <w:szCs w:val="20"/>
              </w:rPr>
              <w:t>240</w:t>
            </w:r>
          </w:p>
        </w:tc>
        <w:tc>
          <w:tcPr>
            <w:tcW w:w="2880" w:type="dxa"/>
            <w:tcBorders>
              <w:top w:val="single" w:sz="4" w:space="0" w:color="000000"/>
              <w:left w:val="single" w:sz="4" w:space="0" w:color="000000"/>
              <w:bottom w:val="single" w:sz="4" w:space="0" w:color="000000"/>
            </w:tcBorders>
            <w:shd w:val="clear" w:color="auto" w:fill="auto"/>
          </w:tcPr>
          <w:p w14:paraId="2A85FB0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C140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Comments</w:t>
            </w:r>
          </w:p>
        </w:tc>
      </w:tr>
      <w:tr w:rsidR="00CF21A8" w:rsidRPr="00033D7C" w14:paraId="4DC96C7D"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44B53EC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9.5.4.12</w:t>
            </w:r>
          </w:p>
        </w:tc>
        <w:tc>
          <w:tcPr>
            <w:tcW w:w="1418" w:type="dxa"/>
            <w:tcBorders>
              <w:top w:val="single" w:sz="4" w:space="0" w:color="000000"/>
              <w:left w:val="single" w:sz="4" w:space="0" w:color="000000"/>
              <w:bottom w:val="single" w:sz="4" w:space="0" w:color="000000"/>
            </w:tcBorders>
            <w:shd w:val="clear" w:color="auto" w:fill="auto"/>
            <w:vAlign w:val="center"/>
          </w:tcPr>
          <w:p w14:paraId="783692D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276" w:type="dxa"/>
            <w:tcBorders>
              <w:top w:val="single" w:sz="4" w:space="0" w:color="000000"/>
              <w:left w:val="single" w:sz="4" w:space="0" w:color="000000"/>
              <w:bottom w:val="single" w:sz="4" w:space="0" w:color="000000"/>
            </w:tcBorders>
            <w:shd w:val="clear" w:color="auto" w:fill="auto"/>
            <w:vAlign w:val="center"/>
          </w:tcPr>
          <w:p w14:paraId="60AD0D10" w14:textId="77777777" w:rsidR="00CF21A8" w:rsidRPr="00033D7C" w:rsidRDefault="00CF21A8" w:rsidP="00A8739C">
            <w:pPr>
              <w:pStyle w:val="BodyText"/>
              <w:tabs>
                <w:tab w:val="left" w:pos="720"/>
              </w:tabs>
              <w:spacing w:after="120"/>
              <w:jc w:val="left"/>
              <w:rPr>
                <w:rFonts w:ascii="GE Inspira" w:eastAsia="SimSun" w:hAnsi="GE Inspira" w:cs="Arial"/>
                <w:bCs/>
                <w:sz w:val="20"/>
                <w:szCs w:val="20"/>
                <w:lang w:val="en-IN"/>
              </w:rPr>
            </w:pPr>
            <w:r w:rsidRPr="00033D7C">
              <w:rPr>
                <w:rFonts w:ascii="GE Inspira" w:hAnsi="GE Inspira" w:cs="Arial"/>
                <w:bCs/>
                <w:sz w:val="20"/>
                <w:szCs w:val="20"/>
              </w:rPr>
              <w:t>SUPPLIER NUMBER</w:t>
            </w:r>
          </w:p>
        </w:tc>
        <w:tc>
          <w:tcPr>
            <w:tcW w:w="1275" w:type="dxa"/>
            <w:tcBorders>
              <w:top w:val="single" w:sz="4" w:space="0" w:color="000000"/>
              <w:left w:val="single" w:sz="4" w:space="0" w:color="000000"/>
              <w:bottom w:val="single" w:sz="4" w:space="0" w:color="000000"/>
              <w:right w:val="single" w:sz="4" w:space="0" w:color="000000"/>
            </w:tcBorders>
          </w:tcPr>
          <w:p w14:paraId="69DB047D"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000000"/>
              <w:left w:val="single" w:sz="4" w:space="0" w:color="000000"/>
              <w:bottom w:val="single" w:sz="4" w:space="0" w:color="000000"/>
              <w:right w:val="single" w:sz="4" w:space="0" w:color="000000"/>
            </w:tcBorders>
          </w:tcPr>
          <w:p w14:paraId="12481BE9" w14:textId="77777777" w:rsidR="00CF21A8" w:rsidRPr="00033D7C" w:rsidRDefault="00CF21A8" w:rsidP="00A8739C">
            <w:pPr>
              <w:pStyle w:val="NormalWeb"/>
              <w:rPr>
                <w:rFonts w:ascii="GE Inspira" w:hAnsi="GE Inspira"/>
              </w:rPr>
            </w:pPr>
            <w:r w:rsidRPr="00033D7C">
              <w:rPr>
                <w:rFonts w:ascii="GE Inspira" w:hAnsi="GE Inspira"/>
                <w:sz w:val="20"/>
                <w:szCs w:val="20"/>
              </w:rPr>
              <w:t>30</w:t>
            </w:r>
          </w:p>
        </w:tc>
        <w:tc>
          <w:tcPr>
            <w:tcW w:w="2880" w:type="dxa"/>
            <w:tcBorders>
              <w:top w:val="single" w:sz="4" w:space="0" w:color="000000"/>
              <w:left w:val="single" w:sz="4" w:space="0" w:color="000000"/>
              <w:bottom w:val="single" w:sz="4" w:space="0" w:color="000000"/>
            </w:tcBorders>
            <w:shd w:val="clear" w:color="auto" w:fill="auto"/>
          </w:tcPr>
          <w:p w14:paraId="73636DB8" w14:textId="77777777" w:rsidR="00CF21A8" w:rsidRPr="00033D7C" w:rsidRDefault="00CF21A8" w:rsidP="00A8739C">
            <w:pPr>
              <w:spacing w:before="100" w:beforeAutospacing="1"/>
              <w:rPr>
                <w:rFonts w:ascii="GE Inspira" w:eastAsia="Times New Roman" w:hAnsi="GE Inspira"/>
                <w:lang w:val="en-IN" w:eastAsia="en-US"/>
              </w:rPr>
            </w:pPr>
            <w:r w:rsidRPr="00033D7C">
              <w:rPr>
                <w:rFonts w:ascii="GE Inspira" w:eastAsia="Times New Roman" w:hAnsi="GE Inspira"/>
                <w:sz w:val="20"/>
                <w:szCs w:val="20"/>
                <w:lang w:val="en-IN" w:eastAsia="en-US"/>
              </w:rPr>
              <w:t>Supply base--&gt;Suppliers--&gt;Query with Supplier Name -&gt; Supplier Number</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50EE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Number.</w:t>
            </w:r>
          </w:p>
        </w:tc>
      </w:tr>
      <w:tr w:rsidR="00CF21A8" w:rsidRPr="00033D7C" w14:paraId="12D9ED47" w14:textId="77777777" w:rsidTr="00A8739C">
        <w:trPr>
          <w:cantSplit/>
        </w:trPr>
        <w:tc>
          <w:tcPr>
            <w:tcW w:w="1276" w:type="dxa"/>
            <w:tcBorders>
              <w:left w:val="single" w:sz="4" w:space="0" w:color="000000"/>
              <w:bottom w:val="single" w:sz="4" w:space="0" w:color="000000"/>
            </w:tcBorders>
            <w:shd w:val="clear" w:color="auto" w:fill="auto"/>
          </w:tcPr>
          <w:p w14:paraId="4353D69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9.5.4.13</w:t>
            </w:r>
          </w:p>
        </w:tc>
        <w:tc>
          <w:tcPr>
            <w:tcW w:w="1418" w:type="dxa"/>
            <w:tcBorders>
              <w:left w:val="single" w:sz="4" w:space="0" w:color="000000"/>
              <w:bottom w:val="single" w:sz="4" w:space="0" w:color="000000"/>
            </w:tcBorders>
            <w:shd w:val="clear" w:color="auto" w:fill="auto"/>
            <w:vAlign w:val="center"/>
          </w:tcPr>
          <w:p w14:paraId="025B6CB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276" w:type="dxa"/>
            <w:tcBorders>
              <w:left w:val="single" w:sz="4" w:space="0" w:color="000000"/>
              <w:bottom w:val="single" w:sz="4" w:space="0" w:color="000000"/>
            </w:tcBorders>
            <w:shd w:val="clear" w:color="auto" w:fill="auto"/>
            <w:vAlign w:val="center"/>
          </w:tcPr>
          <w:p w14:paraId="0867765D" w14:textId="77777777" w:rsidR="00CF21A8" w:rsidRPr="00033D7C" w:rsidRDefault="00CF21A8" w:rsidP="00A8739C">
            <w:pPr>
              <w:pStyle w:val="BodyText"/>
              <w:tabs>
                <w:tab w:val="left" w:pos="720"/>
              </w:tabs>
              <w:spacing w:after="120"/>
              <w:jc w:val="left"/>
              <w:rPr>
                <w:rFonts w:ascii="GE Inspira" w:eastAsia="SimSun" w:hAnsi="GE Inspira" w:cs="Arial"/>
                <w:bCs/>
                <w:sz w:val="20"/>
                <w:szCs w:val="20"/>
                <w:lang w:val="en-IN"/>
              </w:rPr>
            </w:pPr>
            <w:r w:rsidRPr="00033D7C">
              <w:rPr>
                <w:rFonts w:ascii="GE Inspira" w:hAnsi="GE Inspira" w:cs="Arial"/>
                <w:bCs/>
                <w:sz w:val="20"/>
                <w:szCs w:val="20"/>
              </w:rPr>
              <w:t>SUPPLIER NAME</w:t>
            </w:r>
          </w:p>
        </w:tc>
        <w:tc>
          <w:tcPr>
            <w:tcW w:w="1275" w:type="dxa"/>
            <w:tcBorders>
              <w:left w:val="single" w:sz="4" w:space="0" w:color="000000"/>
              <w:bottom w:val="single" w:sz="4" w:space="0" w:color="000000"/>
              <w:right w:val="single" w:sz="4" w:space="0" w:color="000000"/>
            </w:tcBorders>
          </w:tcPr>
          <w:p w14:paraId="04349041"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F8EB623" w14:textId="77777777" w:rsidR="00CF21A8" w:rsidRPr="00033D7C" w:rsidRDefault="00CF21A8" w:rsidP="00A8739C">
            <w:pPr>
              <w:pStyle w:val="NormalWeb"/>
              <w:rPr>
                <w:rFonts w:ascii="GE Inspira" w:hAnsi="GE Inspira"/>
              </w:rPr>
            </w:pPr>
            <w:r w:rsidRPr="00033D7C">
              <w:rPr>
                <w:rFonts w:ascii="GE Inspira" w:hAnsi="GE Inspira"/>
                <w:sz w:val="20"/>
                <w:szCs w:val="20"/>
              </w:rPr>
              <w:t>240</w:t>
            </w:r>
          </w:p>
        </w:tc>
        <w:tc>
          <w:tcPr>
            <w:tcW w:w="2880" w:type="dxa"/>
            <w:tcBorders>
              <w:left w:val="single" w:sz="4" w:space="0" w:color="000000"/>
              <w:bottom w:val="single" w:sz="4" w:space="0" w:color="000000"/>
            </w:tcBorders>
            <w:shd w:val="clear" w:color="auto" w:fill="auto"/>
          </w:tcPr>
          <w:p w14:paraId="50EE57ED" w14:textId="77777777" w:rsidR="00CF21A8" w:rsidRPr="00033D7C" w:rsidRDefault="00CF21A8" w:rsidP="00A8739C">
            <w:pPr>
              <w:pStyle w:val="NormalWeb"/>
              <w:rPr>
                <w:rFonts w:ascii="GE Inspira" w:hAnsi="GE Inspira"/>
                <w:lang w:val="en-US" w:eastAsia="en-US"/>
              </w:rPr>
            </w:pPr>
            <w:r w:rsidRPr="00033D7C">
              <w:rPr>
                <w:rFonts w:ascii="GE Inspira" w:eastAsia="SimSun" w:hAnsi="GE Inspira" w:cs="Arial"/>
                <w:bCs/>
                <w:sz w:val="20"/>
                <w:szCs w:val="20"/>
              </w:rPr>
              <w:t>Purchasing</w:t>
            </w:r>
            <w:r w:rsidRPr="00033D7C">
              <w:rPr>
                <w:rFonts w:ascii="GE Inspira" w:hAnsi="GE Inspira" w:cs="Arial"/>
                <w:bCs/>
                <w:sz w:val="20"/>
                <w:szCs w:val="20"/>
              </w:rPr>
              <w:t xml:space="preserve"> </w:t>
            </w:r>
            <w:r w:rsidRPr="00033D7C">
              <w:rPr>
                <w:rFonts w:ascii="GE Inspira" w:hAnsi="GE Inspira"/>
                <w:sz w:val="20"/>
                <w:szCs w:val="20"/>
                <w:lang w:eastAsia="en-US"/>
              </w:rPr>
              <w:t>Purchase Orders-&gt; Purchase Orders</w:t>
            </w:r>
            <w:r w:rsidRPr="00033D7C">
              <w:rPr>
                <w:rFonts w:ascii="GE Inspira" w:hAnsi="GE Inspira"/>
                <w:sz w:val="20"/>
                <w:szCs w:val="20"/>
                <w:lang w:eastAsia="en-US"/>
              </w:rPr>
              <w:sym w:font="Wingdings" w:char="F0E0"/>
            </w:r>
            <w:r w:rsidRPr="00033D7C">
              <w:rPr>
                <w:rFonts w:ascii="GE Inspira" w:hAnsi="GE Inspira"/>
                <w:sz w:val="20"/>
                <w:szCs w:val="20"/>
                <w:lang w:eastAsia="en-US"/>
              </w:rPr>
              <w:t>Supplier</w:t>
            </w:r>
          </w:p>
        </w:tc>
        <w:tc>
          <w:tcPr>
            <w:tcW w:w="1231" w:type="dxa"/>
            <w:tcBorders>
              <w:left w:val="single" w:sz="4" w:space="0" w:color="000000"/>
              <w:bottom w:val="single" w:sz="4" w:space="0" w:color="000000"/>
              <w:right w:val="single" w:sz="4" w:space="0" w:color="000000"/>
            </w:tcBorders>
            <w:shd w:val="clear" w:color="auto" w:fill="auto"/>
            <w:vAlign w:val="center"/>
          </w:tcPr>
          <w:p w14:paraId="62AFF1B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Name</w:t>
            </w:r>
          </w:p>
        </w:tc>
      </w:tr>
      <w:tr w:rsidR="00CF21A8" w:rsidRPr="00033D7C" w14:paraId="20EA5F87" w14:textId="77777777" w:rsidTr="00A8739C">
        <w:trPr>
          <w:cantSplit/>
        </w:trPr>
        <w:tc>
          <w:tcPr>
            <w:tcW w:w="1276" w:type="dxa"/>
            <w:tcBorders>
              <w:left w:val="single" w:sz="4" w:space="0" w:color="000000"/>
              <w:bottom w:val="single" w:sz="4" w:space="0" w:color="000000"/>
            </w:tcBorders>
            <w:shd w:val="clear" w:color="auto" w:fill="auto"/>
          </w:tcPr>
          <w:p w14:paraId="4D707BC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9.5.4.14</w:t>
            </w:r>
          </w:p>
        </w:tc>
        <w:tc>
          <w:tcPr>
            <w:tcW w:w="1418" w:type="dxa"/>
            <w:tcBorders>
              <w:left w:val="single" w:sz="4" w:space="0" w:color="000000"/>
              <w:bottom w:val="single" w:sz="4" w:space="0" w:color="000000"/>
            </w:tcBorders>
            <w:shd w:val="clear" w:color="auto" w:fill="auto"/>
            <w:vAlign w:val="center"/>
          </w:tcPr>
          <w:p w14:paraId="6F4A84D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276" w:type="dxa"/>
            <w:tcBorders>
              <w:left w:val="single" w:sz="4" w:space="0" w:color="000000"/>
              <w:bottom w:val="single" w:sz="4" w:space="0" w:color="000000"/>
            </w:tcBorders>
            <w:shd w:val="clear" w:color="auto" w:fill="auto"/>
            <w:vAlign w:val="center"/>
          </w:tcPr>
          <w:p w14:paraId="18D6573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TYPE</w:t>
            </w:r>
          </w:p>
        </w:tc>
        <w:tc>
          <w:tcPr>
            <w:tcW w:w="1275" w:type="dxa"/>
            <w:tcBorders>
              <w:left w:val="single" w:sz="4" w:space="0" w:color="000000"/>
              <w:bottom w:val="single" w:sz="4" w:space="0" w:color="000000"/>
              <w:right w:val="single" w:sz="4" w:space="0" w:color="000000"/>
            </w:tcBorders>
          </w:tcPr>
          <w:p w14:paraId="71DC943F"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63028BA" w14:textId="77777777" w:rsidR="00CF21A8" w:rsidRPr="00033D7C" w:rsidRDefault="00CF21A8" w:rsidP="00A8739C">
            <w:pPr>
              <w:pStyle w:val="NormalWeb"/>
              <w:rPr>
                <w:rFonts w:ascii="GE Inspira" w:hAnsi="GE Inspira"/>
              </w:rPr>
            </w:pPr>
            <w:r w:rsidRPr="00033D7C">
              <w:rPr>
                <w:rFonts w:ascii="GE Inspira" w:hAnsi="GE Inspira"/>
                <w:sz w:val="20"/>
                <w:szCs w:val="20"/>
              </w:rPr>
              <w:t>30</w:t>
            </w:r>
          </w:p>
        </w:tc>
        <w:tc>
          <w:tcPr>
            <w:tcW w:w="2880" w:type="dxa"/>
            <w:tcBorders>
              <w:left w:val="single" w:sz="4" w:space="0" w:color="000000"/>
              <w:bottom w:val="single" w:sz="4" w:space="0" w:color="000000"/>
            </w:tcBorders>
            <w:shd w:val="clear" w:color="auto" w:fill="auto"/>
          </w:tcPr>
          <w:p w14:paraId="70973A83" w14:textId="77777777" w:rsidR="00CF21A8" w:rsidRPr="00033D7C" w:rsidRDefault="00CF21A8" w:rsidP="00A8739C">
            <w:pPr>
              <w:spacing w:before="100" w:beforeAutospacing="1" w:after="115"/>
              <w:rPr>
                <w:rFonts w:ascii="GE Inspira" w:eastAsia="Times New Roman" w:hAnsi="GE Inspira"/>
                <w:lang w:eastAsia="en-US"/>
              </w:rPr>
            </w:pPr>
            <w:r w:rsidRPr="00033D7C">
              <w:rPr>
                <w:rFonts w:ascii="GE Inspira" w:eastAsia="Times New Roman" w:hAnsi="GE Inspira"/>
                <w:sz w:val="20"/>
                <w:szCs w:val="20"/>
                <w:lang w:val="en-IN" w:eastAsia="en-US"/>
              </w:rPr>
              <w:t xml:space="preserve">Supply Base </w:t>
            </w:r>
            <w:r w:rsidRPr="00033D7C">
              <w:rPr>
                <w:rFonts w:ascii="GE Inspira" w:eastAsia="Times New Roman" w:hAnsi="GE Inspira"/>
                <w:sz w:val="20"/>
                <w:szCs w:val="20"/>
                <w:lang w:val="en-IN" w:eastAsia="en-US"/>
              </w:rPr>
              <w:sym w:font="Wingdings" w:char="F0E0"/>
            </w:r>
            <w:r w:rsidRPr="00033D7C">
              <w:rPr>
                <w:rFonts w:ascii="GE Inspira" w:eastAsia="Times New Roman" w:hAnsi="GE Inspira"/>
                <w:sz w:val="20"/>
                <w:szCs w:val="20"/>
                <w:lang w:val="en-IN" w:eastAsia="en-US"/>
              </w:rPr>
              <w:t xml:space="preserve">Suppliers </w:t>
            </w:r>
            <w:r w:rsidRPr="00033D7C">
              <w:rPr>
                <w:rFonts w:ascii="GE Inspira" w:eastAsia="Times New Roman" w:hAnsi="GE Inspira"/>
                <w:sz w:val="20"/>
                <w:szCs w:val="20"/>
                <w:lang w:val="en-IN" w:eastAsia="en-US"/>
              </w:rPr>
              <w:sym w:font="Wingdings" w:char="F0E0"/>
            </w:r>
            <w:r w:rsidRPr="00033D7C">
              <w:rPr>
                <w:rFonts w:ascii="GE Inspira" w:eastAsia="Times New Roman" w:hAnsi="GE Inspira"/>
                <w:sz w:val="20"/>
                <w:szCs w:val="20"/>
                <w:lang w:val="en-IN" w:eastAsia="en-US"/>
              </w:rPr>
              <w:t xml:space="preserve"> Query with Supplier Name -&gt; Update -&gt; Organization -&gt; Type</w:t>
            </w:r>
          </w:p>
        </w:tc>
        <w:tc>
          <w:tcPr>
            <w:tcW w:w="1231" w:type="dxa"/>
            <w:tcBorders>
              <w:left w:val="single" w:sz="4" w:space="0" w:color="000000"/>
              <w:bottom w:val="single" w:sz="4" w:space="0" w:color="000000"/>
              <w:right w:val="single" w:sz="4" w:space="0" w:color="000000"/>
            </w:tcBorders>
            <w:shd w:val="clear" w:color="auto" w:fill="auto"/>
            <w:vAlign w:val="center"/>
          </w:tcPr>
          <w:p w14:paraId="74ACB6B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Type</w:t>
            </w:r>
          </w:p>
        </w:tc>
      </w:tr>
      <w:tr w:rsidR="00CF21A8" w:rsidRPr="00033D7C" w14:paraId="687145DB" w14:textId="77777777" w:rsidTr="00A8739C">
        <w:trPr>
          <w:cantSplit/>
        </w:trPr>
        <w:tc>
          <w:tcPr>
            <w:tcW w:w="1276" w:type="dxa"/>
            <w:tcBorders>
              <w:left w:val="single" w:sz="4" w:space="0" w:color="000000"/>
              <w:bottom w:val="single" w:sz="4" w:space="0" w:color="000000"/>
            </w:tcBorders>
            <w:shd w:val="clear" w:color="auto" w:fill="auto"/>
          </w:tcPr>
          <w:p w14:paraId="5A5F77D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9.5.4.15</w:t>
            </w:r>
          </w:p>
        </w:tc>
        <w:tc>
          <w:tcPr>
            <w:tcW w:w="1418" w:type="dxa"/>
            <w:tcBorders>
              <w:left w:val="single" w:sz="4" w:space="0" w:color="000000"/>
              <w:bottom w:val="single" w:sz="4" w:space="0" w:color="000000"/>
            </w:tcBorders>
            <w:shd w:val="clear" w:color="auto" w:fill="auto"/>
            <w:vAlign w:val="center"/>
          </w:tcPr>
          <w:p w14:paraId="1B84422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276" w:type="dxa"/>
            <w:tcBorders>
              <w:left w:val="single" w:sz="4" w:space="0" w:color="000000"/>
              <w:bottom w:val="single" w:sz="4" w:space="0" w:color="000000"/>
            </w:tcBorders>
            <w:shd w:val="clear" w:color="auto" w:fill="auto"/>
            <w:vAlign w:val="center"/>
          </w:tcPr>
          <w:p w14:paraId="3BE99E1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SITE</w:t>
            </w:r>
          </w:p>
        </w:tc>
        <w:tc>
          <w:tcPr>
            <w:tcW w:w="1275" w:type="dxa"/>
            <w:tcBorders>
              <w:left w:val="single" w:sz="4" w:space="0" w:color="000000"/>
              <w:bottom w:val="single" w:sz="4" w:space="0" w:color="000000"/>
              <w:right w:val="single" w:sz="4" w:space="0" w:color="000000"/>
            </w:tcBorders>
          </w:tcPr>
          <w:p w14:paraId="0C63AC3C"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6D32A46" w14:textId="77777777" w:rsidR="00CF21A8" w:rsidRPr="00033D7C" w:rsidRDefault="00CF21A8" w:rsidP="00A8739C">
            <w:pPr>
              <w:pStyle w:val="NormalWeb"/>
              <w:rPr>
                <w:rFonts w:ascii="GE Inspira" w:hAnsi="GE Inspira"/>
              </w:rPr>
            </w:pPr>
            <w:r w:rsidRPr="00033D7C">
              <w:rPr>
                <w:rFonts w:ascii="GE Inspira" w:hAnsi="GE Inspira"/>
                <w:sz w:val="20"/>
                <w:szCs w:val="20"/>
              </w:rPr>
              <w:t>45</w:t>
            </w:r>
          </w:p>
        </w:tc>
        <w:tc>
          <w:tcPr>
            <w:tcW w:w="2880" w:type="dxa"/>
            <w:tcBorders>
              <w:left w:val="single" w:sz="4" w:space="0" w:color="000000"/>
              <w:bottom w:val="single" w:sz="4" w:space="0" w:color="000000"/>
            </w:tcBorders>
            <w:shd w:val="clear" w:color="auto" w:fill="auto"/>
          </w:tcPr>
          <w:p w14:paraId="4E09AD4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cs="Arial"/>
                <w:bCs/>
                <w:sz w:val="20"/>
                <w:szCs w:val="20"/>
              </w:rPr>
              <w:t>S</w:t>
            </w:r>
            <w:r w:rsidRPr="00033D7C">
              <w:rPr>
                <w:rFonts w:ascii="GE Inspira" w:eastAsia="SimSun" w:hAnsi="GE Inspira" w:cs="Arial"/>
                <w:bCs/>
                <w:sz w:val="20"/>
                <w:szCs w:val="20"/>
                <w:lang w:val="en-IN"/>
              </w:rPr>
              <w:t>Supply base--&gt;Suppliers--&gt;Query Supplier-Supplier Site</w:t>
            </w:r>
          </w:p>
        </w:tc>
        <w:tc>
          <w:tcPr>
            <w:tcW w:w="1231" w:type="dxa"/>
            <w:tcBorders>
              <w:left w:val="single" w:sz="4" w:space="0" w:color="000000"/>
              <w:bottom w:val="single" w:sz="4" w:space="0" w:color="000000"/>
              <w:right w:val="single" w:sz="4" w:space="0" w:color="000000"/>
            </w:tcBorders>
            <w:shd w:val="clear" w:color="auto" w:fill="auto"/>
            <w:vAlign w:val="center"/>
          </w:tcPr>
          <w:p w14:paraId="64493B3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Supplier Site. </w:t>
            </w:r>
          </w:p>
        </w:tc>
      </w:tr>
      <w:tr w:rsidR="00CF21A8" w:rsidRPr="00033D7C" w14:paraId="31957BC7" w14:textId="77777777" w:rsidTr="00A8739C">
        <w:trPr>
          <w:cantSplit/>
        </w:trPr>
        <w:tc>
          <w:tcPr>
            <w:tcW w:w="1276" w:type="dxa"/>
            <w:tcBorders>
              <w:left w:val="single" w:sz="4" w:space="0" w:color="000000"/>
              <w:bottom w:val="single" w:sz="4" w:space="0" w:color="000000"/>
            </w:tcBorders>
            <w:shd w:val="clear" w:color="auto" w:fill="auto"/>
          </w:tcPr>
          <w:p w14:paraId="5C91C81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9.5.4.16</w:t>
            </w:r>
          </w:p>
        </w:tc>
        <w:tc>
          <w:tcPr>
            <w:tcW w:w="1418" w:type="dxa"/>
            <w:tcBorders>
              <w:left w:val="single" w:sz="4" w:space="0" w:color="000000"/>
              <w:bottom w:val="single" w:sz="4" w:space="0" w:color="000000"/>
            </w:tcBorders>
            <w:shd w:val="clear" w:color="auto" w:fill="auto"/>
            <w:vAlign w:val="center"/>
          </w:tcPr>
          <w:p w14:paraId="5FB5D28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276" w:type="dxa"/>
            <w:tcBorders>
              <w:left w:val="single" w:sz="4" w:space="0" w:color="000000"/>
              <w:bottom w:val="single" w:sz="4" w:space="0" w:color="000000"/>
            </w:tcBorders>
            <w:shd w:val="clear" w:color="auto" w:fill="auto"/>
            <w:vAlign w:val="center"/>
          </w:tcPr>
          <w:p w14:paraId="5D5B4DE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COUNTRY</w:t>
            </w:r>
          </w:p>
        </w:tc>
        <w:tc>
          <w:tcPr>
            <w:tcW w:w="1275" w:type="dxa"/>
            <w:tcBorders>
              <w:left w:val="single" w:sz="4" w:space="0" w:color="000000"/>
              <w:bottom w:val="single" w:sz="4" w:space="0" w:color="000000"/>
              <w:right w:val="single" w:sz="4" w:space="0" w:color="000000"/>
            </w:tcBorders>
          </w:tcPr>
          <w:p w14:paraId="12C8793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2FDF6589" w14:textId="77777777" w:rsidR="00CF21A8" w:rsidRPr="00033D7C" w:rsidRDefault="00CF21A8" w:rsidP="00A8739C">
            <w:pPr>
              <w:pStyle w:val="NormalWeb"/>
              <w:rPr>
                <w:rFonts w:ascii="GE Inspira" w:hAnsi="GE Inspira"/>
              </w:rPr>
            </w:pPr>
            <w:r w:rsidRPr="00033D7C">
              <w:rPr>
                <w:rFonts w:ascii="GE Inspira" w:hAnsi="GE Inspira"/>
                <w:sz w:val="20"/>
                <w:szCs w:val="20"/>
              </w:rPr>
              <w:t>75</w:t>
            </w:r>
          </w:p>
        </w:tc>
        <w:tc>
          <w:tcPr>
            <w:tcW w:w="2880" w:type="dxa"/>
            <w:tcBorders>
              <w:left w:val="single" w:sz="4" w:space="0" w:color="000000"/>
              <w:bottom w:val="single" w:sz="4" w:space="0" w:color="000000"/>
            </w:tcBorders>
            <w:shd w:val="clear" w:color="auto" w:fill="auto"/>
          </w:tcPr>
          <w:p w14:paraId="28470CD7"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eastAsia="en-US"/>
              </w:rPr>
              <w:t xml:space="preserve">Supply Base </w:t>
            </w:r>
            <w:r w:rsidRPr="00033D7C">
              <w:rPr>
                <w:rFonts w:ascii="GE Inspira" w:hAnsi="GE Inspira"/>
                <w:sz w:val="20"/>
                <w:szCs w:val="20"/>
                <w:lang w:eastAsia="en-US"/>
              </w:rPr>
              <w:sym w:font="Wingdings" w:char="F0E0"/>
            </w:r>
            <w:r w:rsidRPr="00033D7C">
              <w:rPr>
                <w:rFonts w:ascii="GE Inspira" w:hAnsi="GE Inspira"/>
                <w:sz w:val="20"/>
                <w:szCs w:val="20"/>
                <w:lang w:eastAsia="en-US"/>
              </w:rPr>
              <w:t xml:space="preserve">Suppliers </w:t>
            </w:r>
            <w:r w:rsidRPr="00033D7C">
              <w:rPr>
                <w:rFonts w:ascii="GE Inspira" w:hAnsi="GE Inspira"/>
                <w:sz w:val="20"/>
                <w:szCs w:val="20"/>
                <w:lang w:eastAsia="en-US"/>
              </w:rPr>
              <w:sym w:font="Wingdings" w:char="F0E0"/>
            </w:r>
            <w:r w:rsidRPr="00033D7C">
              <w:rPr>
                <w:rFonts w:ascii="GE Inspira" w:hAnsi="GE Inspira"/>
                <w:sz w:val="20"/>
                <w:szCs w:val="20"/>
                <w:lang w:eastAsia="en-US"/>
              </w:rPr>
              <w:t xml:space="preserve"> Query with Supplier Name -&gt; Update -&gt; Address Book -&gt; Country</w:t>
            </w:r>
          </w:p>
        </w:tc>
        <w:tc>
          <w:tcPr>
            <w:tcW w:w="1231" w:type="dxa"/>
            <w:tcBorders>
              <w:left w:val="single" w:sz="4" w:space="0" w:color="000000"/>
              <w:bottom w:val="single" w:sz="4" w:space="0" w:color="000000"/>
              <w:right w:val="single" w:sz="4" w:space="0" w:color="000000"/>
            </w:tcBorders>
            <w:shd w:val="clear" w:color="auto" w:fill="auto"/>
            <w:vAlign w:val="center"/>
          </w:tcPr>
          <w:p w14:paraId="48C4664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 Country</w:t>
            </w:r>
          </w:p>
        </w:tc>
      </w:tr>
      <w:tr w:rsidR="00CF21A8" w:rsidRPr="00033D7C" w14:paraId="1EA23B5A" w14:textId="77777777" w:rsidTr="00A8739C">
        <w:trPr>
          <w:cantSplit/>
        </w:trPr>
        <w:tc>
          <w:tcPr>
            <w:tcW w:w="1276" w:type="dxa"/>
            <w:tcBorders>
              <w:left w:val="single" w:sz="4" w:space="0" w:color="000000"/>
              <w:bottom w:val="single" w:sz="4" w:space="0" w:color="000000"/>
            </w:tcBorders>
            <w:shd w:val="clear" w:color="auto" w:fill="auto"/>
          </w:tcPr>
          <w:p w14:paraId="4EBA590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9.5.4.17</w:t>
            </w:r>
          </w:p>
        </w:tc>
        <w:tc>
          <w:tcPr>
            <w:tcW w:w="1418" w:type="dxa"/>
            <w:tcBorders>
              <w:left w:val="single" w:sz="4" w:space="0" w:color="000000"/>
              <w:bottom w:val="single" w:sz="4" w:space="0" w:color="000000"/>
            </w:tcBorders>
            <w:shd w:val="clear" w:color="auto" w:fill="auto"/>
            <w:vAlign w:val="center"/>
          </w:tcPr>
          <w:p w14:paraId="5DF67CA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Supplier</w:t>
            </w:r>
          </w:p>
        </w:tc>
        <w:tc>
          <w:tcPr>
            <w:tcW w:w="1276" w:type="dxa"/>
            <w:tcBorders>
              <w:left w:val="single" w:sz="4" w:space="0" w:color="000000"/>
              <w:bottom w:val="single" w:sz="4" w:space="0" w:color="000000"/>
            </w:tcBorders>
            <w:shd w:val="clear" w:color="auto" w:fill="auto"/>
            <w:vAlign w:val="center"/>
          </w:tcPr>
          <w:p w14:paraId="54189FA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BUYER</w:t>
            </w:r>
          </w:p>
        </w:tc>
        <w:tc>
          <w:tcPr>
            <w:tcW w:w="1275" w:type="dxa"/>
            <w:tcBorders>
              <w:left w:val="single" w:sz="4" w:space="0" w:color="000000"/>
              <w:bottom w:val="single" w:sz="4" w:space="0" w:color="000000"/>
              <w:right w:val="single" w:sz="4" w:space="0" w:color="000000"/>
            </w:tcBorders>
          </w:tcPr>
          <w:p w14:paraId="4FB0CD96"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4CCBD520"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42BBFA1A" w14:textId="77777777" w:rsidR="00CF21A8" w:rsidRPr="00033D7C" w:rsidRDefault="00CF21A8" w:rsidP="00A8739C">
            <w:pPr>
              <w:pStyle w:val="NormalWeb"/>
              <w:rPr>
                <w:rFonts w:ascii="GE Inspira" w:hAnsi="GE Inspira"/>
                <w:lang w:val="en-US" w:eastAsia="en-US"/>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Purchase Orders-&gt; Purchase Orders</w:t>
            </w:r>
            <w:r w:rsidRPr="00033D7C">
              <w:rPr>
                <w:rFonts w:ascii="GE Inspira" w:hAnsi="GE Inspira"/>
                <w:sz w:val="20"/>
                <w:szCs w:val="20"/>
                <w:lang w:val="en-US" w:eastAsia="en-US"/>
              </w:rPr>
              <w:sym w:font="Wingdings" w:char="F0E0"/>
            </w:r>
            <w:r w:rsidRPr="00033D7C">
              <w:rPr>
                <w:rFonts w:ascii="GE Inspira" w:hAnsi="GE Inspira"/>
                <w:sz w:val="20"/>
                <w:szCs w:val="20"/>
                <w:lang w:eastAsia="en-US"/>
              </w:rPr>
              <w:t>Buyer</w:t>
            </w:r>
          </w:p>
        </w:tc>
        <w:tc>
          <w:tcPr>
            <w:tcW w:w="1231" w:type="dxa"/>
            <w:tcBorders>
              <w:left w:val="single" w:sz="4" w:space="0" w:color="000000"/>
              <w:bottom w:val="single" w:sz="4" w:space="0" w:color="000000"/>
              <w:right w:val="single" w:sz="4" w:space="0" w:color="000000"/>
            </w:tcBorders>
            <w:shd w:val="clear" w:color="auto" w:fill="auto"/>
            <w:vAlign w:val="center"/>
          </w:tcPr>
          <w:p w14:paraId="40768A3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Buyer</w:t>
            </w:r>
          </w:p>
        </w:tc>
      </w:tr>
      <w:tr w:rsidR="00CF21A8" w:rsidRPr="00033D7C" w14:paraId="597488A2" w14:textId="77777777" w:rsidTr="00A8739C">
        <w:trPr>
          <w:cantSplit/>
        </w:trPr>
        <w:tc>
          <w:tcPr>
            <w:tcW w:w="1276" w:type="dxa"/>
            <w:tcBorders>
              <w:left w:val="single" w:sz="4" w:space="0" w:color="000000"/>
              <w:bottom w:val="single" w:sz="4" w:space="0" w:color="000000"/>
            </w:tcBorders>
            <w:shd w:val="clear" w:color="auto" w:fill="auto"/>
          </w:tcPr>
          <w:p w14:paraId="50CBA27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9.5.4.18</w:t>
            </w:r>
          </w:p>
        </w:tc>
        <w:tc>
          <w:tcPr>
            <w:tcW w:w="1418" w:type="dxa"/>
            <w:tcBorders>
              <w:left w:val="single" w:sz="4" w:space="0" w:color="000000"/>
              <w:bottom w:val="single" w:sz="4" w:space="0" w:color="000000"/>
            </w:tcBorders>
            <w:shd w:val="clear" w:color="auto" w:fill="auto"/>
            <w:vAlign w:val="center"/>
          </w:tcPr>
          <w:p w14:paraId="2F24A6F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2C26359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CREATION DATE</w:t>
            </w:r>
          </w:p>
        </w:tc>
        <w:tc>
          <w:tcPr>
            <w:tcW w:w="1275" w:type="dxa"/>
            <w:tcBorders>
              <w:left w:val="single" w:sz="4" w:space="0" w:color="000000"/>
              <w:bottom w:val="single" w:sz="4" w:space="0" w:color="000000"/>
              <w:right w:val="single" w:sz="4" w:space="0" w:color="000000"/>
            </w:tcBorders>
          </w:tcPr>
          <w:p w14:paraId="50E38061"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2C0F9DB"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003E20A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6A765A5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56D0E2AB" w14:textId="77777777" w:rsidTr="00A8739C">
        <w:trPr>
          <w:cantSplit/>
        </w:trPr>
        <w:tc>
          <w:tcPr>
            <w:tcW w:w="1276" w:type="dxa"/>
            <w:tcBorders>
              <w:left w:val="single" w:sz="4" w:space="0" w:color="000000"/>
              <w:bottom w:val="single" w:sz="4" w:space="0" w:color="000000"/>
            </w:tcBorders>
            <w:shd w:val="clear" w:color="auto" w:fill="auto"/>
          </w:tcPr>
          <w:p w14:paraId="66AA8C9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9.5.4.19</w:t>
            </w:r>
          </w:p>
        </w:tc>
        <w:tc>
          <w:tcPr>
            <w:tcW w:w="1418" w:type="dxa"/>
            <w:tcBorders>
              <w:left w:val="single" w:sz="4" w:space="0" w:color="000000"/>
              <w:bottom w:val="single" w:sz="4" w:space="0" w:color="000000"/>
            </w:tcBorders>
            <w:shd w:val="clear" w:color="auto" w:fill="auto"/>
            <w:vAlign w:val="center"/>
          </w:tcPr>
          <w:p w14:paraId="37E0394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30010F2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CREATED BY</w:t>
            </w:r>
          </w:p>
        </w:tc>
        <w:tc>
          <w:tcPr>
            <w:tcW w:w="1275" w:type="dxa"/>
            <w:tcBorders>
              <w:left w:val="single" w:sz="4" w:space="0" w:color="000000"/>
              <w:bottom w:val="single" w:sz="4" w:space="0" w:color="000000"/>
              <w:right w:val="single" w:sz="4" w:space="0" w:color="000000"/>
            </w:tcBorders>
          </w:tcPr>
          <w:p w14:paraId="33AF799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6DD8DD63"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2880" w:type="dxa"/>
            <w:tcBorders>
              <w:left w:val="single" w:sz="4" w:space="0" w:color="000000"/>
              <w:bottom w:val="single" w:sz="4" w:space="0" w:color="000000"/>
            </w:tcBorders>
            <w:shd w:val="clear" w:color="auto" w:fill="auto"/>
          </w:tcPr>
          <w:p w14:paraId="33B2140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51B639B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Created By</w:t>
            </w:r>
          </w:p>
        </w:tc>
      </w:tr>
      <w:tr w:rsidR="00CF21A8" w:rsidRPr="00033D7C" w14:paraId="59A4AF82" w14:textId="77777777" w:rsidTr="00A8739C">
        <w:trPr>
          <w:cantSplit/>
        </w:trPr>
        <w:tc>
          <w:tcPr>
            <w:tcW w:w="1276" w:type="dxa"/>
            <w:tcBorders>
              <w:left w:val="single" w:sz="4" w:space="0" w:color="000000"/>
              <w:bottom w:val="single" w:sz="4" w:space="0" w:color="000000"/>
            </w:tcBorders>
            <w:shd w:val="clear" w:color="auto" w:fill="auto"/>
          </w:tcPr>
          <w:p w14:paraId="2694950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9.5.4.20</w:t>
            </w:r>
          </w:p>
        </w:tc>
        <w:tc>
          <w:tcPr>
            <w:tcW w:w="1418" w:type="dxa"/>
            <w:tcBorders>
              <w:left w:val="single" w:sz="4" w:space="0" w:color="000000"/>
              <w:bottom w:val="single" w:sz="4" w:space="0" w:color="000000"/>
            </w:tcBorders>
            <w:shd w:val="clear" w:color="auto" w:fill="auto"/>
            <w:vAlign w:val="center"/>
          </w:tcPr>
          <w:p w14:paraId="2D25543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0C1D217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LAST UPDATE DATE</w:t>
            </w:r>
          </w:p>
        </w:tc>
        <w:tc>
          <w:tcPr>
            <w:tcW w:w="1275" w:type="dxa"/>
            <w:tcBorders>
              <w:left w:val="single" w:sz="4" w:space="0" w:color="000000"/>
              <w:bottom w:val="single" w:sz="4" w:space="0" w:color="000000"/>
              <w:right w:val="single" w:sz="4" w:space="0" w:color="000000"/>
            </w:tcBorders>
          </w:tcPr>
          <w:p w14:paraId="549AB23E"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DB4DBB3"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2E5D407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4A7DDD6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Header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75C0C843" w14:textId="77777777" w:rsidTr="00A8739C">
        <w:trPr>
          <w:cantSplit/>
        </w:trPr>
        <w:tc>
          <w:tcPr>
            <w:tcW w:w="1276" w:type="dxa"/>
            <w:tcBorders>
              <w:left w:val="single" w:sz="4" w:space="0" w:color="000000"/>
              <w:bottom w:val="single" w:sz="4" w:space="0" w:color="000000"/>
            </w:tcBorders>
            <w:shd w:val="clear" w:color="auto" w:fill="auto"/>
          </w:tcPr>
          <w:p w14:paraId="1DEDF34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9.5.4.21</w:t>
            </w:r>
          </w:p>
        </w:tc>
        <w:tc>
          <w:tcPr>
            <w:tcW w:w="1418" w:type="dxa"/>
            <w:tcBorders>
              <w:left w:val="single" w:sz="4" w:space="0" w:color="000000"/>
              <w:bottom w:val="single" w:sz="4" w:space="0" w:color="000000"/>
            </w:tcBorders>
            <w:shd w:val="clear" w:color="auto" w:fill="auto"/>
            <w:vAlign w:val="center"/>
          </w:tcPr>
          <w:p w14:paraId="4C9BD27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10E55AD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LAST UPDATED BY</w:t>
            </w:r>
          </w:p>
        </w:tc>
        <w:tc>
          <w:tcPr>
            <w:tcW w:w="1275" w:type="dxa"/>
            <w:tcBorders>
              <w:left w:val="single" w:sz="4" w:space="0" w:color="000000"/>
              <w:bottom w:val="single" w:sz="4" w:space="0" w:color="000000"/>
              <w:right w:val="single" w:sz="4" w:space="0" w:color="000000"/>
            </w:tcBorders>
          </w:tcPr>
          <w:p w14:paraId="49DA0A59"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4CCBCCED"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2880" w:type="dxa"/>
            <w:tcBorders>
              <w:left w:val="single" w:sz="4" w:space="0" w:color="000000"/>
              <w:bottom w:val="single" w:sz="4" w:space="0" w:color="000000"/>
            </w:tcBorders>
            <w:shd w:val="clear" w:color="auto" w:fill="auto"/>
          </w:tcPr>
          <w:p w14:paraId="41817CB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1F9A191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Header  Last Updated By User</w:t>
            </w:r>
          </w:p>
        </w:tc>
      </w:tr>
      <w:tr w:rsidR="00CF21A8" w:rsidRPr="00033D7C" w14:paraId="05E3FE91" w14:textId="77777777" w:rsidTr="00A8739C">
        <w:trPr>
          <w:cantSplit/>
        </w:trPr>
        <w:tc>
          <w:tcPr>
            <w:tcW w:w="1276" w:type="dxa"/>
            <w:tcBorders>
              <w:left w:val="single" w:sz="4" w:space="0" w:color="000000"/>
              <w:bottom w:val="single" w:sz="4" w:space="0" w:color="000000"/>
            </w:tcBorders>
            <w:shd w:val="clear" w:color="auto" w:fill="auto"/>
          </w:tcPr>
          <w:p w14:paraId="7FCFB4C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9.5.4.22</w:t>
            </w:r>
          </w:p>
        </w:tc>
        <w:tc>
          <w:tcPr>
            <w:tcW w:w="1418" w:type="dxa"/>
            <w:tcBorders>
              <w:left w:val="single" w:sz="4" w:space="0" w:color="000000"/>
              <w:bottom w:val="single" w:sz="4" w:space="0" w:color="000000"/>
            </w:tcBorders>
            <w:shd w:val="clear" w:color="auto" w:fill="auto"/>
            <w:vAlign w:val="center"/>
          </w:tcPr>
          <w:p w14:paraId="5E578C5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5FB0A3A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ID</w:t>
            </w:r>
          </w:p>
        </w:tc>
        <w:tc>
          <w:tcPr>
            <w:tcW w:w="1275" w:type="dxa"/>
            <w:tcBorders>
              <w:left w:val="single" w:sz="4" w:space="0" w:color="000000"/>
              <w:bottom w:val="single" w:sz="4" w:space="0" w:color="000000"/>
              <w:right w:val="single" w:sz="4" w:space="0" w:color="000000"/>
            </w:tcBorders>
          </w:tcPr>
          <w:p w14:paraId="1684002A"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6106F657"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6325527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Purchase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29D906B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ID</w:t>
            </w:r>
          </w:p>
        </w:tc>
      </w:tr>
      <w:tr w:rsidR="00CF21A8" w:rsidRPr="00033D7C" w14:paraId="004244FE" w14:textId="77777777" w:rsidTr="00A8739C">
        <w:trPr>
          <w:cantSplit/>
        </w:trPr>
        <w:tc>
          <w:tcPr>
            <w:tcW w:w="1276" w:type="dxa"/>
            <w:tcBorders>
              <w:left w:val="single" w:sz="4" w:space="0" w:color="000000"/>
              <w:bottom w:val="single" w:sz="4" w:space="0" w:color="000000"/>
            </w:tcBorders>
            <w:shd w:val="clear" w:color="auto" w:fill="auto"/>
          </w:tcPr>
          <w:p w14:paraId="16A9B0D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9.5.4.23</w:t>
            </w:r>
          </w:p>
        </w:tc>
        <w:tc>
          <w:tcPr>
            <w:tcW w:w="1418" w:type="dxa"/>
            <w:tcBorders>
              <w:left w:val="single" w:sz="4" w:space="0" w:color="000000"/>
              <w:bottom w:val="single" w:sz="4" w:space="0" w:color="000000"/>
            </w:tcBorders>
            <w:shd w:val="clear" w:color="auto" w:fill="auto"/>
            <w:vAlign w:val="center"/>
          </w:tcPr>
          <w:p w14:paraId="06F2938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2312974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NUM</w:t>
            </w:r>
          </w:p>
        </w:tc>
        <w:tc>
          <w:tcPr>
            <w:tcW w:w="1275" w:type="dxa"/>
            <w:tcBorders>
              <w:left w:val="single" w:sz="4" w:space="0" w:color="000000"/>
              <w:bottom w:val="single" w:sz="4" w:space="0" w:color="000000"/>
              <w:right w:val="single" w:sz="4" w:space="0" w:color="000000"/>
            </w:tcBorders>
          </w:tcPr>
          <w:p w14:paraId="1B436F71"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134" w:type="dxa"/>
            <w:tcBorders>
              <w:left w:val="single" w:sz="4" w:space="0" w:color="000000"/>
              <w:bottom w:val="single" w:sz="4" w:space="0" w:color="000000"/>
              <w:right w:val="single" w:sz="4" w:space="0" w:color="000000"/>
            </w:tcBorders>
          </w:tcPr>
          <w:p w14:paraId="05170F4E"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60B2E13A"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Purchase Orders-&gt; Purchase Orders -&gt; Lines-&gt; NUM</w:t>
            </w:r>
          </w:p>
        </w:tc>
        <w:tc>
          <w:tcPr>
            <w:tcW w:w="1231" w:type="dxa"/>
            <w:tcBorders>
              <w:left w:val="single" w:sz="4" w:space="0" w:color="000000"/>
              <w:bottom w:val="single" w:sz="4" w:space="0" w:color="000000"/>
              <w:right w:val="single" w:sz="4" w:space="0" w:color="000000"/>
            </w:tcBorders>
            <w:shd w:val="clear" w:color="auto" w:fill="auto"/>
            <w:vAlign w:val="center"/>
          </w:tcPr>
          <w:p w14:paraId="4977494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Number</w:t>
            </w:r>
          </w:p>
        </w:tc>
      </w:tr>
      <w:tr w:rsidR="00CF21A8" w:rsidRPr="00033D7C" w14:paraId="4D6F3EEA" w14:textId="77777777" w:rsidTr="00A8739C">
        <w:trPr>
          <w:cantSplit/>
        </w:trPr>
        <w:tc>
          <w:tcPr>
            <w:tcW w:w="1276" w:type="dxa"/>
            <w:tcBorders>
              <w:left w:val="single" w:sz="4" w:space="0" w:color="000000"/>
              <w:bottom w:val="single" w:sz="4" w:space="0" w:color="000000"/>
            </w:tcBorders>
            <w:shd w:val="clear" w:color="auto" w:fill="auto"/>
          </w:tcPr>
          <w:p w14:paraId="095D79D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9.5.4.24</w:t>
            </w:r>
          </w:p>
        </w:tc>
        <w:tc>
          <w:tcPr>
            <w:tcW w:w="1418" w:type="dxa"/>
            <w:tcBorders>
              <w:left w:val="single" w:sz="4" w:space="0" w:color="000000"/>
              <w:bottom w:val="single" w:sz="4" w:space="0" w:color="000000"/>
            </w:tcBorders>
            <w:shd w:val="clear" w:color="auto" w:fill="auto"/>
            <w:vAlign w:val="center"/>
          </w:tcPr>
          <w:p w14:paraId="62184EC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5993F5F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NUMBER</w:t>
            </w:r>
          </w:p>
        </w:tc>
        <w:tc>
          <w:tcPr>
            <w:tcW w:w="1275" w:type="dxa"/>
            <w:tcBorders>
              <w:left w:val="single" w:sz="4" w:space="0" w:color="000000"/>
              <w:bottom w:val="single" w:sz="4" w:space="0" w:color="000000"/>
              <w:right w:val="single" w:sz="4" w:space="0" w:color="000000"/>
            </w:tcBorders>
          </w:tcPr>
          <w:p w14:paraId="1C4EE330"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196E6A9A" w14:textId="77777777" w:rsidR="00CF21A8" w:rsidRPr="00033D7C" w:rsidRDefault="00CF21A8" w:rsidP="00A8739C">
            <w:pPr>
              <w:pStyle w:val="NormalWeb"/>
              <w:rPr>
                <w:rFonts w:ascii="GE Inspira" w:hAnsi="GE Inspira"/>
              </w:rPr>
            </w:pPr>
            <w:r w:rsidRPr="00033D7C">
              <w:rPr>
                <w:rFonts w:ascii="GE Inspira" w:hAnsi="GE Inspira"/>
                <w:sz w:val="20"/>
                <w:szCs w:val="20"/>
              </w:rPr>
              <w:t>40</w:t>
            </w:r>
          </w:p>
        </w:tc>
        <w:tc>
          <w:tcPr>
            <w:tcW w:w="2880" w:type="dxa"/>
            <w:tcBorders>
              <w:left w:val="single" w:sz="4" w:space="0" w:color="000000"/>
              <w:bottom w:val="single" w:sz="4" w:space="0" w:color="000000"/>
            </w:tcBorders>
            <w:shd w:val="clear" w:color="auto" w:fill="auto"/>
          </w:tcPr>
          <w:p w14:paraId="3BFC5855"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sz w:val="20"/>
              </w:rPr>
              <w:t xml:space="preserve"> </w:t>
            </w:r>
            <w:r w:rsidRPr="00033D7C">
              <w:rPr>
                <w:rFonts w:ascii="GE Inspira" w:hAnsi="GE Inspira"/>
                <w:sz w:val="20"/>
                <w:szCs w:val="20"/>
                <w:lang w:val="en-US" w:eastAsia="en-US"/>
              </w:rPr>
              <w:t>Purchase Orders-&gt; Purchase Orders -&gt; Lines-&gt; Item</w:t>
            </w:r>
          </w:p>
        </w:tc>
        <w:tc>
          <w:tcPr>
            <w:tcW w:w="1231" w:type="dxa"/>
            <w:tcBorders>
              <w:left w:val="single" w:sz="4" w:space="0" w:color="000000"/>
              <w:bottom w:val="single" w:sz="4" w:space="0" w:color="000000"/>
              <w:right w:val="single" w:sz="4" w:space="0" w:color="000000"/>
            </w:tcBorders>
            <w:shd w:val="clear" w:color="auto" w:fill="auto"/>
            <w:vAlign w:val="center"/>
          </w:tcPr>
          <w:p w14:paraId="5AD58C2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Item Number </w:t>
            </w:r>
          </w:p>
        </w:tc>
      </w:tr>
      <w:tr w:rsidR="00CF21A8" w:rsidRPr="00033D7C" w14:paraId="35DEDC19" w14:textId="77777777" w:rsidTr="00A8739C">
        <w:trPr>
          <w:cantSplit/>
        </w:trPr>
        <w:tc>
          <w:tcPr>
            <w:tcW w:w="1276" w:type="dxa"/>
            <w:tcBorders>
              <w:left w:val="single" w:sz="4" w:space="0" w:color="000000"/>
              <w:bottom w:val="single" w:sz="4" w:space="0" w:color="000000"/>
            </w:tcBorders>
            <w:shd w:val="clear" w:color="auto" w:fill="auto"/>
          </w:tcPr>
          <w:p w14:paraId="3FCD630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9.5.4.25</w:t>
            </w:r>
          </w:p>
        </w:tc>
        <w:tc>
          <w:tcPr>
            <w:tcW w:w="1418" w:type="dxa"/>
            <w:tcBorders>
              <w:left w:val="single" w:sz="4" w:space="0" w:color="000000"/>
              <w:bottom w:val="single" w:sz="4" w:space="0" w:color="000000"/>
            </w:tcBorders>
            <w:shd w:val="clear" w:color="auto" w:fill="auto"/>
            <w:vAlign w:val="center"/>
          </w:tcPr>
          <w:p w14:paraId="455E1E4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46BD405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VENDOR PRODUCT NUMBER</w:t>
            </w:r>
          </w:p>
        </w:tc>
        <w:tc>
          <w:tcPr>
            <w:tcW w:w="1275" w:type="dxa"/>
            <w:tcBorders>
              <w:left w:val="single" w:sz="4" w:space="0" w:color="000000"/>
              <w:bottom w:val="single" w:sz="4" w:space="0" w:color="000000"/>
              <w:right w:val="single" w:sz="4" w:space="0" w:color="000000"/>
            </w:tcBorders>
          </w:tcPr>
          <w:p w14:paraId="655B5287"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7B79F2F6"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2880" w:type="dxa"/>
            <w:tcBorders>
              <w:left w:val="single" w:sz="4" w:space="0" w:color="000000"/>
              <w:bottom w:val="single" w:sz="4" w:space="0" w:color="000000"/>
            </w:tcBorders>
            <w:shd w:val="clear" w:color="auto" w:fill="auto"/>
          </w:tcPr>
          <w:p w14:paraId="106AB31E" w14:textId="77777777" w:rsidR="00CF21A8" w:rsidRPr="00033D7C" w:rsidRDefault="00CF21A8" w:rsidP="00A8739C">
            <w:pPr>
              <w:pStyle w:val="NormalWeb"/>
              <w:spacing w:after="115"/>
              <w:rPr>
                <w:rFonts w:ascii="GE Inspira" w:hAnsi="GE Inspira"/>
                <w:lang w:val="en-US" w:eastAsia="en-US"/>
              </w:rPr>
            </w:pPr>
            <w:r w:rsidRPr="00033D7C">
              <w:rPr>
                <w:rFonts w:ascii="GE Inspira" w:hAnsi="GE Inspira" w:cs="Arial"/>
                <w:bCs/>
                <w:sz w:val="20"/>
                <w:szCs w:val="20"/>
              </w:rPr>
              <w:t xml:space="preserve">Purchasing </w:t>
            </w:r>
            <w:r w:rsidRPr="00033D7C">
              <w:rPr>
                <w:rFonts w:ascii="GE Inspira" w:hAnsi="GE Inspira"/>
                <w:sz w:val="20"/>
                <w:szCs w:val="20"/>
                <w:lang w:val="en-US" w:eastAsia="en-US"/>
              </w:rPr>
              <w:t>Purchase Orders-&gt; Purchase Orders -&gt; Lines-&gt; Supplier Item</w:t>
            </w:r>
          </w:p>
        </w:tc>
        <w:tc>
          <w:tcPr>
            <w:tcW w:w="1231" w:type="dxa"/>
            <w:tcBorders>
              <w:left w:val="single" w:sz="4" w:space="0" w:color="000000"/>
              <w:bottom w:val="single" w:sz="4" w:space="0" w:color="000000"/>
              <w:right w:val="single" w:sz="4" w:space="0" w:color="000000"/>
            </w:tcBorders>
            <w:shd w:val="clear" w:color="auto" w:fill="auto"/>
            <w:vAlign w:val="center"/>
          </w:tcPr>
          <w:p w14:paraId="6866412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Vendor Product Number</w:t>
            </w:r>
          </w:p>
        </w:tc>
      </w:tr>
      <w:tr w:rsidR="00CF21A8" w:rsidRPr="00033D7C" w14:paraId="4A8469FE" w14:textId="77777777" w:rsidTr="00A8739C">
        <w:trPr>
          <w:cantSplit/>
        </w:trPr>
        <w:tc>
          <w:tcPr>
            <w:tcW w:w="1276" w:type="dxa"/>
            <w:tcBorders>
              <w:left w:val="single" w:sz="4" w:space="0" w:color="000000"/>
              <w:bottom w:val="single" w:sz="4" w:space="0" w:color="000000"/>
            </w:tcBorders>
            <w:shd w:val="clear" w:color="auto" w:fill="auto"/>
          </w:tcPr>
          <w:p w14:paraId="41AE7DE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9.5.4.26</w:t>
            </w:r>
          </w:p>
        </w:tc>
        <w:tc>
          <w:tcPr>
            <w:tcW w:w="1418" w:type="dxa"/>
            <w:tcBorders>
              <w:left w:val="single" w:sz="4" w:space="0" w:color="000000"/>
              <w:bottom w:val="single" w:sz="4" w:space="0" w:color="000000"/>
            </w:tcBorders>
            <w:shd w:val="clear" w:color="auto" w:fill="auto"/>
            <w:vAlign w:val="center"/>
          </w:tcPr>
          <w:p w14:paraId="5E1FEF9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0A36447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CLOSED CODE</w:t>
            </w:r>
          </w:p>
        </w:tc>
        <w:tc>
          <w:tcPr>
            <w:tcW w:w="1275" w:type="dxa"/>
            <w:tcBorders>
              <w:left w:val="single" w:sz="4" w:space="0" w:color="000000"/>
              <w:bottom w:val="single" w:sz="4" w:space="0" w:color="000000"/>
              <w:right w:val="single" w:sz="4" w:space="0" w:color="000000"/>
            </w:tcBorders>
          </w:tcPr>
          <w:p w14:paraId="5EECC126"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3BBAB2AF"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2880" w:type="dxa"/>
            <w:tcBorders>
              <w:left w:val="single" w:sz="4" w:space="0" w:color="000000"/>
              <w:bottom w:val="single" w:sz="4" w:space="0" w:color="000000"/>
            </w:tcBorders>
            <w:shd w:val="clear" w:color="auto" w:fill="auto"/>
          </w:tcPr>
          <w:p w14:paraId="0465C24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cs="Arial"/>
                <w:bCs/>
                <w:sz w:val="20"/>
                <w:szCs w:val="20"/>
              </w:rPr>
              <w:t>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 Items</w:t>
            </w:r>
            <w:r w:rsidRPr="00033D7C">
              <w:rPr>
                <w:rFonts w:ascii="GE Inspira" w:hAnsi="GE Inspira" w:cs="Arial"/>
                <w:bCs/>
                <w:sz w:val="20"/>
                <w:szCs w:val="20"/>
              </w:rPr>
              <w:sym w:font="Wingdings" w:char="F0E0"/>
            </w:r>
            <w:r w:rsidRPr="00033D7C">
              <w:rPr>
                <w:rFonts w:ascii="GE Inspira" w:hAnsi="GE Inspira" w:cs="Arial"/>
                <w:bCs/>
                <w:sz w:val="20"/>
                <w:szCs w:val="20"/>
              </w:rPr>
              <w:t>Shipments</w:t>
            </w:r>
            <w:r w:rsidRPr="00033D7C">
              <w:rPr>
                <w:rFonts w:ascii="GE Inspira" w:hAnsi="GE Inspira" w:cs="Arial"/>
                <w:bCs/>
                <w:sz w:val="20"/>
                <w:szCs w:val="20"/>
              </w:rPr>
              <w:sym w:font="Wingdings" w:char="F0E0"/>
            </w:r>
            <w:r w:rsidRPr="00033D7C">
              <w:rPr>
                <w:rFonts w:ascii="GE Inspira" w:hAnsi="GE Inspira" w:cs="Arial"/>
                <w:bCs/>
                <w:sz w:val="20"/>
                <w:szCs w:val="20"/>
              </w:rPr>
              <w:t>Status</w:t>
            </w:r>
          </w:p>
        </w:tc>
        <w:tc>
          <w:tcPr>
            <w:tcW w:w="1231" w:type="dxa"/>
            <w:tcBorders>
              <w:left w:val="single" w:sz="4" w:space="0" w:color="000000"/>
              <w:bottom w:val="single" w:sz="4" w:space="0" w:color="000000"/>
              <w:right w:val="single" w:sz="4" w:space="0" w:color="000000"/>
            </w:tcBorders>
            <w:shd w:val="clear" w:color="auto" w:fill="auto"/>
            <w:vAlign w:val="center"/>
          </w:tcPr>
          <w:p w14:paraId="4EDB34C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Closed Code</w:t>
            </w:r>
          </w:p>
        </w:tc>
      </w:tr>
      <w:tr w:rsidR="00CF21A8" w:rsidRPr="00033D7C" w14:paraId="6E2332B6" w14:textId="77777777" w:rsidTr="00A8739C">
        <w:trPr>
          <w:cantSplit/>
        </w:trPr>
        <w:tc>
          <w:tcPr>
            <w:tcW w:w="1276" w:type="dxa"/>
            <w:tcBorders>
              <w:left w:val="single" w:sz="4" w:space="0" w:color="000000"/>
              <w:bottom w:val="single" w:sz="4" w:space="0" w:color="000000"/>
            </w:tcBorders>
            <w:shd w:val="clear" w:color="auto" w:fill="auto"/>
          </w:tcPr>
          <w:p w14:paraId="54E31BD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9.5.4.27</w:t>
            </w:r>
          </w:p>
        </w:tc>
        <w:tc>
          <w:tcPr>
            <w:tcW w:w="1418" w:type="dxa"/>
            <w:tcBorders>
              <w:left w:val="single" w:sz="4" w:space="0" w:color="000000"/>
              <w:bottom w:val="single" w:sz="4" w:space="0" w:color="000000"/>
            </w:tcBorders>
            <w:shd w:val="clear" w:color="auto" w:fill="auto"/>
            <w:vAlign w:val="center"/>
          </w:tcPr>
          <w:p w14:paraId="27B0473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30A9250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CANCEL FLAG</w:t>
            </w:r>
          </w:p>
        </w:tc>
        <w:tc>
          <w:tcPr>
            <w:tcW w:w="1275" w:type="dxa"/>
            <w:tcBorders>
              <w:left w:val="single" w:sz="4" w:space="0" w:color="000000"/>
              <w:bottom w:val="single" w:sz="4" w:space="0" w:color="000000"/>
              <w:right w:val="single" w:sz="4" w:space="0" w:color="000000"/>
            </w:tcBorders>
          </w:tcPr>
          <w:p w14:paraId="63FF71A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59B7551A" w14:textId="77777777" w:rsidR="00CF21A8" w:rsidRPr="00033D7C" w:rsidRDefault="00CF21A8" w:rsidP="00A8739C">
            <w:pPr>
              <w:pStyle w:val="NormalWeb"/>
              <w:rPr>
                <w:rFonts w:ascii="GE Inspira" w:hAnsi="GE Inspira"/>
              </w:rPr>
            </w:pPr>
            <w:r w:rsidRPr="00033D7C">
              <w:rPr>
                <w:rFonts w:ascii="GE Inspira" w:hAnsi="GE Inspira"/>
                <w:sz w:val="20"/>
                <w:szCs w:val="20"/>
              </w:rPr>
              <w:t>1</w:t>
            </w:r>
          </w:p>
        </w:tc>
        <w:tc>
          <w:tcPr>
            <w:tcW w:w="2880" w:type="dxa"/>
            <w:tcBorders>
              <w:left w:val="single" w:sz="4" w:space="0" w:color="000000"/>
              <w:bottom w:val="single" w:sz="4" w:space="0" w:color="000000"/>
            </w:tcBorders>
            <w:shd w:val="clear" w:color="auto" w:fill="auto"/>
          </w:tcPr>
          <w:p w14:paraId="6948ACF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Purchasing </w:t>
            </w:r>
            <w:r w:rsidRPr="00033D7C">
              <w:rPr>
                <w:rFonts w:ascii="GE Inspira" w:hAnsi="GE Inspira" w:cs="Arial"/>
                <w:bCs/>
                <w:sz w:val="20"/>
                <w:szCs w:val="20"/>
              </w:rPr>
              <w:sym w:font="Wingdings" w:char="F0E0"/>
            </w:r>
            <w:r w:rsidRPr="00033D7C">
              <w:rPr>
                <w:rFonts w:ascii="GE Inspira" w:hAnsi="GE Inspira" w:cs="Arial"/>
                <w:bCs/>
                <w:sz w:val="20"/>
                <w:szCs w:val="20"/>
              </w:rPr>
              <w:t>Purchase Orders</w:t>
            </w:r>
            <w:r w:rsidRPr="00033D7C">
              <w:rPr>
                <w:rFonts w:ascii="GE Inspira" w:hAnsi="GE Inspira" w:cs="Arial"/>
                <w:bCs/>
                <w:sz w:val="20"/>
                <w:szCs w:val="20"/>
              </w:rPr>
              <w:sym w:font="Wingdings" w:char="F0E0"/>
            </w:r>
            <w:r w:rsidRPr="00033D7C">
              <w:rPr>
                <w:rFonts w:ascii="GE Inspira" w:hAnsi="GE Inspira" w:cs="Arial"/>
                <w:bCs/>
                <w:sz w:val="20"/>
                <w:szCs w:val="20"/>
              </w:rPr>
              <w:t>Line Items</w:t>
            </w:r>
            <w:r w:rsidRPr="00033D7C">
              <w:rPr>
                <w:rFonts w:ascii="GE Inspira" w:hAnsi="GE Inspira" w:cs="Arial"/>
                <w:bCs/>
                <w:sz w:val="20"/>
                <w:szCs w:val="20"/>
              </w:rPr>
              <w:sym w:font="Wingdings" w:char="F0E0"/>
            </w:r>
            <w:r w:rsidRPr="00033D7C">
              <w:rPr>
                <w:rFonts w:ascii="GE Inspira" w:hAnsi="GE Inspira" w:cs="Arial"/>
                <w:bCs/>
                <w:sz w:val="20"/>
                <w:szCs w:val="20"/>
              </w:rPr>
              <w:t>Shipments</w:t>
            </w:r>
            <w:r w:rsidRPr="00033D7C">
              <w:rPr>
                <w:rFonts w:ascii="GE Inspira" w:hAnsi="GE Inspira" w:cs="Arial"/>
                <w:bCs/>
                <w:sz w:val="20"/>
                <w:szCs w:val="20"/>
              </w:rPr>
              <w:sym w:font="Wingdings" w:char="F0E0"/>
            </w:r>
            <w:r w:rsidRPr="00033D7C">
              <w:rPr>
                <w:rFonts w:ascii="GE Inspira" w:hAnsi="GE Inspira" w:cs="Arial"/>
                <w:bCs/>
                <w:sz w:val="20"/>
                <w:szCs w:val="20"/>
              </w:rPr>
              <w:t>Cancelled</w:t>
            </w:r>
          </w:p>
        </w:tc>
        <w:tc>
          <w:tcPr>
            <w:tcW w:w="1231" w:type="dxa"/>
            <w:tcBorders>
              <w:left w:val="single" w:sz="4" w:space="0" w:color="000000"/>
              <w:bottom w:val="single" w:sz="4" w:space="0" w:color="000000"/>
              <w:right w:val="single" w:sz="4" w:space="0" w:color="000000"/>
            </w:tcBorders>
            <w:shd w:val="clear" w:color="auto" w:fill="auto"/>
            <w:vAlign w:val="center"/>
          </w:tcPr>
          <w:p w14:paraId="241FAC5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Cancel Flag</w:t>
            </w:r>
          </w:p>
        </w:tc>
      </w:tr>
      <w:tr w:rsidR="00CF21A8" w:rsidRPr="00033D7C" w14:paraId="3531262D" w14:textId="77777777" w:rsidTr="00A8739C">
        <w:trPr>
          <w:cantSplit/>
        </w:trPr>
        <w:tc>
          <w:tcPr>
            <w:tcW w:w="1276" w:type="dxa"/>
            <w:tcBorders>
              <w:left w:val="single" w:sz="4" w:space="0" w:color="000000"/>
              <w:bottom w:val="single" w:sz="4" w:space="0" w:color="000000"/>
            </w:tcBorders>
            <w:shd w:val="clear" w:color="auto" w:fill="auto"/>
          </w:tcPr>
          <w:p w14:paraId="575D574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9.5.4.28</w:t>
            </w:r>
          </w:p>
        </w:tc>
        <w:tc>
          <w:tcPr>
            <w:tcW w:w="1418" w:type="dxa"/>
            <w:tcBorders>
              <w:left w:val="single" w:sz="4" w:space="0" w:color="000000"/>
              <w:bottom w:val="single" w:sz="4" w:space="0" w:color="000000"/>
            </w:tcBorders>
            <w:shd w:val="clear" w:color="auto" w:fill="auto"/>
            <w:vAlign w:val="center"/>
          </w:tcPr>
          <w:p w14:paraId="32EAB6B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7170FFA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CREATION DATE</w:t>
            </w:r>
          </w:p>
        </w:tc>
        <w:tc>
          <w:tcPr>
            <w:tcW w:w="1275" w:type="dxa"/>
            <w:tcBorders>
              <w:left w:val="single" w:sz="4" w:space="0" w:color="000000"/>
              <w:bottom w:val="single" w:sz="4" w:space="0" w:color="000000"/>
              <w:right w:val="single" w:sz="4" w:space="0" w:color="000000"/>
            </w:tcBorders>
          </w:tcPr>
          <w:p w14:paraId="170C435F"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C8152AD"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184D956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7369997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PO Line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52ED9A69" w14:textId="77777777" w:rsidTr="00A8739C">
        <w:trPr>
          <w:cantSplit/>
        </w:trPr>
        <w:tc>
          <w:tcPr>
            <w:tcW w:w="1276" w:type="dxa"/>
            <w:tcBorders>
              <w:left w:val="single" w:sz="4" w:space="0" w:color="000000"/>
              <w:bottom w:val="single" w:sz="4" w:space="0" w:color="000000"/>
            </w:tcBorders>
            <w:shd w:val="clear" w:color="auto" w:fill="auto"/>
          </w:tcPr>
          <w:p w14:paraId="39924BD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9.5.4.29</w:t>
            </w:r>
          </w:p>
        </w:tc>
        <w:tc>
          <w:tcPr>
            <w:tcW w:w="1418" w:type="dxa"/>
            <w:tcBorders>
              <w:left w:val="single" w:sz="4" w:space="0" w:color="000000"/>
              <w:bottom w:val="single" w:sz="4" w:space="0" w:color="000000"/>
            </w:tcBorders>
            <w:shd w:val="clear" w:color="auto" w:fill="auto"/>
            <w:vAlign w:val="center"/>
          </w:tcPr>
          <w:p w14:paraId="3C733EA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2C369F0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CREATED BY</w:t>
            </w:r>
          </w:p>
        </w:tc>
        <w:tc>
          <w:tcPr>
            <w:tcW w:w="1275" w:type="dxa"/>
            <w:tcBorders>
              <w:left w:val="single" w:sz="4" w:space="0" w:color="000000"/>
              <w:bottom w:val="single" w:sz="4" w:space="0" w:color="000000"/>
              <w:right w:val="single" w:sz="4" w:space="0" w:color="000000"/>
            </w:tcBorders>
          </w:tcPr>
          <w:p w14:paraId="4680732A"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000000"/>
              <w:right w:val="single" w:sz="4" w:space="0" w:color="000000"/>
            </w:tcBorders>
          </w:tcPr>
          <w:p w14:paraId="48CEEA00"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2880" w:type="dxa"/>
            <w:tcBorders>
              <w:left w:val="single" w:sz="4" w:space="0" w:color="000000"/>
              <w:bottom w:val="single" w:sz="4" w:space="0" w:color="000000"/>
            </w:tcBorders>
            <w:shd w:val="clear" w:color="auto" w:fill="auto"/>
          </w:tcPr>
          <w:p w14:paraId="44F3D06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588DCC9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Created By</w:t>
            </w:r>
          </w:p>
        </w:tc>
      </w:tr>
      <w:tr w:rsidR="00CF21A8" w:rsidRPr="00033D7C" w14:paraId="61EEDFED" w14:textId="77777777" w:rsidTr="00A8739C">
        <w:trPr>
          <w:cantSplit/>
        </w:trPr>
        <w:tc>
          <w:tcPr>
            <w:tcW w:w="1276" w:type="dxa"/>
            <w:tcBorders>
              <w:left w:val="single" w:sz="4" w:space="0" w:color="000000"/>
              <w:bottom w:val="single" w:sz="4" w:space="0" w:color="000000"/>
            </w:tcBorders>
            <w:shd w:val="clear" w:color="auto" w:fill="auto"/>
          </w:tcPr>
          <w:p w14:paraId="00498FC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9.5.4.30</w:t>
            </w:r>
          </w:p>
        </w:tc>
        <w:tc>
          <w:tcPr>
            <w:tcW w:w="1418" w:type="dxa"/>
            <w:tcBorders>
              <w:left w:val="single" w:sz="4" w:space="0" w:color="000000"/>
              <w:bottom w:val="single" w:sz="4" w:space="0" w:color="000000"/>
            </w:tcBorders>
            <w:shd w:val="clear" w:color="auto" w:fill="auto"/>
            <w:vAlign w:val="center"/>
          </w:tcPr>
          <w:p w14:paraId="211D92C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000000"/>
            </w:tcBorders>
            <w:shd w:val="clear" w:color="auto" w:fill="auto"/>
            <w:vAlign w:val="center"/>
          </w:tcPr>
          <w:p w14:paraId="0694625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LAST UPDATE DATE</w:t>
            </w:r>
          </w:p>
        </w:tc>
        <w:tc>
          <w:tcPr>
            <w:tcW w:w="1275" w:type="dxa"/>
            <w:tcBorders>
              <w:left w:val="single" w:sz="4" w:space="0" w:color="000000"/>
              <w:bottom w:val="single" w:sz="4" w:space="0" w:color="000000"/>
              <w:right w:val="single" w:sz="4" w:space="0" w:color="000000"/>
            </w:tcBorders>
          </w:tcPr>
          <w:p w14:paraId="058E6700"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134" w:type="dxa"/>
            <w:tcBorders>
              <w:left w:val="single" w:sz="4" w:space="0" w:color="000000"/>
              <w:bottom w:val="single" w:sz="4" w:space="0" w:color="000000"/>
              <w:right w:val="single" w:sz="4" w:space="0" w:color="000000"/>
            </w:tcBorders>
          </w:tcPr>
          <w:p w14:paraId="43121CFA"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left w:val="single" w:sz="4" w:space="0" w:color="000000"/>
              <w:bottom w:val="single" w:sz="4" w:space="0" w:color="000000"/>
            </w:tcBorders>
            <w:shd w:val="clear" w:color="auto" w:fill="auto"/>
          </w:tcPr>
          <w:p w14:paraId="28EE829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Record History</w:t>
            </w:r>
          </w:p>
        </w:tc>
        <w:tc>
          <w:tcPr>
            <w:tcW w:w="1231" w:type="dxa"/>
            <w:tcBorders>
              <w:left w:val="single" w:sz="4" w:space="0" w:color="000000"/>
              <w:bottom w:val="single" w:sz="4" w:space="0" w:color="000000"/>
              <w:right w:val="single" w:sz="4" w:space="0" w:color="000000"/>
            </w:tcBorders>
            <w:shd w:val="clear" w:color="auto" w:fill="auto"/>
            <w:vAlign w:val="center"/>
          </w:tcPr>
          <w:p w14:paraId="611446D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Purchase Order Line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72F94EA3" w14:textId="77777777" w:rsidTr="00A8739C">
        <w:trPr>
          <w:cantSplit/>
        </w:trPr>
        <w:tc>
          <w:tcPr>
            <w:tcW w:w="1276" w:type="dxa"/>
            <w:tcBorders>
              <w:left w:val="single" w:sz="4" w:space="0" w:color="000000"/>
              <w:bottom w:val="single" w:sz="4" w:space="0" w:color="auto"/>
            </w:tcBorders>
            <w:shd w:val="clear" w:color="auto" w:fill="auto"/>
          </w:tcPr>
          <w:p w14:paraId="241172E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9.5.4.31</w:t>
            </w:r>
          </w:p>
        </w:tc>
        <w:tc>
          <w:tcPr>
            <w:tcW w:w="1418" w:type="dxa"/>
            <w:tcBorders>
              <w:left w:val="single" w:sz="4" w:space="0" w:color="000000"/>
              <w:bottom w:val="single" w:sz="4" w:space="0" w:color="auto"/>
            </w:tcBorders>
            <w:shd w:val="clear" w:color="auto" w:fill="auto"/>
            <w:vAlign w:val="center"/>
          </w:tcPr>
          <w:p w14:paraId="4C7289D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left w:val="single" w:sz="4" w:space="0" w:color="000000"/>
              <w:bottom w:val="single" w:sz="4" w:space="0" w:color="auto"/>
            </w:tcBorders>
            <w:shd w:val="clear" w:color="auto" w:fill="auto"/>
            <w:vAlign w:val="center"/>
          </w:tcPr>
          <w:p w14:paraId="611E1F1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LINE LAST UPDATED BY</w:t>
            </w:r>
          </w:p>
        </w:tc>
        <w:tc>
          <w:tcPr>
            <w:tcW w:w="1275" w:type="dxa"/>
            <w:tcBorders>
              <w:left w:val="single" w:sz="4" w:space="0" w:color="000000"/>
              <w:bottom w:val="single" w:sz="4" w:space="0" w:color="auto"/>
              <w:right w:val="single" w:sz="4" w:space="0" w:color="000000"/>
            </w:tcBorders>
          </w:tcPr>
          <w:p w14:paraId="5B9AD0F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left w:val="single" w:sz="4" w:space="0" w:color="000000"/>
              <w:bottom w:val="single" w:sz="4" w:space="0" w:color="auto"/>
              <w:right w:val="single" w:sz="4" w:space="0" w:color="000000"/>
            </w:tcBorders>
          </w:tcPr>
          <w:p w14:paraId="5D4EEB31"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2880" w:type="dxa"/>
            <w:tcBorders>
              <w:left w:val="single" w:sz="4" w:space="0" w:color="000000"/>
              <w:bottom w:val="single" w:sz="4" w:space="0" w:color="auto"/>
            </w:tcBorders>
            <w:shd w:val="clear" w:color="auto" w:fill="auto"/>
          </w:tcPr>
          <w:p w14:paraId="37A1ACB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Record History</w:t>
            </w:r>
          </w:p>
        </w:tc>
        <w:tc>
          <w:tcPr>
            <w:tcW w:w="1231" w:type="dxa"/>
            <w:tcBorders>
              <w:left w:val="single" w:sz="4" w:space="0" w:color="000000"/>
              <w:bottom w:val="single" w:sz="4" w:space="0" w:color="auto"/>
              <w:right w:val="single" w:sz="4" w:space="0" w:color="000000"/>
            </w:tcBorders>
            <w:shd w:val="clear" w:color="auto" w:fill="auto"/>
            <w:vAlign w:val="center"/>
          </w:tcPr>
          <w:p w14:paraId="506CA4C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 Line Last Update By User</w:t>
            </w:r>
          </w:p>
        </w:tc>
      </w:tr>
      <w:tr w:rsidR="00CF21A8" w:rsidRPr="00033D7C" w14:paraId="0EDF6B90"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14AAAD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88DC0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56E2E9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 TO ORGANIZATION CODE</w:t>
            </w:r>
          </w:p>
        </w:tc>
        <w:tc>
          <w:tcPr>
            <w:tcW w:w="1275" w:type="dxa"/>
            <w:tcBorders>
              <w:top w:val="single" w:sz="4" w:space="0" w:color="auto"/>
              <w:left w:val="single" w:sz="4" w:space="0" w:color="auto"/>
              <w:bottom w:val="single" w:sz="4" w:space="0" w:color="auto"/>
              <w:right w:val="single" w:sz="4" w:space="0" w:color="auto"/>
            </w:tcBorders>
          </w:tcPr>
          <w:p w14:paraId="6EFF4C12"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134" w:type="dxa"/>
            <w:tcBorders>
              <w:top w:val="single" w:sz="4" w:space="0" w:color="auto"/>
              <w:left w:val="single" w:sz="4" w:space="0" w:color="auto"/>
              <w:bottom w:val="single" w:sz="4" w:space="0" w:color="auto"/>
              <w:right w:val="single" w:sz="4" w:space="0" w:color="auto"/>
            </w:tcBorders>
          </w:tcPr>
          <w:p w14:paraId="5316453A" w14:textId="77777777" w:rsidR="00CF21A8" w:rsidRPr="00033D7C" w:rsidRDefault="00CF21A8" w:rsidP="00A8739C">
            <w:pPr>
              <w:pStyle w:val="NormalWeb"/>
              <w:rPr>
                <w:rFonts w:ascii="GE Inspira" w:hAnsi="GE Inspira"/>
              </w:rPr>
            </w:pPr>
            <w:r w:rsidRPr="00033D7C">
              <w:rPr>
                <w:rFonts w:ascii="GE Inspira" w:hAnsi="GE Inspira"/>
                <w:sz w:val="20"/>
                <w:szCs w:val="20"/>
              </w:rPr>
              <w:t>3</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186A911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Shipments-&gt;ORG</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B4E1DF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  To Organization Code</w:t>
            </w:r>
          </w:p>
        </w:tc>
      </w:tr>
      <w:tr w:rsidR="00CF21A8" w:rsidRPr="00033D7C" w14:paraId="3AFC7F91"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2C2E31F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33F31C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A65C53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REVISION</w:t>
            </w:r>
          </w:p>
          <w:p w14:paraId="1D4A7BC3" w14:textId="77777777" w:rsidR="00CF21A8" w:rsidRPr="00033D7C" w:rsidRDefault="00CF21A8" w:rsidP="00A8739C">
            <w:pPr>
              <w:pStyle w:val="BodyText"/>
              <w:tabs>
                <w:tab w:val="left" w:pos="720"/>
              </w:tabs>
              <w:spacing w:after="120"/>
              <w:jc w:val="left"/>
              <w:rPr>
                <w:rFonts w:ascii="GE Inspira" w:hAnsi="GE Inspira" w:cs="Arial"/>
                <w:bCs/>
                <w:sz w:val="20"/>
                <w:szCs w:val="20"/>
              </w:rPr>
            </w:pPr>
          </w:p>
        </w:tc>
        <w:tc>
          <w:tcPr>
            <w:tcW w:w="1275" w:type="dxa"/>
            <w:tcBorders>
              <w:top w:val="single" w:sz="4" w:space="0" w:color="auto"/>
              <w:left w:val="single" w:sz="4" w:space="0" w:color="auto"/>
              <w:bottom w:val="single" w:sz="4" w:space="0" w:color="auto"/>
              <w:right w:val="single" w:sz="4" w:space="0" w:color="auto"/>
            </w:tcBorders>
          </w:tcPr>
          <w:p w14:paraId="4D7AB098"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NUMBER</w:t>
            </w:r>
          </w:p>
        </w:tc>
        <w:tc>
          <w:tcPr>
            <w:tcW w:w="1134" w:type="dxa"/>
            <w:tcBorders>
              <w:top w:val="single" w:sz="4" w:space="0" w:color="auto"/>
              <w:left w:val="single" w:sz="4" w:space="0" w:color="auto"/>
              <w:bottom w:val="single" w:sz="4" w:space="0" w:color="auto"/>
              <w:right w:val="single" w:sz="4" w:space="0" w:color="auto"/>
            </w:tcBorders>
          </w:tcPr>
          <w:p w14:paraId="76D59F5E"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7C4FC56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Purchasing-&gt; Purchase Order</w:t>
            </w:r>
            <w:r w:rsidRPr="00033D7C">
              <w:rPr>
                <w:rFonts w:ascii="GE Inspira" w:hAnsi="GE Inspira" w:cs="Arial"/>
                <w:bCs/>
                <w:sz w:val="20"/>
                <w:szCs w:val="20"/>
              </w:rPr>
              <w:sym w:font="Wingdings" w:char="F0E0"/>
            </w:r>
            <w:r w:rsidRPr="00033D7C">
              <w:rPr>
                <w:rFonts w:ascii="GE Inspira" w:hAnsi="GE Inspira" w:cs="Arial"/>
                <w:bCs/>
                <w:sz w:val="20"/>
                <w:szCs w:val="20"/>
              </w:rPr>
              <w:t>Rev</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1B5585D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Revision Number</w:t>
            </w:r>
          </w:p>
        </w:tc>
      </w:tr>
      <w:tr w:rsidR="00CF21A8" w:rsidRPr="00033D7C" w14:paraId="0C4E6599"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3B6BE30" w14:textId="77777777" w:rsidR="00CF21A8" w:rsidRPr="00033D7C" w:rsidRDefault="00CF21A8" w:rsidP="00A8739C">
            <w:pPr>
              <w:rPr>
                <w:rFonts w:ascii="GE Inspira" w:hAnsi="GE Inspira"/>
              </w:rPr>
            </w:pPr>
            <w:r w:rsidRPr="00033D7C">
              <w:rPr>
                <w:rFonts w:ascii="GE Inspira" w:hAnsi="GE Inspira" w:cs="Arial"/>
                <w:bCs/>
                <w:sz w:val="20"/>
                <w:szCs w:val="20"/>
              </w:rPr>
              <w:t>9.5.4.34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4AAE91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BBDE7C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APPROVAL DATE</w:t>
            </w:r>
          </w:p>
        </w:tc>
        <w:tc>
          <w:tcPr>
            <w:tcW w:w="1275" w:type="dxa"/>
            <w:tcBorders>
              <w:top w:val="single" w:sz="4" w:space="0" w:color="auto"/>
              <w:left w:val="single" w:sz="4" w:space="0" w:color="auto"/>
              <w:bottom w:val="single" w:sz="4" w:space="0" w:color="auto"/>
              <w:right w:val="single" w:sz="4" w:space="0" w:color="auto"/>
            </w:tcBorders>
          </w:tcPr>
          <w:p w14:paraId="3F71D33A"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0CC11D62"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6790ECC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 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DD76BC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Header Approval Date (APPROVED_DATE from Purchase Orders )</w:t>
            </w:r>
          </w:p>
        </w:tc>
      </w:tr>
      <w:tr w:rsidR="00CF21A8" w:rsidRPr="00033D7C" w14:paraId="2E2285DC"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369C49D1" w14:textId="77777777" w:rsidR="00CF21A8" w:rsidRPr="00033D7C" w:rsidRDefault="00CF21A8" w:rsidP="00A8739C">
            <w:pPr>
              <w:rPr>
                <w:rFonts w:ascii="GE Inspira" w:hAnsi="GE Inspira"/>
              </w:rPr>
            </w:pPr>
            <w:r w:rsidRPr="00033D7C">
              <w:rPr>
                <w:rFonts w:ascii="GE Inspira" w:hAnsi="GE Inspira" w:cs="Arial"/>
                <w:bCs/>
                <w:sz w:val="20"/>
                <w:szCs w:val="20"/>
              </w:rPr>
              <w:t>9.5.4.35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4C8A95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1158DA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RELEASE APPROVAL DATE</w:t>
            </w:r>
          </w:p>
        </w:tc>
        <w:tc>
          <w:tcPr>
            <w:tcW w:w="1275" w:type="dxa"/>
            <w:tcBorders>
              <w:top w:val="single" w:sz="4" w:space="0" w:color="auto"/>
              <w:left w:val="single" w:sz="4" w:space="0" w:color="auto"/>
              <w:bottom w:val="single" w:sz="4" w:space="0" w:color="auto"/>
              <w:right w:val="single" w:sz="4" w:space="0" w:color="auto"/>
            </w:tcBorders>
          </w:tcPr>
          <w:p w14:paraId="72E91796"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DATE</w:t>
            </w:r>
          </w:p>
        </w:tc>
        <w:tc>
          <w:tcPr>
            <w:tcW w:w="1134" w:type="dxa"/>
            <w:tcBorders>
              <w:top w:val="single" w:sz="4" w:space="0" w:color="auto"/>
              <w:left w:val="single" w:sz="4" w:space="0" w:color="auto"/>
              <w:bottom w:val="single" w:sz="4" w:space="0" w:color="auto"/>
              <w:right w:val="single" w:sz="4" w:space="0" w:color="auto"/>
            </w:tcBorders>
          </w:tcPr>
          <w:p w14:paraId="733ACB5A"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198314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6A68AA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PO Release Approval Date (APPROVED_DATE from PO RELEASES)</w:t>
            </w:r>
          </w:p>
        </w:tc>
      </w:tr>
      <w:tr w:rsidR="00CF21A8" w:rsidRPr="00033D7C" w14:paraId="25AC2197"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7D760430" w14:textId="77777777" w:rsidR="00CF21A8" w:rsidRPr="00033D7C" w:rsidRDefault="00CF21A8" w:rsidP="00A8739C">
            <w:pPr>
              <w:rPr>
                <w:rFonts w:ascii="GE Inspira" w:hAnsi="GE Inspira"/>
              </w:rPr>
            </w:pPr>
            <w:r w:rsidRPr="00033D7C">
              <w:rPr>
                <w:rFonts w:ascii="GE Inspira" w:hAnsi="GE Inspira" w:cs="Arial"/>
                <w:bCs/>
                <w:sz w:val="20"/>
                <w:szCs w:val="20"/>
              </w:rPr>
              <w:t>9.5.4.36</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38B9947"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D840BB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275" w:type="dxa"/>
            <w:tcBorders>
              <w:top w:val="single" w:sz="4" w:space="0" w:color="auto"/>
              <w:left w:val="single" w:sz="4" w:space="0" w:color="auto"/>
              <w:bottom w:val="single" w:sz="4" w:space="0" w:color="auto"/>
              <w:right w:val="single" w:sz="4" w:space="0" w:color="auto"/>
            </w:tcBorders>
          </w:tcPr>
          <w:p w14:paraId="1DC32E6C"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63D8BA2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0C69561D" w14:textId="77777777" w:rsidR="00CF21A8" w:rsidRPr="00033D7C" w:rsidRDefault="00CF21A8" w:rsidP="00A8739C">
            <w:pPr>
              <w:rPr>
                <w:rFonts w:ascii="GE Inspira" w:hAnsi="GE Inspira"/>
              </w:rPr>
            </w:pPr>
            <w:r w:rsidRPr="00033D7C">
              <w:rPr>
                <w:rFonts w:ascii="GE Inspira" w:hAnsi="GE Inspira" w:cs="Arial"/>
                <w:bCs/>
                <w:sz w:val="20"/>
                <w:szCs w:val="20"/>
              </w:rPr>
              <w:t>Delivered quantity against the po shipment from rcv transactions</w:t>
            </w:r>
          </w:p>
        </w:tc>
        <w:tc>
          <w:tcPr>
            <w:tcW w:w="1231" w:type="dxa"/>
            <w:tcBorders>
              <w:top w:val="single" w:sz="4" w:space="0" w:color="auto"/>
              <w:left w:val="single" w:sz="4" w:space="0" w:color="auto"/>
              <w:bottom w:val="single" w:sz="4" w:space="0" w:color="auto"/>
              <w:right w:val="single" w:sz="4" w:space="0" w:color="auto"/>
            </w:tcBorders>
            <w:shd w:val="clear" w:color="auto" w:fill="auto"/>
          </w:tcPr>
          <w:p w14:paraId="40194D02" w14:textId="77777777" w:rsidR="00CF21A8" w:rsidRPr="00033D7C" w:rsidRDefault="00CF21A8" w:rsidP="00A8739C">
            <w:pPr>
              <w:rPr>
                <w:rFonts w:ascii="GE Inspira" w:hAnsi="GE Inspira"/>
              </w:rPr>
            </w:pPr>
            <w:r w:rsidRPr="00033D7C">
              <w:rPr>
                <w:rFonts w:ascii="GE Inspira" w:hAnsi="GE Inspira" w:cs="Arial"/>
                <w:bCs/>
                <w:sz w:val="20"/>
                <w:szCs w:val="20"/>
              </w:rPr>
              <w:t>Delivered quantity against the po shipment from rcv transactions</w:t>
            </w:r>
          </w:p>
        </w:tc>
      </w:tr>
      <w:tr w:rsidR="00CF21A8" w:rsidRPr="00033D7C" w14:paraId="72D145B5"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7916BDB" w14:textId="77777777" w:rsidR="00CF21A8" w:rsidRPr="00033D7C" w:rsidRDefault="00CF21A8" w:rsidP="00A8739C">
            <w:pPr>
              <w:rPr>
                <w:rFonts w:ascii="GE Inspira" w:hAnsi="GE Inspira"/>
              </w:rPr>
            </w:pPr>
            <w:r w:rsidRPr="00033D7C">
              <w:rPr>
                <w:rFonts w:ascii="GE Inspira" w:hAnsi="GE Inspira" w:cs="Arial"/>
                <w:bCs/>
                <w:sz w:val="20"/>
                <w:szCs w:val="20"/>
              </w:rPr>
              <w:lastRenderedPageBreak/>
              <w:t>9.5.4.37</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0E38DC6"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C296E8" w14:textId="77777777" w:rsidR="00CF21A8" w:rsidRPr="00033D7C" w:rsidRDefault="00CF21A8" w:rsidP="00A8739C">
            <w:pPr>
              <w:rPr>
                <w:rFonts w:ascii="GE Inspira" w:hAnsi="GE Inspira"/>
              </w:rPr>
            </w:pPr>
            <w:r w:rsidRPr="00033D7C">
              <w:rPr>
                <w:rFonts w:ascii="GE Inspira" w:hAnsi="GE Inspira" w:cs="Arial"/>
                <w:bCs/>
                <w:sz w:val="20"/>
                <w:szCs w:val="22"/>
              </w:rPr>
              <w:t>ADDITIONAL_INFO_2</w:t>
            </w:r>
          </w:p>
        </w:tc>
        <w:tc>
          <w:tcPr>
            <w:tcW w:w="1275" w:type="dxa"/>
            <w:tcBorders>
              <w:top w:val="single" w:sz="4" w:space="0" w:color="auto"/>
              <w:left w:val="single" w:sz="4" w:space="0" w:color="auto"/>
              <w:bottom w:val="single" w:sz="4" w:space="0" w:color="auto"/>
              <w:right w:val="single" w:sz="4" w:space="0" w:color="auto"/>
            </w:tcBorders>
          </w:tcPr>
          <w:p w14:paraId="2824220B"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0D3AC43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22866DBA"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1.If PO is created against an IR and Source and destination  both organizations are parts (attribute7 from mtl parameters as ‘PARTS’) then ‘Allocation’</w:t>
            </w:r>
          </w:p>
          <w:p w14:paraId="1A2C3E72" w14:textId="77777777" w:rsidR="00CF21A8" w:rsidRPr="00033D7C" w:rsidRDefault="00CF21A8" w:rsidP="00A8739C">
            <w:pPr>
              <w:rPr>
                <w:rFonts w:ascii="GE Inspira" w:hAnsi="GE Inspira" w:cs="Arial"/>
                <w:bCs/>
                <w:sz w:val="20"/>
                <w:szCs w:val="22"/>
              </w:rPr>
            </w:pPr>
          </w:p>
          <w:p w14:paraId="2E644A48"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2.If PO is created against an IR and Source organization is not a parts organization (attribute7 from mtl parameters is not ‘PARTS’) and destination  organizations is parts organization (attribute7 from mtl parameters as ‘PARTS’) then ‘Internal’</w:t>
            </w:r>
          </w:p>
          <w:p w14:paraId="58828A74" w14:textId="77777777" w:rsidR="00CF21A8" w:rsidRPr="00033D7C" w:rsidRDefault="00CF21A8" w:rsidP="00A8739C">
            <w:pPr>
              <w:rPr>
                <w:rFonts w:ascii="GE Inspira" w:hAnsi="GE Inspira" w:cs="Arial"/>
                <w:bCs/>
                <w:sz w:val="20"/>
                <w:szCs w:val="22"/>
              </w:rPr>
            </w:pPr>
          </w:p>
          <w:p w14:paraId="2306619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 xml:space="preserve">3.If the PO is a blanket release and created against a purchase requisition where destination organization is a parts organization (attribute7 from mtl parameters in ‘PARTS’) then ‘EXTERNAL) </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DBA18C"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PO Classification</w:t>
            </w:r>
          </w:p>
        </w:tc>
      </w:tr>
      <w:tr w:rsidR="00CF21A8" w:rsidRPr="00033D7C" w14:paraId="10F30EA8"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16C2664" w14:textId="77777777" w:rsidR="00CF21A8" w:rsidRPr="00033D7C" w:rsidRDefault="00CF21A8" w:rsidP="00A8739C">
            <w:pPr>
              <w:rPr>
                <w:rFonts w:ascii="GE Inspira" w:hAnsi="GE Inspira"/>
              </w:rPr>
            </w:pPr>
            <w:r w:rsidRPr="00033D7C">
              <w:rPr>
                <w:rFonts w:ascii="GE Inspira" w:hAnsi="GE Inspira" w:cs="Arial"/>
                <w:bCs/>
                <w:sz w:val="20"/>
                <w:szCs w:val="20"/>
              </w:rPr>
              <w:t>9.5.4.38</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D09AB10"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6F44B65" w14:textId="77777777" w:rsidR="00CF21A8" w:rsidRPr="00033D7C" w:rsidRDefault="00CF21A8" w:rsidP="00A8739C">
            <w:pPr>
              <w:rPr>
                <w:rFonts w:ascii="GE Inspira" w:hAnsi="GE Inspira"/>
              </w:rPr>
            </w:pPr>
            <w:r w:rsidRPr="00033D7C">
              <w:rPr>
                <w:rFonts w:ascii="GE Inspira" w:hAnsi="GE Inspira" w:cs="Arial"/>
                <w:bCs/>
                <w:sz w:val="20"/>
                <w:szCs w:val="22"/>
              </w:rPr>
              <w:t>ADDITIONAL_INFO_3</w:t>
            </w:r>
          </w:p>
        </w:tc>
        <w:tc>
          <w:tcPr>
            <w:tcW w:w="1275" w:type="dxa"/>
            <w:tcBorders>
              <w:top w:val="single" w:sz="4" w:space="0" w:color="auto"/>
              <w:left w:val="single" w:sz="4" w:space="0" w:color="auto"/>
              <w:bottom w:val="single" w:sz="4" w:space="0" w:color="auto"/>
              <w:right w:val="single" w:sz="4" w:space="0" w:color="auto"/>
            </w:tcBorders>
          </w:tcPr>
          <w:p w14:paraId="24FD3F94"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227CDB1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2AEE08C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D2903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3CE60C14"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7860EDC" w14:textId="77777777" w:rsidR="00CF21A8" w:rsidRPr="00033D7C" w:rsidRDefault="00CF21A8" w:rsidP="00A8739C">
            <w:pPr>
              <w:rPr>
                <w:rFonts w:ascii="GE Inspira" w:hAnsi="GE Inspira"/>
              </w:rPr>
            </w:pPr>
            <w:r w:rsidRPr="00033D7C">
              <w:rPr>
                <w:rFonts w:ascii="GE Inspira" w:hAnsi="GE Inspira" w:cs="Arial"/>
                <w:bCs/>
                <w:sz w:val="20"/>
                <w:szCs w:val="20"/>
              </w:rPr>
              <w:t>9.5.4.39</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CF4E0DE"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638168" w14:textId="77777777" w:rsidR="00CF21A8" w:rsidRPr="00033D7C" w:rsidRDefault="00CF21A8" w:rsidP="00A8739C">
            <w:pPr>
              <w:rPr>
                <w:rFonts w:ascii="GE Inspira" w:hAnsi="GE Inspira"/>
              </w:rPr>
            </w:pPr>
            <w:r w:rsidRPr="00033D7C">
              <w:rPr>
                <w:rFonts w:ascii="GE Inspira" w:hAnsi="GE Inspira" w:cs="Arial"/>
                <w:bCs/>
                <w:sz w:val="20"/>
                <w:szCs w:val="22"/>
              </w:rPr>
              <w:t>ADDITIONAL_INFO_4</w:t>
            </w:r>
          </w:p>
        </w:tc>
        <w:tc>
          <w:tcPr>
            <w:tcW w:w="1275" w:type="dxa"/>
            <w:tcBorders>
              <w:top w:val="single" w:sz="4" w:space="0" w:color="auto"/>
              <w:left w:val="single" w:sz="4" w:space="0" w:color="auto"/>
              <w:bottom w:val="single" w:sz="4" w:space="0" w:color="auto"/>
              <w:right w:val="single" w:sz="4" w:space="0" w:color="auto"/>
            </w:tcBorders>
          </w:tcPr>
          <w:p w14:paraId="29686E0A"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265247C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D9793F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B13AD2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665AF015"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06A388D" w14:textId="77777777" w:rsidR="00CF21A8" w:rsidRPr="00033D7C" w:rsidRDefault="00CF21A8" w:rsidP="00A8739C">
            <w:pPr>
              <w:rPr>
                <w:rFonts w:ascii="GE Inspira" w:hAnsi="GE Inspira"/>
              </w:rPr>
            </w:pPr>
            <w:r w:rsidRPr="00033D7C">
              <w:rPr>
                <w:rFonts w:ascii="GE Inspira" w:hAnsi="GE Inspira" w:cs="Arial"/>
                <w:bCs/>
                <w:sz w:val="20"/>
                <w:szCs w:val="20"/>
              </w:rPr>
              <w:t>9.5.4.40</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6085888"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39350B" w14:textId="77777777" w:rsidR="00CF21A8" w:rsidRPr="00033D7C" w:rsidRDefault="00CF21A8" w:rsidP="00A8739C">
            <w:pPr>
              <w:rPr>
                <w:rFonts w:ascii="GE Inspira" w:hAnsi="GE Inspira"/>
              </w:rPr>
            </w:pPr>
            <w:r w:rsidRPr="00033D7C">
              <w:rPr>
                <w:rFonts w:ascii="GE Inspira" w:hAnsi="GE Inspira" w:cs="Arial"/>
                <w:bCs/>
                <w:sz w:val="20"/>
                <w:szCs w:val="22"/>
              </w:rPr>
              <w:t>ADDITIONAL_INFO_5</w:t>
            </w:r>
          </w:p>
        </w:tc>
        <w:tc>
          <w:tcPr>
            <w:tcW w:w="1275" w:type="dxa"/>
            <w:tcBorders>
              <w:top w:val="single" w:sz="4" w:space="0" w:color="auto"/>
              <w:left w:val="single" w:sz="4" w:space="0" w:color="auto"/>
              <w:bottom w:val="single" w:sz="4" w:space="0" w:color="auto"/>
              <w:right w:val="single" w:sz="4" w:space="0" w:color="auto"/>
            </w:tcBorders>
          </w:tcPr>
          <w:p w14:paraId="52B4C674"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7C2E39B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1468F8B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1A19AEF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5CEC0A41"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49B93D1B" w14:textId="77777777" w:rsidR="00CF21A8" w:rsidRPr="00033D7C" w:rsidRDefault="00CF21A8" w:rsidP="00A8739C">
            <w:pPr>
              <w:rPr>
                <w:rFonts w:ascii="GE Inspira" w:hAnsi="GE Inspira"/>
              </w:rPr>
            </w:pPr>
            <w:r w:rsidRPr="00033D7C">
              <w:rPr>
                <w:rFonts w:ascii="GE Inspira" w:hAnsi="GE Inspira" w:cs="Arial"/>
                <w:bCs/>
                <w:sz w:val="20"/>
                <w:szCs w:val="20"/>
              </w:rPr>
              <w:t>9.5.4.41</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26A08BA"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DDB232" w14:textId="77777777" w:rsidR="00CF21A8" w:rsidRPr="00033D7C" w:rsidRDefault="00CF21A8" w:rsidP="00A8739C">
            <w:pPr>
              <w:rPr>
                <w:rFonts w:ascii="GE Inspira" w:hAnsi="GE Inspira"/>
              </w:rPr>
            </w:pPr>
            <w:r w:rsidRPr="00033D7C">
              <w:rPr>
                <w:rFonts w:ascii="GE Inspira" w:hAnsi="GE Inspira" w:cs="Arial"/>
                <w:bCs/>
                <w:sz w:val="20"/>
                <w:szCs w:val="22"/>
              </w:rPr>
              <w:t>ADDITIONAL_INFO_6</w:t>
            </w:r>
          </w:p>
        </w:tc>
        <w:tc>
          <w:tcPr>
            <w:tcW w:w="1275" w:type="dxa"/>
            <w:tcBorders>
              <w:top w:val="single" w:sz="4" w:space="0" w:color="auto"/>
              <w:left w:val="single" w:sz="4" w:space="0" w:color="auto"/>
              <w:bottom w:val="single" w:sz="4" w:space="0" w:color="auto"/>
              <w:right w:val="single" w:sz="4" w:space="0" w:color="auto"/>
            </w:tcBorders>
          </w:tcPr>
          <w:p w14:paraId="0C09EDDA"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73F674D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50EC981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1F92C71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20D66886"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6523E1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9.5.4.42</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C2520CA"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67F22D"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275" w:type="dxa"/>
            <w:tcBorders>
              <w:top w:val="single" w:sz="4" w:space="0" w:color="auto"/>
              <w:left w:val="single" w:sz="4" w:space="0" w:color="auto"/>
              <w:bottom w:val="single" w:sz="4" w:space="0" w:color="auto"/>
              <w:right w:val="single" w:sz="4" w:space="0" w:color="auto"/>
            </w:tcBorders>
          </w:tcPr>
          <w:p w14:paraId="29C26784"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2209EB2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718EF37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141FBE5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71586A58"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5C74B0BF"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9.5.4.43</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3AD87F3"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34532B8"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275" w:type="dxa"/>
            <w:tcBorders>
              <w:top w:val="single" w:sz="4" w:space="0" w:color="auto"/>
              <w:left w:val="single" w:sz="4" w:space="0" w:color="auto"/>
              <w:bottom w:val="single" w:sz="4" w:space="0" w:color="auto"/>
              <w:right w:val="single" w:sz="4" w:space="0" w:color="auto"/>
            </w:tcBorders>
          </w:tcPr>
          <w:p w14:paraId="00B79497"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1DCC0CD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8167A5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51602AD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2D6F3587"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67F4B5E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9.5.4.44</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1F3CD44"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167BD2"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275" w:type="dxa"/>
            <w:tcBorders>
              <w:top w:val="single" w:sz="4" w:space="0" w:color="auto"/>
              <w:left w:val="single" w:sz="4" w:space="0" w:color="auto"/>
              <w:bottom w:val="single" w:sz="4" w:space="0" w:color="auto"/>
              <w:right w:val="single" w:sz="4" w:space="0" w:color="auto"/>
            </w:tcBorders>
          </w:tcPr>
          <w:p w14:paraId="06992A7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3CFFD95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E42004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512631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22B6947C"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E65584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9.5.4.45</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30F88CA3" w14:textId="77777777" w:rsidR="00CF21A8" w:rsidRPr="00033D7C" w:rsidRDefault="00CF21A8" w:rsidP="00A8739C">
            <w:pPr>
              <w:rPr>
                <w:rFonts w:ascii="GE Inspira" w:hAnsi="GE Inspira"/>
              </w:rPr>
            </w:pPr>
            <w:r w:rsidRPr="00033D7C">
              <w:rPr>
                <w:rFonts w:ascii="GE Inspira" w:hAnsi="GE Inspira" w:cs="Arial"/>
                <w:bCs/>
                <w:sz w:val="20"/>
                <w:szCs w:val="20"/>
              </w:rPr>
              <w:t>Purchase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A3811D2"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275" w:type="dxa"/>
            <w:tcBorders>
              <w:top w:val="single" w:sz="4" w:space="0" w:color="auto"/>
              <w:left w:val="single" w:sz="4" w:space="0" w:color="auto"/>
              <w:bottom w:val="single" w:sz="4" w:space="0" w:color="auto"/>
              <w:right w:val="single" w:sz="4" w:space="0" w:color="auto"/>
            </w:tcBorders>
          </w:tcPr>
          <w:p w14:paraId="64107F80"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134" w:type="dxa"/>
            <w:tcBorders>
              <w:top w:val="single" w:sz="4" w:space="0" w:color="auto"/>
              <w:left w:val="single" w:sz="4" w:space="0" w:color="auto"/>
              <w:bottom w:val="single" w:sz="4" w:space="0" w:color="auto"/>
              <w:right w:val="single" w:sz="4" w:space="0" w:color="auto"/>
            </w:tcBorders>
          </w:tcPr>
          <w:p w14:paraId="67F8460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AA2CC3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1282104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bl>
    <w:p w14:paraId="516B3116" w14:textId="77777777" w:rsidR="00CF21A8" w:rsidRPr="00033D7C" w:rsidRDefault="00CF21A8" w:rsidP="00CF21A8">
      <w:pPr>
        <w:rPr>
          <w:rFonts w:ascii="GE Inspira" w:hAnsi="GE Inspira"/>
          <w:sz w:val="22"/>
          <w:szCs w:val="22"/>
        </w:rPr>
      </w:pPr>
    </w:p>
    <w:p w14:paraId="1847033E" w14:textId="77777777" w:rsidR="00CF21A8" w:rsidRPr="00033D7C" w:rsidRDefault="00CF21A8" w:rsidP="00CF21A8">
      <w:pPr>
        <w:ind w:firstLine="180"/>
        <w:rPr>
          <w:rFonts w:ascii="GE Inspira" w:hAnsi="GE Inspira"/>
          <w:b/>
          <w:sz w:val="18"/>
          <w:szCs w:val="22"/>
        </w:rPr>
      </w:pPr>
    </w:p>
    <w:p w14:paraId="77542ABA" w14:textId="77777777" w:rsidR="00CF21A8" w:rsidRPr="00033D7C" w:rsidRDefault="00CF21A8" w:rsidP="00CF21A8">
      <w:pPr>
        <w:ind w:firstLine="180"/>
        <w:rPr>
          <w:rFonts w:ascii="GE Inspira" w:hAnsi="GE Inspira"/>
          <w:b/>
          <w:sz w:val="18"/>
          <w:szCs w:val="22"/>
        </w:rPr>
      </w:pPr>
    </w:p>
    <w:p w14:paraId="72F80D2A" w14:textId="77777777" w:rsidR="00CF21A8" w:rsidRPr="00033D7C" w:rsidRDefault="00CF21A8" w:rsidP="00CF21A8">
      <w:pPr>
        <w:ind w:firstLine="180"/>
        <w:rPr>
          <w:rFonts w:ascii="GE Inspira" w:hAnsi="GE Inspira"/>
          <w:b/>
          <w:sz w:val="18"/>
          <w:szCs w:val="22"/>
        </w:rPr>
      </w:pPr>
    </w:p>
    <w:p w14:paraId="311DFE2B" w14:textId="58239FAB" w:rsidR="00CF21A8" w:rsidRDefault="00CF21A8" w:rsidP="00CF21A8">
      <w:pPr>
        <w:ind w:firstLine="180"/>
        <w:rPr>
          <w:rFonts w:ascii="GE Inspira" w:hAnsi="GE Inspira"/>
          <w:b/>
          <w:sz w:val="18"/>
          <w:szCs w:val="22"/>
        </w:rPr>
      </w:pPr>
    </w:p>
    <w:p w14:paraId="69B13A09" w14:textId="4F0C6015" w:rsidR="00BB514F" w:rsidRDefault="00BB514F" w:rsidP="00CF21A8">
      <w:pPr>
        <w:ind w:firstLine="180"/>
        <w:rPr>
          <w:rFonts w:ascii="GE Inspira" w:hAnsi="GE Inspira"/>
          <w:b/>
          <w:sz w:val="18"/>
          <w:szCs w:val="22"/>
        </w:rPr>
      </w:pPr>
    </w:p>
    <w:p w14:paraId="28CEE64A" w14:textId="24656480" w:rsidR="00BB514F" w:rsidRDefault="00BB514F" w:rsidP="00CF21A8">
      <w:pPr>
        <w:ind w:firstLine="180"/>
        <w:rPr>
          <w:rFonts w:ascii="GE Inspira" w:hAnsi="GE Inspira"/>
          <w:b/>
          <w:sz w:val="18"/>
          <w:szCs w:val="22"/>
        </w:rPr>
      </w:pPr>
    </w:p>
    <w:p w14:paraId="60CD3E24" w14:textId="77777777" w:rsidR="00BB514F" w:rsidRPr="00033D7C" w:rsidRDefault="00BB514F" w:rsidP="00CF21A8">
      <w:pPr>
        <w:ind w:firstLine="180"/>
        <w:rPr>
          <w:rFonts w:ascii="GE Inspira" w:hAnsi="GE Inspira"/>
          <w:b/>
          <w:sz w:val="18"/>
          <w:szCs w:val="22"/>
        </w:rPr>
      </w:pPr>
    </w:p>
    <w:p w14:paraId="66AC7F7A" w14:textId="77777777" w:rsidR="00CF21A8" w:rsidRPr="00033D7C" w:rsidRDefault="00CF21A8" w:rsidP="00CF21A8">
      <w:pPr>
        <w:ind w:firstLine="180"/>
        <w:rPr>
          <w:rFonts w:ascii="GE Inspira" w:hAnsi="GE Inspira"/>
          <w:b/>
          <w:sz w:val="18"/>
          <w:szCs w:val="22"/>
        </w:rPr>
      </w:pPr>
    </w:p>
    <w:p w14:paraId="02A34C95" w14:textId="77777777" w:rsidR="00CF21A8" w:rsidRPr="00033D7C" w:rsidRDefault="00CF21A8" w:rsidP="00CF21A8">
      <w:pPr>
        <w:ind w:firstLine="180"/>
        <w:rPr>
          <w:rFonts w:ascii="GE Inspira" w:hAnsi="GE Inspira"/>
          <w:b/>
          <w:sz w:val="18"/>
          <w:szCs w:val="22"/>
        </w:rPr>
      </w:pPr>
    </w:p>
    <w:p w14:paraId="4DBD9AC3" w14:textId="77777777" w:rsidR="00CF21A8" w:rsidRPr="00033D7C" w:rsidRDefault="00CF21A8" w:rsidP="00CF21A8">
      <w:pPr>
        <w:ind w:firstLine="180"/>
        <w:rPr>
          <w:rFonts w:ascii="GE Inspira" w:hAnsi="GE Inspira"/>
          <w:b/>
          <w:sz w:val="18"/>
          <w:szCs w:val="22"/>
        </w:rPr>
      </w:pPr>
    </w:p>
    <w:p w14:paraId="7DE7123D" w14:textId="77777777" w:rsidR="00CF21A8" w:rsidRPr="00033D7C" w:rsidRDefault="00CF21A8" w:rsidP="00CF21A8">
      <w:pPr>
        <w:ind w:firstLine="180"/>
        <w:rPr>
          <w:rFonts w:ascii="GE Inspira" w:hAnsi="GE Inspira"/>
          <w:sz w:val="20"/>
          <w:szCs w:val="22"/>
        </w:rPr>
      </w:pPr>
      <w:r w:rsidRPr="00033D7C">
        <w:rPr>
          <w:rFonts w:ascii="GE Inspira" w:hAnsi="GE Inspira"/>
          <w:b/>
          <w:sz w:val="20"/>
          <w:szCs w:val="22"/>
        </w:rPr>
        <w:t xml:space="preserve">3. REQUISITION : </w:t>
      </w:r>
      <w:r w:rsidRPr="00033D7C">
        <w:rPr>
          <w:rFonts w:ascii="GE Inspira" w:hAnsi="GE Inspira"/>
          <w:sz w:val="20"/>
          <w:szCs w:val="22"/>
        </w:rPr>
        <w:t>The columns fetched are for the Requisitions which are in APPROVED status.</w:t>
      </w:r>
    </w:p>
    <w:p w14:paraId="24B3B87B" w14:textId="77777777" w:rsidR="00CF21A8" w:rsidRPr="00033D7C" w:rsidRDefault="00CF21A8" w:rsidP="00CF21A8">
      <w:pPr>
        <w:ind w:firstLine="180"/>
        <w:rPr>
          <w:rFonts w:ascii="GE Inspira" w:hAnsi="GE Inspira"/>
          <w:sz w:val="22"/>
          <w:szCs w:val="22"/>
        </w:rPr>
      </w:pPr>
    </w:p>
    <w:tbl>
      <w:tblPr>
        <w:tblW w:w="10490" w:type="dxa"/>
        <w:tblInd w:w="-601" w:type="dxa"/>
        <w:tblLayout w:type="fixed"/>
        <w:tblLook w:val="0000" w:firstRow="0" w:lastRow="0" w:firstColumn="0" w:lastColumn="0" w:noHBand="0" w:noVBand="0"/>
      </w:tblPr>
      <w:tblGrid>
        <w:gridCol w:w="1276"/>
        <w:gridCol w:w="1418"/>
        <w:gridCol w:w="1276"/>
        <w:gridCol w:w="1275"/>
        <w:gridCol w:w="1275"/>
        <w:gridCol w:w="1702"/>
        <w:gridCol w:w="2268"/>
      </w:tblGrid>
      <w:tr w:rsidR="00CF21A8" w:rsidRPr="00033D7C" w14:paraId="6E9B6D77" w14:textId="77777777" w:rsidTr="00A8739C">
        <w:trPr>
          <w:cantSplit/>
          <w:tblHeader/>
        </w:trPr>
        <w:tc>
          <w:tcPr>
            <w:tcW w:w="1276" w:type="dxa"/>
            <w:tcBorders>
              <w:top w:val="single" w:sz="4" w:space="0" w:color="000000"/>
              <w:left w:val="single" w:sz="4" w:space="0" w:color="000000"/>
              <w:bottom w:val="single" w:sz="4" w:space="0" w:color="000000"/>
            </w:tcBorders>
            <w:shd w:val="clear" w:color="auto" w:fill="BFBFBF"/>
            <w:vAlign w:val="center"/>
          </w:tcPr>
          <w:p w14:paraId="1DB90626"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Reference</w:t>
            </w:r>
          </w:p>
        </w:tc>
        <w:tc>
          <w:tcPr>
            <w:tcW w:w="1418" w:type="dxa"/>
            <w:tcBorders>
              <w:top w:val="single" w:sz="4" w:space="0" w:color="000000"/>
              <w:left w:val="single" w:sz="4" w:space="0" w:color="000000"/>
              <w:bottom w:val="single" w:sz="4" w:space="0" w:color="000000"/>
            </w:tcBorders>
            <w:shd w:val="clear" w:color="auto" w:fill="BFBFBF"/>
            <w:vAlign w:val="center"/>
          </w:tcPr>
          <w:p w14:paraId="5E2DB3DF"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Data Entity</w:t>
            </w:r>
          </w:p>
        </w:tc>
        <w:tc>
          <w:tcPr>
            <w:tcW w:w="1276" w:type="dxa"/>
            <w:tcBorders>
              <w:top w:val="single" w:sz="4" w:space="0" w:color="000000"/>
              <w:left w:val="single" w:sz="4" w:space="0" w:color="000000"/>
              <w:bottom w:val="single" w:sz="4" w:space="0" w:color="000000"/>
            </w:tcBorders>
            <w:shd w:val="clear" w:color="auto" w:fill="BFBFBF"/>
            <w:vAlign w:val="center"/>
          </w:tcPr>
          <w:p w14:paraId="1A5A6A93"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Field</w:t>
            </w:r>
          </w:p>
        </w:tc>
        <w:tc>
          <w:tcPr>
            <w:tcW w:w="1275" w:type="dxa"/>
            <w:tcBorders>
              <w:top w:val="single" w:sz="4" w:space="0" w:color="000000"/>
              <w:left w:val="single" w:sz="4" w:space="0" w:color="000000"/>
              <w:bottom w:val="single" w:sz="4" w:space="0" w:color="000000"/>
              <w:right w:val="single" w:sz="4" w:space="0" w:color="000000"/>
            </w:tcBorders>
            <w:shd w:val="clear" w:color="auto" w:fill="BFBFBF"/>
          </w:tcPr>
          <w:p w14:paraId="19B746D9"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Data Type</w:t>
            </w:r>
          </w:p>
        </w:tc>
        <w:tc>
          <w:tcPr>
            <w:tcW w:w="1275" w:type="dxa"/>
            <w:tcBorders>
              <w:top w:val="single" w:sz="4" w:space="0" w:color="000000"/>
              <w:left w:val="single" w:sz="4" w:space="0" w:color="000000"/>
              <w:bottom w:val="single" w:sz="4" w:space="0" w:color="000000"/>
              <w:right w:val="single" w:sz="4" w:space="0" w:color="000000"/>
            </w:tcBorders>
            <w:shd w:val="clear" w:color="auto" w:fill="BFBFBF"/>
          </w:tcPr>
          <w:p w14:paraId="2725A436"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Length</w:t>
            </w:r>
          </w:p>
        </w:tc>
        <w:tc>
          <w:tcPr>
            <w:tcW w:w="1702" w:type="dxa"/>
            <w:tcBorders>
              <w:top w:val="single" w:sz="4" w:space="0" w:color="000000"/>
              <w:left w:val="single" w:sz="4" w:space="0" w:color="000000"/>
              <w:bottom w:val="single" w:sz="4" w:space="0" w:color="000000"/>
            </w:tcBorders>
            <w:shd w:val="clear" w:color="auto" w:fill="BFBFBF"/>
          </w:tcPr>
          <w:p w14:paraId="6A1979FD"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Navigation</w:t>
            </w:r>
          </w:p>
        </w:tc>
        <w:tc>
          <w:tcPr>
            <w:tcW w:w="226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E69DEF6" w14:textId="77777777" w:rsidR="00CF21A8" w:rsidRPr="00033D7C" w:rsidRDefault="00CF21A8" w:rsidP="00A8739C">
            <w:pPr>
              <w:pStyle w:val="BodyText"/>
              <w:tabs>
                <w:tab w:val="left" w:pos="720"/>
              </w:tabs>
              <w:spacing w:after="120"/>
              <w:rPr>
                <w:rFonts w:ascii="GE Inspira" w:hAnsi="GE Inspira" w:cs="Arial"/>
                <w:b/>
                <w:bCs/>
                <w:sz w:val="20"/>
                <w:szCs w:val="20"/>
              </w:rPr>
            </w:pPr>
            <w:r w:rsidRPr="00033D7C">
              <w:rPr>
                <w:rFonts w:ascii="GE Inspira" w:hAnsi="GE Inspira" w:cs="Arial"/>
                <w:b/>
                <w:bCs/>
                <w:sz w:val="20"/>
                <w:szCs w:val="20"/>
              </w:rPr>
              <w:t>Description</w:t>
            </w:r>
          </w:p>
        </w:tc>
      </w:tr>
      <w:tr w:rsidR="00CF21A8" w:rsidRPr="00033D7C" w14:paraId="1933A3FC"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5BC34FD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w:t>
            </w:r>
          </w:p>
        </w:tc>
        <w:tc>
          <w:tcPr>
            <w:tcW w:w="1418" w:type="dxa"/>
            <w:tcBorders>
              <w:top w:val="single" w:sz="4" w:space="0" w:color="000000"/>
              <w:left w:val="single" w:sz="4" w:space="0" w:color="000000"/>
              <w:bottom w:val="single" w:sz="4" w:space="0" w:color="000000"/>
            </w:tcBorders>
            <w:shd w:val="clear" w:color="auto" w:fill="auto"/>
            <w:vAlign w:val="center"/>
          </w:tcPr>
          <w:p w14:paraId="6EDB9ED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6" w:type="dxa"/>
            <w:tcBorders>
              <w:top w:val="single" w:sz="4" w:space="0" w:color="000000"/>
              <w:left w:val="single" w:sz="4" w:space="0" w:color="000000"/>
              <w:bottom w:val="single" w:sz="4" w:space="0" w:color="000000"/>
            </w:tcBorders>
            <w:shd w:val="clear" w:color="auto" w:fill="auto"/>
            <w:vAlign w:val="center"/>
          </w:tcPr>
          <w:p w14:paraId="7A69518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75" w:type="dxa"/>
            <w:tcBorders>
              <w:top w:val="single" w:sz="4" w:space="0" w:color="000000"/>
              <w:left w:val="single" w:sz="4" w:space="0" w:color="000000"/>
              <w:bottom w:val="single" w:sz="4" w:space="0" w:color="000000"/>
              <w:right w:val="single" w:sz="4" w:space="0" w:color="000000"/>
            </w:tcBorders>
          </w:tcPr>
          <w:p w14:paraId="3568B31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1275" w:type="dxa"/>
            <w:tcBorders>
              <w:top w:val="single" w:sz="4" w:space="0" w:color="000000"/>
              <w:left w:val="single" w:sz="4" w:space="0" w:color="000000"/>
              <w:bottom w:val="single" w:sz="4" w:space="0" w:color="000000"/>
              <w:right w:val="single" w:sz="4" w:space="0" w:color="000000"/>
            </w:tcBorders>
          </w:tcPr>
          <w:p w14:paraId="0CAAF1C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1702" w:type="dxa"/>
            <w:tcBorders>
              <w:top w:val="single" w:sz="4" w:space="0" w:color="000000"/>
              <w:left w:val="single" w:sz="4" w:space="0" w:color="000000"/>
              <w:bottom w:val="single" w:sz="4" w:space="0" w:color="000000"/>
            </w:tcBorders>
            <w:shd w:val="clear" w:color="auto" w:fill="auto"/>
            <w:vAlign w:val="center"/>
          </w:tcPr>
          <w:p w14:paraId="150A9EF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10F4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PART_SUPPLY</w:t>
            </w:r>
          </w:p>
        </w:tc>
      </w:tr>
      <w:tr w:rsidR="00CF21A8" w:rsidRPr="00033D7C" w14:paraId="290AACA6"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6D26ACD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w:t>
            </w:r>
          </w:p>
        </w:tc>
        <w:tc>
          <w:tcPr>
            <w:tcW w:w="1418" w:type="dxa"/>
            <w:tcBorders>
              <w:top w:val="single" w:sz="4" w:space="0" w:color="000000"/>
              <w:left w:val="single" w:sz="4" w:space="0" w:color="000000"/>
              <w:bottom w:val="single" w:sz="4" w:space="0" w:color="000000"/>
            </w:tcBorders>
            <w:shd w:val="clear" w:color="auto" w:fill="auto"/>
            <w:vAlign w:val="center"/>
          </w:tcPr>
          <w:p w14:paraId="7FC0EFE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6" w:type="dxa"/>
            <w:tcBorders>
              <w:top w:val="single" w:sz="4" w:space="0" w:color="000000"/>
              <w:left w:val="single" w:sz="4" w:space="0" w:color="000000"/>
              <w:bottom w:val="single" w:sz="4" w:space="0" w:color="000000"/>
            </w:tcBorders>
            <w:shd w:val="clear" w:color="auto" w:fill="auto"/>
            <w:vAlign w:val="center"/>
          </w:tcPr>
          <w:p w14:paraId="27C0FF7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75" w:type="dxa"/>
            <w:tcBorders>
              <w:top w:val="single" w:sz="4" w:space="0" w:color="000000"/>
              <w:left w:val="single" w:sz="4" w:space="0" w:color="000000"/>
              <w:bottom w:val="single" w:sz="4" w:space="0" w:color="000000"/>
              <w:right w:val="single" w:sz="4" w:space="0" w:color="000000"/>
            </w:tcBorders>
          </w:tcPr>
          <w:p w14:paraId="32160E4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1275" w:type="dxa"/>
            <w:tcBorders>
              <w:top w:val="single" w:sz="4" w:space="0" w:color="000000"/>
              <w:left w:val="single" w:sz="4" w:space="0" w:color="000000"/>
              <w:bottom w:val="single" w:sz="4" w:space="0" w:color="000000"/>
              <w:right w:val="single" w:sz="4" w:space="0" w:color="000000"/>
            </w:tcBorders>
          </w:tcPr>
          <w:p w14:paraId="132F095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1702" w:type="dxa"/>
            <w:tcBorders>
              <w:top w:val="single" w:sz="4" w:space="0" w:color="000000"/>
              <w:left w:val="single" w:sz="4" w:space="0" w:color="000000"/>
              <w:bottom w:val="single" w:sz="4" w:space="0" w:color="000000"/>
            </w:tcBorders>
            <w:shd w:val="clear" w:color="auto" w:fill="auto"/>
            <w:vAlign w:val="center"/>
          </w:tcPr>
          <w:p w14:paraId="0E86545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5EE34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 as passed in the concurrent program parameter.</w:t>
            </w:r>
          </w:p>
          <w:p w14:paraId="1D42DC5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CF21A8" w:rsidRPr="00033D7C" w14:paraId="506B7D1D"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198E300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w:t>
            </w:r>
          </w:p>
        </w:tc>
        <w:tc>
          <w:tcPr>
            <w:tcW w:w="1418" w:type="dxa"/>
            <w:tcBorders>
              <w:top w:val="single" w:sz="4" w:space="0" w:color="000000"/>
              <w:left w:val="single" w:sz="4" w:space="0" w:color="000000"/>
              <w:bottom w:val="single" w:sz="4" w:space="0" w:color="000000"/>
            </w:tcBorders>
            <w:shd w:val="clear" w:color="auto" w:fill="auto"/>
          </w:tcPr>
          <w:p w14:paraId="7ED445B7"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308375E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EXTRACT TYPE</w:t>
            </w:r>
          </w:p>
        </w:tc>
        <w:tc>
          <w:tcPr>
            <w:tcW w:w="1275" w:type="dxa"/>
            <w:tcBorders>
              <w:top w:val="single" w:sz="4" w:space="0" w:color="000000"/>
              <w:left w:val="single" w:sz="4" w:space="0" w:color="000000"/>
              <w:bottom w:val="single" w:sz="4" w:space="0" w:color="000000"/>
              <w:right w:val="single" w:sz="4" w:space="0" w:color="000000"/>
            </w:tcBorders>
          </w:tcPr>
          <w:p w14:paraId="3E4E81C5" w14:textId="77777777" w:rsidR="00CF21A8" w:rsidRPr="00033D7C" w:rsidRDefault="00CF21A8" w:rsidP="00A8739C">
            <w:pPr>
              <w:pStyle w:val="NormalWeb"/>
              <w:rPr>
                <w:rFonts w:ascii="GE Inspira" w:hAnsi="GE Inspira"/>
              </w:rPr>
            </w:pPr>
            <w:r w:rsidRPr="00033D7C">
              <w:rPr>
                <w:rFonts w:ascii="GE Inspira" w:hAnsi="GE Inspira"/>
                <w:sz w:val="20"/>
                <w:szCs w:val="20"/>
              </w:rPr>
              <w:t>CHAR</w:t>
            </w:r>
          </w:p>
        </w:tc>
        <w:tc>
          <w:tcPr>
            <w:tcW w:w="1275" w:type="dxa"/>
            <w:tcBorders>
              <w:top w:val="single" w:sz="4" w:space="0" w:color="000000"/>
              <w:left w:val="single" w:sz="4" w:space="0" w:color="000000"/>
              <w:bottom w:val="single" w:sz="4" w:space="0" w:color="000000"/>
              <w:right w:val="single" w:sz="4" w:space="0" w:color="000000"/>
            </w:tcBorders>
          </w:tcPr>
          <w:p w14:paraId="64D54984" w14:textId="77777777" w:rsidR="00CF21A8" w:rsidRPr="00033D7C" w:rsidRDefault="00CF21A8" w:rsidP="00A8739C">
            <w:pPr>
              <w:pStyle w:val="NormalWeb"/>
              <w:rPr>
                <w:rFonts w:ascii="GE Inspira" w:hAnsi="GE Inspira"/>
              </w:rPr>
            </w:pPr>
            <w:r w:rsidRPr="00033D7C">
              <w:rPr>
                <w:rFonts w:ascii="GE Inspira" w:hAnsi="GE Inspira"/>
                <w:sz w:val="20"/>
                <w:szCs w:val="20"/>
              </w:rPr>
              <w:t>17</w:t>
            </w:r>
          </w:p>
        </w:tc>
        <w:tc>
          <w:tcPr>
            <w:tcW w:w="1702" w:type="dxa"/>
            <w:tcBorders>
              <w:top w:val="single" w:sz="4" w:space="0" w:color="000000"/>
              <w:left w:val="single" w:sz="4" w:space="0" w:color="000000"/>
              <w:bottom w:val="single" w:sz="4" w:space="0" w:color="000000"/>
            </w:tcBorders>
            <w:shd w:val="clear" w:color="auto" w:fill="auto"/>
            <w:vAlign w:val="center"/>
          </w:tcPr>
          <w:p w14:paraId="65723CD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Constant</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94256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Extract Type will be ‘REQ SUPPLY DETAILS’</w:t>
            </w:r>
          </w:p>
        </w:tc>
      </w:tr>
      <w:tr w:rsidR="00CF21A8" w:rsidRPr="00033D7C" w14:paraId="7DC833E7" w14:textId="77777777" w:rsidTr="00A8739C">
        <w:trPr>
          <w:cantSplit/>
        </w:trPr>
        <w:tc>
          <w:tcPr>
            <w:tcW w:w="1276" w:type="dxa"/>
            <w:tcBorders>
              <w:top w:val="single" w:sz="4" w:space="0" w:color="000000"/>
              <w:left w:val="single" w:sz="4" w:space="0" w:color="000000"/>
              <w:bottom w:val="single" w:sz="4" w:space="0" w:color="000000"/>
            </w:tcBorders>
            <w:shd w:val="clear" w:color="auto" w:fill="auto"/>
            <w:vAlign w:val="center"/>
          </w:tcPr>
          <w:p w14:paraId="46ABB12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9.5.4.4</w:t>
            </w:r>
          </w:p>
        </w:tc>
        <w:tc>
          <w:tcPr>
            <w:tcW w:w="1418" w:type="dxa"/>
            <w:tcBorders>
              <w:top w:val="single" w:sz="4" w:space="0" w:color="000000"/>
              <w:left w:val="single" w:sz="4" w:space="0" w:color="000000"/>
              <w:bottom w:val="single" w:sz="4" w:space="0" w:color="000000"/>
            </w:tcBorders>
            <w:shd w:val="clear" w:color="auto" w:fill="auto"/>
          </w:tcPr>
          <w:p w14:paraId="43B8FDEA"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2AF1C96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NUMBER</w:t>
            </w:r>
          </w:p>
        </w:tc>
        <w:tc>
          <w:tcPr>
            <w:tcW w:w="1275" w:type="dxa"/>
            <w:tcBorders>
              <w:top w:val="single" w:sz="4" w:space="0" w:color="000000"/>
              <w:left w:val="single" w:sz="4" w:space="0" w:color="000000"/>
              <w:bottom w:val="single" w:sz="4" w:space="0" w:color="000000"/>
              <w:right w:val="single" w:sz="4" w:space="0" w:color="000000"/>
            </w:tcBorders>
          </w:tcPr>
          <w:p w14:paraId="18C96F7C"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000000"/>
              <w:left w:val="single" w:sz="4" w:space="0" w:color="000000"/>
              <w:bottom w:val="single" w:sz="4" w:space="0" w:color="000000"/>
              <w:right w:val="single" w:sz="4" w:space="0" w:color="000000"/>
            </w:tcBorders>
          </w:tcPr>
          <w:p w14:paraId="02C69874" w14:textId="77777777" w:rsidR="00CF21A8" w:rsidRPr="00033D7C" w:rsidRDefault="00CF21A8" w:rsidP="00A8739C">
            <w:pPr>
              <w:pStyle w:val="NormalWeb"/>
              <w:rPr>
                <w:rFonts w:ascii="GE Inspira" w:hAnsi="GE Inspira"/>
              </w:rPr>
            </w:pPr>
            <w:r w:rsidRPr="00033D7C">
              <w:rPr>
                <w:rFonts w:ascii="GE Inspira" w:hAnsi="GE Inspira"/>
                <w:sz w:val="20"/>
                <w:szCs w:val="20"/>
              </w:rPr>
              <w:t>20</w:t>
            </w:r>
          </w:p>
        </w:tc>
        <w:tc>
          <w:tcPr>
            <w:tcW w:w="1702" w:type="dxa"/>
            <w:tcBorders>
              <w:top w:val="single" w:sz="4" w:space="0" w:color="000000"/>
              <w:left w:val="single" w:sz="4" w:space="0" w:color="000000"/>
              <w:bottom w:val="single" w:sz="4" w:space="0" w:color="000000"/>
            </w:tcBorders>
            <w:shd w:val="clear" w:color="auto" w:fill="auto"/>
            <w:vAlign w:val="center"/>
          </w:tcPr>
          <w:p w14:paraId="17D35AA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Number</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9A19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Number</w:t>
            </w:r>
          </w:p>
        </w:tc>
      </w:tr>
      <w:tr w:rsidR="00CF21A8" w:rsidRPr="00033D7C" w14:paraId="70BDA173"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047C2B4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9.5.4.5</w:t>
            </w:r>
          </w:p>
        </w:tc>
        <w:tc>
          <w:tcPr>
            <w:tcW w:w="1418" w:type="dxa"/>
            <w:tcBorders>
              <w:top w:val="single" w:sz="4" w:space="0" w:color="000000"/>
              <w:left w:val="single" w:sz="4" w:space="0" w:color="000000"/>
              <w:bottom w:val="single" w:sz="4" w:space="0" w:color="000000"/>
            </w:tcBorders>
            <w:shd w:val="clear" w:color="auto" w:fill="auto"/>
          </w:tcPr>
          <w:p w14:paraId="2A949D68"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2267601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TYPE</w:t>
            </w:r>
          </w:p>
        </w:tc>
        <w:tc>
          <w:tcPr>
            <w:tcW w:w="1275" w:type="dxa"/>
            <w:tcBorders>
              <w:top w:val="single" w:sz="4" w:space="0" w:color="000000"/>
              <w:left w:val="single" w:sz="4" w:space="0" w:color="000000"/>
              <w:bottom w:val="single" w:sz="4" w:space="0" w:color="000000"/>
              <w:right w:val="single" w:sz="4" w:space="0" w:color="000000"/>
            </w:tcBorders>
          </w:tcPr>
          <w:p w14:paraId="72DF47B8"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000000"/>
              <w:left w:val="single" w:sz="4" w:space="0" w:color="000000"/>
              <w:bottom w:val="single" w:sz="4" w:space="0" w:color="000000"/>
              <w:right w:val="single" w:sz="4" w:space="0" w:color="000000"/>
            </w:tcBorders>
          </w:tcPr>
          <w:p w14:paraId="7ACF6277"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702" w:type="dxa"/>
            <w:tcBorders>
              <w:top w:val="single" w:sz="4" w:space="0" w:color="000000"/>
              <w:left w:val="single" w:sz="4" w:space="0" w:color="000000"/>
              <w:bottom w:val="single" w:sz="4" w:space="0" w:color="000000"/>
            </w:tcBorders>
            <w:shd w:val="clear" w:color="auto" w:fill="auto"/>
            <w:vAlign w:val="center"/>
          </w:tcPr>
          <w:p w14:paraId="01015C8E"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Type</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867A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TYPE</w:t>
            </w:r>
          </w:p>
        </w:tc>
      </w:tr>
      <w:tr w:rsidR="00CF21A8" w:rsidRPr="00033D7C" w14:paraId="2DBDDB39"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35E7A31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9.5.4.6</w:t>
            </w:r>
          </w:p>
        </w:tc>
        <w:tc>
          <w:tcPr>
            <w:tcW w:w="1418" w:type="dxa"/>
            <w:tcBorders>
              <w:top w:val="single" w:sz="4" w:space="0" w:color="000000"/>
              <w:left w:val="single" w:sz="4" w:space="0" w:color="000000"/>
              <w:bottom w:val="single" w:sz="4" w:space="0" w:color="000000"/>
            </w:tcBorders>
            <w:shd w:val="clear" w:color="auto" w:fill="auto"/>
          </w:tcPr>
          <w:p w14:paraId="12677CCC"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272B6BB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ID</w:t>
            </w:r>
          </w:p>
        </w:tc>
        <w:tc>
          <w:tcPr>
            <w:tcW w:w="1275" w:type="dxa"/>
            <w:tcBorders>
              <w:top w:val="single" w:sz="4" w:space="0" w:color="000000"/>
              <w:left w:val="single" w:sz="4" w:space="0" w:color="000000"/>
              <w:bottom w:val="single" w:sz="4" w:space="0" w:color="000000"/>
              <w:right w:val="single" w:sz="4" w:space="0" w:color="000000"/>
            </w:tcBorders>
          </w:tcPr>
          <w:p w14:paraId="47D0EC07"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top w:val="single" w:sz="4" w:space="0" w:color="000000"/>
              <w:left w:val="single" w:sz="4" w:space="0" w:color="000000"/>
              <w:bottom w:val="single" w:sz="4" w:space="0" w:color="000000"/>
              <w:right w:val="single" w:sz="4" w:space="0" w:color="000000"/>
            </w:tcBorders>
          </w:tcPr>
          <w:p w14:paraId="34FBB57D"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top w:val="single" w:sz="4" w:space="0" w:color="000000"/>
              <w:left w:val="single" w:sz="4" w:space="0" w:color="000000"/>
              <w:bottom w:val="single" w:sz="4" w:space="0" w:color="000000"/>
            </w:tcBorders>
            <w:shd w:val="clear" w:color="auto" w:fill="auto"/>
            <w:vAlign w:val="center"/>
          </w:tcPr>
          <w:p w14:paraId="376E5A4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Record History</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8ADFF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ID</w:t>
            </w:r>
          </w:p>
        </w:tc>
      </w:tr>
      <w:tr w:rsidR="00CF21A8" w:rsidRPr="00033D7C" w14:paraId="11516D88"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678FD5C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9.5.4.7</w:t>
            </w:r>
          </w:p>
        </w:tc>
        <w:tc>
          <w:tcPr>
            <w:tcW w:w="1418" w:type="dxa"/>
            <w:tcBorders>
              <w:top w:val="single" w:sz="4" w:space="0" w:color="000000"/>
              <w:left w:val="single" w:sz="4" w:space="0" w:color="000000"/>
              <w:bottom w:val="single" w:sz="4" w:space="0" w:color="000000"/>
            </w:tcBorders>
            <w:shd w:val="clear" w:color="auto" w:fill="auto"/>
          </w:tcPr>
          <w:p w14:paraId="1409E6E0"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5AEAEB3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AUTHORIZATION STATUS</w:t>
            </w:r>
          </w:p>
        </w:tc>
        <w:tc>
          <w:tcPr>
            <w:tcW w:w="1275" w:type="dxa"/>
            <w:tcBorders>
              <w:top w:val="single" w:sz="4" w:space="0" w:color="000000"/>
              <w:left w:val="single" w:sz="4" w:space="0" w:color="000000"/>
              <w:bottom w:val="single" w:sz="4" w:space="0" w:color="000000"/>
              <w:right w:val="single" w:sz="4" w:space="0" w:color="000000"/>
            </w:tcBorders>
          </w:tcPr>
          <w:p w14:paraId="014DFCD7"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000000"/>
              <w:left w:val="single" w:sz="4" w:space="0" w:color="000000"/>
              <w:bottom w:val="single" w:sz="4" w:space="0" w:color="000000"/>
              <w:right w:val="single" w:sz="4" w:space="0" w:color="000000"/>
            </w:tcBorders>
          </w:tcPr>
          <w:p w14:paraId="27E97A81"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702" w:type="dxa"/>
            <w:tcBorders>
              <w:top w:val="single" w:sz="4" w:space="0" w:color="000000"/>
              <w:left w:val="single" w:sz="4" w:space="0" w:color="000000"/>
              <w:bottom w:val="single" w:sz="4" w:space="0" w:color="000000"/>
            </w:tcBorders>
            <w:shd w:val="clear" w:color="auto" w:fill="auto"/>
            <w:vAlign w:val="center"/>
          </w:tcPr>
          <w:p w14:paraId="430D7BC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Approval Status</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519F1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Authorization Status of the requisition</w:t>
            </w:r>
          </w:p>
        </w:tc>
      </w:tr>
      <w:tr w:rsidR="00CF21A8" w:rsidRPr="00033D7C" w14:paraId="0EF66D50"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7BE3C02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9.5.4.8</w:t>
            </w:r>
          </w:p>
        </w:tc>
        <w:tc>
          <w:tcPr>
            <w:tcW w:w="1418" w:type="dxa"/>
            <w:tcBorders>
              <w:top w:val="single" w:sz="4" w:space="0" w:color="000000"/>
              <w:left w:val="single" w:sz="4" w:space="0" w:color="000000"/>
              <w:bottom w:val="single" w:sz="4" w:space="0" w:color="000000"/>
            </w:tcBorders>
            <w:shd w:val="clear" w:color="auto" w:fill="auto"/>
          </w:tcPr>
          <w:p w14:paraId="6B4FE937"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73B2DAC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OPERATING UINT</w:t>
            </w:r>
          </w:p>
        </w:tc>
        <w:tc>
          <w:tcPr>
            <w:tcW w:w="1275" w:type="dxa"/>
            <w:tcBorders>
              <w:top w:val="single" w:sz="4" w:space="0" w:color="000000"/>
              <w:left w:val="single" w:sz="4" w:space="0" w:color="000000"/>
              <w:bottom w:val="single" w:sz="4" w:space="0" w:color="000000"/>
              <w:right w:val="single" w:sz="4" w:space="0" w:color="000000"/>
            </w:tcBorders>
          </w:tcPr>
          <w:p w14:paraId="2F80624F"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top w:val="single" w:sz="4" w:space="0" w:color="000000"/>
              <w:left w:val="single" w:sz="4" w:space="0" w:color="000000"/>
              <w:bottom w:val="single" w:sz="4" w:space="0" w:color="000000"/>
              <w:right w:val="single" w:sz="4" w:space="0" w:color="000000"/>
            </w:tcBorders>
          </w:tcPr>
          <w:p w14:paraId="6B482BF7"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top w:val="single" w:sz="4" w:space="0" w:color="000000"/>
              <w:left w:val="single" w:sz="4" w:space="0" w:color="000000"/>
              <w:bottom w:val="single" w:sz="4" w:space="0" w:color="000000"/>
            </w:tcBorders>
            <w:shd w:val="clear" w:color="auto" w:fill="auto"/>
          </w:tcPr>
          <w:p w14:paraId="4ACB969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Requisition Record History</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C31F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Operating Unit</w:t>
            </w:r>
          </w:p>
        </w:tc>
      </w:tr>
      <w:tr w:rsidR="00CF21A8" w:rsidRPr="00033D7C" w14:paraId="067890A7"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1ECC44B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9.5.4.9</w:t>
            </w:r>
          </w:p>
        </w:tc>
        <w:tc>
          <w:tcPr>
            <w:tcW w:w="1418" w:type="dxa"/>
            <w:tcBorders>
              <w:top w:val="single" w:sz="4" w:space="0" w:color="000000"/>
              <w:left w:val="single" w:sz="4" w:space="0" w:color="000000"/>
              <w:bottom w:val="single" w:sz="4" w:space="0" w:color="000000"/>
            </w:tcBorders>
            <w:shd w:val="clear" w:color="auto" w:fill="auto"/>
          </w:tcPr>
          <w:p w14:paraId="1D760D15"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54E0B33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CLASSIFICATION</w:t>
            </w:r>
          </w:p>
        </w:tc>
        <w:tc>
          <w:tcPr>
            <w:tcW w:w="1275" w:type="dxa"/>
            <w:tcBorders>
              <w:top w:val="single" w:sz="4" w:space="0" w:color="000000"/>
              <w:left w:val="single" w:sz="4" w:space="0" w:color="000000"/>
              <w:bottom w:val="single" w:sz="4" w:space="0" w:color="000000"/>
              <w:right w:val="single" w:sz="4" w:space="0" w:color="000000"/>
            </w:tcBorders>
          </w:tcPr>
          <w:p w14:paraId="4B486E51"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000000"/>
              <w:left w:val="single" w:sz="4" w:space="0" w:color="000000"/>
              <w:bottom w:val="single" w:sz="4" w:space="0" w:color="000000"/>
              <w:right w:val="single" w:sz="4" w:space="0" w:color="000000"/>
            </w:tcBorders>
          </w:tcPr>
          <w:p w14:paraId="34BD06BF" w14:textId="77777777" w:rsidR="00CF21A8" w:rsidRPr="00033D7C" w:rsidRDefault="00CF21A8" w:rsidP="00A8739C">
            <w:pPr>
              <w:pStyle w:val="NormalWeb"/>
              <w:rPr>
                <w:rFonts w:ascii="GE Inspira" w:hAnsi="GE Inspira"/>
              </w:rPr>
            </w:pPr>
            <w:r w:rsidRPr="00033D7C">
              <w:rPr>
                <w:rFonts w:ascii="GE Inspira" w:hAnsi="GE Inspira"/>
                <w:sz w:val="20"/>
                <w:szCs w:val="20"/>
              </w:rPr>
              <w:t>150</w:t>
            </w:r>
          </w:p>
        </w:tc>
        <w:tc>
          <w:tcPr>
            <w:tcW w:w="1702" w:type="dxa"/>
            <w:tcBorders>
              <w:top w:val="single" w:sz="4" w:space="0" w:color="000000"/>
              <w:left w:val="single" w:sz="4" w:space="0" w:color="000000"/>
              <w:bottom w:val="single" w:sz="4" w:space="0" w:color="000000"/>
            </w:tcBorders>
            <w:shd w:val="clear" w:color="auto" w:fill="auto"/>
          </w:tcPr>
          <w:p w14:paraId="52B8A7C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Order Record History</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84CD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Classification ( Attribute6  of the requisitions DFF)</w:t>
            </w:r>
          </w:p>
        </w:tc>
      </w:tr>
      <w:tr w:rsidR="00CF21A8" w:rsidRPr="00033D7C" w14:paraId="63F35EAB"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5A52012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9.5.4.10</w:t>
            </w:r>
          </w:p>
        </w:tc>
        <w:tc>
          <w:tcPr>
            <w:tcW w:w="1418" w:type="dxa"/>
            <w:tcBorders>
              <w:top w:val="single" w:sz="4" w:space="0" w:color="000000"/>
              <w:left w:val="single" w:sz="4" w:space="0" w:color="000000"/>
              <w:bottom w:val="single" w:sz="4" w:space="0" w:color="000000"/>
            </w:tcBorders>
            <w:shd w:val="clear" w:color="auto" w:fill="auto"/>
          </w:tcPr>
          <w:p w14:paraId="17030EA3"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6B55320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COMMENTS</w:t>
            </w:r>
          </w:p>
        </w:tc>
        <w:tc>
          <w:tcPr>
            <w:tcW w:w="1275" w:type="dxa"/>
            <w:tcBorders>
              <w:top w:val="single" w:sz="4" w:space="0" w:color="000000"/>
              <w:left w:val="single" w:sz="4" w:space="0" w:color="000000"/>
              <w:bottom w:val="single" w:sz="4" w:space="0" w:color="000000"/>
              <w:right w:val="single" w:sz="4" w:space="0" w:color="000000"/>
            </w:tcBorders>
          </w:tcPr>
          <w:p w14:paraId="3E6DBDF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000000"/>
              <w:left w:val="single" w:sz="4" w:space="0" w:color="000000"/>
              <w:bottom w:val="single" w:sz="4" w:space="0" w:color="000000"/>
              <w:right w:val="single" w:sz="4" w:space="0" w:color="000000"/>
            </w:tcBorders>
          </w:tcPr>
          <w:p w14:paraId="131E85A1" w14:textId="77777777" w:rsidR="00CF21A8" w:rsidRPr="00033D7C" w:rsidRDefault="00CF21A8" w:rsidP="00A8739C">
            <w:pPr>
              <w:pStyle w:val="NormalWeb"/>
              <w:rPr>
                <w:rFonts w:ascii="GE Inspira" w:hAnsi="GE Inspira"/>
              </w:rPr>
            </w:pPr>
            <w:r w:rsidRPr="00033D7C">
              <w:rPr>
                <w:rFonts w:ascii="GE Inspira" w:hAnsi="GE Inspira"/>
                <w:sz w:val="20"/>
                <w:szCs w:val="20"/>
              </w:rPr>
              <w:t>240</w:t>
            </w:r>
          </w:p>
        </w:tc>
        <w:tc>
          <w:tcPr>
            <w:tcW w:w="1702" w:type="dxa"/>
            <w:tcBorders>
              <w:top w:val="single" w:sz="4" w:space="0" w:color="000000"/>
              <w:left w:val="single" w:sz="4" w:space="0" w:color="000000"/>
              <w:bottom w:val="single" w:sz="4" w:space="0" w:color="000000"/>
            </w:tcBorders>
            <w:shd w:val="clear" w:color="auto" w:fill="auto"/>
          </w:tcPr>
          <w:p w14:paraId="14F9287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Description</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3035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Description of the Requisitions to be included as Requisition Header Comments</w:t>
            </w:r>
          </w:p>
        </w:tc>
      </w:tr>
      <w:tr w:rsidR="00CF21A8" w:rsidRPr="00033D7C" w14:paraId="31A017CE" w14:textId="77777777" w:rsidTr="00A8739C">
        <w:trPr>
          <w:cantSplit/>
        </w:trPr>
        <w:tc>
          <w:tcPr>
            <w:tcW w:w="1276" w:type="dxa"/>
            <w:tcBorders>
              <w:top w:val="single" w:sz="4" w:space="0" w:color="000000"/>
              <w:left w:val="single" w:sz="4" w:space="0" w:color="000000"/>
              <w:bottom w:val="single" w:sz="4" w:space="0" w:color="000000"/>
            </w:tcBorders>
            <w:shd w:val="clear" w:color="auto" w:fill="auto"/>
          </w:tcPr>
          <w:p w14:paraId="0A83A5F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9.5.4.11</w:t>
            </w:r>
          </w:p>
        </w:tc>
        <w:tc>
          <w:tcPr>
            <w:tcW w:w="1418" w:type="dxa"/>
            <w:tcBorders>
              <w:top w:val="single" w:sz="4" w:space="0" w:color="000000"/>
              <w:left w:val="single" w:sz="4" w:space="0" w:color="000000"/>
              <w:bottom w:val="single" w:sz="4" w:space="0" w:color="000000"/>
            </w:tcBorders>
            <w:shd w:val="clear" w:color="auto" w:fill="auto"/>
          </w:tcPr>
          <w:p w14:paraId="778267B1"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000000"/>
              <w:left w:val="single" w:sz="4" w:space="0" w:color="000000"/>
              <w:bottom w:val="single" w:sz="4" w:space="0" w:color="000000"/>
            </w:tcBorders>
            <w:shd w:val="clear" w:color="auto" w:fill="auto"/>
            <w:vAlign w:val="center"/>
          </w:tcPr>
          <w:p w14:paraId="60D0DA4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 SOURCE ORGANIZATION</w:t>
            </w:r>
          </w:p>
        </w:tc>
        <w:tc>
          <w:tcPr>
            <w:tcW w:w="1275" w:type="dxa"/>
            <w:tcBorders>
              <w:top w:val="single" w:sz="4" w:space="0" w:color="000000"/>
              <w:left w:val="single" w:sz="4" w:space="0" w:color="000000"/>
              <w:bottom w:val="single" w:sz="4" w:space="0" w:color="000000"/>
              <w:right w:val="single" w:sz="4" w:space="0" w:color="000000"/>
            </w:tcBorders>
          </w:tcPr>
          <w:p w14:paraId="47529BB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000000"/>
              <w:left w:val="single" w:sz="4" w:space="0" w:color="000000"/>
              <w:bottom w:val="single" w:sz="4" w:space="0" w:color="000000"/>
              <w:right w:val="single" w:sz="4" w:space="0" w:color="000000"/>
            </w:tcBorders>
          </w:tcPr>
          <w:p w14:paraId="472C0DED" w14:textId="77777777" w:rsidR="00CF21A8" w:rsidRPr="00033D7C" w:rsidRDefault="00CF21A8" w:rsidP="00A8739C">
            <w:pPr>
              <w:pStyle w:val="NormalWeb"/>
              <w:rPr>
                <w:rFonts w:ascii="GE Inspira" w:hAnsi="GE Inspira"/>
              </w:rPr>
            </w:pPr>
            <w:r w:rsidRPr="00033D7C">
              <w:rPr>
                <w:rFonts w:ascii="GE Inspira" w:hAnsi="GE Inspira"/>
                <w:sz w:val="20"/>
                <w:szCs w:val="20"/>
              </w:rPr>
              <w:t>30</w:t>
            </w:r>
          </w:p>
        </w:tc>
        <w:tc>
          <w:tcPr>
            <w:tcW w:w="1702" w:type="dxa"/>
            <w:tcBorders>
              <w:top w:val="single" w:sz="4" w:space="0" w:color="000000"/>
              <w:left w:val="single" w:sz="4" w:space="0" w:color="000000"/>
              <w:bottom w:val="single" w:sz="4" w:space="0" w:color="000000"/>
            </w:tcBorders>
            <w:shd w:val="clear" w:color="auto" w:fill="auto"/>
          </w:tcPr>
          <w:p w14:paraId="001F062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Requesting Org</w:t>
            </w:r>
          </w:p>
        </w:tc>
        <w:tc>
          <w:tcPr>
            <w:tcW w:w="2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3BE3D4" w14:textId="77777777" w:rsidR="00CF21A8" w:rsidRPr="00033D7C" w:rsidRDefault="00CF21A8" w:rsidP="00A8739C">
            <w:pPr>
              <w:pStyle w:val="BodyText"/>
              <w:tabs>
                <w:tab w:val="left" w:pos="720"/>
              </w:tabs>
              <w:spacing w:after="120"/>
              <w:jc w:val="left"/>
              <w:rPr>
                <w:rFonts w:ascii="GE Inspira" w:hAnsi="GE Inspira" w:cs="Arial"/>
                <w:bCs/>
                <w:smallCaps/>
                <w:sz w:val="20"/>
                <w:szCs w:val="20"/>
              </w:rPr>
            </w:pPr>
            <w:r w:rsidRPr="00033D7C">
              <w:rPr>
                <w:rFonts w:ascii="GE Inspira" w:hAnsi="GE Inspira" w:cs="Arial"/>
                <w:bCs/>
                <w:smallCaps/>
                <w:sz w:val="20"/>
                <w:szCs w:val="20"/>
              </w:rPr>
              <w:t>S</w:t>
            </w:r>
            <w:r w:rsidRPr="00033D7C">
              <w:rPr>
                <w:rFonts w:ascii="GE Inspira" w:hAnsi="GE Inspira" w:cs="Arial"/>
                <w:bCs/>
                <w:sz w:val="20"/>
                <w:szCs w:val="20"/>
              </w:rPr>
              <w:t>ource</w:t>
            </w:r>
            <w:r w:rsidRPr="00033D7C">
              <w:rPr>
                <w:rFonts w:ascii="GE Inspira" w:hAnsi="GE Inspira" w:cs="Arial"/>
                <w:bCs/>
                <w:smallCaps/>
                <w:sz w:val="20"/>
                <w:szCs w:val="20"/>
              </w:rPr>
              <w:t xml:space="preserve"> O</w:t>
            </w:r>
            <w:r w:rsidRPr="00033D7C">
              <w:rPr>
                <w:rFonts w:ascii="GE Inspira" w:hAnsi="GE Inspira" w:cs="Arial"/>
                <w:bCs/>
                <w:sz w:val="20"/>
                <w:szCs w:val="20"/>
              </w:rPr>
              <w:t>rganization</w:t>
            </w:r>
          </w:p>
        </w:tc>
      </w:tr>
      <w:tr w:rsidR="00CF21A8" w:rsidRPr="00033D7C" w14:paraId="197D5323" w14:textId="77777777" w:rsidTr="00A8739C">
        <w:trPr>
          <w:cantSplit/>
        </w:trPr>
        <w:tc>
          <w:tcPr>
            <w:tcW w:w="1276" w:type="dxa"/>
            <w:tcBorders>
              <w:left w:val="single" w:sz="4" w:space="0" w:color="000000"/>
              <w:bottom w:val="single" w:sz="4" w:space="0" w:color="000000"/>
            </w:tcBorders>
            <w:shd w:val="clear" w:color="auto" w:fill="auto"/>
          </w:tcPr>
          <w:p w14:paraId="65BE0F4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9.5.4.12</w:t>
            </w:r>
          </w:p>
        </w:tc>
        <w:tc>
          <w:tcPr>
            <w:tcW w:w="1418" w:type="dxa"/>
            <w:tcBorders>
              <w:left w:val="single" w:sz="4" w:space="0" w:color="000000"/>
              <w:bottom w:val="single" w:sz="4" w:space="0" w:color="000000"/>
            </w:tcBorders>
            <w:shd w:val="clear" w:color="auto" w:fill="auto"/>
          </w:tcPr>
          <w:p w14:paraId="475C0D26"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3171512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BUYER</w:t>
            </w:r>
          </w:p>
        </w:tc>
        <w:tc>
          <w:tcPr>
            <w:tcW w:w="1275" w:type="dxa"/>
            <w:tcBorders>
              <w:left w:val="single" w:sz="4" w:space="0" w:color="000000"/>
              <w:bottom w:val="single" w:sz="4" w:space="0" w:color="000000"/>
              <w:right w:val="single" w:sz="4" w:space="0" w:color="000000"/>
            </w:tcBorders>
          </w:tcPr>
          <w:p w14:paraId="63434A04"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left w:val="single" w:sz="4" w:space="0" w:color="000000"/>
              <w:bottom w:val="single" w:sz="4" w:space="0" w:color="000000"/>
              <w:right w:val="single" w:sz="4" w:space="0" w:color="000000"/>
            </w:tcBorders>
          </w:tcPr>
          <w:p w14:paraId="277B572B"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41CBCCAF"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Requestor</w:t>
            </w:r>
          </w:p>
        </w:tc>
        <w:tc>
          <w:tcPr>
            <w:tcW w:w="2268" w:type="dxa"/>
            <w:tcBorders>
              <w:left w:val="single" w:sz="4" w:space="0" w:color="000000"/>
              <w:bottom w:val="single" w:sz="4" w:space="0" w:color="000000"/>
              <w:right w:val="single" w:sz="4" w:space="0" w:color="000000"/>
            </w:tcBorders>
            <w:shd w:val="clear" w:color="auto" w:fill="auto"/>
            <w:vAlign w:val="center"/>
          </w:tcPr>
          <w:p w14:paraId="42783B0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Buyer of the requisition document</w:t>
            </w:r>
          </w:p>
        </w:tc>
      </w:tr>
      <w:tr w:rsidR="00CF21A8" w:rsidRPr="00033D7C" w14:paraId="307D7C08" w14:textId="77777777" w:rsidTr="00A8739C">
        <w:trPr>
          <w:cantSplit/>
        </w:trPr>
        <w:tc>
          <w:tcPr>
            <w:tcW w:w="1276" w:type="dxa"/>
            <w:tcBorders>
              <w:left w:val="single" w:sz="4" w:space="0" w:color="000000"/>
              <w:bottom w:val="single" w:sz="4" w:space="0" w:color="000000"/>
            </w:tcBorders>
            <w:shd w:val="clear" w:color="auto" w:fill="auto"/>
          </w:tcPr>
          <w:p w14:paraId="77EB262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9.5.4.13</w:t>
            </w:r>
          </w:p>
        </w:tc>
        <w:tc>
          <w:tcPr>
            <w:tcW w:w="1418" w:type="dxa"/>
            <w:tcBorders>
              <w:left w:val="single" w:sz="4" w:space="0" w:color="000000"/>
              <w:bottom w:val="single" w:sz="4" w:space="0" w:color="000000"/>
            </w:tcBorders>
            <w:shd w:val="clear" w:color="auto" w:fill="auto"/>
          </w:tcPr>
          <w:p w14:paraId="1323881A"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5529108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CREATION DATE</w:t>
            </w:r>
          </w:p>
        </w:tc>
        <w:tc>
          <w:tcPr>
            <w:tcW w:w="1275" w:type="dxa"/>
            <w:tcBorders>
              <w:left w:val="single" w:sz="4" w:space="0" w:color="000000"/>
              <w:bottom w:val="single" w:sz="4" w:space="0" w:color="000000"/>
              <w:right w:val="single" w:sz="4" w:space="0" w:color="000000"/>
            </w:tcBorders>
          </w:tcPr>
          <w:p w14:paraId="236B1482"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275" w:type="dxa"/>
            <w:tcBorders>
              <w:left w:val="single" w:sz="4" w:space="0" w:color="000000"/>
              <w:bottom w:val="single" w:sz="4" w:space="0" w:color="000000"/>
              <w:right w:val="single" w:sz="4" w:space="0" w:color="000000"/>
            </w:tcBorders>
          </w:tcPr>
          <w:p w14:paraId="5DFE8B6D"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0937CA6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3C5C001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Requisition Header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3F5ED611" w14:textId="77777777" w:rsidTr="00A8739C">
        <w:trPr>
          <w:cantSplit/>
        </w:trPr>
        <w:tc>
          <w:tcPr>
            <w:tcW w:w="1276" w:type="dxa"/>
            <w:tcBorders>
              <w:left w:val="single" w:sz="4" w:space="0" w:color="000000"/>
              <w:bottom w:val="single" w:sz="4" w:space="0" w:color="000000"/>
            </w:tcBorders>
            <w:shd w:val="clear" w:color="auto" w:fill="auto"/>
          </w:tcPr>
          <w:p w14:paraId="590BFF6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9.5.4.14</w:t>
            </w:r>
          </w:p>
        </w:tc>
        <w:tc>
          <w:tcPr>
            <w:tcW w:w="1418" w:type="dxa"/>
            <w:tcBorders>
              <w:left w:val="single" w:sz="4" w:space="0" w:color="000000"/>
              <w:bottom w:val="single" w:sz="4" w:space="0" w:color="000000"/>
            </w:tcBorders>
            <w:shd w:val="clear" w:color="auto" w:fill="auto"/>
          </w:tcPr>
          <w:p w14:paraId="3C5294C5"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47222EC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CREATED BY</w:t>
            </w:r>
          </w:p>
        </w:tc>
        <w:tc>
          <w:tcPr>
            <w:tcW w:w="1275" w:type="dxa"/>
            <w:tcBorders>
              <w:left w:val="single" w:sz="4" w:space="0" w:color="000000"/>
              <w:bottom w:val="single" w:sz="4" w:space="0" w:color="000000"/>
              <w:right w:val="single" w:sz="4" w:space="0" w:color="000000"/>
            </w:tcBorders>
          </w:tcPr>
          <w:p w14:paraId="056A0ACD"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502D00E9"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702" w:type="dxa"/>
            <w:tcBorders>
              <w:left w:val="single" w:sz="4" w:space="0" w:color="000000"/>
              <w:bottom w:val="single" w:sz="4" w:space="0" w:color="000000"/>
            </w:tcBorders>
            <w:shd w:val="clear" w:color="auto" w:fill="auto"/>
          </w:tcPr>
          <w:p w14:paraId="6988CB73"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3FF1EEB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Created By</w:t>
            </w:r>
          </w:p>
        </w:tc>
      </w:tr>
      <w:tr w:rsidR="00CF21A8" w:rsidRPr="00033D7C" w14:paraId="0384EB45" w14:textId="77777777" w:rsidTr="00A8739C">
        <w:trPr>
          <w:cantSplit/>
        </w:trPr>
        <w:tc>
          <w:tcPr>
            <w:tcW w:w="1276" w:type="dxa"/>
            <w:tcBorders>
              <w:left w:val="single" w:sz="4" w:space="0" w:color="000000"/>
              <w:bottom w:val="single" w:sz="4" w:space="0" w:color="000000"/>
            </w:tcBorders>
            <w:shd w:val="clear" w:color="auto" w:fill="auto"/>
          </w:tcPr>
          <w:p w14:paraId="344714E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9.5.4.15</w:t>
            </w:r>
          </w:p>
        </w:tc>
        <w:tc>
          <w:tcPr>
            <w:tcW w:w="1418" w:type="dxa"/>
            <w:tcBorders>
              <w:left w:val="single" w:sz="4" w:space="0" w:color="000000"/>
              <w:bottom w:val="single" w:sz="4" w:space="0" w:color="000000"/>
            </w:tcBorders>
            <w:shd w:val="clear" w:color="auto" w:fill="auto"/>
          </w:tcPr>
          <w:p w14:paraId="25F8D940"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56B33A1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LAST UPDATE DATE</w:t>
            </w:r>
          </w:p>
        </w:tc>
        <w:tc>
          <w:tcPr>
            <w:tcW w:w="1275" w:type="dxa"/>
            <w:tcBorders>
              <w:left w:val="single" w:sz="4" w:space="0" w:color="000000"/>
              <w:bottom w:val="single" w:sz="4" w:space="0" w:color="000000"/>
              <w:right w:val="single" w:sz="4" w:space="0" w:color="000000"/>
            </w:tcBorders>
          </w:tcPr>
          <w:p w14:paraId="34C8C6B8"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275" w:type="dxa"/>
            <w:tcBorders>
              <w:left w:val="single" w:sz="4" w:space="0" w:color="000000"/>
              <w:bottom w:val="single" w:sz="4" w:space="0" w:color="000000"/>
              <w:right w:val="single" w:sz="4" w:space="0" w:color="000000"/>
            </w:tcBorders>
          </w:tcPr>
          <w:p w14:paraId="157C616E"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5FB2719B"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5BBD2D6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Requisition Header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7D171245" w14:textId="77777777" w:rsidTr="00A8739C">
        <w:trPr>
          <w:cantSplit/>
        </w:trPr>
        <w:tc>
          <w:tcPr>
            <w:tcW w:w="1276" w:type="dxa"/>
            <w:tcBorders>
              <w:left w:val="single" w:sz="4" w:space="0" w:color="000000"/>
              <w:bottom w:val="single" w:sz="4" w:space="0" w:color="000000"/>
            </w:tcBorders>
            <w:shd w:val="clear" w:color="auto" w:fill="auto"/>
          </w:tcPr>
          <w:p w14:paraId="1D4277C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9.5.4.16</w:t>
            </w:r>
          </w:p>
        </w:tc>
        <w:tc>
          <w:tcPr>
            <w:tcW w:w="1418" w:type="dxa"/>
            <w:tcBorders>
              <w:left w:val="single" w:sz="4" w:space="0" w:color="000000"/>
              <w:bottom w:val="single" w:sz="4" w:space="0" w:color="000000"/>
            </w:tcBorders>
            <w:shd w:val="clear" w:color="auto" w:fill="auto"/>
          </w:tcPr>
          <w:p w14:paraId="19F9F299"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24DCA13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LAST UPDATED BY</w:t>
            </w:r>
          </w:p>
        </w:tc>
        <w:tc>
          <w:tcPr>
            <w:tcW w:w="1275" w:type="dxa"/>
            <w:tcBorders>
              <w:left w:val="single" w:sz="4" w:space="0" w:color="000000"/>
              <w:bottom w:val="single" w:sz="4" w:space="0" w:color="000000"/>
              <w:right w:val="single" w:sz="4" w:space="0" w:color="000000"/>
            </w:tcBorders>
          </w:tcPr>
          <w:p w14:paraId="3F2269D7"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26433E4A"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702" w:type="dxa"/>
            <w:tcBorders>
              <w:left w:val="single" w:sz="4" w:space="0" w:color="000000"/>
              <w:bottom w:val="single" w:sz="4" w:space="0" w:color="000000"/>
            </w:tcBorders>
            <w:shd w:val="clear" w:color="auto" w:fill="auto"/>
          </w:tcPr>
          <w:p w14:paraId="7CB966E9"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FADE42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Header Last Updated By User</w:t>
            </w:r>
          </w:p>
        </w:tc>
      </w:tr>
      <w:tr w:rsidR="00CF21A8" w:rsidRPr="00033D7C" w14:paraId="2B6C719C" w14:textId="77777777" w:rsidTr="00A8739C">
        <w:trPr>
          <w:cantSplit/>
        </w:trPr>
        <w:tc>
          <w:tcPr>
            <w:tcW w:w="1276" w:type="dxa"/>
            <w:tcBorders>
              <w:left w:val="single" w:sz="4" w:space="0" w:color="000000"/>
              <w:bottom w:val="single" w:sz="4" w:space="0" w:color="000000"/>
            </w:tcBorders>
            <w:shd w:val="clear" w:color="auto" w:fill="auto"/>
          </w:tcPr>
          <w:p w14:paraId="7924DA5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9.5.4.17</w:t>
            </w:r>
          </w:p>
        </w:tc>
        <w:tc>
          <w:tcPr>
            <w:tcW w:w="1418" w:type="dxa"/>
            <w:tcBorders>
              <w:left w:val="single" w:sz="4" w:space="0" w:color="000000"/>
              <w:bottom w:val="single" w:sz="4" w:space="0" w:color="000000"/>
            </w:tcBorders>
            <w:shd w:val="clear" w:color="auto" w:fill="auto"/>
          </w:tcPr>
          <w:p w14:paraId="15DA71B7"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78492F0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ID</w:t>
            </w:r>
          </w:p>
        </w:tc>
        <w:tc>
          <w:tcPr>
            <w:tcW w:w="1275" w:type="dxa"/>
            <w:tcBorders>
              <w:left w:val="single" w:sz="4" w:space="0" w:color="000000"/>
              <w:bottom w:val="single" w:sz="4" w:space="0" w:color="000000"/>
              <w:right w:val="single" w:sz="4" w:space="0" w:color="000000"/>
            </w:tcBorders>
          </w:tcPr>
          <w:p w14:paraId="2A9F010E"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left w:val="single" w:sz="4" w:space="0" w:color="000000"/>
              <w:bottom w:val="single" w:sz="4" w:space="0" w:color="000000"/>
              <w:right w:val="single" w:sz="4" w:space="0" w:color="000000"/>
            </w:tcBorders>
          </w:tcPr>
          <w:p w14:paraId="30F84F54"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410809CE"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C6CF7D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ID</w:t>
            </w:r>
          </w:p>
        </w:tc>
      </w:tr>
      <w:tr w:rsidR="00CF21A8" w:rsidRPr="00033D7C" w14:paraId="26F822E2" w14:textId="77777777" w:rsidTr="00A8739C">
        <w:trPr>
          <w:cantSplit/>
        </w:trPr>
        <w:tc>
          <w:tcPr>
            <w:tcW w:w="1276" w:type="dxa"/>
            <w:tcBorders>
              <w:left w:val="single" w:sz="4" w:space="0" w:color="000000"/>
              <w:bottom w:val="single" w:sz="4" w:space="0" w:color="000000"/>
            </w:tcBorders>
            <w:shd w:val="clear" w:color="auto" w:fill="auto"/>
          </w:tcPr>
          <w:p w14:paraId="7A4F2F3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9.5.4.18</w:t>
            </w:r>
          </w:p>
        </w:tc>
        <w:tc>
          <w:tcPr>
            <w:tcW w:w="1418" w:type="dxa"/>
            <w:tcBorders>
              <w:left w:val="single" w:sz="4" w:space="0" w:color="000000"/>
              <w:bottom w:val="single" w:sz="4" w:space="0" w:color="000000"/>
            </w:tcBorders>
            <w:shd w:val="clear" w:color="auto" w:fill="auto"/>
          </w:tcPr>
          <w:p w14:paraId="4AD3E82A"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3E7E654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NUM</w:t>
            </w:r>
          </w:p>
        </w:tc>
        <w:tc>
          <w:tcPr>
            <w:tcW w:w="1275" w:type="dxa"/>
            <w:tcBorders>
              <w:left w:val="single" w:sz="4" w:space="0" w:color="000000"/>
              <w:bottom w:val="single" w:sz="4" w:space="0" w:color="000000"/>
              <w:right w:val="single" w:sz="4" w:space="0" w:color="000000"/>
            </w:tcBorders>
          </w:tcPr>
          <w:p w14:paraId="12013735"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left w:val="single" w:sz="4" w:space="0" w:color="000000"/>
              <w:bottom w:val="single" w:sz="4" w:space="0" w:color="000000"/>
              <w:right w:val="single" w:sz="4" w:space="0" w:color="000000"/>
            </w:tcBorders>
          </w:tcPr>
          <w:p w14:paraId="53AFA5DF"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147B500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Line</w:t>
            </w:r>
          </w:p>
        </w:tc>
        <w:tc>
          <w:tcPr>
            <w:tcW w:w="2268" w:type="dxa"/>
            <w:tcBorders>
              <w:left w:val="single" w:sz="4" w:space="0" w:color="000000"/>
              <w:bottom w:val="single" w:sz="4" w:space="0" w:color="000000"/>
              <w:right w:val="single" w:sz="4" w:space="0" w:color="000000"/>
            </w:tcBorders>
            <w:shd w:val="clear" w:color="auto" w:fill="auto"/>
            <w:vAlign w:val="center"/>
          </w:tcPr>
          <w:p w14:paraId="59B8F0B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Num</w:t>
            </w:r>
          </w:p>
        </w:tc>
      </w:tr>
      <w:tr w:rsidR="00CF21A8" w:rsidRPr="00033D7C" w14:paraId="7E5346CC" w14:textId="77777777" w:rsidTr="00A8739C">
        <w:trPr>
          <w:cantSplit/>
        </w:trPr>
        <w:tc>
          <w:tcPr>
            <w:tcW w:w="1276" w:type="dxa"/>
            <w:tcBorders>
              <w:left w:val="single" w:sz="4" w:space="0" w:color="000000"/>
              <w:bottom w:val="single" w:sz="4" w:space="0" w:color="000000"/>
            </w:tcBorders>
            <w:shd w:val="clear" w:color="auto" w:fill="auto"/>
          </w:tcPr>
          <w:p w14:paraId="185EEFA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9.5.4.19</w:t>
            </w:r>
          </w:p>
        </w:tc>
        <w:tc>
          <w:tcPr>
            <w:tcW w:w="1418" w:type="dxa"/>
            <w:tcBorders>
              <w:left w:val="single" w:sz="4" w:space="0" w:color="000000"/>
              <w:bottom w:val="single" w:sz="4" w:space="0" w:color="000000"/>
            </w:tcBorders>
            <w:shd w:val="clear" w:color="auto" w:fill="auto"/>
          </w:tcPr>
          <w:p w14:paraId="0D1B9775"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768E1E2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NUMBER</w:t>
            </w:r>
          </w:p>
        </w:tc>
        <w:tc>
          <w:tcPr>
            <w:tcW w:w="1275" w:type="dxa"/>
            <w:tcBorders>
              <w:left w:val="single" w:sz="4" w:space="0" w:color="000000"/>
              <w:bottom w:val="single" w:sz="4" w:space="0" w:color="000000"/>
              <w:right w:val="single" w:sz="4" w:space="0" w:color="000000"/>
            </w:tcBorders>
          </w:tcPr>
          <w:p w14:paraId="45286071"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39089C9A" w14:textId="77777777" w:rsidR="00CF21A8" w:rsidRPr="00033D7C" w:rsidRDefault="00CF21A8" w:rsidP="00A8739C">
            <w:pPr>
              <w:pStyle w:val="NormalWeb"/>
              <w:rPr>
                <w:rFonts w:ascii="GE Inspira" w:hAnsi="GE Inspira"/>
              </w:rPr>
            </w:pPr>
            <w:r w:rsidRPr="00033D7C">
              <w:rPr>
                <w:rFonts w:ascii="GE Inspira" w:hAnsi="GE Inspira"/>
                <w:sz w:val="20"/>
                <w:szCs w:val="20"/>
              </w:rPr>
              <w:t>40</w:t>
            </w:r>
          </w:p>
        </w:tc>
        <w:tc>
          <w:tcPr>
            <w:tcW w:w="1702" w:type="dxa"/>
            <w:tcBorders>
              <w:left w:val="single" w:sz="4" w:space="0" w:color="000000"/>
              <w:bottom w:val="single" w:sz="4" w:space="0" w:color="000000"/>
            </w:tcBorders>
            <w:shd w:val="clear" w:color="auto" w:fill="auto"/>
          </w:tcPr>
          <w:p w14:paraId="1A6C99B6"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Item</w:t>
            </w:r>
          </w:p>
        </w:tc>
        <w:tc>
          <w:tcPr>
            <w:tcW w:w="2268" w:type="dxa"/>
            <w:tcBorders>
              <w:left w:val="single" w:sz="4" w:space="0" w:color="000000"/>
              <w:bottom w:val="single" w:sz="4" w:space="0" w:color="000000"/>
              <w:right w:val="single" w:sz="4" w:space="0" w:color="000000"/>
            </w:tcBorders>
            <w:shd w:val="clear" w:color="auto" w:fill="auto"/>
            <w:vAlign w:val="center"/>
          </w:tcPr>
          <w:p w14:paraId="5351A5D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Item Number </w:t>
            </w:r>
          </w:p>
        </w:tc>
      </w:tr>
      <w:tr w:rsidR="00CF21A8" w:rsidRPr="00033D7C" w14:paraId="1ED408BA" w14:textId="77777777" w:rsidTr="00A8739C">
        <w:trPr>
          <w:cantSplit/>
        </w:trPr>
        <w:tc>
          <w:tcPr>
            <w:tcW w:w="1276" w:type="dxa"/>
            <w:tcBorders>
              <w:left w:val="single" w:sz="4" w:space="0" w:color="000000"/>
              <w:bottom w:val="single" w:sz="4" w:space="0" w:color="000000"/>
            </w:tcBorders>
            <w:shd w:val="clear" w:color="auto" w:fill="auto"/>
          </w:tcPr>
          <w:p w14:paraId="5BCFF45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9.5.4.20</w:t>
            </w:r>
          </w:p>
        </w:tc>
        <w:tc>
          <w:tcPr>
            <w:tcW w:w="1418" w:type="dxa"/>
            <w:tcBorders>
              <w:left w:val="single" w:sz="4" w:space="0" w:color="000000"/>
              <w:bottom w:val="single" w:sz="4" w:space="0" w:color="000000"/>
            </w:tcBorders>
            <w:shd w:val="clear" w:color="auto" w:fill="auto"/>
          </w:tcPr>
          <w:p w14:paraId="53DCE380"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5C108D0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CLOSED CODE</w:t>
            </w:r>
          </w:p>
        </w:tc>
        <w:tc>
          <w:tcPr>
            <w:tcW w:w="1275" w:type="dxa"/>
            <w:tcBorders>
              <w:left w:val="single" w:sz="4" w:space="0" w:color="000000"/>
              <w:bottom w:val="single" w:sz="4" w:space="0" w:color="000000"/>
              <w:right w:val="single" w:sz="4" w:space="0" w:color="000000"/>
            </w:tcBorders>
          </w:tcPr>
          <w:p w14:paraId="0200069D"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560A752C"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702" w:type="dxa"/>
            <w:tcBorders>
              <w:left w:val="single" w:sz="4" w:space="0" w:color="000000"/>
              <w:bottom w:val="single" w:sz="4" w:space="0" w:color="000000"/>
            </w:tcBorders>
            <w:shd w:val="clear" w:color="auto" w:fill="auto"/>
          </w:tcPr>
          <w:p w14:paraId="6A3E0568"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862514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status</w:t>
            </w:r>
          </w:p>
        </w:tc>
      </w:tr>
      <w:tr w:rsidR="00CF21A8" w:rsidRPr="00033D7C" w14:paraId="3A269BDB" w14:textId="77777777" w:rsidTr="00A8739C">
        <w:trPr>
          <w:cantSplit/>
        </w:trPr>
        <w:tc>
          <w:tcPr>
            <w:tcW w:w="1276" w:type="dxa"/>
            <w:tcBorders>
              <w:left w:val="single" w:sz="4" w:space="0" w:color="000000"/>
              <w:bottom w:val="single" w:sz="4" w:space="0" w:color="000000"/>
            </w:tcBorders>
            <w:shd w:val="clear" w:color="auto" w:fill="auto"/>
          </w:tcPr>
          <w:p w14:paraId="475F807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9.5.4.21</w:t>
            </w:r>
          </w:p>
        </w:tc>
        <w:tc>
          <w:tcPr>
            <w:tcW w:w="1418" w:type="dxa"/>
            <w:tcBorders>
              <w:left w:val="single" w:sz="4" w:space="0" w:color="000000"/>
              <w:bottom w:val="single" w:sz="4" w:space="0" w:color="000000"/>
            </w:tcBorders>
            <w:shd w:val="clear" w:color="auto" w:fill="auto"/>
          </w:tcPr>
          <w:p w14:paraId="35CF43B8"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6B65CD6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CANCEL FLAG</w:t>
            </w:r>
          </w:p>
        </w:tc>
        <w:tc>
          <w:tcPr>
            <w:tcW w:w="1275" w:type="dxa"/>
            <w:tcBorders>
              <w:left w:val="single" w:sz="4" w:space="0" w:color="000000"/>
              <w:bottom w:val="single" w:sz="4" w:space="0" w:color="000000"/>
              <w:right w:val="single" w:sz="4" w:space="0" w:color="000000"/>
            </w:tcBorders>
          </w:tcPr>
          <w:p w14:paraId="3B86916F"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34862A10" w14:textId="77777777" w:rsidR="00CF21A8" w:rsidRPr="00033D7C" w:rsidRDefault="00CF21A8" w:rsidP="00A8739C">
            <w:pPr>
              <w:pStyle w:val="NormalWeb"/>
              <w:rPr>
                <w:rFonts w:ascii="GE Inspira" w:hAnsi="GE Inspira"/>
              </w:rPr>
            </w:pPr>
            <w:r w:rsidRPr="00033D7C">
              <w:rPr>
                <w:rFonts w:ascii="GE Inspira" w:hAnsi="GE Inspira"/>
                <w:sz w:val="20"/>
                <w:szCs w:val="20"/>
              </w:rPr>
              <w:t>1</w:t>
            </w:r>
          </w:p>
        </w:tc>
        <w:tc>
          <w:tcPr>
            <w:tcW w:w="1702" w:type="dxa"/>
            <w:tcBorders>
              <w:left w:val="single" w:sz="4" w:space="0" w:color="000000"/>
              <w:bottom w:val="single" w:sz="4" w:space="0" w:color="000000"/>
            </w:tcBorders>
            <w:shd w:val="clear" w:color="auto" w:fill="auto"/>
          </w:tcPr>
          <w:p w14:paraId="1A088061"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5331D78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Cancellation Flag</w:t>
            </w:r>
          </w:p>
        </w:tc>
      </w:tr>
      <w:tr w:rsidR="00CF21A8" w:rsidRPr="00033D7C" w14:paraId="76563A72" w14:textId="77777777" w:rsidTr="00A8739C">
        <w:trPr>
          <w:cantSplit/>
        </w:trPr>
        <w:tc>
          <w:tcPr>
            <w:tcW w:w="1276" w:type="dxa"/>
            <w:tcBorders>
              <w:left w:val="single" w:sz="4" w:space="0" w:color="000000"/>
              <w:bottom w:val="single" w:sz="4" w:space="0" w:color="000000"/>
            </w:tcBorders>
            <w:shd w:val="clear" w:color="auto" w:fill="auto"/>
          </w:tcPr>
          <w:p w14:paraId="7635E86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9.5.4.22</w:t>
            </w:r>
          </w:p>
        </w:tc>
        <w:tc>
          <w:tcPr>
            <w:tcW w:w="1418" w:type="dxa"/>
            <w:tcBorders>
              <w:left w:val="single" w:sz="4" w:space="0" w:color="000000"/>
              <w:bottom w:val="single" w:sz="4" w:space="0" w:color="000000"/>
            </w:tcBorders>
            <w:shd w:val="clear" w:color="auto" w:fill="auto"/>
          </w:tcPr>
          <w:p w14:paraId="0D220BC5"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6E2A2F5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CREATION DATE</w:t>
            </w:r>
          </w:p>
        </w:tc>
        <w:tc>
          <w:tcPr>
            <w:tcW w:w="1275" w:type="dxa"/>
            <w:tcBorders>
              <w:left w:val="single" w:sz="4" w:space="0" w:color="000000"/>
              <w:bottom w:val="single" w:sz="4" w:space="0" w:color="000000"/>
              <w:right w:val="single" w:sz="4" w:space="0" w:color="000000"/>
            </w:tcBorders>
          </w:tcPr>
          <w:p w14:paraId="63675EAB"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275" w:type="dxa"/>
            <w:tcBorders>
              <w:left w:val="single" w:sz="4" w:space="0" w:color="000000"/>
              <w:bottom w:val="single" w:sz="4" w:space="0" w:color="000000"/>
              <w:right w:val="single" w:sz="4" w:space="0" w:color="000000"/>
            </w:tcBorders>
          </w:tcPr>
          <w:p w14:paraId="0FA7B159"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2F4B5409"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77E3B9A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Requisition Line Creation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1A8145D2" w14:textId="77777777" w:rsidTr="00A8739C">
        <w:trPr>
          <w:cantSplit/>
        </w:trPr>
        <w:tc>
          <w:tcPr>
            <w:tcW w:w="1276" w:type="dxa"/>
            <w:tcBorders>
              <w:left w:val="single" w:sz="4" w:space="0" w:color="000000"/>
              <w:bottom w:val="single" w:sz="4" w:space="0" w:color="000000"/>
            </w:tcBorders>
            <w:shd w:val="clear" w:color="auto" w:fill="auto"/>
          </w:tcPr>
          <w:p w14:paraId="650D0E2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9.5.4.23</w:t>
            </w:r>
          </w:p>
        </w:tc>
        <w:tc>
          <w:tcPr>
            <w:tcW w:w="1418" w:type="dxa"/>
            <w:tcBorders>
              <w:left w:val="single" w:sz="4" w:space="0" w:color="000000"/>
              <w:bottom w:val="single" w:sz="4" w:space="0" w:color="000000"/>
            </w:tcBorders>
            <w:shd w:val="clear" w:color="auto" w:fill="auto"/>
          </w:tcPr>
          <w:p w14:paraId="40E4561E"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12C88AF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CREATED BY</w:t>
            </w:r>
          </w:p>
        </w:tc>
        <w:tc>
          <w:tcPr>
            <w:tcW w:w="1275" w:type="dxa"/>
            <w:tcBorders>
              <w:left w:val="single" w:sz="4" w:space="0" w:color="000000"/>
              <w:bottom w:val="single" w:sz="4" w:space="0" w:color="000000"/>
              <w:right w:val="single" w:sz="4" w:space="0" w:color="000000"/>
            </w:tcBorders>
          </w:tcPr>
          <w:p w14:paraId="328856A3"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33707F6F"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702" w:type="dxa"/>
            <w:tcBorders>
              <w:left w:val="single" w:sz="4" w:space="0" w:color="000000"/>
              <w:bottom w:val="single" w:sz="4" w:space="0" w:color="000000"/>
            </w:tcBorders>
            <w:shd w:val="clear" w:color="auto" w:fill="auto"/>
          </w:tcPr>
          <w:p w14:paraId="7DD5A574"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0839551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Created By</w:t>
            </w:r>
          </w:p>
        </w:tc>
      </w:tr>
      <w:tr w:rsidR="00CF21A8" w:rsidRPr="00033D7C" w14:paraId="1C3FB415" w14:textId="77777777" w:rsidTr="00A8739C">
        <w:trPr>
          <w:cantSplit/>
        </w:trPr>
        <w:tc>
          <w:tcPr>
            <w:tcW w:w="1276" w:type="dxa"/>
            <w:tcBorders>
              <w:left w:val="single" w:sz="4" w:space="0" w:color="000000"/>
              <w:bottom w:val="single" w:sz="4" w:space="0" w:color="000000"/>
            </w:tcBorders>
            <w:shd w:val="clear" w:color="auto" w:fill="auto"/>
          </w:tcPr>
          <w:p w14:paraId="6C60383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9.5.4.24</w:t>
            </w:r>
          </w:p>
        </w:tc>
        <w:tc>
          <w:tcPr>
            <w:tcW w:w="1418" w:type="dxa"/>
            <w:tcBorders>
              <w:left w:val="single" w:sz="4" w:space="0" w:color="000000"/>
              <w:bottom w:val="single" w:sz="4" w:space="0" w:color="000000"/>
            </w:tcBorders>
            <w:shd w:val="clear" w:color="auto" w:fill="auto"/>
          </w:tcPr>
          <w:p w14:paraId="4258A4C4"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5DB5BB8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LAST UPDATE DATE</w:t>
            </w:r>
          </w:p>
        </w:tc>
        <w:tc>
          <w:tcPr>
            <w:tcW w:w="1275" w:type="dxa"/>
            <w:tcBorders>
              <w:left w:val="single" w:sz="4" w:space="0" w:color="000000"/>
              <w:bottom w:val="single" w:sz="4" w:space="0" w:color="000000"/>
              <w:right w:val="single" w:sz="4" w:space="0" w:color="000000"/>
            </w:tcBorders>
          </w:tcPr>
          <w:p w14:paraId="1FE74EEF"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275" w:type="dxa"/>
            <w:tcBorders>
              <w:left w:val="single" w:sz="4" w:space="0" w:color="000000"/>
              <w:bottom w:val="single" w:sz="4" w:space="0" w:color="000000"/>
              <w:right w:val="single" w:sz="4" w:space="0" w:color="000000"/>
            </w:tcBorders>
          </w:tcPr>
          <w:p w14:paraId="07CBDF19"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333A855E"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671B455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Requisition Line Last Update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326E9BC9" w14:textId="77777777" w:rsidTr="00A8739C">
        <w:trPr>
          <w:cantSplit/>
        </w:trPr>
        <w:tc>
          <w:tcPr>
            <w:tcW w:w="1276" w:type="dxa"/>
            <w:tcBorders>
              <w:left w:val="single" w:sz="4" w:space="0" w:color="000000"/>
              <w:bottom w:val="single" w:sz="4" w:space="0" w:color="000000"/>
            </w:tcBorders>
            <w:shd w:val="clear" w:color="auto" w:fill="auto"/>
          </w:tcPr>
          <w:p w14:paraId="52EC5A2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9.5.4.25</w:t>
            </w:r>
          </w:p>
        </w:tc>
        <w:tc>
          <w:tcPr>
            <w:tcW w:w="1418" w:type="dxa"/>
            <w:tcBorders>
              <w:left w:val="single" w:sz="4" w:space="0" w:color="000000"/>
              <w:bottom w:val="single" w:sz="4" w:space="0" w:color="000000"/>
            </w:tcBorders>
            <w:shd w:val="clear" w:color="auto" w:fill="auto"/>
          </w:tcPr>
          <w:p w14:paraId="504C544D"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1B4AF3A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LAST UPDATED BY</w:t>
            </w:r>
          </w:p>
        </w:tc>
        <w:tc>
          <w:tcPr>
            <w:tcW w:w="1275" w:type="dxa"/>
            <w:tcBorders>
              <w:left w:val="single" w:sz="4" w:space="0" w:color="000000"/>
              <w:bottom w:val="single" w:sz="4" w:space="0" w:color="000000"/>
              <w:right w:val="single" w:sz="4" w:space="0" w:color="000000"/>
            </w:tcBorders>
          </w:tcPr>
          <w:p w14:paraId="257213CE"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246E79EA" w14:textId="77777777" w:rsidR="00CF21A8" w:rsidRPr="00033D7C" w:rsidRDefault="00CF21A8" w:rsidP="00A8739C">
            <w:pPr>
              <w:pStyle w:val="NormalWeb"/>
              <w:rPr>
                <w:rFonts w:ascii="GE Inspira" w:hAnsi="GE Inspira"/>
              </w:rPr>
            </w:pPr>
            <w:r w:rsidRPr="00033D7C">
              <w:rPr>
                <w:rFonts w:ascii="GE Inspira" w:hAnsi="GE Inspira"/>
                <w:sz w:val="20"/>
                <w:szCs w:val="20"/>
              </w:rPr>
              <w:t>100</w:t>
            </w:r>
          </w:p>
        </w:tc>
        <w:tc>
          <w:tcPr>
            <w:tcW w:w="1702" w:type="dxa"/>
            <w:tcBorders>
              <w:left w:val="single" w:sz="4" w:space="0" w:color="000000"/>
              <w:bottom w:val="single" w:sz="4" w:space="0" w:color="000000"/>
            </w:tcBorders>
            <w:shd w:val="clear" w:color="auto" w:fill="auto"/>
          </w:tcPr>
          <w:p w14:paraId="3D47C2B3" w14:textId="77777777" w:rsidR="00CF21A8" w:rsidRPr="00033D7C" w:rsidRDefault="00CF21A8" w:rsidP="00A8739C">
            <w:pPr>
              <w:rPr>
                <w:rFonts w:ascii="GE Inspira" w:hAnsi="GE Inspira"/>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05052BD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Last Updated By User</w:t>
            </w:r>
          </w:p>
        </w:tc>
      </w:tr>
      <w:tr w:rsidR="00CF21A8" w:rsidRPr="00033D7C" w14:paraId="2F6AD674" w14:textId="77777777" w:rsidTr="00A8739C">
        <w:trPr>
          <w:cantSplit/>
        </w:trPr>
        <w:tc>
          <w:tcPr>
            <w:tcW w:w="1276" w:type="dxa"/>
            <w:tcBorders>
              <w:left w:val="single" w:sz="4" w:space="0" w:color="000000"/>
              <w:bottom w:val="single" w:sz="4" w:space="0" w:color="000000"/>
            </w:tcBorders>
            <w:shd w:val="clear" w:color="auto" w:fill="auto"/>
          </w:tcPr>
          <w:p w14:paraId="585B43F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9.5.4.26</w:t>
            </w:r>
          </w:p>
        </w:tc>
        <w:tc>
          <w:tcPr>
            <w:tcW w:w="1418" w:type="dxa"/>
            <w:tcBorders>
              <w:left w:val="single" w:sz="4" w:space="0" w:color="000000"/>
              <w:bottom w:val="single" w:sz="4" w:space="0" w:color="000000"/>
            </w:tcBorders>
            <w:shd w:val="clear" w:color="auto" w:fill="auto"/>
          </w:tcPr>
          <w:p w14:paraId="404B1B52"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1C63E24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 SHIP TO ORGANIZATION</w:t>
            </w:r>
          </w:p>
        </w:tc>
        <w:tc>
          <w:tcPr>
            <w:tcW w:w="1275" w:type="dxa"/>
            <w:tcBorders>
              <w:left w:val="single" w:sz="4" w:space="0" w:color="000000"/>
              <w:bottom w:val="single" w:sz="4" w:space="0" w:color="000000"/>
              <w:right w:val="single" w:sz="4" w:space="0" w:color="000000"/>
            </w:tcBorders>
          </w:tcPr>
          <w:p w14:paraId="3EED385B"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000000"/>
              <w:right w:val="single" w:sz="4" w:space="0" w:color="000000"/>
            </w:tcBorders>
          </w:tcPr>
          <w:p w14:paraId="2D97BE1F" w14:textId="77777777" w:rsidR="00CF21A8" w:rsidRPr="00033D7C" w:rsidRDefault="00CF21A8" w:rsidP="00A8739C">
            <w:pPr>
              <w:pStyle w:val="NormalWeb"/>
              <w:rPr>
                <w:rFonts w:ascii="GE Inspira" w:hAnsi="GE Inspira"/>
              </w:rPr>
            </w:pPr>
            <w:r w:rsidRPr="00033D7C">
              <w:rPr>
                <w:rFonts w:ascii="GE Inspira" w:hAnsi="GE Inspira"/>
                <w:sz w:val="20"/>
                <w:szCs w:val="20"/>
              </w:rPr>
              <w:t>3</w:t>
            </w:r>
          </w:p>
        </w:tc>
        <w:tc>
          <w:tcPr>
            <w:tcW w:w="1702" w:type="dxa"/>
            <w:tcBorders>
              <w:left w:val="single" w:sz="4" w:space="0" w:color="000000"/>
              <w:bottom w:val="single" w:sz="4" w:space="0" w:color="000000"/>
            </w:tcBorders>
            <w:shd w:val="clear" w:color="auto" w:fill="auto"/>
          </w:tcPr>
          <w:p w14:paraId="3165748B" w14:textId="77777777" w:rsidR="00CF21A8" w:rsidRPr="00033D7C" w:rsidRDefault="00CF21A8" w:rsidP="00A8739C">
            <w:pPr>
              <w:rPr>
                <w:rFonts w:ascii="GE Inspira" w:hAnsi="GE Inspira"/>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Location</w:t>
            </w:r>
          </w:p>
        </w:tc>
        <w:tc>
          <w:tcPr>
            <w:tcW w:w="2268" w:type="dxa"/>
            <w:tcBorders>
              <w:left w:val="single" w:sz="4" w:space="0" w:color="000000"/>
              <w:bottom w:val="single" w:sz="4" w:space="0" w:color="000000"/>
              <w:right w:val="single" w:sz="4" w:space="0" w:color="000000"/>
            </w:tcBorders>
            <w:shd w:val="clear" w:color="auto" w:fill="auto"/>
            <w:vAlign w:val="center"/>
          </w:tcPr>
          <w:p w14:paraId="1C34C4B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Organization Code to be derived from the location</w:t>
            </w:r>
          </w:p>
        </w:tc>
      </w:tr>
      <w:tr w:rsidR="00CF21A8" w:rsidRPr="00033D7C" w14:paraId="42BABA25" w14:textId="77777777" w:rsidTr="00A8739C">
        <w:trPr>
          <w:cantSplit/>
        </w:trPr>
        <w:tc>
          <w:tcPr>
            <w:tcW w:w="1276" w:type="dxa"/>
            <w:tcBorders>
              <w:left w:val="single" w:sz="4" w:space="0" w:color="000000"/>
              <w:bottom w:val="single" w:sz="4" w:space="0" w:color="000000"/>
            </w:tcBorders>
            <w:shd w:val="clear" w:color="auto" w:fill="auto"/>
          </w:tcPr>
          <w:p w14:paraId="30B1E84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9.5.4.27</w:t>
            </w:r>
          </w:p>
        </w:tc>
        <w:tc>
          <w:tcPr>
            <w:tcW w:w="1418" w:type="dxa"/>
            <w:tcBorders>
              <w:left w:val="single" w:sz="4" w:space="0" w:color="000000"/>
              <w:bottom w:val="single" w:sz="4" w:space="0" w:color="000000"/>
            </w:tcBorders>
            <w:shd w:val="clear" w:color="auto" w:fill="auto"/>
          </w:tcPr>
          <w:p w14:paraId="34298261"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377B83C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SHIPMENT NUMBER</w:t>
            </w:r>
          </w:p>
        </w:tc>
        <w:tc>
          <w:tcPr>
            <w:tcW w:w="1275" w:type="dxa"/>
            <w:tcBorders>
              <w:left w:val="single" w:sz="4" w:space="0" w:color="000000"/>
              <w:bottom w:val="single" w:sz="4" w:space="0" w:color="000000"/>
              <w:right w:val="single" w:sz="4" w:space="0" w:color="000000"/>
            </w:tcBorders>
          </w:tcPr>
          <w:p w14:paraId="187A45A7"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left w:val="single" w:sz="4" w:space="0" w:color="000000"/>
              <w:bottom w:val="single" w:sz="4" w:space="0" w:color="000000"/>
              <w:right w:val="single" w:sz="4" w:space="0" w:color="000000"/>
            </w:tcBorders>
          </w:tcPr>
          <w:p w14:paraId="25CED689"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0B090876" w14:textId="77777777" w:rsidR="00CF21A8" w:rsidRPr="00033D7C" w:rsidRDefault="00CF21A8" w:rsidP="00A8739C">
            <w:pPr>
              <w:rPr>
                <w:rFonts w:ascii="GE Inspira" w:hAnsi="GE Inspira"/>
              </w:rPr>
            </w:pPr>
            <w:r w:rsidRPr="00033D7C">
              <w:rPr>
                <w:rFonts w:ascii="GE Inspira" w:hAnsi="GE Inspira" w:cs="Arial"/>
                <w:bCs/>
                <w:sz w:val="20"/>
                <w:szCs w:val="20"/>
              </w:rPr>
              <w:t>Fetched from Order Record History</w:t>
            </w:r>
          </w:p>
        </w:tc>
        <w:tc>
          <w:tcPr>
            <w:tcW w:w="2268" w:type="dxa"/>
            <w:tcBorders>
              <w:left w:val="single" w:sz="4" w:space="0" w:color="000000"/>
              <w:bottom w:val="single" w:sz="4" w:space="0" w:color="000000"/>
              <w:right w:val="single" w:sz="4" w:space="0" w:color="000000"/>
            </w:tcBorders>
            <w:shd w:val="clear" w:color="auto" w:fill="auto"/>
            <w:vAlign w:val="center"/>
          </w:tcPr>
          <w:p w14:paraId="74963D4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Reference Number from the Requisitions Line table</w:t>
            </w:r>
          </w:p>
        </w:tc>
      </w:tr>
      <w:tr w:rsidR="00CF21A8" w:rsidRPr="00033D7C" w14:paraId="0407E6ED" w14:textId="77777777" w:rsidTr="00A8739C">
        <w:trPr>
          <w:cantSplit/>
        </w:trPr>
        <w:tc>
          <w:tcPr>
            <w:tcW w:w="1276" w:type="dxa"/>
            <w:tcBorders>
              <w:left w:val="single" w:sz="4" w:space="0" w:color="000000"/>
              <w:bottom w:val="single" w:sz="4" w:space="0" w:color="000000"/>
            </w:tcBorders>
            <w:shd w:val="clear" w:color="auto" w:fill="auto"/>
          </w:tcPr>
          <w:p w14:paraId="1083EAF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9.5.4.28</w:t>
            </w:r>
          </w:p>
        </w:tc>
        <w:tc>
          <w:tcPr>
            <w:tcW w:w="1418" w:type="dxa"/>
            <w:tcBorders>
              <w:left w:val="single" w:sz="4" w:space="0" w:color="000000"/>
              <w:bottom w:val="single" w:sz="4" w:space="0" w:color="000000"/>
            </w:tcBorders>
            <w:shd w:val="clear" w:color="auto" w:fill="auto"/>
          </w:tcPr>
          <w:p w14:paraId="2FDAEC0A"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7C9E0655"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NEED BY DATE</w:t>
            </w:r>
          </w:p>
        </w:tc>
        <w:tc>
          <w:tcPr>
            <w:tcW w:w="1275" w:type="dxa"/>
            <w:tcBorders>
              <w:left w:val="single" w:sz="4" w:space="0" w:color="000000"/>
              <w:bottom w:val="single" w:sz="4" w:space="0" w:color="000000"/>
              <w:right w:val="single" w:sz="4" w:space="0" w:color="000000"/>
            </w:tcBorders>
          </w:tcPr>
          <w:p w14:paraId="5565EEC0" w14:textId="77777777" w:rsidR="00CF21A8" w:rsidRPr="00033D7C" w:rsidRDefault="00CF21A8" w:rsidP="00A8739C">
            <w:pPr>
              <w:pStyle w:val="NormalWeb"/>
              <w:rPr>
                <w:rFonts w:ascii="GE Inspira" w:hAnsi="GE Inspira"/>
              </w:rPr>
            </w:pPr>
            <w:r w:rsidRPr="00033D7C">
              <w:rPr>
                <w:rFonts w:ascii="GE Inspira" w:hAnsi="GE Inspira"/>
                <w:sz w:val="20"/>
                <w:szCs w:val="20"/>
              </w:rPr>
              <w:t>DATE</w:t>
            </w:r>
          </w:p>
        </w:tc>
        <w:tc>
          <w:tcPr>
            <w:tcW w:w="1275" w:type="dxa"/>
            <w:tcBorders>
              <w:left w:val="single" w:sz="4" w:space="0" w:color="000000"/>
              <w:bottom w:val="single" w:sz="4" w:space="0" w:color="000000"/>
              <w:right w:val="single" w:sz="4" w:space="0" w:color="000000"/>
            </w:tcBorders>
          </w:tcPr>
          <w:p w14:paraId="42852FF7"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0A8DE602"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Need-By</w:t>
            </w:r>
          </w:p>
        </w:tc>
        <w:tc>
          <w:tcPr>
            <w:tcW w:w="2268" w:type="dxa"/>
            <w:tcBorders>
              <w:left w:val="single" w:sz="4" w:space="0" w:color="000000"/>
              <w:bottom w:val="single" w:sz="4" w:space="0" w:color="000000"/>
              <w:right w:val="single" w:sz="4" w:space="0" w:color="000000"/>
            </w:tcBorders>
            <w:shd w:val="clear" w:color="auto" w:fill="auto"/>
            <w:vAlign w:val="center"/>
          </w:tcPr>
          <w:p w14:paraId="00BD94F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 xml:space="preserve">NEED BY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557D6776" w14:textId="77777777" w:rsidTr="00A8739C">
        <w:trPr>
          <w:cantSplit/>
        </w:trPr>
        <w:tc>
          <w:tcPr>
            <w:tcW w:w="1276" w:type="dxa"/>
            <w:tcBorders>
              <w:left w:val="single" w:sz="4" w:space="0" w:color="000000"/>
              <w:bottom w:val="single" w:sz="4" w:space="0" w:color="000000"/>
            </w:tcBorders>
            <w:shd w:val="clear" w:color="auto" w:fill="auto"/>
          </w:tcPr>
          <w:p w14:paraId="3E32D1DD"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9.5.4.29</w:t>
            </w:r>
          </w:p>
        </w:tc>
        <w:tc>
          <w:tcPr>
            <w:tcW w:w="1418" w:type="dxa"/>
            <w:tcBorders>
              <w:left w:val="single" w:sz="4" w:space="0" w:color="000000"/>
              <w:bottom w:val="single" w:sz="4" w:space="0" w:color="000000"/>
            </w:tcBorders>
            <w:shd w:val="clear" w:color="auto" w:fill="auto"/>
          </w:tcPr>
          <w:p w14:paraId="3EA9E05D"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1611188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QUANTITY ORDERED</w:t>
            </w:r>
          </w:p>
        </w:tc>
        <w:tc>
          <w:tcPr>
            <w:tcW w:w="1275" w:type="dxa"/>
            <w:tcBorders>
              <w:left w:val="single" w:sz="4" w:space="0" w:color="000000"/>
              <w:bottom w:val="single" w:sz="4" w:space="0" w:color="000000"/>
              <w:right w:val="single" w:sz="4" w:space="0" w:color="000000"/>
            </w:tcBorders>
          </w:tcPr>
          <w:p w14:paraId="28E74E49" w14:textId="77777777" w:rsidR="00CF21A8" w:rsidRPr="00033D7C" w:rsidRDefault="00CF21A8" w:rsidP="00A8739C">
            <w:pPr>
              <w:pStyle w:val="NormalWeb"/>
              <w:rPr>
                <w:rFonts w:ascii="GE Inspira" w:hAnsi="GE Inspira"/>
              </w:rPr>
            </w:pPr>
            <w:r w:rsidRPr="00033D7C">
              <w:rPr>
                <w:rFonts w:ascii="GE Inspira" w:hAnsi="GE Inspira"/>
                <w:sz w:val="20"/>
                <w:szCs w:val="20"/>
              </w:rPr>
              <w:t>NUMBER</w:t>
            </w:r>
          </w:p>
        </w:tc>
        <w:tc>
          <w:tcPr>
            <w:tcW w:w="1275" w:type="dxa"/>
            <w:tcBorders>
              <w:left w:val="single" w:sz="4" w:space="0" w:color="000000"/>
              <w:bottom w:val="single" w:sz="4" w:space="0" w:color="000000"/>
              <w:right w:val="single" w:sz="4" w:space="0" w:color="000000"/>
            </w:tcBorders>
          </w:tcPr>
          <w:p w14:paraId="4CB30C6D"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0BF09D7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Purchasing</w:t>
            </w:r>
            <w:r w:rsidRPr="00033D7C">
              <w:rPr>
                <w:rFonts w:ascii="GE Inspira" w:hAnsi="GE Inspira" w:cs="Arial"/>
                <w:bCs/>
                <w:sz w:val="20"/>
                <w:szCs w:val="20"/>
              </w:rPr>
              <w:sym w:font="Wingdings" w:char="F0E0"/>
            </w:r>
            <w:r w:rsidRPr="00033D7C">
              <w:rPr>
                <w:rFonts w:ascii="GE Inspira" w:hAnsi="GE Inspira" w:cs="Arial"/>
                <w:bCs/>
                <w:sz w:val="20"/>
                <w:szCs w:val="20"/>
              </w:rPr>
              <w:t xml:space="preserve"> Requisitions-&gt;Requisitions Summary</w:t>
            </w:r>
            <w:r w:rsidRPr="00033D7C">
              <w:rPr>
                <w:rFonts w:ascii="GE Inspira" w:hAnsi="GE Inspira" w:cs="Arial"/>
                <w:bCs/>
                <w:sz w:val="20"/>
                <w:szCs w:val="20"/>
              </w:rPr>
              <w:sym w:font="Wingdings" w:char="F0E0"/>
            </w:r>
            <w:r w:rsidRPr="00033D7C">
              <w:rPr>
                <w:rFonts w:ascii="GE Inspira" w:hAnsi="GE Inspira" w:cs="Arial"/>
                <w:bCs/>
                <w:sz w:val="20"/>
                <w:szCs w:val="20"/>
              </w:rPr>
              <w:t xml:space="preserve"> Lines</w:t>
            </w:r>
            <w:r w:rsidRPr="00033D7C">
              <w:rPr>
                <w:rFonts w:ascii="GE Inspira" w:hAnsi="GE Inspira" w:cs="Arial"/>
                <w:bCs/>
                <w:sz w:val="20"/>
                <w:szCs w:val="20"/>
              </w:rPr>
              <w:sym w:font="Wingdings" w:char="F0E0"/>
            </w:r>
            <w:r w:rsidRPr="00033D7C">
              <w:rPr>
                <w:rFonts w:ascii="GE Inspira" w:hAnsi="GE Inspira" w:cs="Arial"/>
                <w:bCs/>
                <w:sz w:val="20"/>
                <w:szCs w:val="20"/>
              </w:rPr>
              <w:t>Quantity</w:t>
            </w:r>
          </w:p>
        </w:tc>
        <w:tc>
          <w:tcPr>
            <w:tcW w:w="2268" w:type="dxa"/>
            <w:tcBorders>
              <w:left w:val="single" w:sz="4" w:space="0" w:color="000000"/>
              <w:bottom w:val="single" w:sz="4" w:space="0" w:color="000000"/>
              <w:right w:val="single" w:sz="4" w:space="0" w:color="000000"/>
            </w:tcBorders>
            <w:shd w:val="clear" w:color="auto" w:fill="auto"/>
            <w:vAlign w:val="center"/>
          </w:tcPr>
          <w:p w14:paraId="28D6DA32"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Quantity Ordered</w:t>
            </w:r>
          </w:p>
        </w:tc>
      </w:tr>
      <w:tr w:rsidR="00CF21A8" w:rsidRPr="00033D7C" w14:paraId="5F1736A8" w14:textId="77777777" w:rsidTr="00A8739C">
        <w:trPr>
          <w:cantSplit/>
        </w:trPr>
        <w:tc>
          <w:tcPr>
            <w:tcW w:w="1276" w:type="dxa"/>
            <w:tcBorders>
              <w:left w:val="single" w:sz="4" w:space="0" w:color="000000"/>
              <w:bottom w:val="single" w:sz="4" w:space="0" w:color="000000"/>
            </w:tcBorders>
            <w:shd w:val="clear" w:color="auto" w:fill="auto"/>
          </w:tcPr>
          <w:p w14:paraId="46F6F5A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9.5.4.30</w:t>
            </w:r>
          </w:p>
        </w:tc>
        <w:tc>
          <w:tcPr>
            <w:tcW w:w="1418" w:type="dxa"/>
            <w:tcBorders>
              <w:left w:val="single" w:sz="4" w:space="0" w:color="000000"/>
              <w:bottom w:val="single" w:sz="4" w:space="0" w:color="000000"/>
            </w:tcBorders>
            <w:shd w:val="clear" w:color="auto" w:fill="auto"/>
          </w:tcPr>
          <w:p w14:paraId="0B3AF511" w14:textId="77777777" w:rsidR="00CF21A8" w:rsidRPr="00033D7C" w:rsidRDefault="00CF21A8" w:rsidP="00A8739C">
            <w:pPr>
              <w:rPr>
                <w:rFonts w:ascii="GE Inspira" w:hAnsi="GE Inspira" w:cs="Arial"/>
                <w:bCs/>
                <w:sz w:val="20"/>
                <w:szCs w:val="20"/>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vAlign w:val="center"/>
          </w:tcPr>
          <w:p w14:paraId="6FD8482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APPROVAL DATE</w:t>
            </w:r>
          </w:p>
        </w:tc>
        <w:tc>
          <w:tcPr>
            <w:tcW w:w="1275" w:type="dxa"/>
            <w:tcBorders>
              <w:left w:val="single" w:sz="4" w:space="0" w:color="000000"/>
              <w:bottom w:val="single" w:sz="4" w:space="0" w:color="000000"/>
              <w:right w:val="single" w:sz="4" w:space="0" w:color="000000"/>
            </w:tcBorders>
          </w:tcPr>
          <w:p w14:paraId="57548B68"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DATE</w:t>
            </w:r>
          </w:p>
        </w:tc>
        <w:tc>
          <w:tcPr>
            <w:tcW w:w="1275" w:type="dxa"/>
            <w:tcBorders>
              <w:left w:val="single" w:sz="4" w:space="0" w:color="000000"/>
              <w:bottom w:val="single" w:sz="4" w:space="0" w:color="000000"/>
              <w:right w:val="single" w:sz="4" w:space="0" w:color="000000"/>
            </w:tcBorders>
          </w:tcPr>
          <w:p w14:paraId="6174F836" w14:textId="77777777" w:rsidR="00CF21A8" w:rsidRPr="00033D7C" w:rsidRDefault="00CF21A8" w:rsidP="00A8739C">
            <w:pPr>
              <w:pStyle w:val="NormalWeb"/>
              <w:rPr>
                <w:rFonts w:ascii="GE Inspira" w:hAnsi="GE Inspira"/>
              </w:rPr>
            </w:pPr>
            <w:r w:rsidRPr="00033D7C">
              <w:rPr>
                <w:rFonts w:ascii="GE Inspira" w:hAnsi="GE Inspira" w:cs="Arial"/>
                <w:sz w:val="20"/>
                <w:szCs w:val="22"/>
              </w:rPr>
              <w:t>NA</w:t>
            </w:r>
          </w:p>
        </w:tc>
        <w:tc>
          <w:tcPr>
            <w:tcW w:w="1702" w:type="dxa"/>
            <w:tcBorders>
              <w:left w:val="single" w:sz="4" w:space="0" w:color="000000"/>
              <w:bottom w:val="single" w:sz="4" w:space="0" w:color="000000"/>
            </w:tcBorders>
            <w:shd w:val="clear" w:color="auto" w:fill="auto"/>
          </w:tcPr>
          <w:p w14:paraId="5F630AE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75A53CB7"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Approved Date in Requisition Headers.</w:t>
            </w:r>
          </w:p>
        </w:tc>
      </w:tr>
      <w:tr w:rsidR="00CF21A8" w:rsidRPr="00033D7C" w14:paraId="2783D5F1" w14:textId="77777777" w:rsidTr="00A8739C">
        <w:trPr>
          <w:cantSplit/>
        </w:trPr>
        <w:tc>
          <w:tcPr>
            <w:tcW w:w="1276" w:type="dxa"/>
            <w:tcBorders>
              <w:left w:val="single" w:sz="4" w:space="0" w:color="000000"/>
              <w:bottom w:val="single" w:sz="4" w:space="0" w:color="auto"/>
            </w:tcBorders>
            <w:shd w:val="clear" w:color="auto" w:fill="auto"/>
          </w:tcPr>
          <w:p w14:paraId="1898C6B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lastRenderedPageBreak/>
              <w:t>9.5.4.31</w:t>
            </w:r>
          </w:p>
        </w:tc>
        <w:tc>
          <w:tcPr>
            <w:tcW w:w="1418" w:type="dxa"/>
            <w:tcBorders>
              <w:left w:val="single" w:sz="4" w:space="0" w:color="000000"/>
              <w:bottom w:val="single" w:sz="4" w:space="0" w:color="auto"/>
            </w:tcBorders>
            <w:shd w:val="clear" w:color="auto" w:fill="auto"/>
          </w:tcPr>
          <w:p w14:paraId="380D163B"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auto"/>
            </w:tcBorders>
            <w:shd w:val="clear" w:color="auto" w:fill="auto"/>
            <w:vAlign w:val="center"/>
          </w:tcPr>
          <w:p w14:paraId="691A998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DESTINATION TYPE CODE</w:t>
            </w:r>
          </w:p>
        </w:tc>
        <w:tc>
          <w:tcPr>
            <w:tcW w:w="1275" w:type="dxa"/>
            <w:tcBorders>
              <w:left w:val="single" w:sz="4" w:space="0" w:color="000000"/>
              <w:bottom w:val="single" w:sz="4" w:space="0" w:color="auto"/>
              <w:right w:val="single" w:sz="4" w:space="0" w:color="000000"/>
            </w:tcBorders>
          </w:tcPr>
          <w:p w14:paraId="3C81479B"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left w:val="single" w:sz="4" w:space="0" w:color="000000"/>
              <w:bottom w:val="single" w:sz="4" w:space="0" w:color="auto"/>
              <w:right w:val="single" w:sz="4" w:space="0" w:color="000000"/>
            </w:tcBorders>
          </w:tcPr>
          <w:p w14:paraId="46A4E48B" w14:textId="77777777" w:rsidR="00CF21A8" w:rsidRPr="00033D7C" w:rsidRDefault="00CF21A8" w:rsidP="00A8739C">
            <w:pPr>
              <w:pStyle w:val="NormalWeb"/>
              <w:rPr>
                <w:rFonts w:ascii="GE Inspira" w:hAnsi="GE Inspira"/>
              </w:rPr>
            </w:pPr>
            <w:r w:rsidRPr="00033D7C">
              <w:rPr>
                <w:rFonts w:ascii="GE Inspira" w:hAnsi="GE Inspira"/>
                <w:sz w:val="20"/>
                <w:szCs w:val="20"/>
              </w:rPr>
              <w:t>25</w:t>
            </w:r>
          </w:p>
        </w:tc>
        <w:tc>
          <w:tcPr>
            <w:tcW w:w="1702" w:type="dxa"/>
            <w:tcBorders>
              <w:left w:val="single" w:sz="4" w:space="0" w:color="000000"/>
              <w:bottom w:val="single" w:sz="4" w:space="0" w:color="auto"/>
            </w:tcBorders>
            <w:shd w:val="clear" w:color="auto" w:fill="auto"/>
          </w:tcPr>
          <w:p w14:paraId="3EE07D2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Fetched from Requisition Record History</w:t>
            </w:r>
          </w:p>
        </w:tc>
        <w:tc>
          <w:tcPr>
            <w:tcW w:w="2268" w:type="dxa"/>
            <w:tcBorders>
              <w:left w:val="single" w:sz="4" w:space="0" w:color="000000"/>
              <w:bottom w:val="single" w:sz="4" w:space="0" w:color="auto"/>
              <w:right w:val="single" w:sz="4" w:space="0" w:color="000000"/>
            </w:tcBorders>
            <w:shd w:val="clear" w:color="auto" w:fill="auto"/>
            <w:vAlign w:val="center"/>
          </w:tcPr>
          <w:p w14:paraId="452E97D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Requisitions Line Destination type code fetched from the requisitions line table which gets populated during the requisition creation.</w:t>
            </w:r>
          </w:p>
        </w:tc>
      </w:tr>
      <w:tr w:rsidR="00CF21A8" w:rsidRPr="00033D7C" w14:paraId="0EA9730F"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7B3594B"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9.5.4.32</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06754474"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BCFBE13"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 LINE DESTINATION SUBINVENTORY</w:t>
            </w:r>
          </w:p>
        </w:tc>
        <w:tc>
          <w:tcPr>
            <w:tcW w:w="1275" w:type="dxa"/>
            <w:tcBorders>
              <w:top w:val="single" w:sz="4" w:space="0" w:color="auto"/>
              <w:left w:val="single" w:sz="4" w:space="0" w:color="auto"/>
              <w:bottom w:val="single" w:sz="4" w:space="0" w:color="auto"/>
              <w:right w:val="single" w:sz="4" w:space="0" w:color="auto"/>
            </w:tcBorders>
          </w:tcPr>
          <w:p w14:paraId="4BBBD7FC" w14:textId="77777777" w:rsidR="00CF21A8" w:rsidRPr="00033D7C" w:rsidRDefault="00CF21A8" w:rsidP="00A8739C">
            <w:pPr>
              <w:pStyle w:val="NormalWeb"/>
              <w:rPr>
                <w:rFonts w:ascii="GE Inspira" w:hAnsi="GE Inspira"/>
              </w:rPr>
            </w:pPr>
            <w:r w:rsidRPr="00033D7C">
              <w:rPr>
                <w:rFonts w:ascii="GE Inspira" w:hAnsi="GE Inspira"/>
                <w:sz w:val="20"/>
                <w:szCs w:val="20"/>
              </w:rPr>
              <w:t>VARCHAR2</w:t>
            </w:r>
          </w:p>
        </w:tc>
        <w:tc>
          <w:tcPr>
            <w:tcW w:w="1275" w:type="dxa"/>
            <w:tcBorders>
              <w:top w:val="single" w:sz="4" w:space="0" w:color="auto"/>
              <w:left w:val="single" w:sz="4" w:space="0" w:color="auto"/>
              <w:bottom w:val="single" w:sz="4" w:space="0" w:color="auto"/>
              <w:right w:val="single" w:sz="4" w:space="0" w:color="auto"/>
            </w:tcBorders>
          </w:tcPr>
          <w:p w14:paraId="0059CCC5" w14:textId="77777777" w:rsidR="00CF21A8" w:rsidRPr="00033D7C" w:rsidRDefault="00CF21A8" w:rsidP="00A8739C">
            <w:pPr>
              <w:pStyle w:val="NormalWeb"/>
              <w:rPr>
                <w:rFonts w:ascii="GE Inspira" w:hAnsi="GE Inspira"/>
              </w:rPr>
            </w:pPr>
            <w:r w:rsidRPr="00033D7C">
              <w:rPr>
                <w:rFonts w:ascii="GE Inspira" w:hAnsi="GE Inspira"/>
                <w:sz w:val="20"/>
                <w:szCs w:val="20"/>
              </w:rPr>
              <w:t>10</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0115C77"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Fetched from Requisition Record History</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514EBDF"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Requisitions Line Subinventory fetched from the requisitions line table which gets populated during the requisition creation.</w:t>
            </w:r>
          </w:p>
        </w:tc>
      </w:tr>
      <w:tr w:rsidR="00CF21A8" w:rsidRPr="00033D7C" w14:paraId="0C443CBE" w14:textId="77777777" w:rsidTr="00A8739C">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5AFB018" w14:textId="77777777" w:rsidR="00CF21A8" w:rsidRPr="00033D7C" w:rsidRDefault="00CF21A8" w:rsidP="00A8739C">
            <w:pPr>
              <w:rPr>
                <w:rFonts w:ascii="GE Inspira" w:hAnsi="GE Inspira"/>
              </w:rPr>
            </w:pPr>
            <w:r w:rsidRPr="00033D7C">
              <w:rPr>
                <w:rFonts w:ascii="GE Inspira" w:hAnsi="GE Inspira" w:cs="Arial"/>
                <w:bCs/>
                <w:sz w:val="20"/>
                <w:szCs w:val="20"/>
              </w:rPr>
              <w:t>9.5.4.33</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00343BF"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84AB6CE"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275" w:type="dxa"/>
            <w:tcBorders>
              <w:top w:val="single" w:sz="4" w:space="0" w:color="auto"/>
              <w:left w:val="single" w:sz="4" w:space="0" w:color="auto"/>
              <w:bottom w:val="single" w:sz="4" w:space="0" w:color="auto"/>
              <w:right w:val="single" w:sz="4" w:space="0" w:color="auto"/>
            </w:tcBorders>
          </w:tcPr>
          <w:p w14:paraId="1553E69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top w:val="single" w:sz="4" w:space="0" w:color="auto"/>
              <w:left w:val="single" w:sz="4" w:space="0" w:color="auto"/>
              <w:bottom w:val="single" w:sz="4" w:space="0" w:color="auto"/>
              <w:right w:val="single" w:sz="4" w:space="0" w:color="auto"/>
            </w:tcBorders>
          </w:tcPr>
          <w:p w14:paraId="4EC3090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B3E0BE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65BD698"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1C431574" w14:textId="77777777" w:rsidTr="00A8739C">
        <w:trPr>
          <w:cantSplit/>
        </w:trPr>
        <w:tc>
          <w:tcPr>
            <w:tcW w:w="1276" w:type="dxa"/>
            <w:tcBorders>
              <w:top w:val="single" w:sz="4" w:space="0" w:color="auto"/>
              <w:left w:val="single" w:sz="4" w:space="0" w:color="000000"/>
              <w:bottom w:val="single" w:sz="4" w:space="0" w:color="000000"/>
            </w:tcBorders>
            <w:shd w:val="clear" w:color="auto" w:fill="auto"/>
          </w:tcPr>
          <w:p w14:paraId="30DB0F5B" w14:textId="77777777" w:rsidR="00CF21A8" w:rsidRPr="00033D7C" w:rsidRDefault="00CF21A8" w:rsidP="00A8739C">
            <w:pPr>
              <w:rPr>
                <w:rFonts w:ascii="GE Inspira" w:hAnsi="GE Inspira"/>
              </w:rPr>
            </w:pPr>
            <w:r w:rsidRPr="00033D7C">
              <w:rPr>
                <w:rFonts w:ascii="GE Inspira" w:hAnsi="GE Inspira" w:cs="Arial"/>
                <w:bCs/>
                <w:sz w:val="20"/>
                <w:szCs w:val="20"/>
              </w:rPr>
              <w:t>9.5.4.34</w:t>
            </w:r>
          </w:p>
        </w:tc>
        <w:tc>
          <w:tcPr>
            <w:tcW w:w="1418" w:type="dxa"/>
            <w:tcBorders>
              <w:top w:val="single" w:sz="4" w:space="0" w:color="auto"/>
              <w:left w:val="single" w:sz="4" w:space="0" w:color="000000"/>
              <w:bottom w:val="single" w:sz="4" w:space="0" w:color="000000"/>
            </w:tcBorders>
            <w:shd w:val="clear" w:color="auto" w:fill="auto"/>
          </w:tcPr>
          <w:p w14:paraId="5EE8D0BA"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top w:val="single" w:sz="4" w:space="0" w:color="auto"/>
              <w:left w:val="single" w:sz="4" w:space="0" w:color="000000"/>
              <w:bottom w:val="single" w:sz="4" w:space="0" w:color="000000"/>
            </w:tcBorders>
            <w:shd w:val="clear" w:color="auto" w:fill="auto"/>
          </w:tcPr>
          <w:p w14:paraId="249C5207" w14:textId="77777777" w:rsidR="00CF21A8" w:rsidRPr="00033D7C" w:rsidRDefault="00CF21A8" w:rsidP="00A8739C">
            <w:pPr>
              <w:rPr>
                <w:rFonts w:ascii="GE Inspira" w:hAnsi="GE Inspira"/>
              </w:rPr>
            </w:pPr>
            <w:r w:rsidRPr="00033D7C">
              <w:rPr>
                <w:rFonts w:ascii="GE Inspira" w:hAnsi="GE Inspira" w:cs="Arial"/>
                <w:bCs/>
                <w:sz w:val="20"/>
                <w:szCs w:val="22"/>
              </w:rPr>
              <w:t>ADDITIONAL_INFO_2</w:t>
            </w:r>
          </w:p>
        </w:tc>
        <w:tc>
          <w:tcPr>
            <w:tcW w:w="1275" w:type="dxa"/>
            <w:tcBorders>
              <w:top w:val="single" w:sz="4" w:space="0" w:color="auto"/>
              <w:left w:val="single" w:sz="4" w:space="0" w:color="000000"/>
              <w:bottom w:val="single" w:sz="4" w:space="0" w:color="000000"/>
              <w:right w:val="single" w:sz="4" w:space="0" w:color="000000"/>
            </w:tcBorders>
          </w:tcPr>
          <w:p w14:paraId="1C03A3F2"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top w:val="single" w:sz="4" w:space="0" w:color="auto"/>
              <w:left w:val="single" w:sz="4" w:space="0" w:color="000000"/>
              <w:bottom w:val="single" w:sz="4" w:space="0" w:color="000000"/>
              <w:right w:val="single" w:sz="4" w:space="0" w:color="000000"/>
            </w:tcBorders>
          </w:tcPr>
          <w:p w14:paraId="52B546B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top w:val="single" w:sz="4" w:space="0" w:color="auto"/>
              <w:left w:val="single" w:sz="4" w:space="0" w:color="000000"/>
              <w:bottom w:val="single" w:sz="4" w:space="0" w:color="000000"/>
            </w:tcBorders>
            <w:shd w:val="clear" w:color="auto" w:fill="auto"/>
          </w:tcPr>
          <w:p w14:paraId="0F67B9F9"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NA</w:t>
            </w:r>
          </w:p>
        </w:tc>
        <w:tc>
          <w:tcPr>
            <w:tcW w:w="2268" w:type="dxa"/>
            <w:tcBorders>
              <w:top w:val="single" w:sz="4" w:space="0" w:color="auto"/>
              <w:left w:val="single" w:sz="4" w:space="0" w:color="000000"/>
              <w:bottom w:val="single" w:sz="4" w:space="0" w:color="000000"/>
              <w:right w:val="single" w:sz="4" w:space="0" w:color="000000"/>
            </w:tcBorders>
            <w:shd w:val="clear" w:color="auto" w:fill="auto"/>
            <w:vAlign w:val="center"/>
          </w:tcPr>
          <w:p w14:paraId="19563BD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Item Quantity delivered</w:t>
            </w:r>
          </w:p>
        </w:tc>
      </w:tr>
      <w:tr w:rsidR="00CF21A8" w:rsidRPr="00033D7C" w14:paraId="3143FDF1" w14:textId="77777777" w:rsidTr="00A8739C">
        <w:trPr>
          <w:cantSplit/>
        </w:trPr>
        <w:tc>
          <w:tcPr>
            <w:tcW w:w="1276" w:type="dxa"/>
            <w:tcBorders>
              <w:left w:val="single" w:sz="4" w:space="0" w:color="000000"/>
              <w:bottom w:val="single" w:sz="4" w:space="0" w:color="000000"/>
            </w:tcBorders>
            <w:shd w:val="clear" w:color="auto" w:fill="auto"/>
          </w:tcPr>
          <w:p w14:paraId="549AD543" w14:textId="77777777" w:rsidR="00CF21A8" w:rsidRPr="00033D7C" w:rsidRDefault="00CF21A8" w:rsidP="00A8739C">
            <w:pPr>
              <w:rPr>
                <w:rFonts w:ascii="GE Inspira" w:hAnsi="GE Inspira"/>
              </w:rPr>
            </w:pPr>
            <w:r w:rsidRPr="00033D7C">
              <w:rPr>
                <w:rFonts w:ascii="GE Inspira" w:hAnsi="GE Inspira" w:cs="Arial"/>
                <w:bCs/>
                <w:sz w:val="20"/>
                <w:szCs w:val="20"/>
              </w:rPr>
              <w:t>9.5.4.35</w:t>
            </w:r>
          </w:p>
        </w:tc>
        <w:tc>
          <w:tcPr>
            <w:tcW w:w="1418" w:type="dxa"/>
            <w:tcBorders>
              <w:left w:val="single" w:sz="4" w:space="0" w:color="000000"/>
              <w:bottom w:val="single" w:sz="4" w:space="0" w:color="000000"/>
            </w:tcBorders>
            <w:shd w:val="clear" w:color="auto" w:fill="auto"/>
          </w:tcPr>
          <w:p w14:paraId="52F4482D"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0081C237" w14:textId="77777777" w:rsidR="00CF21A8" w:rsidRPr="00033D7C" w:rsidRDefault="00CF21A8" w:rsidP="00A8739C">
            <w:pPr>
              <w:rPr>
                <w:rFonts w:ascii="GE Inspira" w:hAnsi="GE Inspira"/>
              </w:rPr>
            </w:pPr>
            <w:r w:rsidRPr="00033D7C">
              <w:rPr>
                <w:rFonts w:ascii="GE Inspira" w:hAnsi="GE Inspira" w:cs="Arial"/>
                <w:bCs/>
                <w:sz w:val="20"/>
                <w:szCs w:val="22"/>
              </w:rPr>
              <w:t>ADDITIONAL_INFO_3</w:t>
            </w:r>
          </w:p>
        </w:tc>
        <w:tc>
          <w:tcPr>
            <w:tcW w:w="1275" w:type="dxa"/>
            <w:tcBorders>
              <w:left w:val="single" w:sz="4" w:space="0" w:color="000000"/>
              <w:bottom w:val="single" w:sz="4" w:space="0" w:color="000000"/>
              <w:right w:val="single" w:sz="4" w:space="0" w:color="000000"/>
            </w:tcBorders>
          </w:tcPr>
          <w:p w14:paraId="0D045F9F"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7BD50D9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3777FD84"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1145791D" w14:textId="77777777" w:rsidR="00CF21A8" w:rsidRPr="00033D7C" w:rsidRDefault="00CF21A8" w:rsidP="00A8739C">
            <w:pPr>
              <w:pStyle w:val="BodyText"/>
              <w:jc w:val="left"/>
              <w:rPr>
                <w:rFonts w:ascii="GE Inspira" w:hAnsi="GE Inspira" w:cs="Arial"/>
                <w:bCs/>
                <w:sz w:val="20"/>
                <w:szCs w:val="22"/>
              </w:rPr>
            </w:pPr>
            <w:r w:rsidRPr="00033D7C">
              <w:rPr>
                <w:rFonts w:ascii="GE Inspira" w:hAnsi="GE Inspira" w:cs="Arial"/>
                <w:bCs/>
                <w:sz w:val="20"/>
                <w:szCs w:val="22"/>
              </w:rPr>
              <w:t>PO Classification</w:t>
            </w:r>
          </w:p>
        </w:tc>
      </w:tr>
      <w:tr w:rsidR="00CF21A8" w:rsidRPr="00033D7C" w14:paraId="1AD421AD" w14:textId="77777777" w:rsidTr="00A8739C">
        <w:trPr>
          <w:cantSplit/>
        </w:trPr>
        <w:tc>
          <w:tcPr>
            <w:tcW w:w="1276" w:type="dxa"/>
            <w:tcBorders>
              <w:left w:val="single" w:sz="4" w:space="0" w:color="000000"/>
              <w:bottom w:val="single" w:sz="4" w:space="0" w:color="000000"/>
            </w:tcBorders>
            <w:shd w:val="clear" w:color="auto" w:fill="auto"/>
          </w:tcPr>
          <w:p w14:paraId="1871C711" w14:textId="77777777" w:rsidR="00CF21A8" w:rsidRPr="00033D7C" w:rsidRDefault="00CF21A8" w:rsidP="00A8739C">
            <w:pPr>
              <w:rPr>
                <w:rFonts w:ascii="GE Inspira" w:hAnsi="GE Inspira"/>
              </w:rPr>
            </w:pPr>
            <w:r w:rsidRPr="00033D7C">
              <w:rPr>
                <w:rFonts w:ascii="GE Inspira" w:hAnsi="GE Inspira" w:cs="Arial"/>
                <w:bCs/>
                <w:sz w:val="20"/>
                <w:szCs w:val="20"/>
              </w:rPr>
              <w:t>9.5.4.36</w:t>
            </w:r>
          </w:p>
        </w:tc>
        <w:tc>
          <w:tcPr>
            <w:tcW w:w="1418" w:type="dxa"/>
            <w:tcBorders>
              <w:left w:val="single" w:sz="4" w:space="0" w:color="000000"/>
              <w:bottom w:val="single" w:sz="4" w:space="0" w:color="000000"/>
            </w:tcBorders>
            <w:shd w:val="clear" w:color="auto" w:fill="auto"/>
          </w:tcPr>
          <w:p w14:paraId="5FEE99B6"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5F8BC058" w14:textId="77777777" w:rsidR="00CF21A8" w:rsidRPr="00033D7C" w:rsidRDefault="00CF21A8" w:rsidP="00A8739C">
            <w:pPr>
              <w:rPr>
                <w:rFonts w:ascii="GE Inspira" w:hAnsi="GE Inspira"/>
              </w:rPr>
            </w:pPr>
            <w:r w:rsidRPr="00033D7C">
              <w:rPr>
                <w:rFonts w:ascii="GE Inspira" w:hAnsi="GE Inspira" w:cs="Arial"/>
                <w:bCs/>
                <w:sz w:val="20"/>
                <w:szCs w:val="22"/>
              </w:rPr>
              <w:t>ADDITIONAL_INFO_4</w:t>
            </w:r>
          </w:p>
        </w:tc>
        <w:tc>
          <w:tcPr>
            <w:tcW w:w="1275" w:type="dxa"/>
            <w:tcBorders>
              <w:left w:val="single" w:sz="4" w:space="0" w:color="000000"/>
              <w:bottom w:val="single" w:sz="4" w:space="0" w:color="000000"/>
              <w:right w:val="single" w:sz="4" w:space="0" w:color="000000"/>
            </w:tcBorders>
          </w:tcPr>
          <w:p w14:paraId="0F5ED906"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44B8619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7085CB3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57D17DC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754F3A6D" w14:textId="77777777" w:rsidTr="00A8739C">
        <w:trPr>
          <w:cantSplit/>
        </w:trPr>
        <w:tc>
          <w:tcPr>
            <w:tcW w:w="1276" w:type="dxa"/>
            <w:tcBorders>
              <w:left w:val="single" w:sz="4" w:space="0" w:color="000000"/>
              <w:bottom w:val="single" w:sz="4" w:space="0" w:color="000000"/>
            </w:tcBorders>
            <w:shd w:val="clear" w:color="auto" w:fill="auto"/>
          </w:tcPr>
          <w:p w14:paraId="571CBB85" w14:textId="77777777" w:rsidR="00CF21A8" w:rsidRPr="00033D7C" w:rsidRDefault="00CF21A8" w:rsidP="00A8739C">
            <w:pPr>
              <w:rPr>
                <w:rFonts w:ascii="GE Inspira" w:hAnsi="GE Inspira"/>
              </w:rPr>
            </w:pPr>
            <w:r w:rsidRPr="00033D7C">
              <w:rPr>
                <w:rFonts w:ascii="GE Inspira" w:hAnsi="GE Inspira" w:cs="Arial"/>
                <w:bCs/>
                <w:sz w:val="20"/>
                <w:szCs w:val="20"/>
              </w:rPr>
              <w:t>9.5.4.37</w:t>
            </w:r>
          </w:p>
        </w:tc>
        <w:tc>
          <w:tcPr>
            <w:tcW w:w="1418" w:type="dxa"/>
            <w:tcBorders>
              <w:left w:val="single" w:sz="4" w:space="0" w:color="000000"/>
              <w:bottom w:val="single" w:sz="4" w:space="0" w:color="000000"/>
            </w:tcBorders>
            <w:shd w:val="clear" w:color="auto" w:fill="auto"/>
          </w:tcPr>
          <w:p w14:paraId="0452B6B6"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74380BFA" w14:textId="77777777" w:rsidR="00CF21A8" w:rsidRPr="00033D7C" w:rsidRDefault="00CF21A8" w:rsidP="00A8739C">
            <w:pPr>
              <w:rPr>
                <w:rFonts w:ascii="GE Inspira" w:hAnsi="GE Inspira"/>
              </w:rPr>
            </w:pPr>
            <w:r w:rsidRPr="00033D7C">
              <w:rPr>
                <w:rFonts w:ascii="GE Inspira" w:hAnsi="GE Inspira" w:cs="Arial"/>
                <w:bCs/>
                <w:sz w:val="20"/>
                <w:szCs w:val="22"/>
              </w:rPr>
              <w:t>ADDITIONAL_INFO_5</w:t>
            </w:r>
          </w:p>
        </w:tc>
        <w:tc>
          <w:tcPr>
            <w:tcW w:w="1275" w:type="dxa"/>
            <w:tcBorders>
              <w:left w:val="single" w:sz="4" w:space="0" w:color="000000"/>
              <w:bottom w:val="single" w:sz="4" w:space="0" w:color="000000"/>
              <w:right w:val="single" w:sz="4" w:space="0" w:color="000000"/>
            </w:tcBorders>
          </w:tcPr>
          <w:p w14:paraId="253067F0"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4D102E3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00CAC204"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7D81BD7C"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060E2C48" w14:textId="77777777" w:rsidTr="00A8739C">
        <w:trPr>
          <w:cantSplit/>
        </w:trPr>
        <w:tc>
          <w:tcPr>
            <w:tcW w:w="1276" w:type="dxa"/>
            <w:tcBorders>
              <w:left w:val="single" w:sz="4" w:space="0" w:color="000000"/>
              <w:bottom w:val="single" w:sz="4" w:space="0" w:color="000000"/>
            </w:tcBorders>
            <w:shd w:val="clear" w:color="auto" w:fill="auto"/>
          </w:tcPr>
          <w:p w14:paraId="7B81610E" w14:textId="77777777" w:rsidR="00CF21A8" w:rsidRPr="00033D7C" w:rsidRDefault="00CF21A8" w:rsidP="00A8739C">
            <w:pPr>
              <w:rPr>
                <w:rFonts w:ascii="GE Inspira" w:hAnsi="GE Inspira"/>
              </w:rPr>
            </w:pPr>
            <w:r w:rsidRPr="00033D7C">
              <w:rPr>
                <w:rFonts w:ascii="GE Inspira" w:hAnsi="GE Inspira" w:cs="Arial"/>
                <w:bCs/>
                <w:sz w:val="20"/>
                <w:szCs w:val="20"/>
              </w:rPr>
              <w:t>9.5.4.38</w:t>
            </w:r>
          </w:p>
        </w:tc>
        <w:tc>
          <w:tcPr>
            <w:tcW w:w="1418" w:type="dxa"/>
            <w:tcBorders>
              <w:left w:val="single" w:sz="4" w:space="0" w:color="000000"/>
              <w:bottom w:val="single" w:sz="4" w:space="0" w:color="000000"/>
            </w:tcBorders>
            <w:shd w:val="clear" w:color="auto" w:fill="auto"/>
          </w:tcPr>
          <w:p w14:paraId="2D7540DC"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06460B9F" w14:textId="77777777" w:rsidR="00CF21A8" w:rsidRPr="00033D7C" w:rsidRDefault="00CF21A8" w:rsidP="00A8739C">
            <w:pPr>
              <w:rPr>
                <w:rFonts w:ascii="GE Inspira" w:hAnsi="GE Inspira"/>
              </w:rPr>
            </w:pPr>
            <w:r w:rsidRPr="00033D7C">
              <w:rPr>
                <w:rFonts w:ascii="GE Inspira" w:hAnsi="GE Inspira" w:cs="Arial"/>
                <w:bCs/>
                <w:sz w:val="20"/>
                <w:szCs w:val="22"/>
              </w:rPr>
              <w:t>ADDITIONAL_INFO_6</w:t>
            </w:r>
          </w:p>
        </w:tc>
        <w:tc>
          <w:tcPr>
            <w:tcW w:w="1275" w:type="dxa"/>
            <w:tcBorders>
              <w:left w:val="single" w:sz="4" w:space="0" w:color="000000"/>
              <w:bottom w:val="single" w:sz="4" w:space="0" w:color="000000"/>
              <w:right w:val="single" w:sz="4" w:space="0" w:color="000000"/>
            </w:tcBorders>
          </w:tcPr>
          <w:p w14:paraId="4838821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3AE48AF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6CB33BC8"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330947A4"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748E1B68" w14:textId="77777777" w:rsidTr="00A8739C">
        <w:trPr>
          <w:cantSplit/>
        </w:trPr>
        <w:tc>
          <w:tcPr>
            <w:tcW w:w="1276" w:type="dxa"/>
            <w:tcBorders>
              <w:left w:val="single" w:sz="4" w:space="0" w:color="000000"/>
              <w:bottom w:val="single" w:sz="4" w:space="0" w:color="000000"/>
            </w:tcBorders>
            <w:shd w:val="clear" w:color="auto" w:fill="auto"/>
          </w:tcPr>
          <w:p w14:paraId="68C5877E" w14:textId="77777777" w:rsidR="00CF21A8" w:rsidRPr="00033D7C" w:rsidRDefault="00CF21A8" w:rsidP="00A8739C">
            <w:pPr>
              <w:rPr>
                <w:rFonts w:ascii="GE Inspira" w:hAnsi="GE Inspira"/>
              </w:rPr>
            </w:pPr>
            <w:r w:rsidRPr="00033D7C">
              <w:rPr>
                <w:rFonts w:ascii="GE Inspira" w:hAnsi="GE Inspira" w:cs="Arial"/>
                <w:bCs/>
                <w:sz w:val="20"/>
                <w:szCs w:val="20"/>
              </w:rPr>
              <w:t>9.5.4.39</w:t>
            </w:r>
          </w:p>
        </w:tc>
        <w:tc>
          <w:tcPr>
            <w:tcW w:w="1418" w:type="dxa"/>
            <w:tcBorders>
              <w:left w:val="single" w:sz="4" w:space="0" w:color="000000"/>
              <w:bottom w:val="single" w:sz="4" w:space="0" w:color="000000"/>
            </w:tcBorders>
            <w:shd w:val="clear" w:color="auto" w:fill="auto"/>
          </w:tcPr>
          <w:p w14:paraId="7CEBD598"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7E6E2CD7"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275" w:type="dxa"/>
            <w:tcBorders>
              <w:left w:val="single" w:sz="4" w:space="0" w:color="000000"/>
              <w:bottom w:val="single" w:sz="4" w:space="0" w:color="000000"/>
              <w:right w:val="single" w:sz="4" w:space="0" w:color="000000"/>
            </w:tcBorders>
          </w:tcPr>
          <w:p w14:paraId="63BB216D"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1CFE2D0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5E12955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09F76FF1"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129DDA3C" w14:textId="77777777" w:rsidTr="00A8739C">
        <w:trPr>
          <w:cantSplit/>
        </w:trPr>
        <w:tc>
          <w:tcPr>
            <w:tcW w:w="1276" w:type="dxa"/>
            <w:tcBorders>
              <w:left w:val="single" w:sz="4" w:space="0" w:color="000000"/>
              <w:bottom w:val="single" w:sz="4" w:space="0" w:color="000000"/>
            </w:tcBorders>
            <w:shd w:val="clear" w:color="auto" w:fill="auto"/>
          </w:tcPr>
          <w:p w14:paraId="0ABE6117" w14:textId="77777777" w:rsidR="00CF21A8" w:rsidRPr="00033D7C" w:rsidRDefault="00CF21A8" w:rsidP="00A8739C">
            <w:pPr>
              <w:rPr>
                <w:rFonts w:ascii="GE Inspira" w:hAnsi="GE Inspira"/>
              </w:rPr>
            </w:pPr>
            <w:r w:rsidRPr="00033D7C">
              <w:rPr>
                <w:rFonts w:ascii="GE Inspira" w:hAnsi="GE Inspira" w:cs="Arial"/>
                <w:bCs/>
                <w:sz w:val="20"/>
                <w:szCs w:val="20"/>
              </w:rPr>
              <w:t>9.5.4.40</w:t>
            </w:r>
          </w:p>
        </w:tc>
        <w:tc>
          <w:tcPr>
            <w:tcW w:w="1418" w:type="dxa"/>
            <w:tcBorders>
              <w:left w:val="single" w:sz="4" w:space="0" w:color="000000"/>
              <w:bottom w:val="single" w:sz="4" w:space="0" w:color="000000"/>
            </w:tcBorders>
            <w:shd w:val="clear" w:color="auto" w:fill="auto"/>
          </w:tcPr>
          <w:p w14:paraId="449F7005"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3399404A"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275" w:type="dxa"/>
            <w:tcBorders>
              <w:left w:val="single" w:sz="4" w:space="0" w:color="000000"/>
              <w:bottom w:val="single" w:sz="4" w:space="0" w:color="000000"/>
              <w:right w:val="single" w:sz="4" w:space="0" w:color="000000"/>
            </w:tcBorders>
          </w:tcPr>
          <w:p w14:paraId="194433DF"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6886B57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12EBC28A"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7992DFBA"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23D5A24A" w14:textId="77777777" w:rsidTr="00A8739C">
        <w:trPr>
          <w:cantSplit/>
        </w:trPr>
        <w:tc>
          <w:tcPr>
            <w:tcW w:w="1276" w:type="dxa"/>
            <w:tcBorders>
              <w:left w:val="single" w:sz="4" w:space="0" w:color="000000"/>
              <w:bottom w:val="single" w:sz="4" w:space="0" w:color="000000"/>
            </w:tcBorders>
            <w:shd w:val="clear" w:color="auto" w:fill="auto"/>
          </w:tcPr>
          <w:p w14:paraId="4CC9E66B" w14:textId="77777777" w:rsidR="00CF21A8" w:rsidRPr="00033D7C" w:rsidRDefault="00CF21A8" w:rsidP="00A8739C">
            <w:pPr>
              <w:rPr>
                <w:rFonts w:ascii="GE Inspira" w:hAnsi="GE Inspira"/>
              </w:rPr>
            </w:pPr>
            <w:r w:rsidRPr="00033D7C">
              <w:rPr>
                <w:rFonts w:ascii="GE Inspira" w:hAnsi="GE Inspira" w:cs="Arial"/>
                <w:bCs/>
                <w:sz w:val="20"/>
                <w:szCs w:val="20"/>
              </w:rPr>
              <w:t>9.5.4.41</w:t>
            </w:r>
          </w:p>
        </w:tc>
        <w:tc>
          <w:tcPr>
            <w:tcW w:w="1418" w:type="dxa"/>
            <w:tcBorders>
              <w:left w:val="single" w:sz="4" w:space="0" w:color="000000"/>
              <w:bottom w:val="single" w:sz="4" w:space="0" w:color="000000"/>
            </w:tcBorders>
            <w:shd w:val="clear" w:color="auto" w:fill="auto"/>
          </w:tcPr>
          <w:p w14:paraId="789980AB"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33EA0C3E"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275" w:type="dxa"/>
            <w:tcBorders>
              <w:left w:val="single" w:sz="4" w:space="0" w:color="000000"/>
              <w:bottom w:val="single" w:sz="4" w:space="0" w:color="000000"/>
              <w:right w:val="single" w:sz="4" w:space="0" w:color="000000"/>
            </w:tcBorders>
          </w:tcPr>
          <w:p w14:paraId="34E4848F"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3DBE3A3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45CC28C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4444F0C6"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r w:rsidR="00CF21A8" w:rsidRPr="00033D7C" w14:paraId="16F3E9E3" w14:textId="77777777" w:rsidTr="00A8739C">
        <w:trPr>
          <w:cantSplit/>
        </w:trPr>
        <w:tc>
          <w:tcPr>
            <w:tcW w:w="1276" w:type="dxa"/>
            <w:tcBorders>
              <w:left w:val="single" w:sz="4" w:space="0" w:color="000000"/>
              <w:bottom w:val="single" w:sz="4" w:space="0" w:color="000000"/>
            </w:tcBorders>
            <w:shd w:val="clear" w:color="auto" w:fill="auto"/>
          </w:tcPr>
          <w:p w14:paraId="55BFB9DD" w14:textId="77777777" w:rsidR="00CF21A8" w:rsidRPr="00033D7C" w:rsidRDefault="00CF21A8" w:rsidP="00A8739C">
            <w:pPr>
              <w:rPr>
                <w:rFonts w:ascii="GE Inspira" w:hAnsi="GE Inspira"/>
              </w:rPr>
            </w:pPr>
            <w:r w:rsidRPr="00033D7C">
              <w:rPr>
                <w:rFonts w:ascii="GE Inspira" w:hAnsi="GE Inspira" w:cs="Arial"/>
                <w:bCs/>
                <w:sz w:val="20"/>
                <w:szCs w:val="20"/>
              </w:rPr>
              <w:t>9.5.4.42</w:t>
            </w:r>
          </w:p>
        </w:tc>
        <w:tc>
          <w:tcPr>
            <w:tcW w:w="1418" w:type="dxa"/>
            <w:tcBorders>
              <w:left w:val="single" w:sz="4" w:space="0" w:color="000000"/>
              <w:bottom w:val="single" w:sz="4" w:space="0" w:color="000000"/>
            </w:tcBorders>
            <w:shd w:val="clear" w:color="auto" w:fill="auto"/>
          </w:tcPr>
          <w:p w14:paraId="374A29FA" w14:textId="77777777" w:rsidR="00CF21A8" w:rsidRPr="00033D7C" w:rsidRDefault="00CF21A8" w:rsidP="00A8739C">
            <w:pPr>
              <w:rPr>
                <w:rFonts w:ascii="GE Inspira" w:hAnsi="GE Inspira"/>
              </w:rPr>
            </w:pPr>
            <w:r w:rsidRPr="00033D7C">
              <w:rPr>
                <w:rFonts w:ascii="GE Inspira" w:hAnsi="GE Inspira" w:cs="Arial"/>
                <w:bCs/>
                <w:sz w:val="20"/>
                <w:szCs w:val="20"/>
              </w:rPr>
              <w:t>REQUISITION</w:t>
            </w:r>
          </w:p>
        </w:tc>
        <w:tc>
          <w:tcPr>
            <w:tcW w:w="1276" w:type="dxa"/>
            <w:tcBorders>
              <w:left w:val="single" w:sz="4" w:space="0" w:color="000000"/>
              <w:bottom w:val="single" w:sz="4" w:space="0" w:color="000000"/>
            </w:tcBorders>
            <w:shd w:val="clear" w:color="auto" w:fill="auto"/>
          </w:tcPr>
          <w:p w14:paraId="33393BBB"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275" w:type="dxa"/>
            <w:tcBorders>
              <w:left w:val="single" w:sz="4" w:space="0" w:color="000000"/>
              <w:bottom w:val="single" w:sz="4" w:space="0" w:color="000000"/>
              <w:right w:val="single" w:sz="4" w:space="0" w:color="000000"/>
            </w:tcBorders>
          </w:tcPr>
          <w:p w14:paraId="35B53B98"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1275" w:type="dxa"/>
            <w:tcBorders>
              <w:left w:val="single" w:sz="4" w:space="0" w:color="000000"/>
              <w:bottom w:val="single" w:sz="4" w:space="0" w:color="000000"/>
              <w:right w:val="single" w:sz="4" w:space="0" w:color="000000"/>
            </w:tcBorders>
          </w:tcPr>
          <w:p w14:paraId="04BBF4B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1702" w:type="dxa"/>
            <w:tcBorders>
              <w:left w:val="single" w:sz="4" w:space="0" w:color="000000"/>
              <w:bottom w:val="single" w:sz="4" w:space="0" w:color="000000"/>
            </w:tcBorders>
            <w:shd w:val="clear" w:color="auto" w:fill="auto"/>
          </w:tcPr>
          <w:p w14:paraId="39A7B053"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cs="Arial"/>
                <w:sz w:val="20"/>
                <w:szCs w:val="22"/>
              </w:rPr>
              <w:t>NA</w:t>
            </w:r>
          </w:p>
        </w:tc>
        <w:tc>
          <w:tcPr>
            <w:tcW w:w="2268" w:type="dxa"/>
            <w:tcBorders>
              <w:left w:val="single" w:sz="4" w:space="0" w:color="000000"/>
              <w:bottom w:val="single" w:sz="4" w:space="0" w:color="000000"/>
              <w:right w:val="single" w:sz="4" w:space="0" w:color="000000"/>
            </w:tcBorders>
            <w:shd w:val="clear" w:color="auto" w:fill="auto"/>
            <w:vAlign w:val="center"/>
          </w:tcPr>
          <w:p w14:paraId="7124418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sz w:val="20"/>
                <w:szCs w:val="22"/>
              </w:rPr>
              <w:t>NA</w:t>
            </w:r>
          </w:p>
        </w:tc>
      </w:tr>
    </w:tbl>
    <w:p w14:paraId="26606256" w14:textId="77777777" w:rsidR="00CF21A8" w:rsidRPr="00033D7C" w:rsidRDefault="00CF21A8" w:rsidP="00CF21A8">
      <w:pPr>
        <w:ind w:firstLine="180"/>
        <w:rPr>
          <w:rFonts w:ascii="GE Inspira" w:hAnsi="GE Inspira"/>
          <w:sz w:val="22"/>
          <w:szCs w:val="22"/>
        </w:rPr>
      </w:pPr>
    </w:p>
    <w:p w14:paraId="5AA951E9" w14:textId="3CD5DB65" w:rsidR="00CF21A8" w:rsidRDefault="00CF21A8" w:rsidP="00CF21A8">
      <w:pPr>
        <w:ind w:firstLine="180"/>
        <w:rPr>
          <w:rFonts w:ascii="GE Inspira" w:hAnsi="GE Inspira"/>
          <w:sz w:val="22"/>
          <w:szCs w:val="22"/>
        </w:rPr>
      </w:pPr>
    </w:p>
    <w:p w14:paraId="734E963E" w14:textId="28E6BF96" w:rsidR="00BB514F" w:rsidRDefault="00BB514F" w:rsidP="00CF21A8">
      <w:pPr>
        <w:ind w:firstLine="180"/>
        <w:rPr>
          <w:rFonts w:ascii="GE Inspira" w:hAnsi="GE Inspira"/>
          <w:sz w:val="22"/>
          <w:szCs w:val="22"/>
        </w:rPr>
      </w:pPr>
    </w:p>
    <w:p w14:paraId="3750A918" w14:textId="2C73E220" w:rsidR="00BB514F" w:rsidRDefault="00BB514F" w:rsidP="00CF21A8">
      <w:pPr>
        <w:ind w:firstLine="180"/>
        <w:rPr>
          <w:rFonts w:ascii="GE Inspira" w:hAnsi="GE Inspira"/>
          <w:sz w:val="22"/>
          <w:szCs w:val="22"/>
        </w:rPr>
      </w:pPr>
    </w:p>
    <w:p w14:paraId="74B6A862" w14:textId="1E66B1BD" w:rsidR="00BB514F" w:rsidRDefault="00BB514F" w:rsidP="00CF21A8">
      <w:pPr>
        <w:ind w:firstLine="180"/>
        <w:rPr>
          <w:rFonts w:ascii="GE Inspira" w:hAnsi="GE Inspira"/>
          <w:sz w:val="22"/>
          <w:szCs w:val="22"/>
        </w:rPr>
      </w:pPr>
    </w:p>
    <w:p w14:paraId="64BD5622" w14:textId="4E9E3237" w:rsidR="00BB514F" w:rsidRDefault="00BB514F" w:rsidP="00CF21A8">
      <w:pPr>
        <w:ind w:firstLine="180"/>
        <w:rPr>
          <w:rFonts w:ascii="GE Inspira" w:hAnsi="GE Inspira"/>
          <w:sz w:val="22"/>
          <w:szCs w:val="22"/>
        </w:rPr>
      </w:pPr>
    </w:p>
    <w:p w14:paraId="25F935FC" w14:textId="6498BB64" w:rsidR="00BB514F" w:rsidRDefault="00BB514F" w:rsidP="00CF21A8">
      <w:pPr>
        <w:ind w:firstLine="180"/>
        <w:rPr>
          <w:rFonts w:ascii="GE Inspira" w:hAnsi="GE Inspira"/>
          <w:sz w:val="22"/>
          <w:szCs w:val="22"/>
        </w:rPr>
      </w:pPr>
    </w:p>
    <w:p w14:paraId="5259EA08" w14:textId="5E7414AA" w:rsidR="00BB514F" w:rsidRDefault="00BB514F" w:rsidP="00CF21A8">
      <w:pPr>
        <w:ind w:firstLine="180"/>
        <w:rPr>
          <w:rFonts w:ascii="GE Inspira" w:hAnsi="GE Inspira"/>
          <w:sz w:val="22"/>
          <w:szCs w:val="22"/>
        </w:rPr>
      </w:pPr>
    </w:p>
    <w:p w14:paraId="26499CD8" w14:textId="7112D133" w:rsidR="00BB514F" w:rsidRDefault="00BB514F" w:rsidP="00CF21A8">
      <w:pPr>
        <w:ind w:firstLine="180"/>
        <w:rPr>
          <w:rFonts w:ascii="GE Inspira" w:hAnsi="GE Inspira"/>
          <w:sz w:val="22"/>
          <w:szCs w:val="22"/>
        </w:rPr>
      </w:pPr>
    </w:p>
    <w:p w14:paraId="79F07D59" w14:textId="1A05A7DC" w:rsidR="00BB514F" w:rsidRDefault="00BB514F" w:rsidP="00CF21A8">
      <w:pPr>
        <w:ind w:firstLine="180"/>
        <w:rPr>
          <w:rFonts w:ascii="GE Inspira" w:hAnsi="GE Inspira"/>
          <w:sz w:val="22"/>
          <w:szCs w:val="22"/>
        </w:rPr>
      </w:pPr>
    </w:p>
    <w:p w14:paraId="66056562" w14:textId="780F3EDC" w:rsidR="00BB514F" w:rsidRDefault="00BB514F" w:rsidP="00CF21A8">
      <w:pPr>
        <w:ind w:firstLine="180"/>
        <w:rPr>
          <w:rFonts w:ascii="GE Inspira" w:hAnsi="GE Inspira"/>
          <w:sz w:val="22"/>
          <w:szCs w:val="22"/>
        </w:rPr>
      </w:pPr>
    </w:p>
    <w:p w14:paraId="7BEB6B17" w14:textId="11784439" w:rsidR="00BB514F" w:rsidRDefault="00BB514F" w:rsidP="00CF21A8">
      <w:pPr>
        <w:ind w:firstLine="180"/>
        <w:rPr>
          <w:rFonts w:ascii="GE Inspira" w:hAnsi="GE Inspira"/>
          <w:sz w:val="22"/>
          <w:szCs w:val="22"/>
        </w:rPr>
      </w:pPr>
    </w:p>
    <w:p w14:paraId="4DDE03B7" w14:textId="5941687C" w:rsidR="00BB514F" w:rsidRDefault="00BB514F" w:rsidP="00CF21A8">
      <w:pPr>
        <w:ind w:firstLine="180"/>
        <w:rPr>
          <w:rFonts w:ascii="GE Inspira" w:hAnsi="GE Inspira"/>
          <w:sz w:val="22"/>
          <w:szCs w:val="22"/>
        </w:rPr>
      </w:pPr>
    </w:p>
    <w:p w14:paraId="3D523131" w14:textId="1535FDF8" w:rsidR="00BB514F" w:rsidRDefault="00BB514F" w:rsidP="00CF21A8">
      <w:pPr>
        <w:ind w:firstLine="180"/>
        <w:rPr>
          <w:rFonts w:ascii="GE Inspira" w:hAnsi="GE Inspira"/>
          <w:sz w:val="22"/>
          <w:szCs w:val="22"/>
        </w:rPr>
      </w:pPr>
    </w:p>
    <w:p w14:paraId="535CCC6A" w14:textId="2A1AD6A0" w:rsidR="00BB514F" w:rsidRDefault="00BB514F" w:rsidP="00CF21A8">
      <w:pPr>
        <w:ind w:firstLine="180"/>
        <w:rPr>
          <w:rFonts w:ascii="GE Inspira" w:hAnsi="GE Inspira"/>
          <w:sz w:val="22"/>
          <w:szCs w:val="22"/>
        </w:rPr>
      </w:pPr>
    </w:p>
    <w:p w14:paraId="62A882FA" w14:textId="77777777" w:rsidR="00BB514F" w:rsidRPr="00033D7C" w:rsidRDefault="00BB514F" w:rsidP="00CF21A8">
      <w:pPr>
        <w:ind w:firstLine="180"/>
        <w:rPr>
          <w:rFonts w:ascii="GE Inspira" w:hAnsi="GE Inspira"/>
          <w:sz w:val="22"/>
          <w:szCs w:val="22"/>
        </w:rPr>
      </w:pPr>
    </w:p>
    <w:p w14:paraId="2CB83B3A" w14:textId="77777777" w:rsidR="00CF21A8" w:rsidRPr="00033D7C" w:rsidRDefault="00CF21A8" w:rsidP="00CF21A8">
      <w:pPr>
        <w:ind w:firstLine="720"/>
        <w:rPr>
          <w:rFonts w:ascii="GE Inspira" w:hAnsi="GE Inspira"/>
          <w:b/>
          <w:sz w:val="20"/>
          <w:szCs w:val="22"/>
        </w:rPr>
      </w:pPr>
      <w:r w:rsidRPr="00033D7C">
        <w:rPr>
          <w:rFonts w:ascii="GE Inspira" w:hAnsi="GE Inspira"/>
          <w:b/>
          <w:sz w:val="20"/>
          <w:szCs w:val="22"/>
        </w:rPr>
        <w:t xml:space="preserve">4.RMA Receipts : </w:t>
      </w:r>
      <w:r w:rsidRPr="00033D7C">
        <w:rPr>
          <w:rFonts w:ascii="GE Inspira" w:hAnsi="GE Inspira"/>
          <w:sz w:val="20"/>
          <w:szCs w:val="22"/>
        </w:rPr>
        <w:t>This columns are fetched for all FE RMA field returns.</w:t>
      </w:r>
    </w:p>
    <w:p w14:paraId="32C4E2E8" w14:textId="77777777" w:rsidR="00CF21A8" w:rsidRPr="00033D7C" w:rsidRDefault="00CF21A8" w:rsidP="00CF21A8">
      <w:pPr>
        <w:ind w:firstLine="180"/>
        <w:rPr>
          <w:rFonts w:ascii="GE Inspira" w:hAnsi="GE Inspira"/>
          <w:sz w:val="22"/>
          <w:szCs w:val="22"/>
        </w:rPr>
      </w:pPr>
    </w:p>
    <w:tbl>
      <w:tblPr>
        <w:tblW w:w="10501"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1281"/>
        <w:gridCol w:w="1134"/>
        <w:gridCol w:w="992"/>
        <w:gridCol w:w="2410"/>
        <w:gridCol w:w="1984"/>
      </w:tblGrid>
      <w:tr w:rsidR="00CF21A8" w:rsidRPr="00033D7C" w14:paraId="7061F406" w14:textId="77777777" w:rsidTr="00A8739C">
        <w:trPr>
          <w:cantSplit/>
          <w:trHeight w:val="379"/>
          <w:tblHeader/>
        </w:trPr>
        <w:tc>
          <w:tcPr>
            <w:tcW w:w="1260" w:type="dxa"/>
            <w:shd w:val="pct25" w:color="auto" w:fill="FFFFFF"/>
            <w:vAlign w:val="center"/>
          </w:tcPr>
          <w:p w14:paraId="4641B905"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1440" w:type="dxa"/>
            <w:shd w:val="pct25" w:color="auto" w:fill="FFFFFF"/>
            <w:vAlign w:val="center"/>
          </w:tcPr>
          <w:p w14:paraId="6263CD61"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Data Entity</w:t>
            </w:r>
          </w:p>
        </w:tc>
        <w:tc>
          <w:tcPr>
            <w:tcW w:w="1281" w:type="dxa"/>
            <w:shd w:val="pct25" w:color="auto" w:fill="FFFFFF"/>
            <w:vAlign w:val="center"/>
          </w:tcPr>
          <w:p w14:paraId="29CAF6E7"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6A6ECEA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Data Type</w:t>
            </w:r>
          </w:p>
        </w:tc>
        <w:tc>
          <w:tcPr>
            <w:tcW w:w="992" w:type="dxa"/>
            <w:shd w:val="pct25" w:color="auto" w:fill="FFFFFF"/>
          </w:tcPr>
          <w:p w14:paraId="37FA316F"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Length</w:t>
            </w:r>
          </w:p>
        </w:tc>
        <w:tc>
          <w:tcPr>
            <w:tcW w:w="2410" w:type="dxa"/>
            <w:shd w:val="pct25" w:color="auto" w:fill="FFFFFF"/>
          </w:tcPr>
          <w:p w14:paraId="14475096"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Navigation</w:t>
            </w:r>
          </w:p>
        </w:tc>
        <w:tc>
          <w:tcPr>
            <w:tcW w:w="1984" w:type="dxa"/>
            <w:shd w:val="pct25" w:color="auto" w:fill="FFFFFF"/>
            <w:vAlign w:val="center"/>
          </w:tcPr>
          <w:p w14:paraId="0EEB3521"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Description</w:t>
            </w:r>
          </w:p>
        </w:tc>
      </w:tr>
      <w:tr w:rsidR="00CF21A8" w:rsidRPr="00033D7C" w14:paraId="3B9999BC" w14:textId="77777777" w:rsidTr="00A8739C">
        <w:trPr>
          <w:cantSplit/>
          <w:trHeight w:val="137"/>
        </w:trPr>
        <w:tc>
          <w:tcPr>
            <w:tcW w:w="1260" w:type="dxa"/>
            <w:vAlign w:val="center"/>
          </w:tcPr>
          <w:p w14:paraId="78DB7D7E"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w:t>
            </w:r>
          </w:p>
        </w:tc>
        <w:tc>
          <w:tcPr>
            <w:tcW w:w="1440" w:type="dxa"/>
            <w:vAlign w:val="center"/>
          </w:tcPr>
          <w:p w14:paraId="176A399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281" w:type="dxa"/>
            <w:vAlign w:val="center"/>
          </w:tcPr>
          <w:p w14:paraId="61304892"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tcPr>
          <w:p w14:paraId="145CE66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4AFFBD5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2410" w:type="dxa"/>
            <w:vAlign w:val="center"/>
          </w:tcPr>
          <w:p w14:paraId="500F3D6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984" w:type="dxa"/>
            <w:vAlign w:val="center"/>
          </w:tcPr>
          <w:p w14:paraId="73B32B8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PART_SUPPLY</w:t>
            </w:r>
          </w:p>
        </w:tc>
      </w:tr>
      <w:tr w:rsidR="00CF21A8" w:rsidRPr="00033D7C" w14:paraId="4F4363B4" w14:textId="77777777" w:rsidTr="00A8739C">
        <w:trPr>
          <w:cantSplit/>
          <w:trHeight w:val="137"/>
        </w:trPr>
        <w:tc>
          <w:tcPr>
            <w:tcW w:w="1260" w:type="dxa"/>
            <w:vAlign w:val="center"/>
          </w:tcPr>
          <w:p w14:paraId="0EAB8410" w14:textId="77777777" w:rsidR="00CF21A8" w:rsidRPr="00033D7C" w:rsidRDefault="00CF21A8" w:rsidP="00A8739C">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9.5.4.2</w:t>
            </w:r>
          </w:p>
        </w:tc>
        <w:tc>
          <w:tcPr>
            <w:tcW w:w="1440" w:type="dxa"/>
            <w:vAlign w:val="center"/>
          </w:tcPr>
          <w:p w14:paraId="64F6073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281" w:type="dxa"/>
            <w:vAlign w:val="center"/>
          </w:tcPr>
          <w:p w14:paraId="4D7FCC0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tcPr>
          <w:p w14:paraId="3AC31CD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6A35ED9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410" w:type="dxa"/>
            <w:vAlign w:val="center"/>
          </w:tcPr>
          <w:p w14:paraId="31E9C93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1984" w:type="dxa"/>
            <w:vAlign w:val="center"/>
          </w:tcPr>
          <w:p w14:paraId="70D96F1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 as passed in the concurrent program parameter.</w:t>
            </w:r>
          </w:p>
          <w:p w14:paraId="6087A7F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BB514F" w:rsidRPr="00033D7C" w14:paraId="06E99A38" w14:textId="77777777" w:rsidTr="00A8739C">
        <w:trPr>
          <w:cantSplit/>
          <w:trHeight w:val="137"/>
        </w:trPr>
        <w:tc>
          <w:tcPr>
            <w:tcW w:w="1260" w:type="dxa"/>
            <w:vAlign w:val="center"/>
          </w:tcPr>
          <w:p w14:paraId="64D8FF3A" w14:textId="20171C9E" w:rsidR="00BB514F" w:rsidRPr="00BB514F" w:rsidRDefault="00BB514F" w:rsidP="00BB514F">
            <w:pPr>
              <w:pStyle w:val="BodyText"/>
              <w:tabs>
                <w:tab w:val="left" w:pos="720"/>
              </w:tabs>
              <w:spacing w:after="120"/>
              <w:jc w:val="left"/>
              <w:rPr>
                <w:rFonts w:ascii="GE Inspira" w:hAnsi="GE Inspira" w:cs="Arial"/>
                <w:bCs/>
                <w:sz w:val="20"/>
                <w:szCs w:val="20"/>
                <w:highlight w:val="yellow"/>
              </w:rPr>
            </w:pPr>
            <w:r w:rsidRPr="00BB514F">
              <w:rPr>
                <w:rFonts w:ascii="GE Inspira" w:hAnsi="GE Inspira" w:cs="Arial"/>
                <w:bCs/>
                <w:sz w:val="20"/>
                <w:szCs w:val="20"/>
                <w:highlight w:val="yellow"/>
              </w:rPr>
              <w:t>9.5.4.3</w:t>
            </w:r>
          </w:p>
        </w:tc>
        <w:tc>
          <w:tcPr>
            <w:tcW w:w="1440" w:type="dxa"/>
            <w:vAlign w:val="center"/>
          </w:tcPr>
          <w:p w14:paraId="73C4394C" w14:textId="48DA8992"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 xml:space="preserve">RMA </w:t>
            </w:r>
          </w:p>
        </w:tc>
        <w:tc>
          <w:tcPr>
            <w:tcW w:w="1281" w:type="dxa"/>
            <w:vAlign w:val="center"/>
          </w:tcPr>
          <w:p w14:paraId="49D701A9" w14:textId="4ACE0AB8"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item_quantity_received</w:t>
            </w:r>
          </w:p>
        </w:tc>
        <w:tc>
          <w:tcPr>
            <w:tcW w:w="1134" w:type="dxa"/>
          </w:tcPr>
          <w:p w14:paraId="58677D58" w14:textId="2D5A10A0"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NUMBER</w:t>
            </w:r>
          </w:p>
        </w:tc>
        <w:tc>
          <w:tcPr>
            <w:tcW w:w="992" w:type="dxa"/>
          </w:tcPr>
          <w:p w14:paraId="154087B7" w14:textId="749118C2"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NA</w:t>
            </w:r>
          </w:p>
        </w:tc>
        <w:tc>
          <w:tcPr>
            <w:tcW w:w="2410" w:type="dxa"/>
            <w:vAlign w:val="center"/>
          </w:tcPr>
          <w:p w14:paraId="67A33CC9" w14:textId="14B3C171"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RMA -&gt; Received Quantity</w:t>
            </w:r>
          </w:p>
        </w:tc>
        <w:tc>
          <w:tcPr>
            <w:tcW w:w="1984" w:type="dxa"/>
            <w:vAlign w:val="center"/>
          </w:tcPr>
          <w:p w14:paraId="7C5FEBE5" w14:textId="27559935"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Number of quantity received for RMA</w:t>
            </w:r>
          </w:p>
        </w:tc>
      </w:tr>
      <w:tr w:rsidR="00BB514F" w:rsidRPr="00033D7C" w14:paraId="18F733B7" w14:textId="77777777" w:rsidTr="00A8739C">
        <w:trPr>
          <w:cantSplit/>
          <w:trHeight w:val="137"/>
        </w:trPr>
        <w:tc>
          <w:tcPr>
            <w:tcW w:w="1260" w:type="dxa"/>
            <w:vAlign w:val="center"/>
          </w:tcPr>
          <w:p w14:paraId="6754DA56" w14:textId="31B18EF9"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9.5.4.4</w:t>
            </w:r>
          </w:p>
        </w:tc>
        <w:tc>
          <w:tcPr>
            <w:tcW w:w="1440" w:type="dxa"/>
            <w:vAlign w:val="center"/>
          </w:tcPr>
          <w:p w14:paraId="3D490F4D"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36DCD2B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NUMBER</w:t>
            </w:r>
          </w:p>
        </w:tc>
        <w:tc>
          <w:tcPr>
            <w:tcW w:w="1134" w:type="dxa"/>
          </w:tcPr>
          <w:p w14:paraId="508BA25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17E0063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NA</w:t>
            </w:r>
          </w:p>
        </w:tc>
        <w:tc>
          <w:tcPr>
            <w:tcW w:w="2410" w:type="dxa"/>
            <w:vAlign w:val="center"/>
          </w:tcPr>
          <w:p w14:paraId="085AB28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Information--&gt;Main--&gt;Order number</w:t>
            </w:r>
          </w:p>
        </w:tc>
        <w:tc>
          <w:tcPr>
            <w:tcW w:w="1984" w:type="dxa"/>
            <w:vAlign w:val="center"/>
          </w:tcPr>
          <w:p w14:paraId="1A7F193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Number </w:t>
            </w:r>
          </w:p>
        </w:tc>
      </w:tr>
      <w:tr w:rsidR="00BB514F" w:rsidRPr="00033D7C" w14:paraId="73B3B9E4" w14:textId="77777777" w:rsidTr="005361EE">
        <w:trPr>
          <w:cantSplit/>
          <w:trHeight w:val="137"/>
        </w:trPr>
        <w:tc>
          <w:tcPr>
            <w:tcW w:w="1260" w:type="dxa"/>
          </w:tcPr>
          <w:p w14:paraId="5E87BA10" w14:textId="03C6BB6E"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9.5.4.5</w:t>
            </w:r>
          </w:p>
        </w:tc>
        <w:tc>
          <w:tcPr>
            <w:tcW w:w="1440" w:type="dxa"/>
            <w:vAlign w:val="center"/>
          </w:tcPr>
          <w:p w14:paraId="17F9D5B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6687FE5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HEADER ID</w:t>
            </w:r>
          </w:p>
        </w:tc>
        <w:tc>
          <w:tcPr>
            <w:tcW w:w="1134" w:type="dxa"/>
          </w:tcPr>
          <w:p w14:paraId="0A35CA1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4C96B6D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vAlign w:val="center"/>
          </w:tcPr>
          <w:p w14:paraId="4CF016F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NA</w:t>
            </w:r>
          </w:p>
        </w:tc>
        <w:tc>
          <w:tcPr>
            <w:tcW w:w="1984" w:type="dxa"/>
            <w:vAlign w:val="center"/>
          </w:tcPr>
          <w:p w14:paraId="31ADCD8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Header ID of the Order Number</w:t>
            </w:r>
          </w:p>
        </w:tc>
      </w:tr>
      <w:tr w:rsidR="00BB514F" w:rsidRPr="00033D7C" w14:paraId="0DC25E86" w14:textId="77777777" w:rsidTr="00A8739C">
        <w:trPr>
          <w:cantSplit/>
          <w:trHeight w:val="137"/>
        </w:trPr>
        <w:tc>
          <w:tcPr>
            <w:tcW w:w="1260" w:type="dxa"/>
          </w:tcPr>
          <w:p w14:paraId="50EF62F4" w14:textId="7A111DAF"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9.5.4.6</w:t>
            </w:r>
          </w:p>
        </w:tc>
        <w:tc>
          <w:tcPr>
            <w:tcW w:w="1440" w:type="dxa"/>
            <w:vAlign w:val="center"/>
          </w:tcPr>
          <w:p w14:paraId="0AB3FFB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3664BCA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ID</w:t>
            </w:r>
          </w:p>
        </w:tc>
        <w:tc>
          <w:tcPr>
            <w:tcW w:w="1134" w:type="dxa"/>
          </w:tcPr>
          <w:p w14:paraId="51A5677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517E5D0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vAlign w:val="center"/>
          </w:tcPr>
          <w:p w14:paraId="77C39C7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NA</w:t>
            </w:r>
          </w:p>
        </w:tc>
        <w:tc>
          <w:tcPr>
            <w:tcW w:w="1984" w:type="dxa"/>
            <w:vAlign w:val="center"/>
          </w:tcPr>
          <w:p w14:paraId="2657B4D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ID of the Order Number</w:t>
            </w:r>
          </w:p>
        </w:tc>
      </w:tr>
      <w:tr w:rsidR="00BB514F" w:rsidRPr="00033D7C" w14:paraId="3C6B1AE1" w14:textId="77777777" w:rsidTr="00A8739C">
        <w:trPr>
          <w:cantSplit/>
          <w:trHeight w:val="137"/>
        </w:trPr>
        <w:tc>
          <w:tcPr>
            <w:tcW w:w="1260" w:type="dxa"/>
          </w:tcPr>
          <w:p w14:paraId="74B10528" w14:textId="7DACC1A6"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9.5.4.7</w:t>
            </w:r>
          </w:p>
        </w:tc>
        <w:tc>
          <w:tcPr>
            <w:tcW w:w="1440" w:type="dxa"/>
            <w:vAlign w:val="center"/>
          </w:tcPr>
          <w:p w14:paraId="461FBE8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SALES ORDER</w:t>
            </w:r>
          </w:p>
        </w:tc>
        <w:tc>
          <w:tcPr>
            <w:tcW w:w="1281" w:type="dxa"/>
            <w:vAlign w:val="center"/>
          </w:tcPr>
          <w:p w14:paraId="4ADC0EC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OPERATING UNIT</w:t>
            </w:r>
          </w:p>
        </w:tc>
        <w:tc>
          <w:tcPr>
            <w:tcW w:w="1134" w:type="dxa"/>
          </w:tcPr>
          <w:p w14:paraId="7730308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EC1858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240</w:t>
            </w:r>
          </w:p>
        </w:tc>
        <w:tc>
          <w:tcPr>
            <w:tcW w:w="2410" w:type="dxa"/>
            <w:vAlign w:val="center"/>
          </w:tcPr>
          <w:p w14:paraId="312C5C9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NA</w:t>
            </w:r>
          </w:p>
        </w:tc>
        <w:tc>
          <w:tcPr>
            <w:tcW w:w="1984" w:type="dxa"/>
            <w:vAlign w:val="center"/>
          </w:tcPr>
          <w:p w14:paraId="0DE8F0D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Operating Unit Name for the Order</w:t>
            </w:r>
          </w:p>
        </w:tc>
      </w:tr>
      <w:tr w:rsidR="00BB514F" w:rsidRPr="00033D7C" w14:paraId="0649E009" w14:textId="77777777" w:rsidTr="00A8739C">
        <w:trPr>
          <w:cantSplit/>
          <w:trHeight w:val="137"/>
        </w:trPr>
        <w:tc>
          <w:tcPr>
            <w:tcW w:w="1260" w:type="dxa"/>
          </w:tcPr>
          <w:p w14:paraId="73F2EFDE" w14:textId="678DFFE7"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9.5.4.8</w:t>
            </w:r>
          </w:p>
        </w:tc>
        <w:tc>
          <w:tcPr>
            <w:tcW w:w="1440" w:type="dxa"/>
            <w:vAlign w:val="center"/>
          </w:tcPr>
          <w:p w14:paraId="49E9187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w:t>
            </w:r>
          </w:p>
        </w:tc>
        <w:tc>
          <w:tcPr>
            <w:tcW w:w="1281" w:type="dxa"/>
            <w:vAlign w:val="center"/>
          </w:tcPr>
          <w:p w14:paraId="0E5BD6E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NUMBER</w:t>
            </w:r>
          </w:p>
        </w:tc>
        <w:tc>
          <w:tcPr>
            <w:tcW w:w="1134" w:type="dxa"/>
          </w:tcPr>
          <w:p w14:paraId="7450680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BB3EE5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50CC88E7"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51ACF05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Customers--&gt;Standard--&gt;Account Number</w:t>
            </w:r>
          </w:p>
        </w:tc>
        <w:tc>
          <w:tcPr>
            <w:tcW w:w="1984" w:type="dxa"/>
            <w:vAlign w:val="center"/>
          </w:tcPr>
          <w:p w14:paraId="728C2A9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Number in Order</w:t>
            </w:r>
          </w:p>
        </w:tc>
      </w:tr>
      <w:tr w:rsidR="00BB514F" w:rsidRPr="00033D7C" w14:paraId="10FAAF1B" w14:textId="77777777" w:rsidTr="00A8739C">
        <w:trPr>
          <w:cantSplit/>
          <w:trHeight w:val="137"/>
        </w:trPr>
        <w:tc>
          <w:tcPr>
            <w:tcW w:w="1260" w:type="dxa"/>
          </w:tcPr>
          <w:p w14:paraId="5B246759" w14:textId="4D9F31D6"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9.5.4.9</w:t>
            </w:r>
          </w:p>
        </w:tc>
        <w:tc>
          <w:tcPr>
            <w:tcW w:w="1440" w:type="dxa"/>
            <w:vAlign w:val="center"/>
          </w:tcPr>
          <w:p w14:paraId="1E9DB65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w:t>
            </w:r>
          </w:p>
        </w:tc>
        <w:tc>
          <w:tcPr>
            <w:tcW w:w="1281" w:type="dxa"/>
            <w:vAlign w:val="center"/>
          </w:tcPr>
          <w:p w14:paraId="236A29B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NAME</w:t>
            </w:r>
          </w:p>
        </w:tc>
        <w:tc>
          <w:tcPr>
            <w:tcW w:w="1134" w:type="dxa"/>
          </w:tcPr>
          <w:p w14:paraId="3ACF04B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2F55D1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360</w:t>
            </w:r>
          </w:p>
          <w:p w14:paraId="0A001492"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4021CBC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Customers--&gt;Standard--&gt; Customer</w:t>
            </w:r>
          </w:p>
        </w:tc>
        <w:tc>
          <w:tcPr>
            <w:tcW w:w="1984" w:type="dxa"/>
            <w:vAlign w:val="center"/>
          </w:tcPr>
          <w:p w14:paraId="6B93679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Name in Order</w:t>
            </w:r>
          </w:p>
        </w:tc>
      </w:tr>
      <w:tr w:rsidR="00BB514F" w:rsidRPr="00033D7C" w14:paraId="7CFC2DAC" w14:textId="77777777" w:rsidTr="00A8739C">
        <w:trPr>
          <w:cantSplit/>
          <w:trHeight w:val="137"/>
        </w:trPr>
        <w:tc>
          <w:tcPr>
            <w:tcW w:w="1260" w:type="dxa"/>
          </w:tcPr>
          <w:p w14:paraId="7C1C53C8" w14:textId="6F47AE50" w:rsidR="00BB514F" w:rsidRPr="00033D7C" w:rsidRDefault="00BB514F" w:rsidP="00BB514F">
            <w:pPr>
              <w:pStyle w:val="BodyText"/>
              <w:tabs>
                <w:tab w:val="left" w:pos="720"/>
              </w:tabs>
              <w:spacing w:after="120"/>
              <w:jc w:val="left"/>
              <w:rPr>
                <w:rFonts w:ascii="GE Inspira" w:hAnsi="GE Inspira" w:cs="Arial"/>
                <w:bCs/>
                <w:sz w:val="20"/>
                <w:szCs w:val="20"/>
              </w:rPr>
            </w:pPr>
            <w:r w:rsidRPr="00033D7C">
              <w:rPr>
                <w:rFonts w:ascii="GE Inspira" w:hAnsi="GE Inspira" w:cs="Arial"/>
                <w:bCs/>
                <w:sz w:val="20"/>
                <w:szCs w:val="20"/>
              </w:rPr>
              <w:t>9.5.4.10</w:t>
            </w:r>
          </w:p>
        </w:tc>
        <w:tc>
          <w:tcPr>
            <w:tcW w:w="1440" w:type="dxa"/>
            <w:vAlign w:val="center"/>
          </w:tcPr>
          <w:p w14:paraId="65C7099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w:t>
            </w:r>
          </w:p>
        </w:tc>
        <w:tc>
          <w:tcPr>
            <w:tcW w:w="1281" w:type="dxa"/>
            <w:vAlign w:val="center"/>
          </w:tcPr>
          <w:p w14:paraId="1FC8532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CATEGORY</w:t>
            </w:r>
          </w:p>
        </w:tc>
        <w:tc>
          <w:tcPr>
            <w:tcW w:w="1134" w:type="dxa"/>
          </w:tcPr>
          <w:p w14:paraId="632AE2D2" w14:textId="77777777" w:rsidR="00BB514F" w:rsidRPr="00033D7C" w:rsidRDefault="00BB514F" w:rsidP="00BB514F">
            <w:pPr>
              <w:pStyle w:val="BodyText"/>
              <w:jc w:val="left"/>
              <w:rPr>
                <w:rFonts w:ascii="GE Inspira" w:hAnsi="GE Inspira" w:cs="Arial"/>
                <w:bCs/>
                <w:sz w:val="20"/>
                <w:szCs w:val="22"/>
              </w:rPr>
            </w:pPr>
          </w:p>
          <w:p w14:paraId="7F4C8274"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3535991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64401333"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092D7CA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Customers--&gt;Standard--&gt; Customer--&gt;Customer   Account--&gt; Profile--&gt;Customer Category</w:t>
            </w:r>
          </w:p>
        </w:tc>
        <w:tc>
          <w:tcPr>
            <w:tcW w:w="1984" w:type="dxa"/>
            <w:vAlign w:val="center"/>
          </w:tcPr>
          <w:p w14:paraId="3114909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Category in Order</w:t>
            </w:r>
          </w:p>
        </w:tc>
      </w:tr>
      <w:tr w:rsidR="00BB514F" w:rsidRPr="00033D7C" w14:paraId="71082687" w14:textId="77777777" w:rsidTr="00A8739C">
        <w:trPr>
          <w:cantSplit/>
          <w:trHeight w:val="137"/>
        </w:trPr>
        <w:tc>
          <w:tcPr>
            <w:tcW w:w="1260" w:type="dxa"/>
          </w:tcPr>
          <w:p w14:paraId="7171157E" w14:textId="2BF72F8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9.5.4.11</w:t>
            </w:r>
          </w:p>
        </w:tc>
        <w:tc>
          <w:tcPr>
            <w:tcW w:w="1440" w:type="dxa"/>
            <w:vAlign w:val="center"/>
          </w:tcPr>
          <w:p w14:paraId="1A52864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CUSTOMER </w:t>
            </w:r>
          </w:p>
        </w:tc>
        <w:tc>
          <w:tcPr>
            <w:tcW w:w="1281" w:type="dxa"/>
            <w:vAlign w:val="center"/>
          </w:tcPr>
          <w:p w14:paraId="6AF5FCE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FE SSO</w:t>
            </w:r>
          </w:p>
        </w:tc>
        <w:tc>
          <w:tcPr>
            <w:tcW w:w="1134" w:type="dxa"/>
          </w:tcPr>
          <w:p w14:paraId="79F3083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7B8F4D7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vAlign w:val="center"/>
          </w:tcPr>
          <w:p w14:paraId="439AE70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Customers--&gt;Standard--&gt; Customer--&gt;Customer   Account--&gt; Profile--&gt;Duns Number</w:t>
            </w:r>
          </w:p>
        </w:tc>
        <w:tc>
          <w:tcPr>
            <w:tcW w:w="1984" w:type="dxa"/>
            <w:vAlign w:val="center"/>
          </w:tcPr>
          <w:p w14:paraId="289ED96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DUNS Number of FE </w:t>
            </w:r>
          </w:p>
        </w:tc>
      </w:tr>
      <w:tr w:rsidR="00BB514F" w:rsidRPr="00033D7C" w14:paraId="1D3318AD" w14:textId="77777777" w:rsidTr="00A8739C">
        <w:trPr>
          <w:cantSplit/>
          <w:trHeight w:val="137"/>
        </w:trPr>
        <w:tc>
          <w:tcPr>
            <w:tcW w:w="1260" w:type="dxa"/>
          </w:tcPr>
          <w:p w14:paraId="60BAF384" w14:textId="44E6CFEB"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9.5.4.12</w:t>
            </w:r>
          </w:p>
        </w:tc>
        <w:tc>
          <w:tcPr>
            <w:tcW w:w="1440" w:type="dxa"/>
          </w:tcPr>
          <w:p w14:paraId="7F1CED22" w14:textId="77777777" w:rsidR="00BB514F" w:rsidRPr="00033D7C" w:rsidRDefault="00BB514F" w:rsidP="00BB514F">
            <w:pPr>
              <w:rPr>
                <w:rFonts w:ascii="GE Inspira" w:hAnsi="GE Inspira"/>
              </w:rPr>
            </w:pPr>
            <w:r w:rsidRPr="00033D7C">
              <w:rPr>
                <w:rFonts w:ascii="GE Inspira" w:hAnsi="GE Inspira" w:cs="Arial"/>
                <w:bCs/>
                <w:sz w:val="20"/>
                <w:szCs w:val="22"/>
              </w:rPr>
              <w:t xml:space="preserve">SALES ORDER </w:t>
            </w:r>
          </w:p>
        </w:tc>
        <w:tc>
          <w:tcPr>
            <w:tcW w:w="1281" w:type="dxa"/>
            <w:vAlign w:val="center"/>
          </w:tcPr>
          <w:p w14:paraId="13C23DE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TYPE NAME</w:t>
            </w:r>
          </w:p>
        </w:tc>
        <w:tc>
          <w:tcPr>
            <w:tcW w:w="1134" w:type="dxa"/>
          </w:tcPr>
          <w:p w14:paraId="1DCE30E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A378B5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0FE8D4D5"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7239B58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Information--&gt;Main--&gt;Order Type</w:t>
            </w:r>
          </w:p>
        </w:tc>
        <w:tc>
          <w:tcPr>
            <w:tcW w:w="1984" w:type="dxa"/>
            <w:vAlign w:val="center"/>
          </w:tcPr>
          <w:p w14:paraId="2AF53D0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Type Name of Order</w:t>
            </w:r>
          </w:p>
        </w:tc>
      </w:tr>
      <w:tr w:rsidR="00BB514F" w:rsidRPr="00033D7C" w14:paraId="245C127B" w14:textId="77777777" w:rsidTr="00A8739C">
        <w:trPr>
          <w:cantSplit/>
          <w:trHeight w:val="137"/>
        </w:trPr>
        <w:tc>
          <w:tcPr>
            <w:tcW w:w="1260" w:type="dxa"/>
          </w:tcPr>
          <w:p w14:paraId="4C46643D" w14:textId="65C3329A"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9.5.4.13</w:t>
            </w:r>
          </w:p>
        </w:tc>
        <w:tc>
          <w:tcPr>
            <w:tcW w:w="1440" w:type="dxa"/>
          </w:tcPr>
          <w:p w14:paraId="43804543" w14:textId="77777777" w:rsidR="00BB514F" w:rsidRPr="00033D7C" w:rsidRDefault="00BB514F" w:rsidP="00BB514F">
            <w:pPr>
              <w:rPr>
                <w:rFonts w:ascii="GE Inspira" w:hAnsi="GE Inspira"/>
              </w:rPr>
            </w:pPr>
            <w:r w:rsidRPr="00033D7C">
              <w:rPr>
                <w:rFonts w:ascii="GE Inspira" w:hAnsi="GE Inspira" w:cs="Arial"/>
                <w:bCs/>
                <w:sz w:val="20"/>
                <w:szCs w:val="22"/>
              </w:rPr>
              <w:t>SALES ORDER TYPE</w:t>
            </w:r>
          </w:p>
        </w:tc>
        <w:tc>
          <w:tcPr>
            <w:tcW w:w="1281" w:type="dxa"/>
            <w:vAlign w:val="center"/>
          </w:tcPr>
          <w:p w14:paraId="2AEDF1A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TYPE</w:t>
            </w:r>
          </w:p>
        </w:tc>
        <w:tc>
          <w:tcPr>
            <w:tcW w:w="1134" w:type="dxa"/>
          </w:tcPr>
          <w:p w14:paraId="055C9D7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D11932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36463BF8"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3F7770E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Information--&gt;Main--&gt;Order Type</w:t>
            </w:r>
          </w:p>
        </w:tc>
        <w:tc>
          <w:tcPr>
            <w:tcW w:w="1984" w:type="dxa"/>
            <w:vAlign w:val="center"/>
          </w:tcPr>
          <w:p w14:paraId="64336FF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Type of Order</w:t>
            </w:r>
          </w:p>
        </w:tc>
      </w:tr>
      <w:tr w:rsidR="00BB514F" w:rsidRPr="00033D7C" w14:paraId="5F70D751" w14:textId="77777777" w:rsidTr="00A8739C">
        <w:trPr>
          <w:cantSplit/>
          <w:trHeight w:val="137"/>
        </w:trPr>
        <w:tc>
          <w:tcPr>
            <w:tcW w:w="1260" w:type="dxa"/>
          </w:tcPr>
          <w:p w14:paraId="7B3DBCCA" w14:textId="0C791BAF"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9.5.4.14</w:t>
            </w:r>
          </w:p>
        </w:tc>
        <w:tc>
          <w:tcPr>
            <w:tcW w:w="1440" w:type="dxa"/>
          </w:tcPr>
          <w:p w14:paraId="0A8095DC" w14:textId="77777777" w:rsidR="00BB514F" w:rsidRPr="00033D7C" w:rsidRDefault="00BB514F" w:rsidP="00BB514F">
            <w:pPr>
              <w:rPr>
                <w:rFonts w:ascii="GE Inspira" w:hAnsi="GE Inspira"/>
              </w:rPr>
            </w:pPr>
            <w:r w:rsidRPr="00033D7C">
              <w:rPr>
                <w:rFonts w:ascii="GE Inspira" w:hAnsi="GE Inspira" w:cs="Arial"/>
                <w:bCs/>
                <w:sz w:val="20"/>
                <w:szCs w:val="22"/>
              </w:rPr>
              <w:t>SALES ORDER TYPE</w:t>
            </w:r>
          </w:p>
        </w:tc>
        <w:tc>
          <w:tcPr>
            <w:tcW w:w="1281" w:type="dxa"/>
            <w:vAlign w:val="center"/>
          </w:tcPr>
          <w:p w14:paraId="0201D1C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TYPE CATEGORY</w:t>
            </w:r>
          </w:p>
        </w:tc>
        <w:tc>
          <w:tcPr>
            <w:tcW w:w="1134" w:type="dxa"/>
          </w:tcPr>
          <w:p w14:paraId="1ADA2D6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F0D1F1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756E8F31"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2D7842D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Information--&gt;Main--&gt;Order Type</w:t>
            </w:r>
          </w:p>
        </w:tc>
        <w:tc>
          <w:tcPr>
            <w:tcW w:w="1984" w:type="dxa"/>
            <w:vAlign w:val="center"/>
          </w:tcPr>
          <w:p w14:paraId="79A8E54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Category of Order type</w:t>
            </w:r>
          </w:p>
        </w:tc>
      </w:tr>
      <w:tr w:rsidR="00BB514F" w:rsidRPr="00033D7C" w14:paraId="58C9FF2C" w14:textId="77777777" w:rsidTr="00A8739C">
        <w:trPr>
          <w:cantSplit/>
          <w:trHeight w:val="137"/>
        </w:trPr>
        <w:tc>
          <w:tcPr>
            <w:tcW w:w="1260" w:type="dxa"/>
          </w:tcPr>
          <w:p w14:paraId="07012874" w14:textId="1D27C4F8"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9.5.4.15</w:t>
            </w:r>
          </w:p>
        </w:tc>
        <w:tc>
          <w:tcPr>
            <w:tcW w:w="1440" w:type="dxa"/>
          </w:tcPr>
          <w:p w14:paraId="52799E71"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1EC026A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ORDER_LINE STATUS</w:t>
            </w:r>
          </w:p>
        </w:tc>
        <w:tc>
          <w:tcPr>
            <w:tcW w:w="1134" w:type="dxa"/>
          </w:tcPr>
          <w:p w14:paraId="4C9780B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B3231E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7FB1CFBF"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637BC86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Items--&gt;Main--&gt;Status</w:t>
            </w:r>
          </w:p>
        </w:tc>
        <w:tc>
          <w:tcPr>
            <w:tcW w:w="1984" w:type="dxa"/>
            <w:vAlign w:val="center"/>
          </w:tcPr>
          <w:p w14:paraId="1EC3CE3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Status of Order</w:t>
            </w:r>
          </w:p>
        </w:tc>
      </w:tr>
      <w:tr w:rsidR="00BB514F" w:rsidRPr="00033D7C" w14:paraId="47F1D278" w14:textId="77777777" w:rsidTr="00A8739C">
        <w:trPr>
          <w:cantSplit/>
          <w:trHeight w:val="137"/>
        </w:trPr>
        <w:tc>
          <w:tcPr>
            <w:tcW w:w="1260" w:type="dxa"/>
          </w:tcPr>
          <w:p w14:paraId="584F1EDD" w14:textId="19BC2102"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9.5.4.16</w:t>
            </w:r>
          </w:p>
        </w:tc>
        <w:tc>
          <w:tcPr>
            <w:tcW w:w="1440" w:type="dxa"/>
          </w:tcPr>
          <w:p w14:paraId="6E5FE2FE" w14:textId="77777777" w:rsidR="00BB514F" w:rsidRPr="00033D7C" w:rsidRDefault="00BB514F" w:rsidP="00BB514F">
            <w:pPr>
              <w:rPr>
                <w:rFonts w:ascii="GE Inspira" w:hAnsi="GE Inspira"/>
              </w:rPr>
            </w:pPr>
            <w:r w:rsidRPr="00033D7C">
              <w:rPr>
                <w:rFonts w:ascii="GE Inspira" w:hAnsi="GE Inspira" w:cs="Arial"/>
                <w:bCs/>
                <w:sz w:val="20"/>
                <w:szCs w:val="22"/>
              </w:rPr>
              <w:t>SALES ORDER HEADER</w:t>
            </w:r>
          </w:p>
        </w:tc>
        <w:tc>
          <w:tcPr>
            <w:tcW w:w="1281" w:type="dxa"/>
            <w:vAlign w:val="center"/>
          </w:tcPr>
          <w:p w14:paraId="6F941AE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HEADER ORDER SOURCE</w:t>
            </w:r>
          </w:p>
        </w:tc>
        <w:tc>
          <w:tcPr>
            <w:tcW w:w="1134" w:type="dxa"/>
          </w:tcPr>
          <w:p w14:paraId="1FD876F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E58CF5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240</w:t>
            </w:r>
          </w:p>
          <w:p w14:paraId="40177F92"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6085CFA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Information--&gt;Others--&gt;Order Source</w:t>
            </w:r>
          </w:p>
        </w:tc>
        <w:tc>
          <w:tcPr>
            <w:tcW w:w="1984" w:type="dxa"/>
            <w:vAlign w:val="center"/>
          </w:tcPr>
          <w:p w14:paraId="087BAAF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Source whether its DCOS/FEMC </w:t>
            </w:r>
          </w:p>
          <w:p w14:paraId="0B5B485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from Order Header</w:t>
            </w:r>
          </w:p>
        </w:tc>
      </w:tr>
      <w:tr w:rsidR="00BB514F" w:rsidRPr="00033D7C" w14:paraId="7EA94D8C" w14:textId="77777777" w:rsidTr="00A8739C">
        <w:trPr>
          <w:cantSplit/>
          <w:trHeight w:val="137"/>
        </w:trPr>
        <w:tc>
          <w:tcPr>
            <w:tcW w:w="1260" w:type="dxa"/>
          </w:tcPr>
          <w:p w14:paraId="23242248" w14:textId="614B0511"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9.5.4.17</w:t>
            </w:r>
          </w:p>
        </w:tc>
        <w:tc>
          <w:tcPr>
            <w:tcW w:w="1440" w:type="dxa"/>
          </w:tcPr>
          <w:p w14:paraId="3C43F215" w14:textId="77777777" w:rsidR="00BB514F" w:rsidRPr="00033D7C" w:rsidRDefault="00BB514F" w:rsidP="00BB514F">
            <w:pPr>
              <w:rPr>
                <w:rFonts w:ascii="GE Inspira" w:hAnsi="GE Inspira"/>
              </w:rPr>
            </w:pPr>
            <w:r w:rsidRPr="00033D7C">
              <w:rPr>
                <w:rFonts w:ascii="GE Inspira" w:hAnsi="GE Inspira" w:cs="Arial"/>
                <w:bCs/>
                <w:sz w:val="20"/>
                <w:szCs w:val="22"/>
              </w:rPr>
              <w:t>SALES ORDER HEADER</w:t>
            </w:r>
          </w:p>
        </w:tc>
        <w:tc>
          <w:tcPr>
            <w:tcW w:w="1281" w:type="dxa"/>
            <w:vAlign w:val="center"/>
          </w:tcPr>
          <w:p w14:paraId="15AAE5E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HEADER ORDER STATUS</w:t>
            </w:r>
          </w:p>
        </w:tc>
        <w:tc>
          <w:tcPr>
            <w:tcW w:w="1134" w:type="dxa"/>
          </w:tcPr>
          <w:p w14:paraId="5841787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2B7995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38828136"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01A3CFF5"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Information--&gt;Main--&gt;Status</w:t>
            </w:r>
          </w:p>
        </w:tc>
        <w:tc>
          <w:tcPr>
            <w:tcW w:w="1984" w:type="dxa"/>
            <w:vAlign w:val="center"/>
          </w:tcPr>
          <w:p w14:paraId="046DAD9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Status in Header</w:t>
            </w:r>
          </w:p>
        </w:tc>
      </w:tr>
      <w:tr w:rsidR="00BB514F" w:rsidRPr="00033D7C" w14:paraId="187792A0" w14:textId="77777777" w:rsidTr="00A8739C">
        <w:trPr>
          <w:cantSplit/>
          <w:trHeight w:val="137"/>
        </w:trPr>
        <w:tc>
          <w:tcPr>
            <w:tcW w:w="1260" w:type="dxa"/>
          </w:tcPr>
          <w:p w14:paraId="4010FB70" w14:textId="160E57FC"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9.5.4.18</w:t>
            </w:r>
          </w:p>
        </w:tc>
        <w:tc>
          <w:tcPr>
            <w:tcW w:w="1440" w:type="dxa"/>
          </w:tcPr>
          <w:p w14:paraId="668AD0C6"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76783B0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ORDER SOURCE</w:t>
            </w:r>
          </w:p>
        </w:tc>
        <w:tc>
          <w:tcPr>
            <w:tcW w:w="1134" w:type="dxa"/>
          </w:tcPr>
          <w:p w14:paraId="7D7C97F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FDEA94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240</w:t>
            </w:r>
          </w:p>
          <w:p w14:paraId="0C11252C"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08CBBFB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Orders,Returns --&gt; Sales orders--&gt;Order Information--&gt;Line Items </w:t>
            </w:r>
            <w:r w:rsidRPr="00033D7C">
              <w:rPr>
                <w:rFonts w:ascii="GE Inspira" w:hAnsi="GE Inspira" w:cs="Arial"/>
                <w:bCs/>
                <w:sz w:val="20"/>
                <w:szCs w:val="22"/>
              </w:rPr>
              <w:sym w:font="Wingdings" w:char="F0E0"/>
            </w:r>
            <w:r w:rsidRPr="00033D7C">
              <w:rPr>
                <w:rFonts w:ascii="GE Inspira" w:hAnsi="GE Inspira" w:cs="Arial"/>
                <w:bCs/>
                <w:sz w:val="20"/>
                <w:szCs w:val="22"/>
              </w:rPr>
              <w:t>Main tab</w:t>
            </w:r>
            <w:r w:rsidRPr="00033D7C">
              <w:rPr>
                <w:rFonts w:ascii="GE Inspira" w:hAnsi="GE Inspira" w:cs="Arial"/>
                <w:bCs/>
                <w:sz w:val="20"/>
                <w:szCs w:val="22"/>
              </w:rPr>
              <w:sym w:font="Wingdings" w:char="F0E0"/>
            </w:r>
            <w:r w:rsidRPr="00033D7C">
              <w:rPr>
                <w:rFonts w:ascii="GE Inspira" w:hAnsi="GE Inspira" w:cs="Arial"/>
                <w:bCs/>
                <w:sz w:val="20"/>
                <w:szCs w:val="22"/>
              </w:rPr>
              <w:t>Order Source</w:t>
            </w:r>
          </w:p>
        </w:tc>
        <w:tc>
          <w:tcPr>
            <w:tcW w:w="1984" w:type="dxa"/>
            <w:vAlign w:val="center"/>
          </w:tcPr>
          <w:p w14:paraId="0B8566F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Source whether its DCOS/FEMC </w:t>
            </w:r>
          </w:p>
          <w:p w14:paraId="17CC6CD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from Order Line</w:t>
            </w:r>
          </w:p>
        </w:tc>
      </w:tr>
      <w:tr w:rsidR="00BB514F" w:rsidRPr="00033D7C" w14:paraId="11913F51" w14:textId="77777777" w:rsidTr="00A8739C">
        <w:trPr>
          <w:cantSplit/>
          <w:trHeight w:val="137"/>
        </w:trPr>
        <w:tc>
          <w:tcPr>
            <w:tcW w:w="1260" w:type="dxa"/>
          </w:tcPr>
          <w:p w14:paraId="3E40D1E7" w14:textId="3F522D39"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9.5.4.19</w:t>
            </w:r>
          </w:p>
        </w:tc>
        <w:tc>
          <w:tcPr>
            <w:tcW w:w="1440" w:type="dxa"/>
          </w:tcPr>
          <w:p w14:paraId="57C15339" w14:textId="77777777" w:rsidR="00BB514F" w:rsidRPr="00033D7C" w:rsidRDefault="00BB514F" w:rsidP="00BB514F">
            <w:pPr>
              <w:rPr>
                <w:rFonts w:ascii="GE Inspira" w:hAnsi="GE Inspira"/>
              </w:rPr>
            </w:pPr>
            <w:r w:rsidRPr="00033D7C">
              <w:rPr>
                <w:rFonts w:ascii="GE Inspira" w:hAnsi="GE Inspira" w:cs="Arial"/>
                <w:bCs/>
                <w:sz w:val="20"/>
                <w:szCs w:val="22"/>
              </w:rPr>
              <w:t>SALES ORDER HEADER</w:t>
            </w:r>
          </w:p>
        </w:tc>
        <w:tc>
          <w:tcPr>
            <w:tcW w:w="1281" w:type="dxa"/>
            <w:vAlign w:val="center"/>
          </w:tcPr>
          <w:p w14:paraId="2EA2966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RFS</w:t>
            </w:r>
          </w:p>
        </w:tc>
        <w:tc>
          <w:tcPr>
            <w:tcW w:w="1134" w:type="dxa"/>
          </w:tcPr>
          <w:p w14:paraId="2E7118C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3D073F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50</w:t>
            </w:r>
          </w:p>
          <w:p w14:paraId="2EFCC2BD"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31C78C8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Information--&gt;Main--&gt;Customer PO</w:t>
            </w:r>
          </w:p>
        </w:tc>
        <w:tc>
          <w:tcPr>
            <w:tcW w:w="1984" w:type="dxa"/>
            <w:vAlign w:val="center"/>
          </w:tcPr>
          <w:p w14:paraId="4F65DB0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PO number</w:t>
            </w:r>
          </w:p>
        </w:tc>
      </w:tr>
      <w:tr w:rsidR="00BB514F" w:rsidRPr="00033D7C" w14:paraId="7041BB09" w14:textId="77777777" w:rsidTr="00A8739C">
        <w:trPr>
          <w:cantSplit/>
          <w:trHeight w:val="137"/>
        </w:trPr>
        <w:tc>
          <w:tcPr>
            <w:tcW w:w="1260" w:type="dxa"/>
          </w:tcPr>
          <w:p w14:paraId="0C36C5BE" w14:textId="4E9DB2E8"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9.5.4.20</w:t>
            </w:r>
          </w:p>
        </w:tc>
        <w:tc>
          <w:tcPr>
            <w:tcW w:w="1440" w:type="dxa"/>
          </w:tcPr>
          <w:p w14:paraId="2C4CD028"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19DA68F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NUMBER</w:t>
            </w:r>
          </w:p>
        </w:tc>
        <w:tc>
          <w:tcPr>
            <w:tcW w:w="1134" w:type="dxa"/>
          </w:tcPr>
          <w:p w14:paraId="6AF9D52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D72F19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81</w:t>
            </w:r>
          </w:p>
          <w:p w14:paraId="0DAAFF28"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740B581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Items--&gt;Main--&gt;Line</w:t>
            </w:r>
          </w:p>
        </w:tc>
        <w:tc>
          <w:tcPr>
            <w:tcW w:w="1984" w:type="dxa"/>
            <w:vAlign w:val="center"/>
          </w:tcPr>
          <w:p w14:paraId="723EDA1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Sales Order Line Number</w:t>
            </w:r>
          </w:p>
        </w:tc>
      </w:tr>
      <w:tr w:rsidR="00BB514F" w:rsidRPr="00033D7C" w14:paraId="3BE97F16" w14:textId="77777777" w:rsidTr="00A8739C">
        <w:trPr>
          <w:cantSplit/>
          <w:trHeight w:val="137"/>
        </w:trPr>
        <w:tc>
          <w:tcPr>
            <w:tcW w:w="1260" w:type="dxa"/>
          </w:tcPr>
          <w:p w14:paraId="24B12CE6" w14:textId="12E547E6"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9.5.4.21</w:t>
            </w:r>
          </w:p>
        </w:tc>
        <w:tc>
          <w:tcPr>
            <w:tcW w:w="1440" w:type="dxa"/>
          </w:tcPr>
          <w:p w14:paraId="3C144B4C"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719970F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ORDERED ITEM</w:t>
            </w:r>
          </w:p>
        </w:tc>
        <w:tc>
          <w:tcPr>
            <w:tcW w:w="1134" w:type="dxa"/>
          </w:tcPr>
          <w:p w14:paraId="26904D3D"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8EFE0F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2000</w:t>
            </w:r>
          </w:p>
          <w:p w14:paraId="759672B1" w14:textId="77777777" w:rsidR="00BB514F" w:rsidRPr="00033D7C" w:rsidRDefault="00BB514F" w:rsidP="00BB514F">
            <w:pPr>
              <w:pStyle w:val="BodyText"/>
              <w:jc w:val="left"/>
              <w:rPr>
                <w:rFonts w:ascii="GE Inspira" w:hAnsi="GE Inspira" w:cs="Arial"/>
                <w:bCs/>
                <w:sz w:val="20"/>
                <w:szCs w:val="22"/>
              </w:rPr>
            </w:pPr>
          </w:p>
        </w:tc>
        <w:tc>
          <w:tcPr>
            <w:tcW w:w="2410" w:type="dxa"/>
          </w:tcPr>
          <w:p w14:paraId="27BAE005"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Items--&gt;Main--&gt;Ordered Item</w:t>
            </w:r>
          </w:p>
        </w:tc>
        <w:tc>
          <w:tcPr>
            <w:tcW w:w="1984" w:type="dxa"/>
            <w:vAlign w:val="center"/>
          </w:tcPr>
          <w:p w14:paraId="4730F31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Sales Order Ordered Item</w:t>
            </w:r>
          </w:p>
        </w:tc>
      </w:tr>
      <w:tr w:rsidR="00BB514F" w:rsidRPr="00033D7C" w14:paraId="0B29D8CE" w14:textId="77777777" w:rsidTr="00A8739C">
        <w:trPr>
          <w:cantSplit/>
          <w:trHeight w:val="137"/>
        </w:trPr>
        <w:tc>
          <w:tcPr>
            <w:tcW w:w="1260" w:type="dxa"/>
          </w:tcPr>
          <w:p w14:paraId="07BD3368" w14:textId="0103FF53"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9.5.4.22</w:t>
            </w:r>
          </w:p>
        </w:tc>
        <w:tc>
          <w:tcPr>
            <w:tcW w:w="1440" w:type="dxa"/>
          </w:tcPr>
          <w:p w14:paraId="0069CA0B" w14:textId="77777777" w:rsidR="00BB514F" w:rsidRPr="00033D7C" w:rsidRDefault="00BB514F" w:rsidP="00BB514F">
            <w:pPr>
              <w:rPr>
                <w:rFonts w:ascii="GE Inspira" w:hAnsi="GE Inspira"/>
              </w:rPr>
            </w:pPr>
            <w:r w:rsidRPr="00033D7C">
              <w:rPr>
                <w:rFonts w:ascii="GE Inspira" w:hAnsi="GE Inspira" w:cs="Arial"/>
                <w:bCs/>
                <w:sz w:val="20"/>
                <w:szCs w:val="22"/>
              </w:rPr>
              <w:t>SALES ORDER QUANTITY</w:t>
            </w:r>
          </w:p>
        </w:tc>
        <w:tc>
          <w:tcPr>
            <w:tcW w:w="1281" w:type="dxa"/>
            <w:vAlign w:val="center"/>
          </w:tcPr>
          <w:p w14:paraId="7578B06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ORDERED QUANITY</w:t>
            </w:r>
          </w:p>
        </w:tc>
        <w:tc>
          <w:tcPr>
            <w:tcW w:w="1134" w:type="dxa"/>
          </w:tcPr>
          <w:p w14:paraId="321375C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2F99EA7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tcPr>
          <w:p w14:paraId="3EC3F62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Items--&gt;Main--&gt;Quantity</w:t>
            </w:r>
          </w:p>
        </w:tc>
        <w:tc>
          <w:tcPr>
            <w:tcW w:w="1984" w:type="dxa"/>
            <w:vAlign w:val="center"/>
          </w:tcPr>
          <w:p w14:paraId="7EC5F3E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Quantity of Items Ordered – cancelled quantity</w:t>
            </w:r>
          </w:p>
        </w:tc>
      </w:tr>
      <w:tr w:rsidR="00BB514F" w:rsidRPr="00033D7C" w14:paraId="58C2E4BE" w14:textId="77777777" w:rsidTr="00A8739C">
        <w:trPr>
          <w:cantSplit/>
          <w:trHeight w:val="137"/>
        </w:trPr>
        <w:tc>
          <w:tcPr>
            <w:tcW w:w="1260" w:type="dxa"/>
          </w:tcPr>
          <w:p w14:paraId="5F6F1733" w14:textId="1166D28B"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9.5.4.23</w:t>
            </w:r>
          </w:p>
        </w:tc>
        <w:tc>
          <w:tcPr>
            <w:tcW w:w="1440" w:type="dxa"/>
          </w:tcPr>
          <w:p w14:paraId="43D9DA7E"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QUANTITY</w:t>
            </w:r>
          </w:p>
        </w:tc>
        <w:tc>
          <w:tcPr>
            <w:tcW w:w="1281" w:type="dxa"/>
            <w:vAlign w:val="center"/>
          </w:tcPr>
          <w:p w14:paraId="179FDAE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SHIPPED QUANTITY</w:t>
            </w:r>
          </w:p>
        </w:tc>
        <w:tc>
          <w:tcPr>
            <w:tcW w:w="1134" w:type="dxa"/>
          </w:tcPr>
          <w:p w14:paraId="6A9CD20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1D329D7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tcPr>
          <w:p w14:paraId="39D034F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Items--&gt;Shipping--&gt;Shipped Quantity</w:t>
            </w:r>
          </w:p>
        </w:tc>
        <w:tc>
          <w:tcPr>
            <w:tcW w:w="1984" w:type="dxa"/>
            <w:vAlign w:val="center"/>
          </w:tcPr>
          <w:p w14:paraId="038D24A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Quantity shipped</w:t>
            </w:r>
          </w:p>
        </w:tc>
      </w:tr>
      <w:tr w:rsidR="00BB514F" w:rsidRPr="00033D7C" w14:paraId="2A9B7576" w14:textId="77777777" w:rsidTr="00A8739C">
        <w:trPr>
          <w:cantSplit/>
          <w:trHeight w:val="137"/>
        </w:trPr>
        <w:tc>
          <w:tcPr>
            <w:tcW w:w="1260" w:type="dxa"/>
          </w:tcPr>
          <w:p w14:paraId="47CE25F7" w14:textId="30A7EB9A"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9.5.4.24</w:t>
            </w:r>
          </w:p>
        </w:tc>
        <w:tc>
          <w:tcPr>
            <w:tcW w:w="1440" w:type="dxa"/>
          </w:tcPr>
          <w:p w14:paraId="4A933F82"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QUANTITY</w:t>
            </w:r>
          </w:p>
        </w:tc>
        <w:tc>
          <w:tcPr>
            <w:tcW w:w="1281" w:type="dxa"/>
            <w:vAlign w:val="center"/>
          </w:tcPr>
          <w:p w14:paraId="0DF842B5"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RESERVED QUANTITY</w:t>
            </w:r>
          </w:p>
        </w:tc>
        <w:tc>
          <w:tcPr>
            <w:tcW w:w="1134" w:type="dxa"/>
          </w:tcPr>
          <w:p w14:paraId="0823E37D"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NUMBER</w:t>
            </w:r>
          </w:p>
        </w:tc>
        <w:tc>
          <w:tcPr>
            <w:tcW w:w="992" w:type="dxa"/>
          </w:tcPr>
          <w:p w14:paraId="63DADBB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tcPr>
          <w:p w14:paraId="5E2B18B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Items--&gt;Shipping--&gt;Quantity</w:t>
            </w:r>
          </w:p>
        </w:tc>
        <w:tc>
          <w:tcPr>
            <w:tcW w:w="1984" w:type="dxa"/>
            <w:vAlign w:val="center"/>
          </w:tcPr>
          <w:p w14:paraId="366061F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Quantity reserved</w:t>
            </w:r>
          </w:p>
        </w:tc>
      </w:tr>
      <w:tr w:rsidR="00BB514F" w:rsidRPr="00033D7C" w14:paraId="58451D8B" w14:textId="77777777" w:rsidTr="00A8739C">
        <w:trPr>
          <w:cantSplit/>
          <w:trHeight w:val="137"/>
        </w:trPr>
        <w:tc>
          <w:tcPr>
            <w:tcW w:w="1260" w:type="dxa"/>
          </w:tcPr>
          <w:p w14:paraId="28F5E7D7" w14:textId="35062E67"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9.5.4.25</w:t>
            </w:r>
          </w:p>
        </w:tc>
        <w:tc>
          <w:tcPr>
            <w:tcW w:w="1440" w:type="dxa"/>
          </w:tcPr>
          <w:p w14:paraId="7CCBF0E1"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36E4D66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UOM</w:t>
            </w:r>
          </w:p>
        </w:tc>
        <w:tc>
          <w:tcPr>
            <w:tcW w:w="1134" w:type="dxa"/>
          </w:tcPr>
          <w:p w14:paraId="0402389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440AB8D"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w:t>
            </w:r>
          </w:p>
          <w:p w14:paraId="200225C1"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0D6F155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Items--&gt;Main--&gt;UOM</w:t>
            </w:r>
          </w:p>
        </w:tc>
        <w:tc>
          <w:tcPr>
            <w:tcW w:w="1984" w:type="dxa"/>
            <w:vAlign w:val="center"/>
          </w:tcPr>
          <w:p w14:paraId="79915A6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Unit of Measurement of Item</w:t>
            </w:r>
          </w:p>
        </w:tc>
      </w:tr>
      <w:tr w:rsidR="00BB514F" w:rsidRPr="00033D7C" w14:paraId="106724C9" w14:textId="77777777" w:rsidTr="00A8739C">
        <w:trPr>
          <w:cantSplit/>
          <w:trHeight w:val="137"/>
        </w:trPr>
        <w:tc>
          <w:tcPr>
            <w:tcW w:w="1260" w:type="dxa"/>
          </w:tcPr>
          <w:p w14:paraId="6E8B4352" w14:textId="492EF122"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9.5.4.26</w:t>
            </w:r>
          </w:p>
        </w:tc>
        <w:tc>
          <w:tcPr>
            <w:tcW w:w="1440" w:type="dxa"/>
            <w:vAlign w:val="center"/>
          </w:tcPr>
          <w:p w14:paraId="6FA29B3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ORGANIZATION </w:t>
            </w:r>
          </w:p>
        </w:tc>
        <w:tc>
          <w:tcPr>
            <w:tcW w:w="1281" w:type="dxa"/>
            <w:vAlign w:val="center"/>
          </w:tcPr>
          <w:p w14:paraId="4C29AC0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RECEIVED INTO WAREHOUSE</w:t>
            </w:r>
          </w:p>
        </w:tc>
        <w:tc>
          <w:tcPr>
            <w:tcW w:w="1134" w:type="dxa"/>
          </w:tcPr>
          <w:p w14:paraId="75BA608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A16649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w:t>
            </w:r>
          </w:p>
          <w:p w14:paraId="181E331A"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599B270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Items--&gt;Shipping--&gt;Warehouse</w:t>
            </w:r>
          </w:p>
        </w:tc>
        <w:tc>
          <w:tcPr>
            <w:tcW w:w="1984" w:type="dxa"/>
            <w:vAlign w:val="center"/>
          </w:tcPr>
          <w:p w14:paraId="3035861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Received into Warehouse which is the Ship From Organization Code</w:t>
            </w:r>
          </w:p>
        </w:tc>
      </w:tr>
      <w:tr w:rsidR="00BB514F" w:rsidRPr="00033D7C" w14:paraId="10BE6E38" w14:textId="77777777" w:rsidTr="00A8739C">
        <w:trPr>
          <w:cantSplit/>
          <w:trHeight w:val="137"/>
        </w:trPr>
        <w:tc>
          <w:tcPr>
            <w:tcW w:w="1260" w:type="dxa"/>
          </w:tcPr>
          <w:p w14:paraId="5FFAFE78" w14:textId="28E58107"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9.5.4.27</w:t>
            </w:r>
          </w:p>
        </w:tc>
        <w:tc>
          <w:tcPr>
            <w:tcW w:w="1440" w:type="dxa"/>
          </w:tcPr>
          <w:p w14:paraId="3B013E6D"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39C4A69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REQUEST DATE</w:t>
            </w:r>
          </w:p>
        </w:tc>
        <w:tc>
          <w:tcPr>
            <w:tcW w:w="1134" w:type="dxa"/>
          </w:tcPr>
          <w:p w14:paraId="483834F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2F54CB7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vAlign w:val="center"/>
          </w:tcPr>
          <w:p w14:paraId="630E3EA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Items--&gt;Shipping--&gt;Request Date</w:t>
            </w:r>
          </w:p>
        </w:tc>
        <w:tc>
          <w:tcPr>
            <w:tcW w:w="1984" w:type="dxa"/>
            <w:vAlign w:val="center"/>
          </w:tcPr>
          <w:p w14:paraId="3485EC1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Request Date in format </w:t>
            </w:r>
            <w:r w:rsidRPr="00033D7C">
              <w:rPr>
                <w:rFonts w:ascii="GE Inspira" w:eastAsia="Times New Roman" w:hAnsi="GE Inspira"/>
                <w:color w:val="000000"/>
                <w:sz w:val="20"/>
                <w:szCs w:val="20"/>
                <w:lang w:eastAsia="en-US"/>
              </w:rPr>
              <w:t>'DD-MM-YYYY HH24:MI:SS'</w:t>
            </w:r>
          </w:p>
        </w:tc>
      </w:tr>
      <w:tr w:rsidR="00BB514F" w:rsidRPr="00033D7C" w14:paraId="0B8EF726" w14:textId="77777777" w:rsidTr="00A8739C">
        <w:trPr>
          <w:cantSplit/>
          <w:trHeight w:val="137"/>
        </w:trPr>
        <w:tc>
          <w:tcPr>
            <w:tcW w:w="1260" w:type="dxa"/>
          </w:tcPr>
          <w:p w14:paraId="74972199" w14:textId="0793B94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9.5.4.28</w:t>
            </w:r>
          </w:p>
        </w:tc>
        <w:tc>
          <w:tcPr>
            <w:tcW w:w="1440" w:type="dxa"/>
          </w:tcPr>
          <w:p w14:paraId="64F0E0D1"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07EDA40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PROMISE DATE</w:t>
            </w:r>
          </w:p>
        </w:tc>
        <w:tc>
          <w:tcPr>
            <w:tcW w:w="1134" w:type="dxa"/>
          </w:tcPr>
          <w:p w14:paraId="42BB05F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1BE1025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vAlign w:val="center"/>
          </w:tcPr>
          <w:p w14:paraId="2223982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Items--&gt;Shipping--&gt;Promise Date</w:t>
            </w:r>
          </w:p>
        </w:tc>
        <w:tc>
          <w:tcPr>
            <w:tcW w:w="1984" w:type="dxa"/>
            <w:vAlign w:val="center"/>
          </w:tcPr>
          <w:p w14:paraId="4A8FD945"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Promised Date in format </w:t>
            </w:r>
            <w:r w:rsidRPr="00033D7C">
              <w:rPr>
                <w:rFonts w:ascii="GE Inspira" w:eastAsia="Times New Roman" w:hAnsi="GE Inspira"/>
                <w:color w:val="000000"/>
                <w:sz w:val="20"/>
                <w:szCs w:val="20"/>
                <w:lang w:eastAsia="en-US"/>
              </w:rPr>
              <w:t>'DD-MM-YYYY HH24:MI:SS'</w:t>
            </w:r>
          </w:p>
        </w:tc>
      </w:tr>
      <w:tr w:rsidR="00BB514F" w:rsidRPr="00033D7C" w14:paraId="0AC68237" w14:textId="77777777" w:rsidTr="00A8739C">
        <w:trPr>
          <w:cantSplit/>
          <w:trHeight w:val="137"/>
        </w:trPr>
        <w:tc>
          <w:tcPr>
            <w:tcW w:w="1260" w:type="dxa"/>
          </w:tcPr>
          <w:p w14:paraId="06AC206F" w14:textId="493749BB"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9.5.4.29</w:t>
            </w:r>
          </w:p>
        </w:tc>
        <w:tc>
          <w:tcPr>
            <w:tcW w:w="1440" w:type="dxa"/>
          </w:tcPr>
          <w:p w14:paraId="1464FB93" w14:textId="77777777" w:rsidR="00BB514F" w:rsidRPr="00033D7C" w:rsidRDefault="00BB514F" w:rsidP="00BB514F">
            <w:pPr>
              <w:rPr>
                <w:rFonts w:ascii="GE Inspira" w:hAnsi="GE Inspira"/>
              </w:rPr>
            </w:pPr>
            <w:r w:rsidRPr="00033D7C">
              <w:rPr>
                <w:rFonts w:ascii="GE Inspira" w:hAnsi="GE Inspira" w:cs="Arial"/>
                <w:bCs/>
                <w:sz w:val="20"/>
                <w:szCs w:val="22"/>
              </w:rPr>
              <w:t>SALES ORDER LINE</w:t>
            </w:r>
          </w:p>
        </w:tc>
        <w:tc>
          <w:tcPr>
            <w:tcW w:w="1281" w:type="dxa"/>
            <w:vAlign w:val="center"/>
          </w:tcPr>
          <w:p w14:paraId="0113E13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SCHEDULED SHIP DATE</w:t>
            </w:r>
          </w:p>
        </w:tc>
        <w:tc>
          <w:tcPr>
            <w:tcW w:w="1134" w:type="dxa"/>
          </w:tcPr>
          <w:p w14:paraId="72B2BD6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4E19503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vAlign w:val="center"/>
          </w:tcPr>
          <w:p w14:paraId="3C27491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Items--&gt;Shipping--&gt;Schedule Ship Date</w:t>
            </w:r>
          </w:p>
        </w:tc>
        <w:tc>
          <w:tcPr>
            <w:tcW w:w="1984" w:type="dxa"/>
            <w:vAlign w:val="center"/>
          </w:tcPr>
          <w:p w14:paraId="4A2BBB8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Scheduled Ship Date in format </w:t>
            </w:r>
            <w:r w:rsidRPr="00033D7C">
              <w:rPr>
                <w:rFonts w:ascii="GE Inspira" w:eastAsia="Times New Roman" w:hAnsi="GE Inspira"/>
                <w:color w:val="000000"/>
                <w:sz w:val="20"/>
                <w:szCs w:val="20"/>
                <w:lang w:eastAsia="en-US"/>
              </w:rPr>
              <w:t>'DD-MM-YYYY HH24:MI:SS'</w:t>
            </w:r>
          </w:p>
        </w:tc>
      </w:tr>
      <w:tr w:rsidR="00BB514F" w:rsidRPr="00033D7C" w14:paraId="0DFBD3BA" w14:textId="77777777" w:rsidTr="00A8739C">
        <w:trPr>
          <w:cantSplit/>
          <w:trHeight w:val="137"/>
        </w:trPr>
        <w:tc>
          <w:tcPr>
            <w:tcW w:w="1260" w:type="dxa"/>
          </w:tcPr>
          <w:p w14:paraId="7C7E2CBA" w14:textId="69147794"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9.5.4.30</w:t>
            </w:r>
          </w:p>
        </w:tc>
        <w:tc>
          <w:tcPr>
            <w:tcW w:w="1440" w:type="dxa"/>
          </w:tcPr>
          <w:p w14:paraId="0F86D6FB" w14:textId="77777777" w:rsidR="00BB514F" w:rsidRPr="00033D7C" w:rsidRDefault="00BB514F" w:rsidP="00BB514F">
            <w:pPr>
              <w:rPr>
                <w:rFonts w:ascii="GE Inspira" w:hAnsi="GE Inspira"/>
              </w:rPr>
            </w:pPr>
            <w:r w:rsidRPr="00033D7C">
              <w:rPr>
                <w:rFonts w:ascii="GE Inspira" w:hAnsi="GE Inspira" w:cs="Arial"/>
                <w:bCs/>
                <w:sz w:val="20"/>
                <w:szCs w:val="22"/>
              </w:rPr>
              <w:t>SALES ORDER HEADER</w:t>
            </w:r>
          </w:p>
        </w:tc>
        <w:tc>
          <w:tcPr>
            <w:tcW w:w="1281" w:type="dxa"/>
            <w:vAlign w:val="center"/>
          </w:tcPr>
          <w:p w14:paraId="42F214F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SHIPMENT PRIORITY</w:t>
            </w:r>
          </w:p>
        </w:tc>
        <w:tc>
          <w:tcPr>
            <w:tcW w:w="1134" w:type="dxa"/>
          </w:tcPr>
          <w:p w14:paraId="5C1AB03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6E6936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30</w:t>
            </w:r>
          </w:p>
          <w:p w14:paraId="56B0DDEF"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5A3EF0A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Information--&gt;Others--&gt;Shipment Priority</w:t>
            </w:r>
          </w:p>
        </w:tc>
        <w:tc>
          <w:tcPr>
            <w:tcW w:w="1984" w:type="dxa"/>
            <w:vAlign w:val="center"/>
          </w:tcPr>
          <w:p w14:paraId="3BA3979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Shipment Priority </w:t>
            </w:r>
          </w:p>
        </w:tc>
      </w:tr>
      <w:tr w:rsidR="00BB514F" w:rsidRPr="00033D7C" w14:paraId="7076CC86" w14:textId="77777777" w:rsidTr="00A8739C">
        <w:trPr>
          <w:cantSplit/>
          <w:trHeight w:val="137"/>
        </w:trPr>
        <w:tc>
          <w:tcPr>
            <w:tcW w:w="1260" w:type="dxa"/>
          </w:tcPr>
          <w:p w14:paraId="10F645D0" w14:textId="513C5124"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9.5.4.31</w:t>
            </w:r>
          </w:p>
        </w:tc>
        <w:tc>
          <w:tcPr>
            <w:tcW w:w="1440" w:type="dxa"/>
          </w:tcPr>
          <w:p w14:paraId="52E0FBBA" w14:textId="77777777" w:rsidR="00BB514F" w:rsidRPr="00033D7C" w:rsidRDefault="00BB514F" w:rsidP="00BB514F">
            <w:pPr>
              <w:rPr>
                <w:rFonts w:ascii="GE Inspira" w:hAnsi="GE Inspira"/>
              </w:rPr>
            </w:pPr>
            <w:r w:rsidRPr="00033D7C">
              <w:rPr>
                <w:rFonts w:ascii="GE Inspira" w:hAnsi="GE Inspira" w:cs="Arial"/>
                <w:bCs/>
                <w:sz w:val="20"/>
                <w:szCs w:val="22"/>
              </w:rPr>
              <w:t>APPLICATION DEVELOPER</w:t>
            </w:r>
          </w:p>
        </w:tc>
        <w:tc>
          <w:tcPr>
            <w:tcW w:w="1281" w:type="dxa"/>
            <w:vAlign w:val="center"/>
          </w:tcPr>
          <w:p w14:paraId="1C25ED2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 METHOD</w:t>
            </w:r>
          </w:p>
        </w:tc>
        <w:tc>
          <w:tcPr>
            <w:tcW w:w="1134" w:type="dxa"/>
          </w:tcPr>
          <w:p w14:paraId="7606EDA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2D89B6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80</w:t>
            </w:r>
          </w:p>
          <w:p w14:paraId="4ACF8A6D" w14:textId="77777777" w:rsidR="00BB514F" w:rsidRPr="00033D7C" w:rsidRDefault="00BB514F" w:rsidP="00BB514F">
            <w:pPr>
              <w:pStyle w:val="BodyText"/>
              <w:jc w:val="left"/>
              <w:rPr>
                <w:rFonts w:ascii="GE Inspira" w:hAnsi="GE Inspira" w:cs="Arial"/>
                <w:bCs/>
                <w:sz w:val="20"/>
                <w:szCs w:val="22"/>
              </w:rPr>
            </w:pPr>
          </w:p>
        </w:tc>
        <w:tc>
          <w:tcPr>
            <w:tcW w:w="2410" w:type="dxa"/>
            <w:vAlign w:val="center"/>
          </w:tcPr>
          <w:p w14:paraId="16FE4BA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Application Developer--&gt;Application--&gt;Lookups</w:t>
            </w:r>
            <w:r w:rsidRPr="00033D7C">
              <w:rPr>
                <w:rFonts w:ascii="GE Inspira" w:hAnsi="GE Inspira" w:cs="Arial"/>
                <w:bCs/>
                <w:sz w:val="20"/>
                <w:szCs w:val="22"/>
              </w:rPr>
              <w:sym w:font="Wingdings" w:char="F0E0"/>
            </w:r>
            <w:r w:rsidRPr="00033D7C">
              <w:rPr>
                <w:rFonts w:ascii="GE Inspira" w:hAnsi="GE Inspira" w:cs="Arial"/>
                <w:bCs/>
                <w:sz w:val="20"/>
                <w:szCs w:val="22"/>
              </w:rPr>
              <w:t>Select Type as SHIP_METHOD</w:t>
            </w:r>
            <w:r w:rsidRPr="00033D7C">
              <w:rPr>
                <w:rFonts w:ascii="GE Inspira" w:hAnsi="GE Inspira" w:cs="Arial"/>
                <w:bCs/>
                <w:sz w:val="20"/>
                <w:szCs w:val="22"/>
              </w:rPr>
              <w:sym w:font="Wingdings" w:char="F0E0"/>
            </w:r>
            <w:r w:rsidRPr="00033D7C">
              <w:rPr>
                <w:rFonts w:ascii="GE Inspira" w:hAnsi="GE Inspira" w:cs="Arial"/>
                <w:bCs/>
                <w:sz w:val="20"/>
                <w:szCs w:val="22"/>
              </w:rPr>
              <w:t>Meaning</w:t>
            </w:r>
          </w:p>
        </w:tc>
        <w:tc>
          <w:tcPr>
            <w:tcW w:w="1984" w:type="dxa"/>
            <w:vAlign w:val="center"/>
          </w:tcPr>
          <w:p w14:paraId="34A9C85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 Method in Order</w:t>
            </w:r>
          </w:p>
        </w:tc>
      </w:tr>
      <w:tr w:rsidR="00BB514F" w:rsidRPr="00033D7C" w14:paraId="2565B3E2" w14:textId="77777777" w:rsidTr="00A8739C">
        <w:trPr>
          <w:cantSplit/>
          <w:trHeight w:val="137"/>
        </w:trPr>
        <w:tc>
          <w:tcPr>
            <w:tcW w:w="1260" w:type="dxa"/>
          </w:tcPr>
          <w:p w14:paraId="18912F9C" w14:textId="1201ACE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9.5.4.32</w:t>
            </w:r>
          </w:p>
        </w:tc>
        <w:tc>
          <w:tcPr>
            <w:tcW w:w="1440" w:type="dxa"/>
          </w:tcPr>
          <w:p w14:paraId="14DC4220" w14:textId="77777777" w:rsidR="00BB514F" w:rsidRPr="00033D7C" w:rsidRDefault="00BB514F" w:rsidP="00BB514F">
            <w:pPr>
              <w:rPr>
                <w:rFonts w:ascii="GE Inspira" w:hAnsi="GE Inspira"/>
              </w:rPr>
            </w:pPr>
            <w:r w:rsidRPr="00033D7C">
              <w:rPr>
                <w:rFonts w:ascii="GE Inspira" w:hAnsi="GE Inspira" w:cs="Arial"/>
                <w:bCs/>
                <w:sz w:val="20"/>
                <w:szCs w:val="22"/>
              </w:rPr>
              <w:t>APPLICATION DEVELOPER</w:t>
            </w:r>
          </w:p>
        </w:tc>
        <w:tc>
          <w:tcPr>
            <w:tcW w:w="1281" w:type="dxa"/>
            <w:vAlign w:val="center"/>
          </w:tcPr>
          <w:p w14:paraId="60E17FE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 METHOD PRIORITY</w:t>
            </w:r>
          </w:p>
        </w:tc>
        <w:tc>
          <w:tcPr>
            <w:tcW w:w="1134" w:type="dxa"/>
          </w:tcPr>
          <w:p w14:paraId="45F5405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CB2785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150</w:t>
            </w:r>
          </w:p>
          <w:p w14:paraId="15BF6B90" w14:textId="77777777" w:rsidR="00BB514F" w:rsidRPr="00033D7C" w:rsidRDefault="00BB514F" w:rsidP="00BB514F">
            <w:pPr>
              <w:pStyle w:val="BodyText"/>
              <w:jc w:val="left"/>
              <w:rPr>
                <w:rFonts w:ascii="GE Inspira" w:hAnsi="GE Inspira" w:cs="Arial"/>
                <w:bCs/>
                <w:sz w:val="20"/>
                <w:szCs w:val="22"/>
              </w:rPr>
            </w:pPr>
          </w:p>
        </w:tc>
        <w:tc>
          <w:tcPr>
            <w:tcW w:w="2410" w:type="dxa"/>
          </w:tcPr>
          <w:p w14:paraId="6B8E319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Application Developer--&gt;Application--&gt;Lookups</w:t>
            </w:r>
            <w:r w:rsidRPr="00033D7C">
              <w:rPr>
                <w:rFonts w:ascii="GE Inspira" w:hAnsi="GE Inspira" w:cs="Arial"/>
                <w:bCs/>
                <w:sz w:val="20"/>
                <w:szCs w:val="22"/>
              </w:rPr>
              <w:sym w:font="Wingdings" w:char="F0E0"/>
            </w:r>
            <w:r w:rsidRPr="00033D7C">
              <w:rPr>
                <w:rFonts w:ascii="GE Inspira" w:hAnsi="GE Inspira" w:cs="Arial"/>
                <w:bCs/>
                <w:sz w:val="20"/>
                <w:szCs w:val="22"/>
              </w:rPr>
              <w:t xml:space="preserve"> Select Type as SHIP_METHOD</w:t>
            </w:r>
            <w:r w:rsidRPr="00033D7C">
              <w:rPr>
                <w:rFonts w:ascii="GE Inspira" w:hAnsi="GE Inspira" w:cs="Arial"/>
                <w:bCs/>
                <w:sz w:val="20"/>
                <w:szCs w:val="22"/>
              </w:rPr>
              <w:sym w:font="Wingdings" w:char="F0E0"/>
            </w:r>
            <w:r w:rsidRPr="00033D7C">
              <w:rPr>
                <w:rFonts w:ascii="GE Inspira" w:hAnsi="GE Inspira" w:cs="Arial"/>
                <w:bCs/>
                <w:sz w:val="20"/>
                <w:szCs w:val="22"/>
              </w:rPr>
              <w:t>Common Lookups DFF</w:t>
            </w:r>
            <w:r w:rsidRPr="00033D7C">
              <w:rPr>
                <w:rFonts w:ascii="GE Inspira" w:hAnsi="GE Inspira" w:cs="Arial"/>
                <w:bCs/>
                <w:sz w:val="20"/>
                <w:szCs w:val="22"/>
              </w:rPr>
              <w:sym w:font="Wingdings" w:char="F0E0"/>
            </w:r>
            <w:r w:rsidRPr="00033D7C">
              <w:rPr>
                <w:rFonts w:ascii="GE Inspira" w:hAnsi="GE Inspira" w:cs="Arial"/>
                <w:bCs/>
                <w:sz w:val="20"/>
                <w:szCs w:val="22"/>
              </w:rPr>
              <w:t>UPS Service Level</w:t>
            </w:r>
          </w:p>
        </w:tc>
        <w:tc>
          <w:tcPr>
            <w:tcW w:w="1984" w:type="dxa"/>
            <w:vAlign w:val="center"/>
          </w:tcPr>
          <w:p w14:paraId="4910D26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 Method Priority in Order</w:t>
            </w:r>
          </w:p>
        </w:tc>
      </w:tr>
      <w:tr w:rsidR="00BB514F" w:rsidRPr="00033D7C" w14:paraId="144ECE2C" w14:textId="77777777" w:rsidTr="00A8739C">
        <w:trPr>
          <w:cantSplit/>
          <w:trHeight w:val="137"/>
        </w:trPr>
        <w:tc>
          <w:tcPr>
            <w:tcW w:w="1260" w:type="dxa"/>
          </w:tcPr>
          <w:p w14:paraId="49B2AA7C" w14:textId="6552865C"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9.5.4.33</w:t>
            </w:r>
          </w:p>
        </w:tc>
        <w:tc>
          <w:tcPr>
            <w:tcW w:w="1440" w:type="dxa"/>
          </w:tcPr>
          <w:p w14:paraId="66433887"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3BDC78F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SHIPPING INSTRUCTIONS</w:t>
            </w:r>
          </w:p>
        </w:tc>
        <w:tc>
          <w:tcPr>
            <w:tcW w:w="1134" w:type="dxa"/>
          </w:tcPr>
          <w:p w14:paraId="1418B6F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32F7CB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2000</w:t>
            </w:r>
          </w:p>
        </w:tc>
        <w:tc>
          <w:tcPr>
            <w:tcW w:w="2410" w:type="dxa"/>
          </w:tcPr>
          <w:p w14:paraId="1FD05CA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Information--&gt;Others--&gt;Shipping Instructions</w:t>
            </w:r>
          </w:p>
        </w:tc>
        <w:tc>
          <w:tcPr>
            <w:tcW w:w="1984" w:type="dxa"/>
            <w:vAlign w:val="center"/>
          </w:tcPr>
          <w:p w14:paraId="177F939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Shipping Instructions in Order</w:t>
            </w:r>
          </w:p>
        </w:tc>
      </w:tr>
      <w:tr w:rsidR="00BB514F" w:rsidRPr="00033D7C" w14:paraId="2423BE90" w14:textId="77777777" w:rsidTr="00A8739C">
        <w:trPr>
          <w:cantSplit/>
          <w:trHeight w:val="137"/>
        </w:trPr>
        <w:tc>
          <w:tcPr>
            <w:tcW w:w="1260" w:type="dxa"/>
          </w:tcPr>
          <w:p w14:paraId="2E48232F" w14:textId="29F967F7"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9.5.4.34</w:t>
            </w:r>
          </w:p>
        </w:tc>
        <w:tc>
          <w:tcPr>
            <w:tcW w:w="1440" w:type="dxa"/>
          </w:tcPr>
          <w:p w14:paraId="207A9A9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1A88740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PACKING INSTRUCTIONS</w:t>
            </w:r>
          </w:p>
        </w:tc>
        <w:tc>
          <w:tcPr>
            <w:tcW w:w="1134" w:type="dxa"/>
          </w:tcPr>
          <w:p w14:paraId="7FD7479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0E1738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2000</w:t>
            </w:r>
          </w:p>
        </w:tc>
        <w:tc>
          <w:tcPr>
            <w:tcW w:w="2410" w:type="dxa"/>
          </w:tcPr>
          <w:p w14:paraId="64199A3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orders--&gt;Order Information--&gt;Others--&gt;Packing Instructions</w:t>
            </w:r>
          </w:p>
        </w:tc>
        <w:tc>
          <w:tcPr>
            <w:tcW w:w="1984" w:type="dxa"/>
            <w:vAlign w:val="center"/>
          </w:tcPr>
          <w:p w14:paraId="453F301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Packing Instructions in Order</w:t>
            </w:r>
          </w:p>
        </w:tc>
      </w:tr>
      <w:tr w:rsidR="00BB514F" w:rsidRPr="00033D7C" w14:paraId="5C1F33D3" w14:textId="77777777" w:rsidTr="00A8739C">
        <w:trPr>
          <w:cantSplit/>
          <w:trHeight w:val="137"/>
        </w:trPr>
        <w:tc>
          <w:tcPr>
            <w:tcW w:w="1260" w:type="dxa"/>
          </w:tcPr>
          <w:p w14:paraId="0A52719C" w14:textId="601641D3"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9.5.4.35</w:t>
            </w:r>
          </w:p>
        </w:tc>
        <w:tc>
          <w:tcPr>
            <w:tcW w:w="1440" w:type="dxa"/>
          </w:tcPr>
          <w:p w14:paraId="17DD123D"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17117A37"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HEADER Autorelease Enabled Flag</w:t>
            </w:r>
          </w:p>
        </w:tc>
        <w:tc>
          <w:tcPr>
            <w:tcW w:w="1134" w:type="dxa"/>
          </w:tcPr>
          <w:p w14:paraId="148A517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96438F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240</w:t>
            </w:r>
          </w:p>
        </w:tc>
        <w:tc>
          <w:tcPr>
            <w:tcW w:w="2410" w:type="dxa"/>
          </w:tcPr>
          <w:p w14:paraId="34EB3E4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Management--&gt; Setup--&gt;Transaction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Use For Autorelease (Attribute 10)</w:t>
            </w:r>
          </w:p>
        </w:tc>
        <w:tc>
          <w:tcPr>
            <w:tcW w:w="1984" w:type="dxa"/>
            <w:vAlign w:val="center"/>
          </w:tcPr>
          <w:p w14:paraId="3FC18AC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Denotes the Order which has been</w:t>
            </w:r>
          </w:p>
          <w:p w14:paraId="7EF6C63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 Autoreleased in Sales Order Header</w:t>
            </w:r>
          </w:p>
        </w:tc>
      </w:tr>
      <w:tr w:rsidR="00BB514F" w:rsidRPr="00033D7C" w14:paraId="10987731" w14:textId="77777777" w:rsidTr="00A8739C">
        <w:trPr>
          <w:cantSplit/>
          <w:trHeight w:val="137"/>
        </w:trPr>
        <w:tc>
          <w:tcPr>
            <w:tcW w:w="1260" w:type="dxa"/>
          </w:tcPr>
          <w:p w14:paraId="34140BA1" w14:textId="50E82659"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9.5.4.36</w:t>
            </w:r>
          </w:p>
        </w:tc>
        <w:tc>
          <w:tcPr>
            <w:tcW w:w="1440" w:type="dxa"/>
          </w:tcPr>
          <w:p w14:paraId="000F0180"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5AB92F17"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HEADER DCOS Enabled Flag</w:t>
            </w:r>
          </w:p>
        </w:tc>
        <w:tc>
          <w:tcPr>
            <w:tcW w:w="1134" w:type="dxa"/>
          </w:tcPr>
          <w:p w14:paraId="0D5069E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0FBEDFA"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3BE583F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Management--&gt; Setup--&gt;Transaction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Header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DCOS Order(Attribute 9)</w:t>
            </w:r>
          </w:p>
        </w:tc>
        <w:tc>
          <w:tcPr>
            <w:tcW w:w="1984" w:type="dxa"/>
            <w:vAlign w:val="center"/>
          </w:tcPr>
          <w:p w14:paraId="6F043CA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Denotes the DCOS Orders which has been autoreleased in Sales Order Header</w:t>
            </w:r>
          </w:p>
        </w:tc>
      </w:tr>
      <w:tr w:rsidR="00BB514F" w:rsidRPr="00033D7C" w14:paraId="792C5222" w14:textId="77777777" w:rsidTr="00A8739C">
        <w:trPr>
          <w:cantSplit/>
          <w:trHeight w:val="137"/>
        </w:trPr>
        <w:tc>
          <w:tcPr>
            <w:tcW w:w="1260" w:type="dxa"/>
          </w:tcPr>
          <w:p w14:paraId="44214B12" w14:textId="75141758"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9.5.4.37</w:t>
            </w:r>
          </w:p>
        </w:tc>
        <w:tc>
          <w:tcPr>
            <w:tcW w:w="1440" w:type="dxa"/>
          </w:tcPr>
          <w:p w14:paraId="4C49DB30"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486A9E9F"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Autorelease Enabled Flag</w:t>
            </w:r>
          </w:p>
        </w:tc>
        <w:tc>
          <w:tcPr>
            <w:tcW w:w="1134" w:type="dxa"/>
          </w:tcPr>
          <w:p w14:paraId="3D541FF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5F5B1747"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4498E2B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Management--&gt; Setup--&gt;Transaction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Line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Use For Autorelease(Attribute 10)</w:t>
            </w:r>
          </w:p>
        </w:tc>
        <w:tc>
          <w:tcPr>
            <w:tcW w:w="1984" w:type="dxa"/>
            <w:vAlign w:val="center"/>
          </w:tcPr>
          <w:p w14:paraId="383F9F1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Denotes the Order which has been</w:t>
            </w:r>
          </w:p>
          <w:p w14:paraId="7BC6154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 Autoreleased in Sales Order Line</w:t>
            </w:r>
          </w:p>
        </w:tc>
      </w:tr>
      <w:tr w:rsidR="00BB514F" w:rsidRPr="00033D7C" w14:paraId="1FBC17D3" w14:textId="77777777" w:rsidTr="00A8739C">
        <w:trPr>
          <w:cantSplit/>
          <w:trHeight w:val="137"/>
        </w:trPr>
        <w:tc>
          <w:tcPr>
            <w:tcW w:w="1260" w:type="dxa"/>
          </w:tcPr>
          <w:p w14:paraId="3457EBD9" w14:textId="1ED0843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9.5.4.38</w:t>
            </w:r>
          </w:p>
        </w:tc>
        <w:tc>
          <w:tcPr>
            <w:tcW w:w="1440" w:type="dxa"/>
          </w:tcPr>
          <w:p w14:paraId="2BFFA34C"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09286EAF"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DCOS Enabled Flag</w:t>
            </w:r>
          </w:p>
        </w:tc>
        <w:tc>
          <w:tcPr>
            <w:tcW w:w="1134" w:type="dxa"/>
          </w:tcPr>
          <w:p w14:paraId="6F2ADB6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5A300896"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7FC63A3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Management--&gt; Setup--&gt;Transaction Types</w:t>
            </w:r>
            <w:r w:rsidRPr="00033D7C">
              <w:rPr>
                <w:rFonts w:ascii="GE Inspira" w:hAnsi="GE Inspira" w:cs="Arial"/>
                <w:bCs/>
                <w:sz w:val="20"/>
                <w:szCs w:val="22"/>
              </w:rPr>
              <w:sym w:font="Wingdings" w:char="F0E0"/>
            </w:r>
            <w:r w:rsidRPr="00033D7C">
              <w:rPr>
                <w:rFonts w:ascii="GE Inspira" w:hAnsi="GE Inspira" w:cs="Arial"/>
                <w:bCs/>
                <w:sz w:val="20"/>
                <w:szCs w:val="22"/>
              </w:rPr>
              <w:t>Define</w:t>
            </w:r>
            <w:r w:rsidRPr="00033D7C">
              <w:rPr>
                <w:rFonts w:ascii="GE Inspira" w:hAnsi="GE Inspira" w:cs="Arial"/>
                <w:bCs/>
                <w:sz w:val="20"/>
                <w:szCs w:val="22"/>
              </w:rPr>
              <w:sym w:font="Wingdings" w:char="F0E0"/>
            </w:r>
            <w:r w:rsidRPr="00033D7C">
              <w:rPr>
                <w:rFonts w:ascii="GE Inspira" w:hAnsi="GE Inspira" w:cs="Arial"/>
                <w:bCs/>
                <w:sz w:val="20"/>
                <w:szCs w:val="22"/>
              </w:rPr>
              <w:t>Query Order Line Type</w:t>
            </w:r>
            <w:r w:rsidRPr="00033D7C">
              <w:rPr>
                <w:rFonts w:ascii="GE Inspira" w:hAnsi="GE Inspira" w:cs="Arial"/>
                <w:bCs/>
                <w:sz w:val="20"/>
                <w:szCs w:val="22"/>
              </w:rPr>
              <w:sym w:font="Wingdings" w:char="F0E0"/>
            </w:r>
            <w:r w:rsidRPr="00033D7C">
              <w:rPr>
                <w:rFonts w:ascii="GE Inspira" w:hAnsi="GE Inspira" w:cs="Arial"/>
                <w:bCs/>
                <w:sz w:val="20"/>
                <w:szCs w:val="22"/>
              </w:rPr>
              <w:t>DFF</w:t>
            </w:r>
            <w:r w:rsidRPr="00033D7C">
              <w:rPr>
                <w:rFonts w:ascii="GE Inspira" w:hAnsi="GE Inspira" w:cs="Arial"/>
                <w:bCs/>
                <w:sz w:val="20"/>
                <w:szCs w:val="22"/>
              </w:rPr>
              <w:sym w:font="Wingdings" w:char="F0E0"/>
            </w:r>
            <w:r w:rsidRPr="00033D7C">
              <w:rPr>
                <w:rFonts w:ascii="GE Inspira" w:hAnsi="GE Inspira" w:cs="Arial"/>
                <w:bCs/>
                <w:sz w:val="20"/>
                <w:szCs w:val="22"/>
              </w:rPr>
              <w:t>DCOS Order(Attribute 9)</w:t>
            </w:r>
          </w:p>
        </w:tc>
        <w:tc>
          <w:tcPr>
            <w:tcW w:w="1984" w:type="dxa"/>
            <w:vAlign w:val="center"/>
          </w:tcPr>
          <w:p w14:paraId="72B4DE2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Denotes the DCOS Orders which has been autoreleased in Sales Order Line</w:t>
            </w:r>
          </w:p>
        </w:tc>
      </w:tr>
      <w:tr w:rsidR="00BB514F" w:rsidRPr="00033D7C" w14:paraId="37DA750C" w14:textId="77777777" w:rsidTr="00A8739C">
        <w:trPr>
          <w:cantSplit/>
          <w:trHeight w:val="137"/>
        </w:trPr>
        <w:tc>
          <w:tcPr>
            <w:tcW w:w="1260" w:type="dxa"/>
          </w:tcPr>
          <w:p w14:paraId="0DEACB67" w14:textId="406C94D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9.5.4.39</w:t>
            </w:r>
          </w:p>
        </w:tc>
        <w:tc>
          <w:tcPr>
            <w:tcW w:w="1440" w:type="dxa"/>
          </w:tcPr>
          <w:p w14:paraId="0389E86B"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5CA5F49C"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HEADER CREATION DATE</w:t>
            </w:r>
          </w:p>
        </w:tc>
        <w:tc>
          <w:tcPr>
            <w:tcW w:w="1134" w:type="dxa"/>
          </w:tcPr>
          <w:p w14:paraId="65A5F72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2B07CEB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tcPr>
          <w:p w14:paraId="65920EC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Fetched from Order Record History</w:t>
            </w:r>
          </w:p>
        </w:tc>
        <w:tc>
          <w:tcPr>
            <w:tcW w:w="1984" w:type="dxa"/>
            <w:vAlign w:val="center"/>
          </w:tcPr>
          <w:p w14:paraId="2F4CFED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Header Creation Date in format </w:t>
            </w:r>
            <w:r w:rsidRPr="00033D7C">
              <w:rPr>
                <w:rFonts w:ascii="GE Inspira" w:eastAsia="Times New Roman" w:hAnsi="GE Inspira"/>
                <w:color w:val="000000"/>
                <w:sz w:val="20"/>
                <w:szCs w:val="20"/>
                <w:lang w:eastAsia="en-US"/>
              </w:rPr>
              <w:t>'DD-MM-YYYY HH24:MI:SS'</w:t>
            </w:r>
          </w:p>
        </w:tc>
      </w:tr>
      <w:tr w:rsidR="00BB514F" w:rsidRPr="00033D7C" w14:paraId="6DDA9019" w14:textId="77777777" w:rsidTr="00A8739C">
        <w:trPr>
          <w:cantSplit/>
          <w:trHeight w:val="137"/>
        </w:trPr>
        <w:tc>
          <w:tcPr>
            <w:tcW w:w="1260" w:type="dxa"/>
          </w:tcPr>
          <w:p w14:paraId="52C92480" w14:textId="2096965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9.5.4.40</w:t>
            </w:r>
          </w:p>
        </w:tc>
        <w:tc>
          <w:tcPr>
            <w:tcW w:w="1440" w:type="dxa"/>
          </w:tcPr>
          <w:p w14:paraId="098A25DC"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13DB16DB"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HEADER CREATED BY</w:t>
            </w:r>
          </w:p>
        </w:tc>
        <w:tc>
          <w:tcPr>
            <w:tcW w:w="1134" w:type="dxa"/>
          </w:tcPr>
          <w:p w14:paraId="5708904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E948B0C" w14:textId="77777777" w:rsidR="00BB514F" w:rsidRPr="00033D7C" w:rsidRDefault="00BB514F" w:rsidP="00BB514F">
            <w:pPr>
              <w:rPr>
                <w:rFonts w:ascii="GE Inspira" w:hAnsi="GE Inspira"/>
              </w:rPr>
            </w:pPr>
            <w:r w:rsidRPr="00033D7C">
              <w:rPr>
                <w:rFonts w:ascii="GE Inspira" w:hAnsi="GE Inspira" w:cs="Arial"/>
                <w:bCs/>
                <w:sz w:val="20"/>
                <w:szCs w:val="22"/>
              </w:rPr>
              <w:t>100</w:t>
            </w:r>
          </w:p>
        </w:tc>
        <w:tc>
          <w:tcPr>
            <w:tcW w:w="2410" w:type="dxa"/>
          </w:tcPr>
          <w:p w14:paraId="23A74A97" w14:textId="77777777" w:rsidR="00BB514F" w:rsidRPr="00033D7C" w:rsidRDefault="00BB514F" w:rsidP="00BB514F">
            <w:pPr>
              <w:rPr>
                <w:rFonts w:ascii="GE Inspira" w:hAnsi="GE Inspira"/>
              </w:rPr>
            </w:pPr>
            <w:r w:rsidRPr="00033D7C">
              <w:rPr>
                <w:rFonts w:ascii="GE Inspira" w:hAnsi="GE Inspira" w:cs="Arial"/>
                <w:bCs/>
                <w:sz w:val="20"/>
                <w:szCs w:val="22"/>
              </w:rPr>
              <w:t>Fetched from Order Record History</w:t>
            </w:r>
          </w:p>
        </w:tc>
        <w:tc>
          <w:tcPr>
            <w:tcW w:w="1984" w:type="dxa"/>
            <w:vAlign w:val="center"/>
          </w:tcPr>
          <w:p w14:paraId="63E546D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Header Created By</w:t>
            </w:r>
          </w:p>
        </w:tc>
      </w:tr>
      <w:tr w:rsidR="00BB514F" w:rsidRPr="00033D7C" w14:paraId="2AB2E734" w14:textId="77777777" w:rsidTr="00A8739C">
        <w:trPr>
          <w:cantSplit/>
          <w:trHeight w:val="137"/>
        </w:trPr>
        <w:tc>
          <w:tcPr>
            <w:tcW w:w="1260" w:type="dxa"/>
          </w:tcPr>
          <w:p w14:paraId="74D6F68E" w14:textId="4C120462"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9.5.4.41</w:t>
            </w:r>
          </w:p>
        </w:tc>
        <w:tc>
          <w:tcPr>
            <w:tcW w:w="1440" w:type="dxa"/>
          </w:tcPr>
          <w:p w14:paraId="75BD9FF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06ADD239"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HEADER uPDATION DATE</w:t>
            </w:r>
          </w:p>
        </w:tc>
        <w:tc>
          <w:tcPr>
            <w:tcW w:w="1134" w:type="dxa"/>
          </w:tcPr>
          <w:p w14:paraId="556676F3"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DATE</w:t>
            </w:r>
          </w:p>
        </w:tc>
        <w:tc>
          <w:tcPr>
            <w:tcW w:w="992" w:type="dxa"/>
          </w:tcPr>
          <w:p w14:paraId="56EE227D"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2410" w:type="dxa"/>
          </w:tcPr>
          <w:p w14:paraId="08AE09ED" w14:textId="77777777" w:rsidR="00BB514F" w:rsidRPr="00033D7C" w:rsidRDefault="00BB514F" w:rsidP="00BB514F">
            <w:pPr>
              <w:rPr>
                <w:rFonts w:ascii="GE Inspira" w:hAnsi="GE Inspira"/>
              </w:rPr>
            </w:pPr>
            <w:r w:rsidRPr="00033D7C">
              <w:rPr>
                <w:rFonts w:ascii="GE Inspira" w:hAnsi="GE Inspira" w:cs="Arial"/>
                <w:bCs/>
                <w:sz w:val="20"/>
                <w:szCs w:val="22"/>
              </w:rPr>
              <w:t>Fetched from Order Record History</w:t>
            </w:r>
          </w:p>
        </w:tc>
        <w:tc>
          <w:tcPr>
            <w:tcW w:w="1984" w:type="dxa"/>
            <w:vAlign w:val="center"/>
          </w:tcPr>
          <w:p w14:paraId="17BF8DE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Header Updation Date in format </w:t>
            </w:r>
            <w:r w:rsidRPr="00033D7C">
              <w:rPr>
                <w:rFonts w:ascii="GE Inspira" w:eastAsia="Times New Roman" w:hAnsi="GE Inspira"/>
                <w:color w:val="000000"/>
                <w:sz w:val="20"/>
                <w:szCs w:val="20"/>
                <w:lang w:eastAsia="en-US"/>
              </w:rPr>
              <w:t>'DD-MM-YYYY HH24:MI:SS'</w:t>
            </w:r>
          </w:p>
        </w:tc>
      </w:tr>
      <w:tr w:rsidR="00BB514F" w:rsidRPr="00033D7C" w14:paraId="64C080E1" w14:textId="77777777" w:rsidTr="00A8739C">
        <w:trPr>
          <w:cantSplit/>
          <w:trHeight w:val="137"/>
        </w:trPr>
        <w:tc>
          <w:tcPr>
            <w:tcW w:w="1260" w:type="dxa"/>
          </w:tcPr>
          <w:p w14:paraId="2C5C7009" w14:textId="6A3F04B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9.5.4.42</w:t>
            </w:r>
          </w:p>
        </w:tc>
        <w:tc>
          <w:tcPr>
            <w:tcW w:w="1440" w:type="dxa"/>
          </w:tcPr>
          <w:p w14:paraId="7142E14F"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HEADER</w:t>
            </w:r>
          </w:p>
        </w:tc>
        <w:tc>
          <w:tcPr>
            <w:tcW w:w="1281" w:type="dxa"/>
            <w:vAlign w:val="center"/>
          </w:tcPr>
          <w:p w14:paraId="2DCA7DF3"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HEADER LAST UPDATED BY</w:t>
            </w:r>
          </w:p>
        </w:tc>
        <w:tc>
          <w:tcPr>
            <w:tcW w:w="1134" w:type="dxa"/>
          </w:tcPr>
          <w:p w14:paraId="4C4E9CA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EDBC605" w14:textId="77777777" w:rsidR="00BB514F" w:rsidRPr="00033D7C" w:rsidRDefault="00BB514F" w:rsidP="00BB514F">
            <w:pPr>
              <w:rPr>
                <w:rFonts w:ascii="GE Inspira" w:hAnsi="GE Inspira"/>
              </w:rPr>
            </w:pPr>
            <w:r w:rsidRPr="00033D7C">
              <w:rPr>
                <w:rFonts w:ascii="GE Inspira" w:hAnsi="GE Inspira" w:cs="Arial"/>
                <w:bCs/>
                <w:sz w:val="20"/>
                <w:szCs w:val="22"/>
              </w:rPr>
              <w:t>100</w:t>
            </w:r>
          </w:p>
        </w:tc>
        <w:tc>
          <w:tcPr>
            <w:tcW w:w="2410" w:type="dxa"/>
          </w:tcPr>
          <w:p w14:paraId="50489F7B" w14:textId="77777777" w:rsidR="00BB514F" w:rsidRPr="00033D7C" w:rsidRDefault="00BB514F" w:rsidP="00BB514F">
            <w:pPr>
              <w:rPr>
                <w:rFonts w:ascii="GE Inspira" w:hAnsi="GE Inspira"/>
              </w:rPr>
            </w:pPr>
            <w:r w:rsidRPr="00033D7C">
              <w:rPr>
                <w:rFonts w:ascii="GE Inspira" w:hAnsi="GE Inspira" w:cs="Arial"/>
                <w:bCs/>
                <w:sz w:val="20"/>
                <w:szCs w:val="22"/>
              </w:rPr>
              <w:t>Fetched from Order Record History</w:t>
            </w:r>
          </w:p>
        </w:tc>
        <w:tc>
          <w:tcPr>
            <w:tcW w:w="1984" w:type="dxa"/>
            <w:vAlign w:val="center"/>
          </w:tcPr>
          <w:p w14:paraId="0D1B20A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Header Last Updated By User</w:t>
            </w:r>
          </w:p>
        </w:tc>
      </w:tr>
      <w:tr w:rsidR="00BB514F" w:rsidRPr="00033D7C" w14:paraId="0AD22D11" w14:textId="77777777" w:rsidTr="00A8739C">
        <w:trPr>
          <w:cantSplit/>
          <w:trHeight w:val="137"/>
        </w:trPr>
        <w:tc>
          <w:tcPr>
            <w:tcW w:w="1260" w:type="dxa"/>
          </w:tcPr>
          <w:p w14:paraId="481D2C40" w14:textId="0EA47D2E"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9.5.4.43</w:t>
            </w:r>
          </w:p>
        </w:tc>
        <w:tc>
          <w:tcPr>
            <w:tcW w:w="1440" w:type="dxa"/>
          </w:tcPr>
          <w:p w14:paraId="22377E66"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45F8DF27"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CREATION DATE</w:t>
            </w:r>
          </w:p>
        </w:tc>
        <w:tc>
          <w:tcPr>
            <w:tcW w:w="1134" w:type="dxa"/>
          </w:tcPr>
          <w:p w14:paraId="7795BBA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DATE</w:t>
            </w:r>
          </w:p>
        </w:tc>
        <w:tc>
          <w:tcPr>
            <w:tcW w:w="992" w:type="dxa"/>
          </w:tcPr>
          <w:p w14:paraId="464DB3E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c>
          <w:tcPr>
            <w:tcW w:w="2410" w:type="dxa"/>
          </w:tcPr>
          <w:p w14:paraId="2DFAF5C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Fetched from Order Record History</w:t>
            </w:r>
          </w:p>
        </w:tc>
        <w:tc>
          <w:tcPr>
            <w:tcW w:w="1984" w:type="dxa"/>
            <w:vAlign w:val="center"/>
          </w:tcPr>
          <w:p w14:paraId="0FB4168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Line Creation Date in format </w:t>
            </w:r>
            <w:r w:rsidRPr="00033D7C">
              <w:rPr>
                <w:rFonts w:ascii="GE Inspira" w:eastAsia="Times New Roman" w:hAnsi="GE Inspira"/>
                <w:color w:val="000000"/>
                <w:sz w:val="20"/>
                <w:szCs w:val="20"/>
                <w:lang w:eastAsia="en-US"/>
              </w:rPr>
              <w:t>'DD-MM-YYYY HH24:MI:SS'</w:t>
            </w:r>
          </w:p>
        </w:tc>
      </w:tr>
      <w:tr w:rsidR="00BB514F" w:rsidRPr="00033D7C" w14:paraId="05E68DEC" w14:textId="77777777" w:rsidTr="00A8739C">
        <w:trPr>
          <w:cantSplit/>
          <w:trHeight w:val="137"/>
        </w:trPr>
        <w:tc>
          <w:tcPr>
            <w:tcW w:w="1260" w:type="dxa"/>
          </w:tcPr>
          <w:p w14:paraId="3C1792BC" w14:textId="576316FD"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9.5.4.44</w:t>
            </w:r>
          </w:p>
        </w:tc>
        <w:tc>
          <w:tcPr>
            <w:tcW w:w="1440" w:type="dxa"/>
          </w:tcPr>
          <w:p w14:paraId="6F64FA8E"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0FED05A3"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CREATED BY</w:t>
            </w:r>
          </w:p>
        </w:tc>
        <w:tc>
          <w:tcPr>
            <w:tcW w:w="1134" w:type="dxa"/>
          </w:tcPr>
          <w:p w14:paraId="12FDEEF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2C669A1" w14:textId="77777777" w:rsidR="00BB514F" w:rsidRPr="00033D7C" w:rsidRDefault="00BB514F" w:rsidP="00BB514F">
            <w:pPr>
              <w:rPr>
                <w:rFonts w:ascii="GE Inspira" w:hAnsi="GE Inspira"/>
              </w:rPr>
            </w:pPr>
            <w:r w:rsidRPr="00033D7C">
              <w:rPr>
                <w:rFonts w:ascii="GE Inspira" w:hAnsi="GE Inspira" w:cs="Arial"/>
                <w:bCs/>
                <w:sz w:val="20"/>
                <w:szCs w:val="22"/>
              </w:rPr>
              <w:t>100</w:t>
            </w:r>
          </w:p>
        </w:tc>
        <w:tc>
          <w:tcPr>
            <w:tcW w:w="2410" w:type="dxa"/>
          </w:tcPr>
          <w:p w14:paraId="00CF19C9" w14:textId="77777777" w:rsidR="00BB514F" w:rsidRPr="00033D7C" w:rsidRDefault="00BB514F" w:rsidP="00BB514F">
            <w:pPr>
              <w:rPr>
                <w:rFonts w:ascii="GE Inspira" w:hAnsi="GE Inspira"/>
              </w:rPr>
            </w:pPr>
            <w:r w:rsidRPr="00033D7C">
              <w:rPr>
                <w:rFonts w:ascii="GE Inspira" w:hAnsi="GE Inspira" w:cs="Arial"/>
                <w:bCs/>
                <w:sz w:val="20"/>
                <w:szCs w:val="22"/>
              </w:rPr>
              <w:t>Fetched from Order Record History</w:t>
            </w:r>
          </w:p>
        </w:tc>
        <w:tc>
          <w:tcPr>
            <w:tcW w:w="1984" w:type="dxa"/>
            <w:vAlign w:val="center"/>
          </w:tcPr>
          <w:p w14:paraId="241CF4C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Line Created By</w:t>
            </w:r>
          </w:p>
        </w:tc>
      </w:tr>
      <w:tr w:rsidR="00BB514F" w:rsidRPr="00033D7C" w14:paraId="4BDBB9E4" w14:textId="77777777" w:rsidTr="00A8739C">
        <w:trPr>
          <w:cantSplit/>
          <w:trHeight w:val="137"/>
        </w:trPr>
        <w:tc>
          <w:tcPr>
            <w:tcW w:w="1260" w:type="dxa"/>
          </w:tcPr>
          <w:p w14:paraId="78DF54BC" w14:textId="0F75DA7B"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9.5.4.45</w:t>
            </w:r>
          </w:p>
        </w:tc>
        <w:tc>
          <w:tcPr>
            <w:tcW w:w="1440" w:type="dxa"/>
          </w:tcPr>
          <w:p w14:paraId="2AC2A91F"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08DECD07"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uPDATION DATE</w:t>
            </w:r>
          </w:p>
        </w:tc>
        <w:tc>
          <w:tcPr>
            <w:tcW w:w="1134" w:type="dxa"/>
          </w:tcPr>
          <w:p w14:paraId="666C32F3"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DATE</w:t>
            </w:r>
          </w:p>
        </w:tc>
        <w:tc>
          <w:tcPr>
            <w:tcW w:w="992" w:type="dxa"/>
          </w:tcPr>
          <w:p w14:paraId="5FEB70F6"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2410" w:type="dxa"/>
          </w:tcPr>
          <w:p w14:paraId="665981A7" w14:textId="77777777" w:rsidR="00BB514F" w:rsidRPr="00033D7C" w:rsidRDefault="00BB514F" w:rsidP="00BB514F">
            <w:pPr>
              <w:rPr>
                <w:rFonts w:ascii="GE Inspira" w:hAnsi="GE Inspira"/>
              </w:rPr>
            </w:pPr>
            <w:r w:rsidRPr="00033D7C">
              <w:rPr>
                <w:rFonts w:ascii="GE Inspira" w:hAnsi="GE Inspira" w:cs="Arial"/>
                <w:bCs/>
                <w:sz w:val="20"/>
                <w:szCs w:val="22"/>
              </w:rPr>
              <w:t>Fetched from Order Record History</w:t>
            </w:r>
          </w:p>
        </w:tc>
        <w:tc>
          <w:tcPr>
            <w:tcW w:w="1984" w:type="dxa"/>
            <w:vAlign w:val="center"/>
          </w:tcPr>
          <w:p w14:paraId="12CFE04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Order Line  Updation Date in format </w:t>
            </w:r>
            <w:r w:rsidRPr="00033D7C">
              <w:rPr>
                <w:rFonts w:ascii="GE Inspira" w:eastAsia="Times New Roman" w:hAnsi="GE Inspira"/>
                <w:color w:val="000000"/>
                <w:sz w:val="20"/>
                <w:szCs w:val="20"/>
                <w:lang w:eastAsia="en-US"/>
              </w:rPr>
              <w:t>'DD-MM-YYYY HH24:MI:SS'</w:t>
            </w:r>
          </w:p>
        </w:tc>
      </w:tr>
      <w:tr w:rsidR="00BB514F" w:rsidRPr="00033D7C" w14:paraId="6C8BA9BE" w14:textId="77777777" w:rsidTr="00A8739C">
        <w:trPr>
          <w:cantSplit/>
          <w:trHeight w:val="137"/>
        </w:trPr>
        <w:tc>
          <w:tcPr>
            <w:tcW w:w="1260" w:type="dxa"/>
          </w:tcPr>
          <w:p w14:paraId="47773F36" w14:textId="374B49BF"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9.5.4.46</w:t>
            </w:r>
          </w:p>
        </w:tc>
        <w:tc>
          <w:tcPr>
            <w:tcW w:w="1440" w:type="dxa"/>
          </w:tcPr>
          <w:p w14:paraId="44C0DD39"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35F3AF0C"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LAST UPDATED BY</w:t>
            </w:r>
          </w:p>
        </w:tc>
        <w:tc>
          <w:tcPr>
            <w:tcW w:w="1134" w:type="dxa"/>
          </w:tcPr>
          <w:p w14:paraId="608F22F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E3C719B" w14:textId="77777777" w:rsidR="00BB514F" w:rsidRPr="00033D7C" w:rsidRDefault="00BB514F" w:rsidP="00BB514F">
            <w:pPr>
              <w:rPr>
                <w:rFonts w:ascii="GE Inspira" w:hAnsi="GE Inspira"/>
              </w:rPr>
            </w:pPr>
            <w:r w:rsidRPr="00033D7C">
              <w:rPr>
                <w:rFonts w:ascii="GE Inspira" w:hAnsi="GE Inspira" w:cs="Arial"/>
                <w:bCs/>
                <w:sz w:val="20"/>
                <w:szCs w:val="22"/>
              </w:rPr>
              <w:t>100</w:t>
            </w:r>
          </w:p>
        </w:tc>
        <w:tc>
          <w:tcPr>
            <w:tcW w:w="2410" w:type="dxa"/>
          </w:tcPr>
          <w:p w14:paraId="1FDF4364" w14:textId="77777777" w:rsidR="00BB514F" w:rsidRPr="00033D7C" w:rsidRDefault="00BB514F" w:rsidP="00BB514F">
            <w:pPr>
              <w:rPr>
                <w:rFonts w:ascii="GE Inspira" w:hAnsi="GE Inspira"/>
              </w:rPr>
            </w:pPr>
            <w:r w:rsidRPr="00033D7C">
              <w:rPr>
                <w:rFonts w:ascii="GE Inspira" w:hAnsi="GE Inspira" w:cs="Arial"/>
                <w:bCs/>
                <w:sz w:val="20"/>
                <w:szCs w:val="22"/>
              </w:rPr>
              <w:t>Fetched from Order Record History</w:t>
            </w:r>
          </w:p>
        </w:tc>
        <w:tc>
          <w:tcPr>
            <w:tcW w:w="1984" w:type="dxa"/>
            <w:vAlign w:val="center"/>
          </w:tcPr>
          <w:p w14:paraId="5329256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Line Last Updated By User</w:t>
            </w:r>
          </w:p>
        </w:tc>
      </w:tr>
      <w:tr w:rsidR="00BB514F" w:rsidRPr="00033D7C" w14:paraId="09F07942" w14:textId="77777777" w:rsidTr="00A8739C">
        <w:trPr>
          <w:cantSplit/>
          <w:trHeight w:val="137"/>
        </w:trPr>
        <w:tc>
          <w:tcPr>
            <w:tcW w:w="1260" w:type="dxa"/>
          </w:tcPr>
          <w:p w14:paraId="44FBBE02" w14:textId="5E58EC8B"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9.5.4.47</w:t>
            </w:r>
          </w:p>
        </w:tc>
        <w:tc>
          <w:tcPr>
            <w:tcW w:w="1440" w:type="dxa"/>
          </w:tcPr>
          <w:p w14:paraId="08B5206E"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27A9DD4D"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CUSTOMER JOB</w:t>
            </w:r>
          </w:p>
        </w:tc>
        <w:tc>
          <w:tcPr>
            <w:tcW w:w="1134" w:type="dxa"/>
          </w:tcPr>
          <w:p w14:paraId="3A9B956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7DC0A195" w14:textId="77777777" w:rsidR="00BB514F" w:rsidRPr="00033D7C" w:rsidRDefault="00BB514F" w:rsidP="00BB514F">
            <w:pPr>
              <w:rPr>
                <w:rFonts w:ascii="GE Inspira" w:hAnsi="GE Inspira"/>
              </w:rPr>
            </w:pPr>
            <w:r w:rsidRPr="00033D7C">
              <w:rPr>
                <w:rFonts w:ascii="GE Inspira" w:hAnsi="GE Inspira" w:cs="Arial"/>
                <w:bCs/>
                <w:sz w:val="20"/>
                <w:szCs w:val="22"/>
              </w:rPr>
              <w:t>50</w:t>
            </w:r>
          </w:p>
        </w:tc>
        <w:tc>
          <w:tcPr>
            <w:tcW w:w="2410" w:type="dxa"/>
          </w:tcPr>
          <w:p w14:paraId="6203BE4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Orders,Returns --&gt; Sales orders--&gt;Line Items--&gt;Others--&gt;Customer Job</w:t>
            </w:r>
          </w:p>
        </w:tc>
        <w:tc>
          <w:tcPr>
            <w:tcW w:w="1984" w:type="dxa"/>
            <w:vAlign w:val="center"/>
          </w:tcPr>
          <w:p w14:paraId="44A85C7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job associated with the order</w:t>
            </w:r>
          </w:p>
        </w:tc>
      </w:tr>
      <w:tr w:rsidR="00BB514F" w:rsidRPr="00033D7C" w14:paraId="747CE413" w14:textId="77777777" w:rsidTr="00A8739C">
        <w:trPr>
          <w:cantSplit/>
          <w:trHeight w:val="137"/>
        </w:trPr>
        <w:tc>
          <w:tcPr>
            <w:tcW w:w="1260" w:type="dxa"/>
          </w:tcPr>
          <w:p w14:paraId="696890A5" w14:textId="14776744"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9.5.4.48</w:t>
            </w:r>
          </w:p>
        </w:tc>
        <w:tc>
          <w:tcPr>
            <w:tcW w:w="1440" w:type="dxa"/>
          </w:tcPr>
          <w:p w14:paraId="6B82089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768FA1D3"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SYSTEM ID</w:t>
            </w:r>
          </w:p>
        </w:tc>
        <w:tc>
          <w:tcPr>
            <w:tcW w:w="1134" w:type="dxa"/>
          </w:tcPr>
          <w:p w14:paraId="7F40254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5AE3A202" w14:textId="77777777" w:rsidR="00BB514F" w:rsidRPr="00033D7C" w:rsidRDefault="00BB514F" w:rsidP="00BB514F">
            <w:pPr>
              <w:rPr>
                <w:rFonts w:ascii="GE Inspira" w:hAnsi="GE Inspira"/>
              </w:rPr>
            </w:pPr>
            <w:r w:rsidRPr="00033D7C">
              <w:rPr>
                <w:rFonts w:ascii="GE Inspira" w:hAnsi="GE Inspira" w:cs="Arial"/>
                <w:bCs/>
                <w:sz w:val="20"/>
                <w:szCs w:val="22"/>
              </w:rPr>
              <w:t>50</w:t>
            </w:r>
          </w:p>
        </w:tc>
        <w:tc>
          <w:tcPr>
            <w:tcW w:w="2410" w:type="dxa"/>
          </w:tcPr>
          <w:p w14:paraId="69CB18FD"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orders--&gt;Line Items--&gt;Others--&gt;Customer Dock Code</w:t>
            </w:r>
          </w:p>
        </w:tc>
        <w:tc>
          <w:tcPr>
            <w:tcW w:w="1984" w:type="dxa"/>
            <w:vAlign w:val="center"/>
          </w:tcPr>
          <w:p w14:paraId="2F8AA23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System id passed from the CRM systems</w:t>
            </w:r>
          </w:p>
        </w:tc>
      </w:tr>
      <w:tr w:rsidR="00BB514F" w:rsidRPr="00033D7C" w14:paraId="197B4488" w14:textId="77777777" w:rsidTr="00A8739C">
        <w:trPr>
          <w:cantSplit/>
          <w:trHeight w:val="925"/>
        </w:trPr>
        <w:tc>
          <w:tcPr>
            <w:tcW w:w="1260" w:type="dxa"/>
          </w:tcPr>
          <w:p w14:paraId="7646A888" w14:textId="43C15C37"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lastRenderedPageBreak/>
              <w:t>9.5.4.49</w:t>
            </w:r>
          </w:p>
        </w:tc>
        <w:tc>
          <w:tcPr>
            <w:tcW w:w="1440" w:type="dxa"/>
          </w:tcPr>
          <w:p w14:paraId="0FBC5E86"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4882EA8F"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Customer PRODUCTION LINE</w:t>
            </w:r>
          </w:p>
        </w:tc>
        <w:tc>
          <w:tcPr>
            <w:tcW w:w="1134" w:type="dxa"/>
          </w:tcPr>
          <w:p w14:paraId="616D4C6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9193787" w14:textId="77777777" w:rsidR="00BB514F" w:rsidRPr="00033D7C" w:rsidRDefault="00BB514F" w:rsidP="00BB514F">
            <w:pPr>
              <w:rPr>
                <w:rFonts w:ascii="GE Inspira" w:hAnsi="GE Inspira"/>
              </w:rPr>
            </w:pPr>
            <w:r w:rsidRPr="00033D7C">
              <w:rPr>
                <w:rFonts w:ascii="GE Inspira" w:hAnsi="GE Inspira" w:cs="Arial"/>
                <w:bCs/>
                <w:sz w:val="20"/>
                <w:szCs w:val="22"/>
              </w:rPr>
              <w:t>50</w:t>
            </w:r>
          </w:p>
        </w:tc>
        <w:tc>
          <w:tcPr>
            <w:tcW w:w="2410" w:type="dxa"/>
          </w:tcPr>
          <w:p w14:paraId="177418A7"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orders--&gt;Line Items--&gt;Others--&gt;Customer Production Line</w:t>
            </w:r>
          </w:p>
        </w:tc>
        <w:tc>
          <w:tcPr>
            <w:tcW w:w="1984" w:type="dxa"/>
            <w:vAlign w:val="center"/>
          </w:tcPr>
          <w:p w14:paraId="5BE273A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production Line</w:t>
            </w:r>
          </w:p>
        </w:tc>
      </w:tr>
      <w:tr w:rsidR="00BB514F" w:rsidRPr="00033D7C" w14:paraId="0CF90241" w14:textId="77777777" w:rsidTr="00A8739C">
        <w:trPr>
          <w:cantSplit/>
          <w:trHeight w:val="925"/>
        </w:trPr>
        <w:tc>
          <w:tcPr>
            <w:tcW w:w="1260" w:type="dxa"/>
          </w:tcPr>
          <w:p w14:paraId="2900C2BD" w14:textId="6BFB92E1"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9.5.4.50</w:t>
            </w:r>
          </w:p>
        </w:tc>
        <w:tc>
          <w:tcPr>
            <w:tcW w:w="1440" w:type="dxa"/>
          </w:tcPr>
          <w:p w14:paraId="1D3BA26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13D1354A"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MODEL SERIAL NUMBER</w:t>
            </w:r>
          </w:p>
        </w:tc>
        <w:tc>
          <w:tcPr>
            <w:tcW w:w="1134" w:type="dxa"/>
          </w:tcPr>
          <w:p w14:paraId="5BF6076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88640F4" w14:textId="77777777" w:rsidR="00BB514F" w:rsidRPr="00033D7C" w:rsidRDefault="00BB514F" w:rsidP="00BB514F">
            <w:pPr>
              <w:rPr>
                <w:rFonts w:ascii="GE Inspira" w:hAnsi="GE Inspira"/>
              </w:rPr>
            </w:pPr>
            <w:r w:rsidRPr="00033D7C">
              <w:rPr>
                <w:rFonts w:ascii="GE Inspira" w:hAnsi="GE Inspira" w:cs="Arial"/>
                <w:bCs/>
                <w:sz w:val="20"/>
                <w:szCs w:val="22"/>
              </w:rPr>
              <w:t>50</w:t>
            </w:r>
          </w:p>
        </w:tc>
        <w:tc>
          <w:tcPr>
            <w:tcW w:w="2410" w:type="dxa"/>
          </w:tcPr>
          <w:p w14:paraId="217677E8"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orders--&gt;Line Items--&gt;Others--&gt;Model Serial Number</w:t>
            </w:r>
          </w:p>
        </w:tc>
        <w:tc>
          <w:tcPr>
            <w:tcW w:w="1984" w:type="dxa"/>
            <w:vAlign w:val="center"/>
          </w:tcPr>
          <w:p w14:paraId="58E2B9A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Model serial number attached with the product</w:t>
            </w:r>
          </w:p>
        </w:tc>
      </w:tr>
      <w:tr w:rsidR="00BB514F" w:rsidRPr="00033D7C" w14:paraId="03C64925" w14:textId="77777777" w:rsidTr="00A8739C">
        <w:trPr>
          <w:cantSplit/>
          <w:trHeight w:val="690"/>
        </w:trPr>
        <w:tc>
          <w:tcPr>
            <w:tcW w:w="1260" w:type="dxa"/>
          </w:tcPr>
          <w:p w14:paraId="47D82F23" w14:textId="2D3EA6F8"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9.5.4.51</w:t>
            </w:r>
          </w:p>
        </w:tc>
        <w:tc>
          <w:tcPr>
            <w:tcW w:w="1440" w:type="dxa"/>
          </w:tcPr>
          <w:p w14:paraId="4B951C0B"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3261B308"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SOURCED TYPE</w:t>
            </w:r>
          </w:p>
        </w:tc>
        <w:tc>
          <w:tcPr>
            <w:tcW w:w="1134" w:type="dxa"/>
          </w:tcPr>
          <w:p w14:paraId="691DF5F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D732B67" w14:textId="77777777" w:rsidR="00BB514F" w:rsidRPr="00033D7C" w:rsidRDefault="00BB514F" w:rsidP="00BB514F">
            <w:pPr>
              <w:rPr>
                <w:rFonts w:ascii="GE Inspira" w:hAnsi="GE Inspira"/>
              </w:rPr>
            </w:pPr>
            <w:r w:rsidRPr="00033D7C">
              <w:rPr>
                <w:rFonts w:ascii="GE Inspira" w:hAnsi="GE Inspira" w:cs="Arial"/>
                <w:bCs/>
                <w:sz w:val="20"/>
                <w:szCs w:val="22"/>
              </w:rPr>
              <w:t>13</w:t>
            </w:r>
          </w:p>
        </w:tc>
        <w:tc>
          <w:tcPr>
            <w:tcW w:w="2410" w:type="dxa"/>
          </w:tcPr>
          <w:p w14:paraId="0654DA40"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Orders,Returns --&gt; Sales orders--&gt;Line Items--&gt;Lines DFF</w:t>
            </w:r>
          </w:p>
        </w:tc>
        <w:tc>
          <w:tcPr>
            <w:tcW w:w="1984" w:type="dxa"/>
            <w:vAlign w:val="center"/>
          </w:tcPr>
          <w:p w14:paraId="004575D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Sourced from type, 1- Transfer from, 3- Buy from</w:t>
            </w:r>
          </w:p>
        </w:tc>
      </w:tr>
      <w:tr w:rsidR="00BB514F" w:rsidRPr="00033D7C" w14:paraId="3605D565" w14:textId="77777777" w:rsidTr="00A8739C">
        <w:trPr>
          <w:cantSplit/>
          <w:trHeight w:val="690"/>
        </w:trPr>
        <w:tc>
          <w:tcPr>
            <w:tcW w:w="1260" w:type="dxa"/>
          </w:tcPr>
          <w:p w14:paraId="68F0BEF9" w14:textId="57983ADB"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9.5.4.52</w:t>
            </w:r>
          </w:p>
        </w:tc>
        <w:tc>
          <w:tcPr>
            <w:tcW w:w="1440" w:type="dxa"/>
          </w:tcPr>
          <w:p w14:paraId="76DB36F3"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52D7EFD4"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SOURCED FROM</w:t>
            </w:r>
          </w:p>
        </w:tc>
        <w:tc>
          <w:tcPr>
            <w:tcW w:w="1134" w:type="dxa"/>
          </w:tcPr>
          <w:p w14:paraId="4118730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202AE29"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1BE03F14"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Orders,Returns --&gt; Sales orders--&gt;Line Items--&gt;Lines DFF</w:t>
            </w:r>
          </w:p>
        </w:tc>
        <w:tc>
          <w:tcPr>
            <w:tcW w:w="1984" w:type="dxa"/>
            <w:vAlign w:val="center"/>
          </w:tcPr>
          <w:p w14:paraId="04E09020"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Sourced from Organization Id</w:t>
            </w:r>
          </w:p>
        </w:tc>
      </w:tr>
      <w:tr w:rsidR="00BB514F" w:rsidRPr="00033D7C" w14:paraId="7641AAFE" w14:textId="77777777" w:rsidTr="00A8739C">
        <w:trPr>
          <w:cantSplit/>
          <w:trHeight w:val="690"/>
        </w:trPr>
        <w:tc>
          <w:tcPr>
            <w:tcW w:w="1260" w:type="dxa"/>
          </w:tcPr>
          <w:p w14:paraId="18D85F42" w14:textId="0616B75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9.5.4.53</w:t>
            </w:r>
          </w:p>
        </w:tc>
        <w:tc>
          <w:tcPr>
            <w:tcW w:w="1440" w:type="dxa"/>
          </w:tcPr>
          <w:p w14:paraId="3FCB191B"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6D8EE823"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TYPE</w:t>
            </w:r>
          </w:p>
        </w:tc>
        <w:tc>
          <w:tcPr>
            <w:tcW w:w="1134" w:type="dxa"/>
          </w:tcPr>
          <w:p w14:paraId="1E6C83EC"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40DBC4A" w14:textId="77777777" w:rsidR="00BB514F" w:rsidRPr="00033D7C" w:rsidRDefault="00BB514F" w:rsidP="00BB514F">
            <w:pPr>
              <w:rPr>
                <w:rFonts w:ascii="GE Inspira" w:hAnsi="GE Inspira"/>
              </w:rPr>
            </w:pPr>
            <w:r w:rsidRPr="00033D7C">
              <w:rPr>
                <w:rFonts w:ascii="GE Inspira" w:hAnsi="GE Inspira" w:cs="Arial"/>
                <w:bCs/>
                <w:sz w:val="20"/>
                <w:szCs w:val="22"/>
              </w:rPr>
              <w:t>30</w:t>
            </w:r>
          </w:p>
        </w:tc>
        <w:tc>
          <w:tcPr>
            <w:tcW w:w="2410" w:type="dxa"/>
          </w:tcPr>
          <w:p w14:paraId="5DFD4EA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Orders,Returns --&gt; Sales orders--&gt;Line Items--&gt;Mains--&gt;Line Type</w:t>
            </w:r>
          </w:p>
        </w:tc>
        <w:tc>
          <w:tcPr>
            <w:tcW w:w="1984" w:type="dxa"/>
            <w:vAlign w:val="center"/>
          </w:tcPr>
          <w:p w14:paraId="59BE57F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type of the order</w:t>
            </w:r>
          </w:p>
        </w:tc>
      </w:tr>
      <w:tr w:rsidR="00BB514F" w:rsidRPr="00033D7C" w14:paraId="2B01A67D" w14:textId="77777777" w:rsidTr="00A8739C">
        <w:trPr>
          <w:cantSplit/>
          <w:trHeight w:val="702"/>
        </w:trPr>
        <w:tc>
          <w:tcPr>
            <w:tcW w:w="1260" w:type="dxa"/>
          </w:tcPr>
          <w:p w14:paraId="5049D3AD" w14:textId="3083EE34"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9.5.4.54</w:t>
            </w:r>
          </w:p>
        </w:tc>
        <w:tc>
          <w:tcPr>
            <w:tcW w:w="1440" w:type="dxa"/>
          </w:tcPr>
          <w:p w14:paraId="3B4A6200"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2F9E5EC9"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LINE TYPE CATEGORY</w:t>
            </w:r>
          </w:p>
        </w:tc>
        <w:tc>
          <w:tcPr>
            <w:tcW w:w="1134" w:type="dxa"/>
          </w:tcPr>
          <w:p w14:paraId="69A7151E"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49E20068" w14:textId="77777777" w:rsidR="00BB514F" w:rsidRPr="00033D7C" w:rsidRDefault="00BB514F" w:rsidP="00BB514F">
            <w:pPr>
              <w:rPr>
                <w:rFonts w:ascii="GE Inspira" w:hAnsi="GE Inspira"/>
              </w:rPr>
            </w:pPr>
            <w:r w:rsidRPr="00033D7C">
              <w:rPr>
                <w:rFonts w:ascii="GE Inspira" w:hAnsi="GE Inspira" w:cs="Arial"/>
                <w:bCs/>
                <w:sz w:val="20"/>
                <w:szCs w:val="22"/>
              </w:rPr>
              <w:t>30</w:t>
            </w:r>
          </w:p>
        </w:tc>
        <w:tc>
          <w:tcPr>
            <w:tcW w:w="2410" w:type="dxa"/>
          </w:tcPr>
          <w:p w14:paraId="7E366DD2"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Orders,Returns --&gt; Sales orders--&gt;Line Items--&gt;Mains--&gt;Line Type</w:t>
            </w:r>
          </w:p>
        </w:tc>
        <w:tc>
          <w:tcPr>
            <w:tcW w:w="1984" w:type="dxa"/>
            <w:vAlign w:val="center"/>
          </w:tcPr>
          <w:p w14:paraId="091FFB8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Line type category of the order</w:t>
            </w:r>
          </w:p>
        </w:tc>
      </w:tr>
      <w:tr w:rsidR="00BB514F" w:rsidRPr="00033D7C" w14:paraId="0F438DC7" w14:textId="77777777" w:rsidTr="00A8739C">
        <w:trPr>
          <w:cantSplit/>
          <w:trHeight w:val="702"/>
        </w:trPr>
        <w:tc>
          <w:tcPr>
            <w:tcW w:w="1260" w:type="dxa"/>
          </w:tcPr>
          <w:p w14:paraId="795CDC94" w14:textId="50560ED1"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9.5.4.55</w:t>
            </w:r>
          </w:p>
        </w:tc>
        <w:tc>
          <w:tcPr>
            <w:tcW w:w="1440" w:type="dxa"/>
          </w:tcPr>
          <w:p w14:paraId="7A870B6E"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 LINE</w:t>
            </w:r>
          </w:p>
        </w:tc>
        <w:tc>
          <w:tcPr>
            <w:tcW w:w="1281" w:type="dxa"/>
            <w:vAlign w:val="center"/>
          </w:tcPr>
          <w:p w14:paraId="29CE69EE"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HOLD NAME</w:t>
            </w:r>
          </w:p>
        </w:tc>
        <w:tc>
          <w:tcPr>
            <w:tcW w:w="1134" w:type="dxa"/>
          </w:tcPr>
          <w:p w14:paraId="6EC2A9BF"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CF6FFDE" w14:textId="1B9A5BAB" w:rsidR="00BB514F" w:rsidRPr="00033D7C" w:rsidRDefault="00BB514F" w:rsidP="00BB514F">
            <w:pPr>
              <w:rPr>
                <w:rFonts w:ascii="GE Inspira" w:hAnsi="GE Inspira"/>
              </w:rPr>
            </w:pPr>
            <w:r>
              <w:rPr>
                <w:rFonts w:ascii="GE Inspira" w:hAnsi="GE Inspira" w:cs="Arial"/>
                <w:sz w:val="20"/>
                <w:szCs w:val="22"/>
              </w:rPr>
              <w:t>240</w:t>
            </w:r>
          </w:p>
        </w:tc>
        <w:tc>
          <w:tcPr>
            <w:tcW w:w="2410" w:type="dxa"/>
          </w:tcPr>
          <w:p w14:paraId="6AC2CEAC"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Orders,Returns --&gt; Sales orders--&gt;Line Items--&gt;Additional Line Information</w:t>
            </w:r>
          </w:p>
        </w:tc>
        <w:tc>
          <w:tcPr>
            <w:tcW w:w="1984" w:type="dxa"/>
            <w:vAlign w:val="center"/>
          </w:tcPr>
          <w:p w14:paraId="4E7F935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Hold Name</w:t>
            </w:r>
          </w:p>
        </w:tc>
      </w:tr>
      <w:tr w:rsidR="00BB514F" w:rsidRPr="00033D7C" w14:paraId="34B37F30" w14:textId="77777777" w:rsidTr="00A8739C">
        <w:trPr>
          <w:cantSplit/>
          <w:trHeight w:val="234"/>
        </w:trPr>
        <w:tc>
          <w:tcPr>
            <w:tcW w:w="1260" w:type="dxa"/>
          </w:tcPr>
          <w:p w14:paraId="2DA2CEBB" w14:textId="10833E2C"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9.5.4.56</w:t>
            </w:r>
          </w:p>
        </w:tc>
        <w:tc>
          <w:tcPr>
            <w:tcW w:w="1440" w:type="dxa"/>
          </w:tcPr>
          <w:p w14:paraId="59E1A1B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CUSTOMER</w:t>
            </w:r>
          </w:p>
        </w:tc>
        <w:tc>
          <w:tcPr>
            <w:tcW w:w="1281" w:type="dxa"/>
            <w:vAlign w:val="center"/>
          </w:tcPr>
          <w:p w14:paraId="4004E143"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FE COUNTRY</w:t>
            </w:r>
          </w:p>
        </w:tc>
        <w:tc>
          <w:tcPr>
            <w:tcW w:w="1134" w:type="dxa"/>
          </w:tcPr>
          <w:p w14:paraId="164298A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3E68221" w14:textId="77777777" w:rsidR="00BB514F" w:rsidRPr="00033D7C" w:rsidRDefault="00BB514F" w:rsidP="00BB514F">
            <w:pPr>
              <w:rPr>
                <w:rFonts w:ascii="GE Inspira" w:hAnsi="GE Inspira"/>
              </w:rPr>
            </w:pPr>
            <w:r w:rsidRPr="00033D7C">
              <w:rPr>
                <w:rFonts w:ascii="GE Inspira" w:hAnsi="GE Inspira" w:cs="Arial"/>
                <w:bCs/>
                <w:sz w:val="20"/>
                <w:szCs w:val="22"/>
              </w:rPr>
              <w:t>60</w:t>
            </w:r>
          </w:p>
        </w:tc>
        <w:tc>
          <w:tcPr>
            <w:tcW w:w="2410" w:type="dxa"/>
          </w:tcPr>
          <w:p w14:paraId="0D1AE875"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Customers--&gt;Standard--&gt; Customer</w:t>
            </w:r>
          </w:p>
        </w:tc>
        <w:tc>
          <w:tcPr>
            <w:tcW w:w="1984" w:type="dxa"/>
            <w:vAlign w:val="center"/>
          </w:tcPr>
          <w:p w14:paraId="5C549A6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FE Country</w:t>
            </w:r>
          </w:p>
        </w:tc>
      </w:tr>
      <w:tr w:rsidR="00BB514F" w:rsidRPr="00033D7C" w14:paraId="5E80A061" w14:textId="77777777" w:rsidTr="00A8739C">
        <w:trPr>
          <w:cantSplit/>
          <w:trHeight w:val="234"/>
        </w:trPr>
        <w:tc>
          <w:tcPr>
            <w:tcW w:w="1260" w:type="dxa"/>
          </w:tcPr>
          <w:p w14:paraId="65232941" w14:textId="15F4D416"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9.5.4.57</w:t>
            </w:r>
          </w:p>
        </w:tc>
        <w:tc>
          <w:tcPr>
            <w:tcW w:w="1440" w:type="dxa"/>
          </w:tcPr>
          <w:p w14:paraId="10F29422"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CUSTOMER</w:t>
            </w:r>
          </w:p>
        </w:tc>
        <w:tc>
          <w:tcPr>
            <w:tcW w:w="1281" w:type="dxa"/>
            <w:vAlign w:val="center"/>
          </w:tcPr>
          <w:p w14:paraId="452996F2"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CUSTOMER CLASS CODE</w:t>
            </w:r>
          </w:p>
        </w:tc>
        <w:tc>
          <w:tcPr>
            <w:tcW w:w="1134" w:type="dxa"/>
          </w:tcPr>
          <w:p w14:paraId="67909D6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31F349F1" w14:textId="77777777" w:rsidR="00BB514F" w:rsidRPr="00033D7C" w:rsidRDefault="00BB514F" w:rsidP="00BB514F">
            <w:pPr>
              <w:rPr>
                <w:rFonts w:ascii="GE Inspira" w:hAnsi="GE Inspira"/>
              </w:rPr>
            </w:pPr>
            <w:r w:rsidRPr="00033D7C">
              <w:rPr>
                <w:rFonts w:ascii="GE Inspira" w:hAnsi="GE Inspira" w:cs="Arial"/>
                <w:bCs/>
                <w:sz w:val="20"/>
                <w:szCs w:val="22"/>
              </w:rPr>
              <w:t>30</w:t>
            </w:r>
          </w:p>
        </w:tc>
        <w:tc>
          <w:tcPr>
            <w:tcW w:w="2410" w:type="dxa"/>
          </w:tcPr>
          <w:p w14:paraId="5D686E0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Customers--&gt;Standard--&gt; Customer</w:t>
            </w:r>
          </w:p>
        </w:tc>
        <w:tc>
          <w:tcPr>
            <w:tcW w:w="1984" w:type="dxa"/>
            <w:vAlign w:val="center"/>
          </w:tcPr>
          <w:p w14:paraId="0A50F2D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Customer Class Code</w:t>
            </w:r>
          </w:p>
        </w:tc>
      </w:tr>
      <w:tr w:rsidR="00BB514F" w:rsidRPr="00033D7C" w14:paraId="4B6E7AD3" w14:textId="77777777" w:rsidTr="00A8739C">
        <w:trPr>
          <w:cantSplit/>
          <w:trHeight w:val="234"/>
        </w:trPr>
        <w:tc>
          <w:tcPr>
            <w:tcW w:w="1260" w:type="dxa"/>
          </w:tcPr>
          <w:p w14:paraId="0795A2A0" w14:textId="6C790903"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9.5.4.58</w:t>
            </w:r>
          </w:p>
        </w:tc>
        <w:tc>
          <w:tcPr>
            <w:tcW w:w="1440" w:type="dxa"/>
          </w:tcPr>
          <w:p w14:paraId="128C917F"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w:t>
            </w:r>
          </w:p>
        </w:tc>
        <w:tc>
          <w:tcPr>
            <w:tcW w:w="1281" w:type="dxa"/>
            <w:vAlign w:val="center"/>
          </w:tcPr>
          <w:p w14:paraId="35B65F8C"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ATTRIBUTE1</w:t>
            </w:r>
          </w:p>
        </w:tc>
        <w:tc>
          <w:tcPr>
            <w:tcW w:w="1134" w:type="dxa"/>
          </w:tcPr>
          <w:p w14:paraId="307C505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C238C60"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6ACD0621"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orders--&gt;HeaderDFF</w:t>
            </w:r>
            <w:r w:rsidRPr="00033D7C">
              <w:rPr>
                <w:rFonts w:ascii="GE Inspira" w:hAnsi="GE Inspira" w:cs="Arial"/>
                <w:bCs/>
                <w:sz w:val="20"/>
                <w:szCs w:val="22"/>
              </w:rPr>
              <w:sym w:font="Wingdings" w:char="F0E0"/>
            </w:r>
            <w:r w:rsidRPr="00033D7C">
              <w:rPr>
                <w:rFonts w:ascii="GE Inspira" w:hAnsi="GE Inspira" w:cs="Arial"/>
                <w:bCs/>
                <w:sz w:val="20"/>
                <w:szCs w:val="22"/>
              </w:rPr>
              <w:t xml:space="preserve"> Invoice Notes/Order Comments</w:t>
            </w:r>
          </w:p>
        </w:tc>
        <w:tc>
          <w:tcPr>
            <w:tcW w:w="1984" w:type="dxa"/>
            <w:vAlign w:val="center"/>
          </w:tcPr>
          <w:p w14:paraId="5671163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Invoice Notes/Order Comments</w:t>
            </w:r>
          </w:p>
        </w:tc>
      </w:tr>
      <w:tr w:rsidR="00BB514F" w:rsidRPr="00033D7C" w14:paraId="4C4CB167" w14:textId="77777777" w:rsidTr="00A8739C">
        <w:trPr>
          <w:cantSplit/>
          <w:trHeight w:val="234"/>
        </w:trPr>
        <w:tc>
          <w:tcPr>
            <w:tcW w:w="1260" w:type="dxa"/>
          </w:tcPr>
          <w:p w14:paraId="686ABCA1" w14:textId="7A5B9AB1"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9.5.4.59</w:t>
            </w:r>
          </w:p>
        </w:tc>
        <w:tc>
          <w:tcPr>
            <w:tcW w:w="1440" w:type="dxa"/>
          </w:tcPr>
          <w:p w14:paraId="61D34D5E"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w:t>
            </w:r>
          </w:p>
        </w:tc>
        <w:tc>
          <w:tcPr>
            <w:tcW w:w="1281" w:type="dxa"/>
          </w:tcPr>
          <w:p w14:paraId="024C0A09" w14:textId="77777777" w:rsidR="00BB514F" w:rsidRPr="00033D7C" w:rsidRDefault="00BB514F" w:rsidP="00BB514F">
            <w:pPr>
              <w:rPr>
                <w:rFonts w:ascii="GE Inspira" w:hAnsi="GE Inspira"/>
              </w:rPr>
            </w:pPr>
            <w:r w:rsidRPr="00033D7C">
              <w:rPr>
                <w:rFonts w:ascii="GE Inspira" w:hAnsi="GE Inspira" w:cs="Arial"/>
                <w:bCs/>
                <w:caps/>
                <w:sz w:val="20"/>
                <w:szCs w:val="22"/>
              </w:rPr>
              <w:t>ATTRIBUTE12</w:t>
            </w:r>
          </w:p>
        </w:tc>
        <w:tc>
          <w:tcPr>
            <w:tcW w:w="1134" w:type="dxa"/>
          </w:tcPr>
          <w:p w14:paraId="3A29AA8D"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B80AE4D"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42ABB0F7"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orders--&gt;HeaderDFF</w:t>
            </w:r>
            <w:r w:rsidRPr="00033D7C">
              <w:rPr>
                <w:rFonts w:ascii="GE Inspira" w:hAnsi="GE Inspira" w:cs="Arial"/>
                <w:bCs/>
                <w:sz w:val="20"/>
                <w:szCs w:val="22"/>
              </w:rPr>
              <w:sym w:font="Wingdings" w:char="F0E0"/>
            </w:r>
            <w:r w:rsidRPr="00033D7C">
              <w:rPr>
                <w:rFonts w:ascii="GE Inspira" w:hAnsi="GE Inspira" w:cs="Arial"/>
                <w:bCs/>
                <w:sz w:val="20"/>
                <w:szCs w:val="22"/>
              </w:rPr>
              <w:t>Address Line1</w:t>
            </w:r>
          </w:p>
        </w:tc>
        <w:tc>
          <w:tcPr>
            <w:tcW w:w="1984" w:type="dxa"/>
            <w:vAlign w:val="center"/>
          </w:tcPr>
          <w:p w14:paraId="4FB0CA4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Address Line 1</w:t>
            </w:r>
          </w:p>
        </w:tc>
      </w:tr>
      <w:tr w:rsidR="00BB514F" w:rsidRPr="00033D7C" w14:paraId="6C80400B" w14:textId="77777777" w:rsidTr="00A8739C">
        <w:trPr>
          <w:cantSplit/>
          <w:trHeight w:val="234"/>
        </w:trPr>
        <w:tc>
          <w:tcPr>
            <w:tcW w:w="1260" w:type="dxa"/>
          </w:tcPr>
          <w:p w14:paraId="353E8B52" w14:textId="274A7A01"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9.5.4.60</w:t>
            </w:r>
          </w:p>
        </w:tc>
        <w:tc>
          <w:tcPr>
            <w:tcW w:w="1440" w:type="dxa"/>
          </w:tcPr>
          <w:p w14:paraId="3B738688"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w:t>
            </w:r>
          </w:p>
        </w:tc>
        <w:tc>
          <w:tcPr>
            <w:tcW w:w="1281" w:type="dxa"/>
          </w:tcPr>
          <w:p w14:paraId="59FCDCA8" w14:textId="77777777" w:rsidR="00BB514F" w:rsidRPr="00033D7C" w:rsidRDefault="00BB514F" w:rsidP="00BB514F">
            <w:pPr>
              <w:rPr>
                <w:rFonts w:ascii="GE Inspira" w:hAnsi="GE Inspira"/>
              </w:rPr>
            </w:pPr>
            <w:r w:rsidRPr="00033D7C">
              <w:rPr>
                <w:rFonts w:ascii="GE Inspira" w:hAnsi="GE Inspira" w:cs="Arial"/>
                <w:bCs/>
                <w:caps/>
                <w:sz w:val="20"/>
                <w:szCs w:val="22"/>
              </w:rPr>
              <w:t>ATTRIBUTE13</w:t>
            </w:r>
          </w:p>
        </w:tc>
        <w:tc>
          <w:tcPr>
            <w:tcW w:w="1134" w:type="dxa"/>
          </w:tcPr>
          <w:p w14:paraId="54A9FD4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1866B4B6"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372F5FC4"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orders--&gt;HeaderDFF</w:t>
            </w:r>
            <w:r w:rsidRPr="00033D7C">
              <w:rPr>
                <w:rFonts w:ascii="GE Inspira" w:hAnsi="GE Inspira" w:cs="Arial"/>
                <w:bCs/>
                <w:sz w:val="20"/>
                <w:szCs w:val="22"/>
              </w:rPr>
              <w:sym w:font="Wingdings" w:char="F0E0"/>
            </w:r>
            <w:r w:rsidRPr="00033D7C">
              <w:rPr>
                <w:rFonts w:ascii="GE Inspira" w:hAnsi="GE Inspira" w:cs="Arial"/>
                <w:bCs/>
                <w:sz w:val="20"/>
                <w:szCs w:val="22"/>
              </w:rPr>
              <w:t>Address Line2</w:t>
            </w:r>
          </w:p>
        </w:tc>
        <w:tc>
          <w:tcPr>
            <w:tcW w:w="1984" w:type="dxa"/>
            <w:vAlign w:val="center"/>
          </w:tcPr>
          <w:p w14:paraId="2F79BE24"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Address Line 2</w:t>
            </w:r>
          </w:p>
        </w:tc>
      </w:tr>
      <w:tr w:rsidR="00BB514F" w:rsidRPr="00033D7C" w14:paraId="1B0DCB84" w14:textId="77777777" w:rsidTr="00A8739C">
        <w:trPr>
          <w:cantSplit/>
          <w:trHeight w:val="234"/>
        </w:trPr>
        <w:tc>
          <w:tcPr>
            <w:tcW w:w="1260" w:type="dxa"/>
          </w:tcPr>
          <w:p w14:paraId="0F25E574" w14:textId="6F373C05" w:rsidR="00BB514F" w:rsidRPr="00033D7C" w:rsidRDefault="00BB514F" w:rsidP="00BB514F">
            <w:pPr>
              <w:pStyle w:val="BodyText"/>
              <w:tabs>
                <w:tab w:val="left" w:pos="720"/>
              </w:tabs>
              <w:jc w:val="left"/>
              <w:rPr>
                <w:rFonts w:ascii="GE Inspira" w:hAnsi="GE Inspira" w:cs="Arial"/>
                <w:bCs/>
                <w:sz w:val="20"/>
                <w:szCs w:val="20"/>
              </w:rPr>
            </w:pPr>
            <w:r w:rsidRPr="00033D7C">
              <w:rPr>
                <w:rFonts w:ascii="GE Inspira" w:hAnsi="GE Inspira" w:cs="Arial"/>
                <w:bCs/>
                <w:sz w:val="20"/>
                <w:szCs w:val="20"/>
              </w:rPr>
              <w:t>9.5.4.61</w:t>
            </w:r>
          </w:p>
        </w:tc>
        <w:tc>
          <w:tcPr>
            <w:tcW w:w="1440" w:type="dxa"/>
          </w:tcPr>
          <w:p w14:paraId="3BE04591"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SALES ORDER</w:t>
            </w:r>
          </w:p>
        </w:tc>
        <w:tc>
          <w:tcPr>
            <w:tcW w:w="1281" w:type="dxa"/>
            <w:vAlign w:val="center"/>
          </w:tcPr>
          <w:p w14:paraId="25D9AEE2"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ATTRIBUTE10</w:t>
            </w:r>
          </w:p>
        </w:tc>
        <w:tc>
          <w:tcPr>
            <w:tcW w:w="1134" w:type="dxa"/>
          </w:tcPr>
          <w:p w14:paraId="2B16DA76"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26C7A9D9" w14:textId="77777777" w:rsidR="00BB514F" w:rsidRPr="00033D7C" w:rsidRDefault="00BB514F" w:rsidP="00BB514F">
            <w:pPr>
              <w:rPr>
                <w:rFonts w:ascii="GE Inspira" w:hAnsi="GE Inspira"/>
              </w:rPr>
            </w:pPr>
            <w:r w:rsidRPr="00033D7C">
              <w:rPr>
                <w:rFonts w:ascii="GE Inspira" w:hAnsi="GE Inspira" w:cs="Arial"/>
                <w:bCs/>
                <w:sz w:val="20"/>
                <w:szCs w:val="22"/>
              </w:rPr>
              <w:t>240</w:t>
            </w:r>
          </w:p>
        </w:tc>
        <w:tc>
          <w:tcPr>
            <w:tcW w:w="2410" w:type="dxa"/>
          </w:tcPr>
          <w:p w14:paraId="54CBC086" w14:textId="77777777" w:rsidR="00BB514F" w:rsidRPr="00033D7C" w:rsidRDefault="00BB514F" w:rsidP="00BB514F">
            <w:pPr>
              <w:rPr>
                <w:rFonts w:ascii="GE Inspira" w:hAnsi="GE Inspira"/>
              </w:rPr>
            </w:pPr>
            <w:r w:rsidRPr="00033D7C">
              <w:rPr>
                <w:rFonts w:ascii="GE Inspira" w:hAnsi="GE Inspira" w:cs="Arial"/>
                <w:bCs/>
                <w:sz w:val="20"/>
                <w:szCs w:val="22"/>
              </w:rPr>
              <w:t>Orders,Returns --&gt; Sales orders--&gt;LineDFF</w:t>
            </w:r>
            <w:r w:rsidRPr="00033D7C">
              <w:rPr>
                <w:rFonts w:ascii="GE Inspira" w:hAnsi="GE Inspira" w:cs="Arial"/>
                <w:bCs/>
                <w:sz w:val="20"/>
                <w:szCs w:val="22"/>
              </w:rPr>
              <w:sym w:font="Wingdings" w:char="F0E0"/>
            </w:r>
            <w:r w:rsidRPr="00033D7C">
              <w:rPr>
                <w:rFonts w:ascii="GE Inspira" w:hAnsi="GE Inspira" w:cs="Arial"/>
                <w:bCs/>
                <w:sz w:val="20"/>
                <w:szCs w:val="22"/>
              </w:rPr>
              <w:t>Order Line Description/Comments</w:t>
            </w:r>
          </w:p>
        </w:tc>
        <w:tc>
          <w:tcPr>
            <w:tcW w:w="1984" w:type="dxa"/>
            <w:vAlign w:val="center"/>
          </w:tcPr>
          <w:p w14:paraId="27A5B497"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Order Line Description/Comments</w:t>
            </w:r>
          </w:p>
        </w:tc>
      </w:tr>
      <w:tr w:rsidR="00BB514F" w:rsidRPr="00033D7C" w14:paraId="0B0C7909" w14:textId="77777777" w:rsidTr="00A8739C">
        <w:trPr>
          <w:cantSplit/>
          <w:trHeight w:val="234"/>
        </w:trPr>
        <w:tc>
          <w:tcPr>
            <w:tcW w:w="1260" w:type="dxa"/>
          </w:tcPr>
          <w:p w14:paraId="7B454571" w14:textId="35068CD8" w:rsidR="00BB514F" w:rsidRPr="00033D7C" w:rsidRDefault="00BB514F" w:rsidP="00BB514F">
            <w:pPr>
              <w:pStyle w:val="BodyText"/>
              <w:tabs>
                <w:tab w:val="left" w:pos="720"/>
              </w:tabs>
              <w:jc w:val="left"/>
              <w:rPr>
                <w:rFonts w:ascii="GE Inspira" w:hAnsi="GE Inspira" w:cs="Arial"/>
                <w:bCs/>
                <w:sz w:val="20"/>
                <w:szCs w:val="20"/>
              </w:rPr>
            </w:pPr>
            <w:r w:rsidRPr="00BB514F">
              <w:rPr>
                <w:rFonts w:ascii="GE Inspira" w:hAnsi="GE Inspira" w:cs="Arial"/>
                <w:bCs/>
                <w:sz w:val="20"/>
                <w:szCs w:val="20"/>
              </w:rPr>
              <w:t>9.5.4.62</w:t>
            </w:r>
          </w:p>
        </w:tc>
        <w:tc>
          <w:tcPr>
            <w:tcW w:w="1440" w:type="dxa"/>
          </w:tcPr>
          <w:p w14:paraId="2B85ECA0"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RECEIVING SHIPMENT HEADERS</w:t>
            </w:r>
          </w:p>
        </w:tc>
        <w:tc>
          <w:tcPr>
            <w:tcW w:w="1281" w:type="dxa"/>
            <w:vAlign w:val="center"/>
          </w:tcPr>
          <w:p w14:paraId="4BD3713E"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RECEIVED ATTRIBUTE CATEGORY</w:t>
            </w:r>
          </w:p>
        </w:tc>
        <w:tc>
          <w:tcPr>
            <w:tcW w:w="1134" w:type="dxa"/>
          </w:tcPr>
          <w:p w14:paraId="09AC3D6E" w14:textId="77777777" w:rsidR="00BB514F" w:rsidRPr="00033D7C" w:rsidRDefault="00BB514F" w:rsidP="00BB514F">
            <w:pPr>
              <w:pStyle w:val="BodyText"/>
              <w:jc w:val="left"/>
              <w:rPr>
                <w:rFonts w:ascii="GE Inspira" w:hAnsi="GE Inspira" w:cs="Arial"/>
                <w:color w:val="FF0000"/>
                <w:sz w:val="20"/>
                <w:szCs w:val="22"/>
              </w:rPr>
            </w:pPr>
            <w:r w:rsidRPr="00033D7C">
              <w:rPr>
                <w:rFonts w:ascii="GE Inspira" w:hAnsi="GE Inspira" w:cs="Arial"/>
                <w:sz w:val="20"/>
                <w:szCs w:val="22"/>
              </w:rPr>
              <w:t>VARCHAR2</w:t>
            </w:r>
          </w:p>
        </w:tc>
        <w:tc>
          <w:tcPr>
            <w:tcW w:w="992" w:type="dxa"/>
          </w:tcPr>
          <w:p w14:paraId="2FBD59A3"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30</w:t>
            </w:r>
          </w:p>
        </w:tc>
        <w:tc>
          <w:tcPr>
            <w:tcW w:w="2410" w:type="dxa"/>
          </w:tcPr>
          <w:p w14:paraId="0E24904B"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Fetched from Receiving Shipment Headers Table  (Attribute_Category)</w:t>
            </w:r>
          </w:p>
        </w:tc>
        <w:tc>
          <w:tcPr>
            <w:tcW w:w="1984" w:type="dxa"/>
            <w:vAlign w:val="center"/>
          </w:tcPr>
          <w:p w14:paraId="2BC04B10" w14:textId="77777777" w:rsidR="00BB514F" w:rsidRPr="00033D7C" w:rsidRDefault="00BB514F" w:rsidP="00BB514F">
            <w:pPr>
              <w:rPr>
                <w:rFonts w:ascii="GE Inspira" w:hAnsi="GE Inspira" w:cs="Arial"/>
                <w:bCs/>
                <w:color w:val="FF0000"/>
                <w:sz w:val="20"/>
                <w:szCs w:val="22"/>
              </w:rPr>
            </w:pPr>
            <w:r w:rsidRPr="00033D7C">
              <w:rPr>
                <w:rFonts w:ascii="GE Inspira" w:hAnsi="GE Inspira" w:cs="Arial"/>
                <w:bCs/>
                <w:sz w:val="20"/>
                <w:szCs w:val="22"/>
              </w:rPr>
              <w:t>Received Attribute Category</w:t>
            </w:r>
          </w:p>
        </w:tc>
      </w:tr>
      <w:tr w:rsidR="00BB514F" w:rsidRPr="00033D7C" w14:paraId="1A67866E" w14:textId="77777777" w:rsidTr="00A8739C">
        <w:trPr>
          <w:cantSplit/>
          <w:trHeight w:val="234"/>
        </w:trPr>
        <w:tc>
          <w:tcPr>
            <w:tcW w:w="1260" w:type="dxa"/>
          </w:tcPr>
          <w:p w14:paraId="788C0809" w14:textId="57560C37" w:rsidR="00BB514F" w:rsidRPr="00BB514F" w:rsidRDefault="00BB514F" w:rsidP="00BB514F">
            <w:pPr>
              <w:pStyle w:val="BodyText"/>
              <w:tabs>
                <w:tab w:val="left" w:pos="720"/>
              </w:tabs>
              <w:jc w:val="left"/>
              <w:rPr>
                <w:rFonts w:ascii="GE Inspira" w:hAnsi="GE Inspira" w:cs="Arial"/>
                <w:bCs/>
                <w:sz w:val="20"/>
                <w:szCs w:val="20"/>
                <w:highlight w:val="yellow"/>
              </w:rPr>
            </w:pPr>
            <w:r w:rsidRPr="00BB514F">
              <w:rPr>
                <w:rFonts w:ascii="GE Inspira" w:hAnsi="GE Inspira" w:cs="Arial"/>
                <w:bCs/>
                <w:sz w:val="20"/>
                <w:szCs w:val="20"/>
                <w:highlight w:val="yellow"/>
              </w:rPr>
              <w:lastRenderedPageBreak/>
              <w:t>9.5.4.63</w:t>
            </w:r>
          </w:p>
        </w:tc>
        <w:tc>
          <w:tcPr>
            <w:tcW w:w="1440" w:type="dxa"/>
          </w:tcPr>
          <w:p w14:paraId="2F1D4332" w14:textId="77777777" w:rsidR="00BB514F" w:rsidRPr="00BB514F" w:rsidRDefault="00BB514F" w:rsidP="00BB514F">
            <w:pPr>
              <w:rPr>
                <w:rFonts w:ascii="GE Inspira" w:hAnsi="GE Inspira" w:cs="Arial"/>
                <w:bCs/>
                <w:sz w:val="20"/>
                <w:szCs w:val="22"/>
                <w:highlight w:val="yellow"/>
              </w:rPr>
            </w:pPr>
            <w:r w:rsidRPr="00BB514F">
              <w:rPr>
                <w:rFonts w:ascii="GE Inspira" w:hAnsi="GE Inspira" w:cs="Arial"/>
                <w:bCs/>
                <w:sz w:val="20"/>
                <w:szCs w:val="22"/>
                <w:highlight w:val="yellow"/>
              </w:rPr>
              <w:t>RECEIVING SHIPMENT HEADERS</w:t>
            </w:r>
          </w:p>
        </w:tc>
        <w:tc>
          <w:tcPr>
            <w:tcW w:w="1281" w:type="dxa"/>
            <w:vAlign w:val="center"/>
          </w:tcPr>
          <w:p w14:paraId="10A7ADCF" w14:textId="77777777" w:rsidR="00BB514F" w:rsidRPr="00BB514F" w:rsidRDefault="00BB514F" w:rsidP="00BB514F">
            <w:pPr>
              <w:pStyle w:val="BodyText"/>
              <w:jc w:val="left"/>
              <w:rPr>
                <w:rFonts w:ascii="GE Inspira" w:hAnsi="GE Inspira" w:cs="Arial"/>
                <w:bCs/>
                <w:caps/>
                <w:sz w:val="20"/>
                <w:szCs w:val="22"/>
                <w:highlight w:val="yellow"/>
              </w:rPr>
            </w:pPr>
            <w:r w:rsidRPr="00BB514F">
              <w:rPr>
                <w:rFonts w:ascii="GE Inspira" w:hAnsi="GE Inspira" w:cs="Arial"/>
                <w:bCs/>
                <w:caps/>
                <w:sz w:val="20"/>
                <w:szCs w:val="22"/>
                <w:highlight w:val="yellow"/>
              </w:rPr>
              <w:t>RETURN TYPE</w:t>
            </w:r>
          </w:p>
        </w:tc>
        <w:tc>
          <w:tcPr>
            <w:tcW w:w="1134" w:type="dxa"/>
          </w:tcPr>
          <w:p w14:paraId="0BC38D1C" w14:textId="77777777"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sz w:val="20"/>
                <w:szCs w:val="22"/>
                <w:highlight w:val="yellow"/>
              </w:rPr>
              <w:t>VARCHAR2</w:t>
            </w:r>
          </w:p>
        </w:tc>
        <w:tc>
          <w:tcPr>
            <w:tcW w:w="992" w:type="dxa"/>
          </w:tcPr>
          <w:p w14:paraId="68091368" w14:textId="77777777" w:rsidR="00BB514F" w:rsidRPr="00BB514F" w:rsidRDefault="00BB514F" w:rsidP="00BB514F">
            <w:pPr>
              <w:rPr>
                <w:rFonts w:ascii="GE Inspira" w:hAnsi="GE Inspira"/>
                <w:highlight w:val="yellow"/>
              </w:rPr>
            </w:pPr>
            <w:r w:rsidRPr="00BB514F">
              <w:rPr>
                <w:rFonts w:ascii="GE Inspira" w:hAnsi="GE Inspira" w:cs="Arial"/>
                <w:bCs/>
                <w:sz w:val="20"/>
                <w:szCs w:val="22"/>
                <w:highlight w:val="yellow"/>
              </w:rPr>
              <w:t>150</w:t>
            </w:r>
          </w:p>
        </w:tc>
        <w:tc>
          <w:tcPr>
            <w:tcW w:w="2410" w:type="dxa"/>
          </w:tcPr>
          <w:p w14:paraId="3F3A6B60" w14:textId="77777777" w:rsidR="00BB514F" w:rsidRPr="00BB514F" w:rsidRDefault="00BB514F" w:rsidP="00BB514F">
            <w:pPr>
              <w:rPr>
                <w:rFonts w:ascii="GE Inspira" w:hAnsi="GE Inspira" w:cs="Arial"/>
                <w:bCs/>
                <w:sz w:val="20"/>
                <w:szCs w:val="22"/>
                <w:highlight w:val="yellow"/>
              </w:rPr>
            </w:pPr>
            <w:r w:rsidRPr="00BB514F">
              <w:rPr>
                <w:rFonts w:ascii="GE Inspira" w:hAnsi="GE Inspira" w:cs="Arial"/>
                <w:bCs/>
                <w:sz w:val="20"/>
                <w:szCs w:val="22"/>
                <w:highlight w:val="yellow"/>
              </w:rPr>
              <w:t>Fetched from Receiving Headers Table DFF number (Attribute 1)</w:t>
            </w:r>
          </w:p>
        </w:tc>
        <w:tc>
          <w:tcPr>
            <w:tcW w:w="1984" w:type="dxa"/>
            <w:vAlign w:val="center"/>
          </w:tcPr>
          <w:p w14:paraId="3F361F9C" w14:textId="4627BADD"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bCs/>
                <w:sz w:val="20"/>
                <w:szCs w:val="22"/>
                <w:highlight w:val="yellow"/>
              </w:rPr>
              <w:t>Return Type(Green/Red</w:t>
            </w:r>
            <w:r>
              <w:rPr>
                <w:rFonts w:ascii="GE Inspira" w:hAnsi="GE Inspira" w:cs="Arial"/>
                <w:bCs/>
                <w:sz w:val="20"/>
                <w:szCs w:val="22"/>
                <w:highlight w:val="yellow"/>
              </w:rPr>
              <w:t>/ or anyother</w:t>
            </w:r>
            <w:r w:rsidRPr="00BB514F">
              <w:rPr>
                <w:rFonts w:ascii="GE Inspira" w:hAnsi="GE Inspira" w:cs="Arial"/>
                <w:bCs/>
                <w:sz w:val="20"/>
                <w:szCs w:val="22"/>
                <w:highlight w:val="yellow"/>
              </w:rPr>
              <w:t>)</w:t>
            </w:r>
          </w:p>
        </w:tc>
      </w:tr>
      <w:tr w:rsidR="00BB514F" w:rsidRPr="00033D7C" w14:paraId="3461E51F" w14:textId="77777777" w:rsidTr="00A8739C">
        <w:trPr>
          <w:cantSplit/>
          <w:trHeight w:val="234"/>
        </w:trPr>
        <w:tc>
          <w:tcPr>
            <w:tcW w:w="1260" w:type="dxa"/>
          </w:tcPr>
          <w:p w14:paraId="109CECE0" w14:textId="1B1F7A57" w:rsidR="00BB514F" w:rsidRPr="00033D7C" w:rsidRDefault="00BB514F" w:rsidP="00BB514F">
            <w:pPr>
              <w:rPr>
                <w:rFonts w:ascii="GE Inspira" w:hAnsi="GE Inspira"/>
              </w:rPr>
            </w:pPr>
            <w:r w:rsidRPr="00033D7C">
              <w:rPr>
                <w:rFonts w:ascii="GE Inspira" w:hAnsi="GE Inspira" w:cs="Arial"/>
                <w:bCs/>
                <w:sz w:val="20"/>
                <w:szCs w:val="20"/>
              </w:rPr>
              <w:t>9.5.4.64</w:t>
            </w:r>
          </w:p>
        </w:tc>
        <w:tc>
          <w:tcPr>
            <w:tcW w:w="1440" w:type="dxa"/>
          </w:tcPr>
          <w:p w14:paraId="6F3808B7"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RECEIVING SHIPMENT HEADERS</w:t>
            </w:r>
          </w:p>
        </w:tc>
        <w:tc>
          <w:tcPr>
            <w:tcW w:w="1281" w:type="dxa"/>
            <w:vAlign w:val="center"/>
          </w:tcPr>
          <w:p w14:paraId="53B34F49"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RETURN CODE</w:t>
            </w:r>
          </w:p>
        </w:tc>
        <w:tc>
          <w:tcPr>
            <w:tcW w:w="1134" w:type="dxa"/>
          </w:tcPr>
          <w:p w14:paraId="20F598A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08ED5506" w14:textId="77777777" w:rsidR="00BB514F" w:rsidRPr="00033D7C" w:rsidRDefault="00BB514F" w:rsidP="00BB514F">
            <w:pPr>
              <w:rPr>
                <w:rFonts w:ascii="GE Inspira" w:hAnsi="GE Inspira"/>
              </w:rPr>
            </w:pPr>
            <w:r w:rsidRPr="00033D7C">
              <w:rPr>
                <w:rFonts w:ascii="GE Inspira" w:hAnsi="GE Inspira" w:cs="Arial"/>
                <w:bCs/>
                <w:sz w:val="20"/>
                <w:szCs w:val="22"/>
              </w:rPr>
              <w:t>150</w:t>
            </w:r>
          </w:p>
        </w:tc>
        <w:tc>
          <w:tcPr>
            <w:tcW w:w="2410" w:type="dxa"/>
          </w:tcPr>
          <w:p w14:paraId="13E37650"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Fetched from Receiving Headers Table DFF(Attribute 2)</w:t>
            </w:r>
          </w:p>
        </w:tc>
        <w:tc>
          <w:tcPr>
            <w:tcW w:w="1984" w:type="dxa"/>
            <w:vAlign w:val="center"/>
          </w:tcPr>
          <w:p w14:paraId="183E9835"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Return Code(Surplus/Debrief/DOA,etc)</w:t>
            </w:r>
          </w:p>
        </w:tc>
      </w:tr>
      <w:tr w:rsidR="00BB514F" w:rsidRPr="00033D7C" w14:paraId="7FC83796" w14:textId="77777777" w:rsidTr="00A8739C">
        <w:trPr>
          <w:cantSplit/>
          <w:trHeight w:val="234"/>
        </w:trPr>
        <w:tc>
          <w:tcPr>
            <w:tcW w:w="1260" w:type="dxa"/>
          </w:tcPr>
          <w:p w14:paraId="2A9FB51F" w14:textId="21A525B6" w:rsidR="00BB514F" w:rsidRPr="00033D7C" w:rsidRDefault="00BB514F" w:rsidP="00BB514F">
            <w:pPr>
              <w:rPr>
                <w:rFonts w:ascii="GE Inspira" w:hAnsi="GE Inspira"/>
              </w:rPr>
            </w:pPr>
            <w:r w:rsidRPr="00033D7C">
              <w:rPr>
                <w:rFonts w:ascii="GE Inspira" w:hAnsi="GE Inspira" w:cs="Arial"/>
                <w:bCs/>
                <w:sz w:val="20"/>
                <w:szCs w:val="20"/>
              </w:rPr>
              <w:t>9.5.4.65</w:t>
            </w:r>
          </w:p>
        </w:tc>
        <w:tc>
          <w:tcPr>
            <w:tcW w:w="1440" w:type="dxa"/>
          </w:tcPr>
          <w:p w14:paraId="4BF43E74"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RECEIVING TRANSACTIONS</w:t>
            </w:r>
          </w:p>
        </w:tc>
        <w:tc>
          <w:tcPr>
            <w:tcW w:w="1281" w:type="dxa"/>
            <w:vAlign w:val="center"/>
          </w:tcPr>
          <w:p w14:paraId="740CB9F6" w14:textId="77777777" w:rsidR="00BB514F" w:rsidRPr="00033D7C" w:rsidRDefault="00BB514F" w:rsidP="00BB514F">
            <w:pPr>
              <w:pStyle w:val="BodyText"/>
              <w:jc w:val="left"/>
              <w:rPr>
                <w:rFonts w:ascii="GE Inspira" w:hAnsi="GE Inspira" w:cs="Arial"/>
                <w:bCs/>
                <w:caps/>
                <w:sz w:val="20"/>
                <w:szCs w:val="22"/>
              </w:rPr>
            </w:pPr>
            <w:r w:rsidRPr="00033D7C">
              <w:rPr>
                <w:rFonts w:ascii="GE Inspira" w:hAnsi="GE Inspira" w:cs="Arial"/>
                <w:bCs/>
                <w:caps/>
                <w:sz w:val="20"/>
                <w:szCs w:val="22"/>
              </w:rPr>
              <w:t>RECEIPT DATE</w:t>
            </w:r>
          </w:p>
        </w:tc>
        <w:tc>
          <w:tcPr>
            <w:tcW w:w="1134" w:type="dxa"/>
          </w:tcPr>
          <w:p w14:paraId="2746F9B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VARCHAR2</w:t>
            </w:r>
          </w:p>
        </w:tc>
        <w:tc>
          <w:tcPr>
            <w:tcW w:w="992" w:type="dxa"/>
          </w:tcPr>
          <w:p w14:paraId="68E5E7B8" w14:textId="77777777" w:rsidR="00BB514F" w:rsidRPr="00033D7C" w:rsidRDefault="00BB514F" w:rsidP="00BB514F">
            <w:pPr>
              <w:rPr>
                <w:rFonts w:ascii="GE Inspira" w:hAnsi="GE Inspira"/>
              </w:rPr>
            </w:pPr>
            <w:r w:rsidRPr="00033D7C">
              <w:rPr>
                <w:rFonts w:ascii="GE Inspira" w:hAnsi="GE Inspira" w:cs="Arial"/>
                <w:bCs/>
                <w:sz w:val="20"/>
                <w:szCs w:val="22"/>
              </w:rPr>
              <w:t>30</w:t>
            </w:r>
          </w:p>
        </w:tc>
        <w:tc>
          <w:tcPr>
            <w:tcW w:w="2410" w:type="dxa"/>
          </w:tcPr>
          <w:p w14:paraId="56F777AD" w14:textId="77777777" w:rsidR="00BB514F" w:rsidRPr="00033D7C" w:rsidRDefault="00BB514F" w:rsidP="00BB514F">
            <w:pPr>
              <w:rPr>
                <w:rFonts w:ascii="GE Inspira" w:hAnsi="GE Inspira" w:cs="Arial"/>
                <w:bCs/>
                <w:sz w:val="20"/>
                <w:szCs w:val="22"/>
              </w:rPr>
            </w:pPr>
            <w:r w:rsidRPr="00033D7C">
              <w:rPr>
                <w:rFonts w:ascii="GE Inspira" w:hAnsi="GE Inspira" w:cs="Arial"/>
                <w:bCs/>
                <w:sz w:val="20"/>
                <w:szCs w:val="22"/>
              </w:rPr>
              <w:t>Purchase Order</w:t>
            </w:r>
            <w:r w:rsidRPr="00033D7C">
              <w:rPr>
                <w:rFonts w:ascii="GE Inspira" w:hAnsi="GE Inspira" w:cs="Arial"/>
                <w:bCs/>
                <w:sz w:val="20"/>
                <w:szCs w:val="22"/>
              </w:rPr>
              <w:sym w:font="Wingdings" w:char="F0E0"/>
            </w:r>
            <w:r w:rsidRPr="00033D7C">
              <w:rPr>
                <w:rFonts w:ascii="GE Inspira" w:hAnsi="GE Inspira" w:cs="Arial"/>
                <w:bCs/>
                <w:sz w:val="20"/>
                <w:szCs w:val="22"/>
              </w:rPr>
              <w:t>Receiving</w:t>
            </w:r>
            <w:r w:rsidRPr="00033D7C">
              <w:rPr>
                <w:rFonts w:ascii="GE Inspira" w:hAnsi="GE Inspira" w:cs="Arial"/>
                <w:bCs/>
                <w:sz w:val="20"/>
                <w:szCs w:val="22"/>
              </w:rPr>
              <w:sym w:font="Wingdings" w:char="F0E0"/>
            </w:r>
            <w:r w:rsidRPr="00033D7C">
              <w:rPr>
                <w:rFonts w:ascii="GE Inspira" w:hAnsi="GE Inspira" w:cs="Arial"/>
                <w:bCs/>
                <w:sz w:val="20"/>
                <w:szCs w:val="22"/>
              </w:rPr>
              <w:t>Receiving Transactions Summary</w:t>
            </w:r>
          </w:p>
        </w:tc>
        <w:tc>
          <w:tcPr>
            <w:tcW w:w="1984" w:type="dxa"/>
            <w:vAlign w:val="center"/>
          </w:tcPr>
          <w:p w14:paraId="6EB70F05"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Receipt Date in format </w:t>
            </w:r>
            <w:r w:rsidRPr="00033D7C">
              <w:rPr>
                <w:rFonts w:ascii="GE Inspira" w:eastAsia="Times New Roman" w:hAnsi="GE Inspira"/>
                <w:color w:val="000000"/>
                <w:sz w:val="20"/>
                <w:szCs w:val="20"/>
                <w:lang w:eastAsia="en-US"/>
              </w:rPr>
              <w:t>'DD-MM-YYYY HH24:MI:SS'</w:t>
            </w:r>
          </w:p>
        </w:tc>
      </w:tr>
      <w:tr w:rsidR="00BB514F" w:rsidRPr="00033D7C" w14:paraId="56F39464" w14:textId="77777777" w:rsidTr="000C323E">
        <w:trPr>
          <w:cantSplit/>
          <w:trHeight w:val="234"/>
        </w:trPr>
        <w:tc>
          <w:tcPr>
            <w:tcW w:w="1260" w:type="dxa"/>
          </w:tcPr>
          <w:p w14:paraId="3F09709A" w14:textId="57A4833E" w:rsidR="00BB514F" w:rsidRPr="00BB514F" w:rsidRDefault="00BB514F" w:rsidP="00BB514F">
            <w:pPr>
              <w:rPr>
                <w:rFonts w:ascii="GE Inspira" w:hAnsi="GE Inspira"/>
                <w:highlight w:val="yellow"/>
              </w:rPr>
            </w:pPr>
            <w:r w:rsidRPr="00BB514F">
              <w:rPr>
                <w:rFonts w:ascii="GE Inspira" w:hAnsi="GE Inspira" w:cs="Arial"/>
                <w:bCs/>
                <w:sz w:val="20"/>
                <w:szCs w:val="20"/>
                <w:highlight w:val="yellow"/>
              </w:rPr>
              <w:t>9.5.4.66</w:t>
            </w:r>
          </w:p>
        </w:tc>
        <w:tc>
          <w:tcPr>
            <w:tcW w:w="1440" w:type="dxa"/>
          </w:tcPr>
          <w:p w14:paraId="68318834" w14:textId="77777777" w:rsidR="00BB514F" w:rsidRPr="00BB514F" w:rsidRDefault="00BB514F" w:rsidP="00BB514F">
            <w:pPr>
              <w:spacing w:before="100" w:beforeAutospacing="1"/>
              <w:jc w:val="center"/>
              <w:rPr>
                <w:rFonts w:ascii="GE Inspira" w:eastAsia="Times New Roman" w:hAnsi="GE Inspira"/>
                <w:sz w:val="20"/>
                <w:szCs w:val="20"/>
                <w:highlight w:val="yellow"/>
                <w:lang w:val="en-IN" w:eastAsia="en-IN"/>
              </w:rPr>
            </w:pPr>
            <w:r w:rsidRPr="00BB514F">
              <w:rPr>
                <w:rFonts w:ascii="GE Inspira" w:eastAsia="Times New Roman" w:hAnsi="GE Inspira"/>
                <w:sz w:val="20"/>
                <w:szCs w:val="20"/>
                <w:highlight w:val="yellow"/>
                <w:lang w:val="en-IN" w:eastAsia="en-IN"/>
              </w:rPr>
              <w:t>RMA RECEIPTS</w:t>
            </w:r>
          </w:p>
        </w:tc>
        <w:tc>
          <w:tcPr>
            <w:tcW w:w="1281" w:type="dxa"/>
            <w:vAlign w:val="center"/>
          </w:tcPr>
          <w:p w14:paraId="4F431EF0" w14:textId="77777777" w:rsidR="00BB514F" w:rsidRPr="00BB514F" w:rsidRDefault="00BB514F" w:rsidP="00BB514F">
            <w:pPr>
              <w:rPr>
                <w:rFonts w:ascii="GE Inspira" w:hAnsi="GE Inspira" w:cs="Arial"/>
                <w:bCs/>
                <w:sz w:val="20"/>
                <w:szCs w:val="22"/>
                <w:highlight w:val="yellow"/>
              </w:rPr>
            </w:pPr>
            <w:r w:rsidRPr="00BB514F">
              <w:rPr>
                <w:rFonts w:ascii="GE Inspira" w:hAnsi="GE Inspira" w:cs="Arial"/>
                <w:bCs/>
                <w:sz w:val="20"/>
                <w:szCs w:val="22"/>
                <w:highlight w:val="yellow"/>
              </w:rPr>
              <w:t>ADDITIONAL_INFO_1</w:t>
            </w:r>
          </w:p>
        </w:tc>
        <w:tc>
          <w:tcPr>
            <w:tcW w:w="1134" w:type="dxa"/>
          </w:tcPr>
          <w:p w14:paraId="5D06B42E" w14:textId="77777777" w:rsidR="00BB514F" w:rsidRPr="00BB514F" w:rsidRDefault="00BB514F" w:rsidP="00BB514F">
            <w:pPr>
              <w:rPr>
                <w:rFonts w:ascii="GE Inspira" w:hAnsi="GE Inspira"/>
                <w:highlight w:val="yellow"/>
              </w:rPr>
            </w:pPr>
            <w:r w:rsidRPr="00BB514F">
              <w:rPr>
                <w:rFonts w:ascii="GE Inspira" w:hAnsi="GE Inspira" w:cs="Arial"/>
                <w:sz w:val="20"/>
                <w:szCs w:val="22"/>
                <w:highlight w:val="yellow"/>
              </w:rPr>
              <w:t>VARCHAR2</w:t>
            </w:r>
          </w:p>
        </w:tc>
        <w:tc>
          <w:tcPr>
            <w:tcW w:w="992" w:type="dxa"/>
          </w:tcPr>
          <w:p w14:paraId="653B1E21" w14:textId="77777777" w:rsidR="00BB514F" w:rsidRPr="00BB514F" w:rsidRDefault="00BB514F" w:rsidP="00BB514F">
            <w:pPr>
              <w:pStyle w:val="BodyText"/>
              <w:rPr>
                <w:rFonts w:ascii="GE Inspira" w:hAnsi="GE Inspira" w:cs="Arial"/>
                <w:sz w:val="20"/>
                <w:szCs w:val="22"/>
                <w:highlight w:val="yellow"/>
              </w:rPr>
            </w:pPr>
            <w:r w:rsidRPr="00BB514F">
              <w:rPr>
                <w:rFonts w:ascii="GE Inspira" w:hAnsi="GE Inspira" w:cs="Arial"/>
                <w:sz w:val="20"/>
                <w:szCs w:val="22"/>
                <w:highlight w:val="yellow"/>
              </w:rPr>
              <w:t>500</w:t>
            </w:r>
          </w:p>
        </w:tc>
        <w:tc>
          <w:tcPr>
            <w:tcW w:w="2410" w:type="dxa"/>
          </w:tcPr>
          <w:p w14:paraId="27FFB487" w14:textId="6E2C14B4" w:rsidR="00BB514F" w:rsidRPr="00BB514F" w:rsidRDefault="00BB514F" w:rsidP="00BB514F">
            <w:pPr>
              <w:rPr>
                <w:rFonts w:ascii="GE Inspira" w:hAnsi="GE Inspira" w:cs="Arial"/>
                <w:bCs/>
                <w:sz w:val="20"/>
                <w:szCs w:val="22"/>
                <w:highlight w:val="yellow"/>
              </w:rPr>
            </w:pPr>
            <w:r w:rsidRPr="00BB514F">
              <w:rPr>
                <w:rFonts w:ascii="GE Inspira" w:hAnsi="GE Inspira" w:cs="Arial"/>
                <w:bCs/>
                <w:sz w:val="20"/>
                <w:szCs w:val="22"/>
                <w:highlight w:val="yellow"/>
              </w:rPr>
              <w:t>Purchase Order</w:t>
            </w:r>
            <w:r w:rsidRPr="00BB514F">
              <w:rPr>
                <w:rFonts w:ascii="GE Inspira" w:hAnsi="GE Inspira" w:cs="Arial"/>
                <w:bCs/>
                <w:sz w:val="20"/>
                <w:szCs w:val="22"/>
                <w:highlight w:val="yellow"/>
              </w:rPr>
              <w:sym w:font="Wingdings" w:char="F0E0"/>
            </w:r>
            <w:r w:rsidRPr="00BB514F">
              <w:rPr>
                <w:rFonts w:ascii="GE Inspira" w:hAnsi="GE Inspira" w:cs="Arial"/>
                <w:bCs/>
                <w:sz w:val="20"/>
                <w:szCs w:val="22"/>
                <w:highlight w:val="yellow"/>
              </w:rPr>
              <w:t>Receiving</w:t>
            </w:r>
            <w:r w:rsidRPr="00BB514F">
              <w:rPr>
                <w:rFonts w:ascii="GE Inspira" w:hAnsi="GE Inspira" w:cs="Arial"/>
                <w:bCs/>
                <w:sz w:val="20"/>
                <w:szCs w:val="22"/>
                <w:highlight w:val="yellow"/>
              </w:rPr>
              <w:sym w:font="Wingdings" w:char="F0E0"/>
            </w:r>
            <w:r w:rsidRPr="00BB514F">
              <w:rPr>
                <w:rFonts w:ascii="GE Inspira" w:hAnsi="GE Inspira" w:cs="Arial"/>
                <w:bCs/>
                <w:sz w:val="20"/>
                <w:szCs w:val="22"/>
                <w:highlight w:val="yellow"/>
              </w:rPr>
              <w:t>Received Sub-Inventory Code</w:t>
            </w:r>
          </w:p>
        </w:tc>
        <w:tc>
          <w:tcPr>
            <w:tcW w:w="1984" w:type="dxa"/>
            <w:vAlign w:val="center"/>
          </w:tcPr>
          <w:p w14:paraId="17BD5F09" w14:textId="4E6BA65D"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sz w:val="20"/>
                <w:szCs w:val="22"/>
                <w:highlight w:val="yellow"/>
              </w:rPr>
              <w:t>Received Sub-Inventory Code</w:t>
            </w:r>
          </w:p>
        </w:tc>
      </w:tr>
      <w:tr w:rsidR="00BB514F" w:rsidRPr="00033D7C" w14:paraId="1F6ADAE2" w14:textId="77777777" w:rsidTr="00A8739C">
        <w:trPr>
          <w:cantSplit/>
          <w:trHeight w:val="234"/>
        </w:trPr>
        <w:tc>
          <w:tcPr>
            <w:tcW w:w="1260" w:type="dxa"/>
          </w:tcPr>
          <w:p w14:paraId="59909C0A" w14:textId="5D4BD057" w:rsidR="00BB514F" w:rsidRPr="00BB514F" w:rsidRDefault="00BB514F" w:rsidP="00BB514F">
            <w:pPr>
              <w:rPr>
                <w:rFonts w:ascii="GE Inspira" w:hAnsi="GE Inspira"/>
                <w:highlight w:val="yellow"/>
              </w:rPr>
            </w:pPr>
            <w:r w:rsidRPr="00BB514F">
              <w:rPr>
                <w:rFonts w:ascii="GE Inspira" w:hAnsi="GE Inspira" w:cs="Arial"/>
                <w:bCs/>
                <w:sz w:val="20"/>
                <w:szCs w:val="20"/>
                <w:highlight w:val="yellow"/>
              </w:rPr>
              <w:t>9.5.4.67</w:t>
            </w:r>
          </w:p>
        </w:tc>
        <w:tc>
          <w:tcPr>
            <w:tcW w:w="1440" w:type="dxa"/>
          </w:tcPr>
          <w:p w14:paraId="1BBF1210" w14:textId="77777777" w:rsidR="00BB514F" w:rsidRPr="00BB514F" w:rsidRDefault="00BB514F" w:rsidP="00BB514F">
            <w:pPr>
              <w:rPr>
                <w:rFonts w:ascii="GE Inspira" w:hAnsi="GE Inspira"/>
                <w:highlight w:val="yellow"/>
              </w:rPr>
            </w:pPr>
            <w:r w:rsidRPr="00BB514F">
              <w:rPr>
                <w:rFonts w:ascii="GE Inspira" w:eastAsia="Times New Roman" w:hAnsi="GE Inspira"/>
                <w:sz w:val="20"/>
                <w:szCs w:val="20"/>
                <w:highlight w:val="yellow"/>
                <w:lang w:val="en-IN" w:eastAsia="en-IN"/>
              </w:rPr>
              <w:t>RMA RECEIPTS</w:t>
            </w:r>
          </w:p>
        </w:tc>
        <w:tc>
          <w:tcPr>
            <w:tcW w:w="1281" w:type="dxa"/>
          </w:tcPr>
          <w:p w14:paraId="0C24AEE8" w14:textId="77777777" w:rsidR="00BB514F" w:rsidRPr="00BB514F" w:rsidRDefault="00BB514F" w:rsidP="00BB514F">
            <w:pPr>
              <w:rPr>
                <w:rFonts w:ascii="GE Inspira" w:hAnsi="GE Inspira"/>
                <w:highlight w:val="yellow"/>
              </w:rPr>
            </w:pPr>
            <w:r w:rsidRPr="00BB514F">
              <w:rPr>
                <w:rFonts w:ascii="GE Inspira" w:hAnsi="GE Inspira" w:cs="Arial"/>
                <w:bCs/>
                <w:sz w:val="20"/>
                <w:szCs w:val="22"/>
                <w:highlight w:val="yellow"/>
              </w:rPr>
              <w:t>ADDITIONAL_INFO_2</w:t>
            </w:r>
          </w:p>
        </w:tc>
        <w:tc>
          <w:tcPr>
            <w:tcW w:w="1134" w:type="dxa"/>
          </w:tcPr>
          <w:p w14:paraId="7656AB82" w14:textId="77777777" w:rsidR="00BB514F" w:rsidRPr="00BB514F" w:rsidRDefault="00BB514F" w:rsidP="00BB514F">
            <w:pPr>
              <w:rPr>
                <w:rFonts w:ascii="GE Inspira" w:hAnsi="GE Inspira"/>
                <w:highlight w:val="yellow"/>
              </w:rPr>
            </w:pPr>
            <w:r w:rsidRPr="00BB514F">
              <w:rPr>
                <w:rFonts w:ascii="GE Inspira" w:hAnsi="GE Inspira" w:cs="Arial"/>
                <w:sz w:val="20"/>
                <w:szCs w:val="22"/>
                <w:highlight w:val="yellow"/>
              </w:rPr>
              <w:t>VARCHAR2</w:t>
            </w:r>
          </w:p>
        </w:tc>
        <w:tc>
          <w:tcPr>
            <w:tcW w:w="992" w:type="dxa"/>
          </w:tcPr>
          <w:p w14:paraId="75FE8106" w14:textId="77777777" w:rsidR="00BB514F" w:rsidRPr="00BB514F" w:rsidRDefault="00BB514F" w:rsidP="00BB514F">
            <w:pPr>
              <w:pStyle w:val="BodyText"/>
              <w:rPr>
                <w:rFonts w:ascii="GE Inspira" w:hAnsi="GE Inspira" w:cs="Arial"/>
                <w:sz w:val="20"/>
                <w:szCs w:val="22"/>
                <w:highlight w:val="yellow"/>
              </w:rPr>
            </w:pPr>
            <w:r w:rsidRPr="00BB514F">
              <w:rPr>
                <w:rFonts w:ascii="GE Inspira" w:hAnsi="GE Inspira" w:cs="Arial"/>
                <w:sz w:val="20"/>
                <w:szCs w:val="22"/>
                <w:highlight w:val="yellow"/>
              </w:rPr>
              <w:t>500</w:t>
            </w:r>
          </w:p>
        </w:tc>
        <w:tc>
          <w:tcPr>
            <w:tcW w:w="2410" w:type="dxa"/>
          </w:tcPr>
          <w:p w14:paraId="3FA8CB79" w14:textId="0DA238E4" w:rsidR="00BB514F" w:rsidRPr="00BB514F" w:rsidRDefault="00BB514F" w:rsidP="00BB514F">
            <w:pPr>
              <w:rPr>
                <w:rFonts w:ascii="GE Inspira" w:hAnsi="GE Inspira" w:cs="Arial"/>
                <w:bCs/>
                <w:sz w:val="20"/>
                <w:szCs w:val="22"/>
                <w:highlight w:val="yellow"/>
              </w:rPr>
            </w:pPr>
            <w:r w:rsidRPr="00BB514F">
              <w:rPr>
                <w:rFonts w:ascii="GE Inspira" w:hAnsi="GE Inspira" w:cs="Arial"/>
                <w:bCs/>
                <w:sz w:val="20"/>
                <w:szCs w:val="22"/>
                <w:highlight w:val="yellow"/>
              </w:rPr>
              <w:t>Inventory--&gt;Setup--&gt;Organization--&gt;Subinventories--&gt;Query subinventory--&gt;DFF--&gt;GPO inv Type (Attribute6)</w:t>
            </w:r>
          </w:p>
        </w:tc>
        <w:tc>
          <w:tcPr>
            <w:tcW w:w="1984" w:type="dxa"/>
            <w:vAlign w:val="center"/>
          </w:tcPr>
          <w:p w14:paraId="4992CA62" w14:textId="7207654C" w:rsidR="00BB514F" w:rsidRPr="00BB514F" w:rsidRDefault="00BB514F" w:rsidP="00BB514F">
            <w:pPr>
              <w:pStyle w:val="BodyText"/>
              <w:jc w:val="left"/>
              <w:rPr>
                <w:rFonts w:ascii="GE Inspira" w:hAnsi="GE Inspira" w:cs="Arial"/>
                <w:bCs/>
                <w:sz w:val="20"/>
                <w:szCs w:val="22"/>
                <w:highlight w:val="yellow"/>
              </w:rPr>
            </w:pPr>
            <w:r w:rsidRPr="00BB514F">
              <w:rPr>
                <w:rFonts w:ascii="GE Inspira" w:hAnsi="GE Inspira" w:cs="Arial"/>
                <w:sz w:val="20"/>
                <w:szCs w:val="22"/>
                <w:highlight w:val="yellow"/>
              </w:rPr>
              <w:t>Sub-inventory classification- GOOD, DEFECTIVE or REPAIR</w:t>
            </w:r>
          </w:p>
        </w:tc>
      </w:tr>
      <w:tr w:rsidR="00BB514F" w:rsidRPr="00033D7C" w14:paraId="6E9F6D93" w14:textId="77777777" w:rsidTr="008D2BD0">
        <w:trPr>
          <w:cantSplit/>
          <w:trHeight w:val="234"/>
        </w:trPr>
        <w:tc>
          <w:tcPr>
            <w:tcW w:w="1260" w:type="dxa"/>
          </w:tcPr>
          <w:p w14:paraId="615BDC4D" w14:textId="40848C3F" w:rsidR="00BB514F" w:rsidRPr="00033D7C" w:rsidRDefault="00BB514F" w:rsidP="00BB514F">
            <w:pPr>
              <w:rPr>
                <w:rFonts w:ascii="GE Inspira" w:hAnsi="GE Inspira"/>
              </w:rPr>
            </w:pPr>
            <w:r w:rsidRPr="00033D7C">
              <w:rPr>
                <w:rFonts w:ascii="GE Inspira" w:hAnsi="GE Inspira" w:cs="Arial"/>
                <w:bCs/>
                <w:sz w:val="20"/>
                <w:szCs w:val="20"/>
              </w:rPr>
              <w:t>9.5.4.68</w:t>
            </w:r>
          </w:p>
        </w:tc>
        <w:tc>
          <w:tcPr>
            <w:tcW w:w="1440" w:type="dxa"/>
          </w:tcPr>
          <w:p w14:paraId="1C1F6BC3"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7C75DFFE" w14:textId="77777777" w:rsidR="00BB514F" w:rsidRPr="00033D7C" w:rsidRDefault="00BB514F" w:rsidP="00BB514F">
            <w:pPr>
              <w:rPr>
                <w:rFonts w:ascii="GE Inspira" w:hAnsi="GE Inspira"/>
              </w:rPr>
            </w:pPr>
            <w:r w:rsidRPr="00033D7C">
              <w:rPr>
                <w:rFonts w:ascii="GE Inspira" w:hAnsi="GE Inspira" w:cs="Arial"/>
                <w:bCs/>
                <w:sz w:val="20"/>
                <w:szCs w:val="22"/>
              </w:rPr>
              <w:t>ADDITIONAL_INFO_3</w:t>
            </w:r>
          </w:p>
        </w:tc>
        <w:tc>
          <w:tcPr>
            <w:tcW w:w="1134" w:type="dxa"/>
          </w:tcPr>
          <w:p w14:paraId="511F1067"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2FC52672"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3960B3E3"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4DE1E87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r w:rsidR="00BB514F" w:rsidRPr="00033D7C" w14:paraId="2DF62ADE" w14:textId="77777777" w:rsidTr="00A8739C">
        <w:trPr>
          <w:cantSplit/>
          <w:trHeight w:val="234"/>
        </w:trPr>
        <w:tc>
          <w:tcPr>
            <w:tcW w:w="1260" w:type="dxa"/>
          </w:tcPr>
          <w:p w14:paraId="753B8C85" w14:textId="38052348" w:rsidR="00BB514F" w:rsidRPr="00033D7C" w:rsidRDefault="00BB514F" w:rsidP="00BB514F">
            <w:pPr>
              <w:rPr>
                <w:rFonts w:ascii="GE Inspira" w:hAnsi="GE Inspira"/>
              </w:rPr>
            </w:pPr>
            <w:r w:rsidRPr="007F3BB4">
              <w:rPr>
                <w:rFonts w:ascii="GE Inspira" w:hAnsi="GE Inspira" w:cs="Arial"/>
                <w:bCs/>
                <w:sz w:val="20"/>
                <w:szCs w:val="20"/>
              </w:rPr>
              <w:t>9.5.4.69</w:t>
            </w:r>
          </w:p>
        </w:tc>
        <w:tc>
          <w:tcPr>
            <w:tcW w:w="1440" w:type="dxa"/>
          </w:tcPr>
          <w:p w14:paraId="088ACEB8"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50291AD2" w14:textId="77777777" w:rsidR="00BB514F" w:rsidRPr="00033D7C" w:rsidRDefault="00BB514F" w:rsidP="00BB514F">
            <w:pPr>
              <w:rPr>
                <w:rFonts w:ascii="GE Inspira" w:hAnsi="GE Inspira"/>
              </w:rPr>
            </w:pPr>
            <w:r w:rsidRPr="00033D7C">
              <w:rPr>
                <w:rFonts w:ascii="GE Inspira" w:hAnsi="GE Inspira" w:cs="Arial"/>
                <w:bCs/>
                <w:sz w:val="20"/>
                <w:szCs w:val="22"/>
              </w:rPr>
              <w:t>ADDITIONAL_INFO_4</w:t>
            </w:r>
          </w:p>
        </w:tc>
        <w:tc>
          <w:tcPr>
            <w:tcW w:w="1134" w:type="dxa"/>
          </w:tcPr>
          <w:p w14:paraId="53F6CA0C"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3DB20D72"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72BA9525"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7AF89843"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r w:rsidR="00BB514F" w:rsidRPr="00033D7C" w14:paraId="546AA1E4" w14:textId="77777777" w:rsidTr="00A8739C">
        <w:trPr>
          <w:cantSplit/>
          <w:trHeight w:val="234"/>
        </w:trPr>
        <w:tc>
          <w:tcPr>
            <w:tcW w:w="1260" w:type="dxa"/>
          </w:tcPr>
          <w:p w14:paraId="57D7491C" w14:textId="38274531" w:rsidR="00BB514F" w:rsidRPr="007F3BB4" w:rsidRDefault="00BB514F" w:rsidP="00BB514F">
            <w:pPr>
              <w:rPr>
                <w:rFonts w:ascii="GE Inspira" w:hAnsi="GE Inspira"/>
              </w:rPr>
            </w:pPr>
            <w:r w:rsidRPr="00033D7C">
              <w:rPr>
                <w:rFonts w:ascii="GE Inspira" w:hAnsi="GE Inspira" w:cs="Arial"/>
                <w:bCs/>
                <w:sz w:val="20"/>
                <w:szCs w:val="20"/>
              </w:rPr>
              <w:t>9.5.4.70</w:t>
            </w:r>
          </w:p>
        </w:tc>
        <w:tc>
          <w:tcPr>
            <w:tcW w:w="1440" w:type="dxa"/>
          </w:tcPr>
          <w:p w14:paraId="791C956E"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589D8A21" w14:textId="77777777" w:rsidR="00BB514F" w:rsidRPr="00033D7C" w:rsidRDefault="00BB514F" w:rsidP="00BB514F">
            <w:pPr>
              <w:rPr>
                <w:rFonts w:ascii="GE Inspira" w:hAnsi="GE Inspira"/>
              </w:rPr>
            </w:pPr>
            <w:r w:rsidRPr="00033D7C">
              <w:rPr>
                <w:rFonts w:ascii="GE Inspira" w:hAnsi="GE Inspira" w:cs="Arial"/>
                <w:bCs/>
                <w:sz w:val="20"/>
                <w:szCs w:val="22"/>
              </w:rPr>
              <w:t>ADDITIONAL_INFO_5</w:t>
            </w:r>
          </w:p>
        </w:tc>
        <w:tc>
          <w:tcPr>
            <w:tcW w:w="1134" w:type="dxa"/>
          </w:tcPr>
          <w:p w14:paraId="2EC906DB"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7118C47D"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5E36F3CF"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7D342489"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r w:rsidR="00BB514F" w:rsidRPr="00033D7C" w14:paraId="7411F7A3" w14:textId="77777777" w:rsidTr="00A8739C">
        <w:trPr>
          <w:cantSplit/>
          <w:trHeight w:val="234"/>
        </w:trPr>
        <w:tc>
          <w:tcPr>
            <w:tcW w:w="1260" w:type="dxa"/>
          </w:tcPr>
          <w:p w14:paraId="19D18711" w14:textId="55963FF1" w:rsidR="00BB514F" w:rsidRPr="00033D7C" w:rsidRDefault="00BB514F" w:rsidP="00BB514F">
            <w:pPr>
              <w:rPr>
                <w:rFonts w:ascii="GE Inspira" w:hAnsi="GE Inspira"/>
              </w:rPr>
            </w:pPr>
            <w:r w:rsidRPr="00033D7C">
              <w:rPr>
                <w:rFonts w:ascii="GE Inspira" w:hAnsi="GE Inspira" w:cs="Arial"/>
                <w:bCs/>
                <w:sz w:val="20"/>
                <w:szCs w:val="20"/>
              </w:rPr>
              <w:t>9.5.4.71</w:t>
            </w:r>
          </w:p>
        </w:tc>
        <w:tc>
          <w:tcPr>
            <w:tcW w:w="1440" w:type="dxa"/>
          </w:tcPr>
          <w:p w14:paraId="1637457C"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61716343" w14:textId="77777777" w:rsidR="00BB514F" w:rsidRPr="00033D7C" w:rsidRDefault="00BB514F" w:rsidP="00BB514F">
            <w:pPr>
              <w:rPr>
                <w:rFonts w:ascii="GE Inspira" w:hAnsi="GE Inspira"/>
              </w:rPr>
            </w:pPr>
            <w:r w:rsidRPr="00033D7C">
              <w:rPr>
                <w:rFonts w:ascii="GE Inspira" w:hAnsi="GE Inspira" w:cs="Arial"/>
                <w:bCs/>
                <w:sz w:val="20"/>
                <w:szCs w:val="22"/>
              </w:rPr>
              <w:t>ADDITIONAL_INFO_6</w:t>
            </w:r>
          </w:p>
        </w:tc>
        <w:tc>
          <w:tcPr>
            <w:tcW w:w="1134" w:type="dxa"/>
          </w:tcPr>
          <w:p w14:paraId="55F9EA8A"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6FA78ADE"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09876595"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2A50AD38"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r w:rsidR="00BB514F" w:rsidRPr="00033D7C" w14:paraId="24071B29" w14:textId="77777777" w:rsidTr="000C323E">
        <w:trPr>
          <w:cantSplit/>
          <w:trHeight w:val="234"/>
        </w:trPr>
        <w:tc>
          <w:tcPr>
            <w:tcW w:w="1260" w:type="dxa"/>
          </w:tcPr>
          <w:p w14:paraId="70560E31" w14:textId="001FE3E9" w:rsidR="00BB514F" w:rsidRPr="00033D7C" w:rsidRDefault="00BB514F" w:rsidP="00BB514F">
            <w:pPr>
              <w:rPr>
                <w:rFonts w:ascii="GE Inspira" w:hAnsi="GE Inspira"/>
              </w:rPr>
            </w:pPr>
            <w:r w:rsidRPr="00033D7C">
              <w:rPr>
                <w:rFonts w:ascii="GE Inspira" w:hAnsi="GE Inspira" w:cs="Arial"/>
                <w:bCs/>
                <w:sz w:val="20"/>
                <w:szCs w:val="20"/>
              </w:rPr>
              <w:t>9.5.4.72</w:t>
            </w:r>
          </w:p>
        </w:tc>
        <w:tc>
          <w:tcPr>
            <w:tcW w:w="1440" w:type="dxa"/>
          </w:tcPr>
          <w:p w14:paraId="306B4FE2"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1FE4621A" w14:textId="77777777" w:rsidR="00BB514F" w:rsidRPr="00033D7C" w:rsidRDefault="00BB514F" w:rsidP="00BB514F">
            <w:pPr>
              <w:rPr>
                <w:rFonts w:ascii="GE Inspira" w:hAnsi="GE Inspira"/>
              </w:rPr>
            </w:pPr>
            <w:r w:rsidRPr="00033D7C">
              <w:rPr>
                <w:rFonts w:ascii="GE Inspira" w:hAnsi="GE Inspira" w:cs="Arial"/>
                <w:bCs/>
                <w:sz w:val="20"/>
                <w:szCs w:val="22"/>
              </w:rPr>
              <w:t>ADDITIONAL_INFO_7</w:t>
            </w:r>
          </w:p>
        </w:tc>
        <w:tc>
          <w:tcPr>
            <w:tcW w:w="1134" w:type="dxa"/>
          </w:tcPr>
          <w:p w14:paraId="1794407C"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2D7AA200"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vAlign w:val="center"/>
          </w:tcPr>
          <w:p w14:paraId="54A5A261"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bCs/>
                <w:sz w:val="20"/>
                <w:szCs w:val="22"/>
              </w:rPr>
              <w:t xml:space="preserve">Customers--&gt;Standard--&gt; Customer--&gt;Customer   Account--&gt; </w:t>
            </w:r>
            <w:r>
              <w:rPr>
                <w:rFonts w:ascii="GE Inspira" w:hAnsi="GE Inspira" w:cs="Arial"/>
                <w:bCs/>
                <w:sz w:val="20"/>
                <w:szCs w:val="22"/>
              </w:rPr>
              <w:t>Order Management -&gt; Warehouse</w:t>
            </w:r>
          </w:p>
        </w:tc>
        <w:tc>
          <w:tcPr>
            <w:tcW w:w="1984" w:type="dxa"/>
            <w:vAlign w:val="center"/>
          </w:tcPr>
          <w:p w14:paraId="71534EE8" w14:textId="77777777" w:rsidR="00BB514F" w:rsidRPr="00033D7C" w:rsidRDefault="00BB514F" w:rsidP="00BB514F">
            <w:pPr>
              <w:pStyle w:val="BodyText"/>
              <w:jc w:val="left"/>
              <w:rPr>
                <w:rFonts w:ascii="GE Inspira" w:hAnsi="GE Inspira" w:cs="Arial"/>
                <w:bCs/>
                <w:sz w:val="20"/>
                <w:szCs w:val="22"/>
              </w:rPr>
            </w:pPr>
            <w:r>
              <w:rPr>
                <w:rFonts w:ascii="GE Inspira" w:hAnsi="GE Inspira" w:cs="Arial"/>
                <w:bCs/>
                <w:sz w:val="20"/>
                <w:szCs w:val="22"/>
              </w:rPr>
              <w:t>FE Local warehouse</w:t>
            </w:r>
          </w:p>
        </w:tc>
      </w:tr>
      <w:tr w:rsidR="00BB514F" w:rsidRPr="00033D7C" w14:paraId="2FDED7D5" w14:textId="77777777" w:rsidTr="00A8739C">
        <w:trPr>
          <w:cantSplit/>
          <w:trHeight w:val="234"/>
        </w:trPr>
        <w:tc>
          <w:tcPr>
            <w:tcW w:w="1260" w:type="dxa"/>
          </w:tcPr>
          <w:p w14:paraId="3FA9B78E" w14:textId="62770F93" w:rsidR="00BB514F" w:rsidRPr="00033D7C" w:rsidRDefault="00BB514F" w:rsidP="00BB514F">
            <w:pPr>
              <w:rPr>
                <w:rFonts w:ascii="GE Inspira" w:hAnsi="GE Inspira"/>
              </w:rPr>
            </w:pPr>
            <w:r w:rsidRPr="00033D7C">
              <w:rPr>
                <w:rFonts w:ascii="GE Inspira" w:hAnsi="GE Inspira" w:cs="Arial"/>
                <w:bCs/>
                <w:sz w:val="20"/>
                <w:szCs w:val="20"/>
              </w:rPr>
              <w:t>9.5.4.73</w:t>
            </w:r>
          </w:p>
        </w:tc>
        <w:tc>
          <w:tcPr>
            <w:tcW w:w="1440" w:type="dxa"/>
          </w:tcPr>
          <w:p w14:paraId="6CF39D3F"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58E471D9" w14:textId="77777777" w:rsidR="00BB514F" w:rsidRPr="00033D7C" w:rsidRDefault="00BB514F" w:rsidP="00BB514F">
            <w:pPr>
              <w:rPr>
                <w:rFonts w:ascii="GE Inspira" w:hAnsi="GE Inspira"/>
              </w:rPr>
            </w:pPr>
            <w:r w:rsidRPr="00033D7C">
              <w:rPr>
                <w:rFonts w:ascii="GE Inspira" w:hAnsi="GE Inspira" w:cs="Arial"/>
                <w:bCs/>
                <w:sz w:val="20"/>
                <w:szCs w:val="22"/>
              </w:rPr>
              <w:t>ADDITIONAL_INFO_8</w:t>
            </w:r>
          </w:p>
        </w:tc>
        <w:tc>
          <w:tcPr>
            <w:tcW w:w="1134" w:type="dxa"/>
          </w:tcPr>
          <w:p w14:paraId="4EF06454"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7745C3D4"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4A7689A3"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408B022A"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r w:rsidR="00BB514F" w:rsidRPr="00033D7C" w14:paraId="70F018C1" w14:textId="77777777" w:rsidTr="00A8739C">
        <w:trPr>
          <w:cantSplit/>
          <w:trHeight w:val="234"/>
        </w:trPr>
        <w:tc>
          <w:tcPr>
            <w:tcW w:w="1260" w:type="dxa"/>
          </w:tcPr>
          <w:p w14:paraId="130AC04D" w14:textId="0C9D6182" w:rsidR="00BB514F" w:rsidRPr="00033D7C" w:rsidRDefault="00BB514F" w:rsidP="00BB514F">
            <w:pPr>
              <w:rPr>
                <w:rFonts w:ascii="GE Inspira" w:hAnsi="GE Inspira"/>
              </w:rPr>
            </w:pPr>
            <w:r w:rsidRPr="00033D7C">
              <w:rPr>
                <w:rFonts w:ascii="GE Inspira" w:hAnsi="GE Inspira" w:cs="Arial"/>
                <w:bCs/>
                <w:sz w:val="20"/>
                <w:szCs w:val="20"/>
              </w:rPr>
              <w:t>9.5.4.74</w:t>
            </w:r>
          </w:p>
        </w:tc>
        <w:tc>
          <w:tcPr>
            <w:tcW w:w="1440" w:type="dxa"/>
          </w:tcPr>
          <w:p w14:paraId="1E800D1C"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3183BB6C" w14:textId="77777777" w:rsidR="00BB514F" w:rsidRPr="00033D7C" w:rsidRDefault="00BB514F" w:rsidP="00BB514F">
            <w:pPr>
              <w:rPr>
                <w:rFonts w:ascii="GE Inspira" w:hAnsi="GE Inspira"/>
              </w:rPr>
            </w:pPr>
            <w:r w:rsidRPr="00033D7C">
              <w:rPr>
                <w:rFonts w:ascii="GE Inspira" w:hAnsi="GE Inspira" w:cs="Arial"/>
                <w:bCs/>
                <w:sz w:val="20"/>
                <w:szCs w:val="22"/>
              </w:rPr>
              <w:t>ADDITIONAL_INFO_9</w:t>
            </w:r>
          </w:p>
        </w:tc>
        <w:tc>
          <w:tcPr>
            <w:tcW w:w="1134" w:type="dxa"/>
          </w:tcPr>
          <w:p w14:paraId="25B9E651"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67C58139"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1EFB52B5"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2AA0ABEB"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r w:rsidR="00BB514F" w:rsidRPr="00033D7C" w14:paraId="0D9F2A11" w14:textId="77777777" w:rsidTr="00A8739C">
        <w:trPr>
          <w:cantSplit/>
          <w:trHeight w:val="234"/>
        </w:trPr>
        <w:tc>
          <w:tcPr>
            <w:tcW w:w="1260" w:type="dxa"/>
          </w:tcPr>
          <w:p w14:paraId="45F2A1C5" w14:textId="3497796F" w:rsidR="00BB514F" w:rsidRPr="00033D7C" w:rsidRDefault="00BB514F" w:rsidP="00BB514F">
            <w:pPr>
              <w:rPr>
                <w:rFonts w:ascii="GE Inspira" w:hAnsi="GE Inspira"/>
              </w:rPr>
            </w:pPr>
          </w:p>
        </w:tc>
        <w:tc>
          <w:tcPr>
            <w:tcW w:w="1440" w:type="dxa"/>
          </w:tcPr>
          <w:p w14:paraId="0834CD93" w14:textId="77777777" w:rsidR="00BB514F" w:rsidRPr="00033D7C" w:rsidRDefault="00BB514F" w:rsidP="00BB514F">
            <w:pPr>
              <w:rPr>
                <w:rFonts w:ascii="GE Inspira" w:hAnsi="GE Inspira"/>
              </w:rPr>
            </w:pPr>
            <w:r w:rsidRPr="00033D7C">
              <w:rPr>
                <w:rFonts w:ascii="GE Inspira" w:eastAsia="Times New Roman" w:hAnsi="GE Inspira"/>
                <w:sz w:val="20"/>
                <w:szCs w:val="20"/>
                <w:lang w:val="en-IN" w:eastAsia="en-IN"/>
              </w:rPr>
              <w:t>RMA RECEIPTS</w:t>
            </w:r>
          </w:p>
        </w:tc>
        <w:tc>
          <w:tcPr>
            <w:tcW w:w="1281" w:type="dxa"/>
          </w:tcPr>
          <w:p w14:paraId="6CBF2D0F" w14:textId="77777777" w:rsidR="00BB514F" w:rsidRPr="00033D7C" w:rsidRDefault="00BB514F" w:rsidP="00BB514F">
            <w:pPr>
              <w:rPr>
                <w:rFonts w:ascii="GE Inspira" w:hAnsi="GE Inspira"/>
              </w:rPr>
            </w:pPr>
            <w:r w:rsidRPr="00033D7C">
              <w:rPr>
                <w:rFonts w:ascii="GE Inspira" w:hAnsi="GE Inspira" w:cs="Arial"/>
                <w:bCs/>
                <w:sz w:val="20"/>
                <w:szCs w:val="22"/>
              </w:rPr>
              <w:t>ADDITIONAL_INFO_10</w:t>
            </w:r>
          </w:p>
        </w:tc>
        <w:tc>
          <w:tcPr>
            <w:tcW w:w="1134" w:type="dxa"/>
          </w:tcPr>
          <w:p w14:paraId="7D307C2D" w14:textId="77777777" w:rsidR="00BB514F" w:rsidRPr="00033D7C" w:rsidRDefault="00BB514F" w:rsidP="00BB514F">
            <w:pPr>
              <w:rPr>
                <w:rFonts w:ascii="GE Inspira" w:hAnsi="GE Inspira"/>
              </w:rPr>
            </w:pPr>
            <w:r w:rsidRPr="00033D7C">
              <w:rPr>
                <w:rFonts w:ascii="GE Inspira" w:hAnsi="GE Inspira" w:cs="Arial"/>
                <w:sz w:val="20"/>
                <w:szCs w:val="22"/>
              </w:rPr>
              <w:t>VARCHAR2</w:t>
            </w:r>
          </w:p>
        </w:tc>
        <w:tc>
          <w:tcPr>
            <w:tcW w:w="992" w:type="dxa"/>
          </w:tcPr>
          <w:p w14:paraId="4818C18F" w14:textId="77777777" w:rsidR="00BB514F" w:rsidRPr="00033D7C" w:rsidRDefault="00BB514F" w:rsidP="00BB514F">
            <w:pPr>
              <w:pStyle w:val="BodyText"/>
              <w:rPr>
                <w:rFonts w:ascii="GE Inspira" w:hAnsi="GE Inspira" w:cs="Arial"/>
                <w:sz w:val="20"/>
                <w:szCs w:val="22"/>
              </w:rPr>
            </w:pPr>
            <w:r w:rsidRPr="00033D7C">
              <w:rPr>
                <w:rFonts w:ascii="GE Inspira" w:hAnsi="GE Inspira" w:cs="Arial"/>
                <w:sz w:val="20"/>
                <w:szCs w:val="22"/>
              </w:rPr>
              <w:t>500</w:t>
            </w:r>
          </w:p>
        </w:tc>
        <w:tc>
          <w:tcPr>
            <w:tcW w:w="2410" w:type="dxa"/>
          </w:tcPr>
          <w:p w14:paraId="78C6647C" w14:textId="77777777" w:rsidR="00BB514F" w:rsidRPr="00033D7C" w:rsidRDefault="00BB514F" w:rsidP="00BB514F">
            <w:pPr>
              <w:rPr>
                <w:rFonts w:ascii="GE Inspira" w:hAnsi="GE Inspira" w:cs="Arial"/>
                <w:bCs/>
                <w:sz w:val="20"/>
                <w:szCs w:val="22"/>
              </w:rPr>
            </w:pPr>
            <w:r w:rsidRPr="00033D7C">
              <w:rPr>
                <w:rFonts w:ascii="GE Inspira" w:hAnsi="GE Inspira" w:cs="Arial"/>
                <w:sz w:val="20"/>
                <w:szCs w:val="22"/>
              </w:rPr>
              <w:t>NA</w:t>
            </w:r>
          </w:p>
        </w:tc>
        <w:tc>
          <w:tcPr>
            <w:tcW w:w="1984" w:type="dxa"/>
            <w:vAlign w:val="center"/>
          </w:tcPr>
          <w:p w14:paraId="6E09EB92" w14:textId="77777777" w:rsidR="00BB514F" w:rsidRPr="00033D7C" w:rsidRDefault="00BB514F" w:rsidP="00BB514F">
            <w:pPr>
              <w:pStyle w:val="BodyText"/>
              <w:jc w:val="left"/>
              <w:rPr>
                <w:rFonts w:ascii="GE Inspira" w:hAnsi="GE Inspira" w:cs="Arial"/>
                <w:bCs/>
                <w:sz w:val="20"/>
                <w:szCs w:val="22"/>
              </w:rPr>
            </w:pPr>
            <w:r w:rsidRPr="00033D7C">
              <w:rPr>
                <w:rFonts w:ascii="GE Inspira" w:hAnsi="GE Inspira" w:cs="Arial"/>
                <w:sz w:val="20"/>
                <w:szCs w:val="22"/>
              </w:rPr>
              <w:t>NA</w:t>
            </w:r>
          </w:p>
        </w:tc>
      </w:tr>
    </w:tbl>
    <w:p w14:paraId="2E1D828D" w14:textId="77777777" w:rsidR="00CF21A8" w:rsidRPr="00033D7C" w:rsidRDefault="00CF21A8" w:rsidP="00CF21A8">
      <w:pPr>
        <w:ind w:firstLine="180"/>
        <w:rPr>
          <w:rFonts w:ascii="GE Inspira" w:hAnsi="GE Inspira"/>
          <w:sz w:val="22"/>
          <w:szCs w:val="22"/>
        </w:rPr>
      </w:pPr>
    </w:p>
    <w:p w14:paraId="3D2633CA" w14:textId="77777777" w:rsidR="00CF21A8" w:rsidRPr="00033D7C" w:rsidRDefault="00CF21A8" w:rsidP="00CF21A8">
      <w:pPr>
        <w:rPr>
          <w:rFonts w:ascii="GE Inspira" w:hAnsi="GE Inspira"/>
          <w:sz w:val="22"/>
          <w:szCs w:val="22"/>
        </w:rPr>
      </w:pPr>
    </w:p>
    <w:p w14:paraId="7D9D9AAE" w14:textId="77777777" w:rsidR="00CF21A8" w:rsidRPr="00033D7C" w:rsidRDefault="00CF21A8" w:rsidP="00CF21A8">
      <w:pPr>
        <w:rPr>
          <w:rFonts w:ascii="GE Inspira" w:hAnsi="GE Inspira"/>
          <w:sz w:val="22"/>
          <w:szCs w:val="22"/>
        </w:rPr>
      </w:pPr>
    </w:p>
    <w:p w14:paraId="2243FE4C"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257F7178"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75" w:name="_Toc98669006"/>
      <w:bookmarkStart w:id="76" w:name="_Toc494102715"/>
      <w:r w:rsidRPr="00033D7C">
        <w:rPr>
          <w:rFonts w:ascii="GE Inspira" w:hAnsi="GE Inspira" w:cs="Arial"/>
        </w:rPr>
        <w:t>Process Flow</w:t>
      </w:r>
      <w:bookmarkEnd w:id="75"/>
      <w:bookmarkEnd w:id="76"/>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0"/>
      </w:tblGrid>
      <w:tr w:rsidR="00CF21A8" w:rsidRPr="00033D7C" w14:paraId="549A742E" w14:textId="77777777" w:rsidTr="00A8739C">
        <w:trPr>
          <w:cantSplit/>
          <w:tblHeader/>
        </w:trPr>
        <w:tc>
          <w:tcPr>
            <w:tcW w:w="1440" w:type="dxa"/>
            <w:shd w:val="pct25" w:color="auto" w:fill="FFFFFF"/>
            <w:vAlign w:val="center"/>
          </w:tcPr>
          <w:p w14:paraId="2530C37D"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7200" w:type="dxa"/>
            <w:shd w:val="pct25" w:color="auto" w:fill="FFFFFF"/>
            <w:vAlign w:val="center"/>
          </w:tcPr>
          <w:p w14:paraId="5AC86368"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7B5F2967" w14:textId="77777777" w:rsidTr="00A8739C">
        <w:trPr>
          <w:cantSplit/>
          <w:trHeight w:val="323"/>
        </w:trPr>
        <w:tc>
          <w:tcPr>
            <w:tcW w:w="1440" w:type="dxa"/>
            <w:vAlign w:val="center"/>
          </w:tcPr>
          <w:p w14:paraId="4467FC07"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9.5.5.1</w:t>
            </w:r>
          </w:p>
        </w:tc>
        <w:tc>
          <w:tcPr>
            <w:tcW w:w="7200" w:type="dxa"/>
            <w:vAlign w:val="center"/>
          </w:tcPr>
          <w:p w14:paraId="643C60EC"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 xml:space="preserve">Pick the start date and time of previous run from the </w:t>
            </w:r>
            <w:r w:rsidRPr="00033D7C">
              <w:rPr>
                <w:rFonts w:ascii="GE Inspira" w:hAnsi="GE Inspira" w:cs="Arial"/>
                <w:iCs/>
                <w:sz w:val="20"/>
                <w:szCs w:val="22"/>
              </w:rPr>
              <w:t>GEMS_IFACE_PROCESS_TABLE</w:t>
            </w:r>
            <w:r w:rsidRPr="00033D7C">
              <w:rPr>
                <w:rFonts w:ascii="GE Inspira" w:eastAsia="Batang" w:hAnsi="GE Inspira" w:cs="Arial"/>
                <w:bCs/>
                <w:iCs/>
                <w:sz w:val="20"/>
                <w:szCs w:val="22"/>
                <w:lang w:eastAsia="ko-KR"/>
              </w:rPr>
              <w:t xml:space="preserve"> table where Data Type: </w:t>
            </w:r>
            <w:r w:rsidRPr="00033D7C">
              <w:rPr>
                <w:rFonts w:ascii="GE Inspira" w:hAnsi="GE Inspira" w:cs="Arial"/>
                <w:bCs/>
                <w:iCs/>
                <w:sz w:val="20"/>
                <w:szCs w:val="22"/>
              </w:rPr>
              <w:t>PARTS_SUPPLY_PO_IR_RMA</w:t>
            </w:r>
            <w:r w:rsidRPr="00033D7C">
              <w:rPr>
                <w:rFonts w:ascii="GE Inspira" w:eastAsia="Batang" w:hAnsi="GE Inspira" w:cs="Arial"/>
                <w:bCs/>
                <w:iCs/>
                <w:sz w:val="20"/>
                <w:szCs w:val="22"/>
                <w:lang w:eastAsia="ko-KR"/>
              </w:rPr>
              <w:t xml:space="preserve"> and consider that as input to the date filter condition of the query against the respective last update dates.</w:t>
            </w:r>
          </w:p>
        </w:tc>
      </w:tr>
      <w:tr w:rsidR="00CF21A8" w:rsidRPr="00033D7C" w14:paraId="6C8F19BA" w14:textId="77777777" w:rsidTr="00A8739C">
        <w:trPr>
          <w:cantSplit/>
          <w:trHeight w:val="323"/>
        </w:trPr>
        <w:tc>
          <w:tcPr>
            <w:tcW w:w="1440" w:type="dxa"/>
            <w:vAlign w:val="center"/>
          </w:tcPr>
          <w:p w14:paraId="0CC4554C"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lastRenderedPageBreak/>
              <w:t>9.5.5.2</w:t>
            </w:r>
          </w:p>
        </w:tc>
        <w:tc>
          <w:tcPr>
            <w:tcW w:w="7200" w:type="dxa"/>
            <w:vAlign w:val="center"/>
          </w:tcPr>
          <w:p w14:paraId="63090845"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Purge all the records in the Part Supply staging table and reload it with new set of data.</w:t>
            </w:r>
          </w:p>
        </w:tc>
      </w:tr>
      <w:tr w:rsidR="00CF21A8" w:rsidRPr="00033D7C" w14:paraId="4BF04A3B" w14:textId="77777777" w:rsidTr="00A8739C">
        <w:trPr>
          <w:cantSplit/>
          <w:trHeight w:val="323"/>
        </w:trPr>
        <w:tc>
          <w:tcPr>
            <w:tcW w:w="1440" w:type="dxa"/>
            <w:vAlign w:val="center"/>
          </w:tcPr>
          <w:p w14:paraId="48DAEC88"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9.5.5.3</w:t>
            </w:r>
          </w:p>
        </w:tc>
        <w:tc>
          <w:tcPr>
            <w:tcW w:w="7200" w:type="dxa"/>
            <w:vAlign w:val="center"/>
          </w:tcPr>
          <w:p w14:paraId="11B0EFE8"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Data extraction is done starting from the last successful extract start time of this function or between the specific date intervals passed as input to the concurrent programs.</w:t>
            </w:r>
          </w:p>
        </w:tc>
      </w:tr>
      <w:tr w:rsidR="00CF21A8" w:rsidRPr="00033D7C" w14:paraId="2B160FF9" w14:textId="77777777" w:rsidTr="00A8739C">
        <w:trPr>
          <w:cantSplit/>
          <w:trHeight w:val="323"/>
        </w:trPr>
        <w:tc>
          <w:tcPr>
            <w:tcW w:w="1440" w:type="dxa"/>
            <w:vAlign w:val="center"/>
          </w:tcPr>
          <w:p w14:paraId="5C5CA70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9.5.5.4</w:t>
            </w:r>
          </w:p>
        </w:tc>
        <w:tc>
          <w:tcPr>
            <w:tcW w:w="7200" w:type="dxa"/>
            <w:vAlign w:val="center"/>
          </w:tcPr>
          <w:p w14:paraId="698193F5"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Extract all the POs created, IRs in Approved status, BPA created and the RMA receipt details.</w:t>
            </w:r>
          </w:p>
        </w:tc>
      </w:tr>
      <w:tr w:rsidR="00CF21A8" w:rsidRPr="00033D7C" w14:paraId="6440B41C" w14:textId="77777777" w:rsidTr="00A8739C">
        <w:trPr>
          <w:cantSplit/>
          <w:trHeight w:val="323"/>
        </w:trPr>
        <w:tc>
          <w:tcPr>
            <w:tcW w:w="1440" w:type="dxa"/>
            <w:vAlign w:val="center"/>
          </w:tcPr>
          <w:p w14:paraId="086F8180"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9.5.5.5</w:t>
            </w:r>
          </w:p>
        </w:tc>
        <w:tc>
          <w:tcPr>
            <w:tcW w:w="7200" w:type="dxa"/>
            <w:vAlign w:val="center"/>
          </w:tcPr>
          <w:p w14:paraId="38C7CE43"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 xml:space="preserve">The extracted data is inserted into the table - </w:t>
            </w:r>
            <w:r w:rsidRPr="00033D7C">
              <w:rPr>
                <w:rFonts w:ascii="GE Inspira" w:hAnsi="GE Inspira" w:cs="Arial"/>
                <w:iCs/>
                <w:sz w:val="20"/>
                <w:szCs w:val="22"/>
              </w:rPr>
              <w:t>GEHC_SVC_SPM_PART_SUPPLY_FEEDS</w:t>
            </w:r>
          </w:p>
        </w:tc>
      </w:tr>
    </w:tbl>
    <w:p w14:paraId="214A72DC" w14:textId="77777777" w:rsidR="00CF21A8" w:rsidRPr="00033D7C" w:rsidRDefault="00CF21A8" w:rsidP="00CF21A8">
      <w:pPr>
        <w:tabs>
          <w:tab w:val="left" w:pos="720"/>
        </w:tabs>
        <w:ind w:left="504" w:hanging="504"/>
        <w:rPr>
          <w:rFonts w:ascii="GE Inspira" w:hAnsi="GE Inspira" w:cs="Arial"/>
          <w:iCs/>
          <w:sz w:val="20"/>
        </w:rPr>
      </w:pPr>
    </w:p>
    <w:p w14:paraId="40252FD9"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77" w:name="_Toc98669007"/>
      <w:bookmarkStart w:id="78" w:name="_Toc494102716"/>
      <w:r w:rsidRPr="00033D7C">
        <w:rPr>
          <w:rFonts w:ascii="GE Inspira" w:hAnsi="GE Inspira" w:cs="Arial"/>
        </w:rPr>
        <w:t>Business Rules</w:t>
      </w:r>
      <w:bookmarkEnd w:id="77"/>
      <w:bookmarkEnd w:id="78"/>
    </w:p>
    <w:tbl>
      <w:tblPr>
        <w:tblW w:w="92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972"/>
        <w:gridCol w:w="5858"/>
      </w:tblGrid>
      <w:tr w:rsidR="00CF21A8" w:rsidRPr="00033D7C" w14:paraId="7DC589F7" w14:textId="77777777" w:rsidTr="00A8739C">
        <w:trPr>
          <w:tblHeader/>
        </w:trPr>
        <w:tc>
          <w:tcPr>
            <w:tcW w:w="1440" w:type="dxa"/>
            <w:shd w:val="pct25" w:color="auto" w:fill="FFFFFF"/>
            <w:vAlign w:val="center"/>
          </w:tcPr>
          <w:p w14:paraId="6DA96E12"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1972" w:type="dxa"/>
            <w:shd w:val="pct25" w:color="auto" w:fill="FFFFFF"/>
            <w:vAlign w:val="center"/>
          </w:tcPr>
          <w:p w14:paraId="17F0AB5E"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5858" w:type="dxa"/>
            <w:shd w:val="pct25" w:color="auto" w:fill="FFFFFF"/>
            <w:vAlign w:val="center"/>
          </w:tcPr>
          <w:p w14:paraId="06EAEE5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Rule</w:t>
            </w:r>
          </w:p>
        </w:tc>
      </w:tr>
      <w:tr w:rsidR="00CF21A8" w:rsidRPr="00033D7C" w14:paraId="1CB332DF" w14:textId="77777777" w:rsidTr="00A8739C">
        <w:tc>
          <w:tcPr>
            <w:tcW w:w="1440" w:type="dxa"/>
          </w:tcPr>
          <w:p w14:paraId="1E4AC23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iCs/>
                <w:sz w:val="20"/>
                <w:szCs w:val="22"/>
              </w:rPr>
              <w:t>9.5.6.1</w:t>
            </w:r>
          </w:p>
        </w:tc>
        <w:tc>
          <w:tcPr>
            <w:tcW w:w="1972" w:type="dxa"/>
          </w:tcPr>
          <w:p w14:paraId="35089636"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5858" w:type="dxa"/>
          </w:tcPr>
          <w:p w14:paraId="2577693D"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710D17E8"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1E5B1BD1"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DAILY_SPM_PARTS_SUPPLY</w:t>
            </w:r>
          </w:p>
          <w:p w14:paraId="2846D035"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3FAE4C55"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1C1B9893" w14:textId="77777777" w:rsidTr="00A8739C">
        <w:trPr>
          <w:trHeight w:val="1007"/>
        </w:trPr>
        <w:tc>
          <w:tcPr>
            <w:tcW w:w="1440" w:type="dxa"/>
          </w:tcPr>
          <w:p w14:paraId="21B34E42" w14:textId="77777777" w:rsidR="00CF21A8" w:rsidRPr="00033D7C" w:rsidRDefault="00CF21A8" w:rsidP="00A8739C">
            <w:pPr>
              <w:rPr>
                <w:rFonts w:ascii="GE Inspira" w:hAnsi="GE Inspira"/>
              </w:rPr>
            </w:pPr>
            <w:r w:rsidRPr="00033D7C">
              <w:rPr>
                <w:rFonts w:ascii="GE Inspira" w:hAnsi="GE Inspira" w:cs="Arial"/>
                <w:bCs/>
                <w:iCs/>
                <w:sz w:val="20"/>
                <w:szCs w:val="22"/>
              </w:rPr>
              <w:t>9.5.6.2</w:t>
            </w:r>
          </w:p>
        </w:tc>
        <w:tc>
          <w:tcPr>
            <w:tcW w:w="1972" w:type="dxa"/>
            <w:vAlign w:val="center"/>
          </w:tcPr>
          <w:p w14:paraId="76CE0B1F"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PO Extraction</w:t>
            </w:r>
          </w:p>
        </w:tc>
        <w:tc>
          <w:tcPr>
            <w:tcW w:w="5858" w:type="dxa"/>
            <w:vAlign w:val="center"/>
          </w:tcPr>
          <w:p w14:paraId="598D9999" w14:textId="77777777" w:rsidR="00CF21A8" w:rsidRPr="00F55D52" w:rsidRDefault="00CF21A8" w:rsidP="00A8739C">
            <w:pPr>
              <w:pStyle w:val="BodyText"/>
              <w:jc w:val="left"/>
              <w:rPr>
                <w:rFonts w:ascii="GE Inspira" w:hAnsi="GE Inspira" w:cs="GE Inspira"/>
                <w:bCs/>
                <w:iCs/>
                <w:sz w:val="20"/>
                <w:szCs w:val="22"/>
              </w:rPr>
            </w:pPr>
            <w:r w:rsidRPr="00F55D52">
              <w:rPr>
                <w:rFonts w:ascii="GE Inspira" w:hAnsi="GE Inspira" w:cs="Arial"/>
                <w:bCs/>
                <w:iCs/>
                <w:sz w:val="20"/>
                <w:szCs w:val="22"/>
              </w:rPr>
              <w:t xml:space="preserve">Fetch all the PO created for parts orgs defined within valueset- </w:t>
            </w:r>
            <w:r w:rsidRPr="00F55D52">
              <w:rPr>
                <w:rFonts w:ascii="GE Inspira" w:hAnsi="GE Inspira" w:cs="GE Inspira"/>
                <w:bCs/>
                <w:iCs/>
                <w:sz w:val="20"/>
                <w:szCs w:val="22"/>
              </w:rPr>
              <w:t xml:space="preserve">GEHC_SVC_SPM_ENABLED_WAREHOUSE. The fields to </w:t>
            </w:r>
            <w:r w:rsidR="00141782" w:rsidRPr="00F55D52">
              <w:rPr>
                <w:rFonts w:ascii="GE Inspira" w:hAnsi="GE Inspira" w:cs="GE Inspira"/>
                <w:bCs/>
                <w:iCs/>
                <w:sz w:val="20"/>
                <w:szCs w:val="22"/>
              </w:rPr>
              <w:t>be extracted</w:t>
            </w:r>
            <w:r w:rsidRPr="00F55D52">
              <w:rPr>
                <w:rFonts w:ascii="GE Inspira" w:hAnsi="GE Inspira" w:cs="GE Inspira"/>
                <w:bCs/>
                <w:iCs/>
                <w:sz w:val="20"/>
                <w:szCs w:val="22"/>
              </w:rPr>
              <w:t xml:space="preserve"> are mentioned in the Data entity for ‘PO Supply’.</w:t>
            </w:r>
          </w:p>
          <w:p w14:paraId="284A6DCE" w14:textId="77777777" w:rsidR="009C3625" w:rsidRPr="00F55D52" w:rsidRDefault="009C3625" w:rsidP="00A8739C">
            <w:pPr>
              <w:pStyle w:val="BodyText"/>
              <w:jc w:val="left"/>
              <w:rPr>
                <w:rFonts w:ascii="GE Inspira" w:hAnsi="GE Inspira" w:cs="GE Inspira"/>
                <w:bCs/>
                <w:iCs/>
                <w:sz w:val="20"/>
                <w:szCs w:val="22"/>
              </w:rPr>
            </w:pPr>
          </w:p>
          <w:p w14:paraId="4A634EE7" w14:textId="77777777" w:rsidR="00141782" w:rsidRPr="00F55D52" w:rsidRDefault="00CB7F77" w:rsidP="00141782">
            <w:pPr>
              <w:pStyle w:val="BodyText"/>
              <w:jc w:val="left"/>
              <w:rPr>
                <w:rFonts w:ascii="GE Inspira" w:hAnsi="GE Inspira" w:cs="Arial"/>
                <w:bCs/>
                <w:iCs/>
                <w:sz w:val="20"/>
                <w:szCs w:val="22"/>
              </w:rPr>
            </w:pPr>
            <w:r w:rsidRPr="00F55D52">
              <w:rPr>
                <w:rFonts w:ascii="GE Inspira" w:hAnsi="GE Inspira" w:cs="Arial"/>
                <w:bCs/>
                <w:iCs/>
                <w:sz w:val="20"/>
                <w:szCs w:val="22"/>
              </w:rPr>
              <w:t>The date range</w:t>
            </w:r>
            <w:r w:rsidR="00EA0BE7" w:rsidRPr="00F55D52">
              <w:rPr>
                <w:rFonts w:ascii="GE Inspira" w:hAnsi="GE Inspira" w:cs="Arial"/>
                <w:bCs/>
                <w:iCs/>
                <w:sz w:val="20"/>
                <w:szCs w:val="22"/>
              </w:rPr>
              <w:t xml:space="preserve"> for extract</w:t>
            </w:r>
            <w:r w:rsidR="00141782" w:rsidRPr="00F55D52">
              <w:rPr>
                <w:rFonts w:ascii="GE Inspira" w:hAnsi="GE Inspira" w:cs="Arial"/>
                <w:bCs/>
                <w:iCs/>
                <w:sz w:val="20"/>
                <w:szCs w:val="22"/>
              </w:rPr>
              <w:t xml:space="preserve"> is calculated by the below logic :</w:t>
            </w:r>
          </w:p>
          <w:p w14:paraId="5ED6D04E" w14:textId="77777777" w:rsidR="00CB7F77" w:rsidRPr="00F55D52" w:rsidRDefault="00CB7F77" w:rsidP="00CB7F77">
            <w:pPr>
              <w:pStyle w:val="BodyText"/>
              <w:jc w:val="left"/>
              <w:rPr>
                <w:rFonts w:ascii="GE Inspira" w:hAnsi="GE Inspira" w:cs="GE Inspira"/>
                <w:bCs/>
                <w:iCs/>
                <w:sz w:val="20"/>
                <w:szCs w:val="22"/>
              </w:rPr>
            </w:pPr>
            <w:r w:rsidRPr="00F55D52">
              <w:rPr>
                <w:rFonts w:ascii="GE Inspira" w:hAnsi="GE Inspira" w:cs="GE Inspira"/>
                <w:bCs/>
                <w:iCs/>
                <w:sz w:val="20"/>
                <w:szCs w:val="22"/>
              </w:rPr>
              <w:t xml:space="preserve">For Frequency ‘DAILY’ – Data extracted since </w:t>
            </w:r>
            <w:r w:rsidR="00141782" w:rsidRPr="00F55D52">
              <w:rPr>
                <w:rFonts w:ascii="GE Inspira" w:hAnsi="GE Inspira" w:cs="GE Inspira"/>
                <w:bCs/>
                <w:iCs/>
                <w:sz w:val="20"/>
                <w:szCs w:val="22"/>
              </w:rPr>
              <w:t xml:space="preserve">the last run </w:t>
            </w:r>
            <w:r w:rsidRPr="00F55D52">
              <w:rPr>
                <w:rFonts w:ascii="GE Inspira" w:hAnsi="GE Inspira" w:cs="GE Inspira"/>
                <w:bCs/>
                <w:iCs/>
                <w:sz w:val="20"/>
                <w:szCs w:val="22"/>
              </w:rPr>
              <w:t>of program</w:t>
            </w:r>
          </w:p>
          <w:p w14:paraId="720218C0" w14:textId="77777777" w:rsidR="00CB7F77" w:rsidRPr="00F55D52" w:rsidRDefault="00CB7F77" w:rsidP="00CB7F77">
            <w:pPr>
              <w:pStyle w:val="BodyText"/>
              <w:jc w:val="left"/>
              <w:rPr>
                <w:rFonts w:ascii="GE Inspira" w:hAnsi="GE Inspira" w:cs="GE Inspira"/>
                <w:bCs/>
                <w:iCs/>
                <w:sz w:val="20"/>
                <w:szCs w:val="22"/>
              </w:rPr>
            </w:pPr>
            <w:r w:rsidRPr="00F55D52">
              <w:rPr>
                <w:rFonts w:ascii="GE Inspira" w:hAnsi="GE Inspira" w:cs="GE Inspira"/>
                <w:bCs/>
                <w:iCs/>
                <w:sz w:val="20"/>
                <w:szCs w:val="22"/>
              </w:rPr>
              <w:t>Or</w:t>
            </w:r>
          </w:p>
          <w:p w14:paraId="557C647A" w14:textId="77777777" w:rsidR="00CB7F77" w:rsidRPr="00F55D52" w:rsidRDefault="00CB7F77" w:rsidP="00CB7F77">
            <w:pPr>
              <w:pStyle w:val="BodyText"/>
              <w:jc w:val="left"/>
              <w:rPr>
                <w:rFonts w:ascii="GE Inspira" w:hAnsi="GE Inspira" w:cs="GE Inspira"/>
                <w:bCs/>
                <w:iCs/>
                <w:sz w:val="20"/>
                <w:szCs w:val="22"/>
              </w:rPr>
            </w:pPr>
            <w:r w:rsidRPr="00F55D52">
              <w:rPr>
                <w:rFonts w:ascii="GE Inspira" w:hAnsi="GE Inspira" w:cs="GE Inspira"/>
                <w:bCs/>
                <w:iCs/>
                <w:sz w:val="20"/>
                <w:szCs w:val="22"/>
              </w:rPr>
              <w:t xml:space="preserve">For Frequency ‘SPECIAL’ – Data extracted </w:t>
            </w:r>
            <w:r w:rsidR="00141782" w:rsidRPr="00F55D52">
              <w:rPr>
                <w:rFonts w:ascii="GE Inspira" w:hAnsi="GE Inspira" w:cs="GE Inspira"/>
                <w:bCs/>
                <w:iCs/>
                <w:sz w:val="20"/>
                <w:szCs w:val="22"/>
              </w:rPr>
              <w:t>within the start and last date specified in the Star</w:t>
            </w:r>
            <w:r w:rsidRPr="00F55D52">
              <w:rPr>
                <w:rFonts w:ascii="GE Inspira" w:hAnsi="GE Inspira" w:cs="GE Inspira"/>
                <w:bCs/>
                <w:iCs/>
                <w:sz w:val="20"/>
                <w:szCs w:val="22"/>
              </w:rPr>
              <w:t>t date and End date parameters</w:t>
            </w:r>
          </w:p>
          <w:p w14:paraId="2027775C" w14:textId="77777777" w:rsidR="00CB7F77" w:rsidRPr="00F55D52" w:rsidRDefault="00CB7F77" w:rsidP="00CB7F77">
            <w:pPr>
              <w:pStyle w:val="BodyText"/>
              <w:jc w:val="left"/>
              <w:rPr>
                <w:rFonts w:ascii="GE Inspira" w:hAnsi="GE Inspira" w:cs="GE Inspira"/>
                <w:bCs/>
                <w:iCs/>
                <w:sz w:val="20"/>
                <w:szCs w:val="22"/>
              </w:rPr>
            </w:pPr>
            <w:r w:rsidRPr="00F55D52">
              <w:rPr>
                <w:rFonts w:ascii="GE Inspira" w:hAnsi="GE Inspira" w:cs="GE Inspira"/>
                <w:bCs/>
                <w:iCs/>
                <w:sz w:val="20"/>
                <w:szCs w:val="22"/>
              </w:rPr>
              <w:t>Or</w:t>
            </w:r>
          </w:p>
          <w:p w14:paraId="251AD280" w14:textId="77777777" w:rsidR="00141782" w:rsidRPr="00F55D52" w:rsidRDefault="00CB7F77" w:rsidP="00CB7F77">
            <w:pPr>
              <w:pStyle w:val="BodyText"/>
              <w:jc w:val="left"/>
              <w:rPr>
                <w:rFonts w:ascii="GE Inspira" w:hAnsi="GE Inspira" w:cs="GE Inspira"/>
                <w:bCs/>
                <w:iCs/>
                <w:sz w:val="20"/>
                <w:szCs w:val="22"/>
              </w:rPr>
            </w:pPr>
            <w:r w:rsidRPr="00F55D52">
              <w:rPr>
                <w:rFonts w:ascii="GE Inspira" w:hAnsi="GE Inspira" w:cs="GE Inspira"/>
                <w:bCs/>
                <w:iCs/>
                <w:sz w:val="20"/>
                <w:szCs w:val="22"/>
              </w:rPr>
              <w:t xml:space="preserve">For frequency ‘DAYS’ – Data extracted </w:t>
            </w:r>
            <w:r w:rsidR="00141782" w:rsidRPr="00F55D52">
              <w:rPr>
                <w:rFonts w:ascii="GE Inspira" w:hAnsi="GE Inspira" w:cs="GE Inspira"/>
                <w:bCs/>
                <w:iCs/>
                <w:sz w:val="20"/>
                <w:szCs w:val="22"/>
              </w:rPr>
              <w:t>within previous number of days speci</w:t>
            </w:r>
            <w:r w:rsidRPr="00F55D52">
              <w:rPr>
                <w:rFonts w:ascii="GE Inspira" w:hAnsi="GE Inspira" w:cs="GE Inspira"/>
                <w:bCs/>
                <w:iCs/>
                <w:sz w:val="20"/>
                <w:szCs w:val="22"/>
              </w:rPr>
              <w:t>fied in ‘No of Days’ parameter.</w:t>
            </w:r>
          </w:p>
          <w:p w14:paraId="110A3652" w14:textId="77777777" w:rsidR="00EA0BE7" w:rsidRPr="00F55D52" w:rsidRDefault="00EA0BE7" w:rsidP="00CB7F77">
            <w:pPr>
              <w:pStyle w:val="BodyText"/>
              <w:jc w:val="left"/>
              <w:rPr>
                <w:rFonts w:ascii="GE Inspira" w:hAnsi="GE Inspira" w:cs="GE Inspira"/>
                <w:bCs/>
                <w:iCs/>
                <w:sz w:val="20"/>
                <w:szCs w:val="22"/>
              </w:rPr>
            </w:pPr>
          </w:p>
          <w:p w14:paraId="4FD295A5" w14:textId="77777777" w:rsidR="00EA0BE7" w:rsidRDefault="00EA0BE7" w:rsidP="00EA0BE7">
            <w:pPr>
              <w:pStyle w:val="BodyText"/>
              <w:jc w:val="left"/>
              <w:rPr>
                <w:rFonts w:ascii="GE Inspira" w:hAnsi="GE Inspira" w:cs="GE Inspira"/>
                <w:bCs/>
                <w:iCs/>
                <w:sz w:val="20"/>
                <w:szCs w:val="22"/>
              </w:rPr>
            </w:pPr>
            <w:r w:rsidRPr="00F55D52">
              <w:rPr>
                <w:rFonts w:ascii="GE Inspira" w:hAnsi="GE Inspira" w:cs="GE Inspira"/>
                <w:bCs/>
                <w:iCs/>
                <w:sz w:val="20"/>
                <w:szCs w:val="22"/>
              </w:rPr>
              <w:t>Below is the logic of extraction as per the date range parameters :</w:t>
            </w:r>
          </w:p>
          <w:p w14:paraId="5CC3BB13" w14:textId="77777777" w:rsidR="002E15C8" w:rsidRPr="00F55D52" w:rsidRDefault="002E15C8" w:rsidP="00EA0BE7">
            <w:pPr>
              <w:pStyle w:val="BodyText"/>
              <w:jc w:val="left"/>
              <w:rPr>
                <w:rFonts w:ascii="GE Inspira" w:hAnsi="GE Inspira" w:cs="GE Inspira"/>
                <w:bCs/>
                <w:iCs/>
                <w:sz w:val="20"/>
                <w:szCs w:val="22"/>
              </w:rPr>
            </w:pPr>
          </w:p>
          <w:p w14:paraId="5BECA377" w14:textId="77777777" w:rsidR="00EA0BE7" w:rsidRPr="00F55D52" w:rsidRDefault="00EA0BE7" w:rsidP="00A42A83">
            <w:pPr>
              <w:pStyle w:val="BodyText"/>
              <w:jc w:val="left"/>
              <w:rPr>
                <w:rFonts w:ascii="GE Inspira" w:hAnsi="GE Inspira" w:cs="GE Inspira"/>
                <w:b/>
                <w:bCs/>
                <w:iCs/>
                <w:sz w:val="20"/>
                <w:szCs w:val="22"/>
              </w:rPr>
            </w:pPr>
            <w:r w:rsidRPr="00F55D52">
              <w:rPr>
                <w:rFonts w:ascii="GE Inspira" w:hAnsi="GE Inspira" w:cs="GE Inspira"/>
                <w:b/>
                <w:bCs/>
                <w:iCs/>
                <w:sz w:val="20"/>
                <w:szCs w:val="22"/>
              </w:rPr>
              <w:t>’</w:t>
            </w:r>
            <w:r w:rsidR="00A42A83" w:rsidRPr="00F55D52">
              <w:rPr>
                <w:rFonts w:ascii="GE Inspira" w:hAnsi="GE Inspira" w:cs="GE Inspira"/>
                <w:b/>
                <w:bCs/>
                <w:iCs/>
                <w:sz w:val="20"/>
                <w:szCs w:val="22"/>
              </w:rPr>
              <w:t>SPECIAL</w:t>
            </w:r>
            <w:r w:rsidRPr="00F55D52">
              <w:rPr>
                <w:rFonts w:ascii="GE Inspira" w:hAnsi="GE Inspira" w:cs="GE Inspira"/>
                <w:b/>
                <w:bCs/>
                <w:iCs/>
                <w:sz w:val="20"/>
                <w:szCs w:val="22"/>
              </w:rPr>
              <w:t>’</w:t>
            </w:r>
            <w:r w:rsidR="00A42A83" w:rsidRPr="00F55D52">
              <w:rPr>
                <w:rFonts w:ascii="GE Inspira" w:hAnsi="GE Inspira" w:cs="GE Inspira"/>
                <w:b/>
                <w:bCs/>
                <w:iCs/>
                <w:sz w:val="20"/>
                <w:szCs w:val="22"/>
              </w:rPr>
              <w:t xml:space="preserve"> with No. of ‘DAYS’ or ‘DAILY’</w:t>
            </w:r>
          </w:p>
          <w:p w14:paraId="2047E4B9" w14:textId="77777777" w:rsidR="00EA0BE7" w:rsidRPr="00F55D52" w:rsidRDefault="00EA0BE7" w:rsidP="00EA0BE7">
            <w:pPr>
              <w:pStyle w:val="BodyText"/>
              <w:jc w:val="left"/>
              <w:rPr>
                <w:rFonts w:ascii="GE Inspira" w:hAnsi="GE Inspira" w:cs="GE Inspira"/>
                <w:bCs/>
                <w:iCs/>
                <w:sz w:val="20"/>
                <w:szCs w:val="22"/>
              </w:rPr>
            </w:pPr>
          </w:p>
          <w:p w14:paraId="011E548B" w14:textId="77777777" w:rsidR="002E15C8" w:rsidRPr="002E15C8" w:rsidRDefault="002E15C8" w:rsidP="002E15C8">
            <w:pPr>
              <w:pStyle w:val="BodyText"/>
              <w:jc w:val="left"/>
              <w:rPr>
                <w:rFonts w:ascii="GE Inspira" w:hAnsi="GE Inspira" w:cs="GE Inspira"/>
                <w:bCs/>
                <w:iCs/>
                <w:sz w:val="20"/>
                <w:szCs w:val="22"/>
              </w:rPr>
            </w:pPr>
            <w:r w:rsidRPr="002E15C8">
              <w:rPr>
                <w:rFonts w:ascii="GE Inspira" w:hAnsi="GE Inspira" w:cs="GE Inspira"/>
                <w:bCs/>
                <w:iCs/>
                <w:sz w:val="20"/>
                <w:szCs w:val="22"/>
              </w:rPr>
              <w:t>All POs that satisfy the below logic will be picked within the extract:</w:t>
            </w:r>
          </w:p>
          <w:p w14:paraId="039E08FB" w14:textId="77777777" w:rsidR="002E15C8" w:rsidRPr="002E15C8" w:rsidRDefault="002E15C8" w:rsidP="002E15C8">
            <w:pPr>
              <w:pStyle w:val="BodyText"/>
              <w:jc w:val="left"/>
              <w:rPr>
                <w:rFonts w:ascii="GE Inspira" w:hAnsi="GE Inspira" w:cs="GE Inspira"/>
                <w:bCs/>
                <w:iCs/>
                <w:sz w:val="20"/>
                <w:szCs w:val="22"/>
              </w:rPr>
            </w:pPr>
            <w:r w:rsidRPr="002E15C8">
              <w:rPr>
                <w:rFonts w:ascii="GE Inspira" w:hAnsi="GE Inspira" w:cs="GE Inspira"/>
                <w:bCs/>
                <w:iCs/>
                <w:sz w:val="20"/>
                <w:szCs w:val="22"/>
              </w:rPr>
              <w:t>Extract all POs &amp; its corresponding information which have been approved or updated in the date range provided by the program parameters</w:t>
            </w:r>
          </w:p>
          <w:p w14:paraId="60CB264D" w14:textId="77777777" w:rsidR="002E15C8" w:rsidRPr="002E15C8" w:rsidRDefault="002E15C8" w:rsidP="002E15C8">
            <w:pPr>
              <w:pStyle w:val="BodyText"/>
              <w:jc w:val="left"/>
              <w:rPr>
                <w:rFonts w:ascii="GE Inspira" w:hAnsi="GE Inspira" w:cs="GE Inspira"/>
                <w:bCs/>
                <w:iCs/>
                <w:sz w:val="20"/>
                <w:szCs w:val="22"/>
              </w:rPr>
            </w:pPr>
            <w:r w:rsidRPr="002E15C8">
              <w:rPr>
                <w:rFonts w:ascii="GE Inspira" w:hAnsi="GE Inspira" w:cs="GE Inspira"/>
                <w:bCs/>
                <w:iCs/>
                <w:sz w:val="20"/>
                <w:szCs w:val="22"/>
              </w:rPr>
              <w:t xml:space="preserve">or </w:t>
            </w:r>
          </w:p>
          <w:p w14:paraId="6C89483F" w14:textId="77777777" w:rsidR="00EA0BE7" w:rsidRDefault="002E15C8" w:rsidP="002E15C8">
            <w:pPr>
              <w:pStyle w:val="BodyText"/>
              <w:jc w:val="left"/>
              <w:rPr>
                <w:rFonts w:ascii="GE Inspira" w:hAnsi="GE Inspira" w:cs="GE Inspira"/>
                <w:bCs/>
                <w:iCs/>
                <w:sz w:val="20"/>
                <w:szCs w:val="22"/>
              </w:rPr>
            </w:pPr>
            <w:r w:rsidRPr="002E15C8">
              <w:rPr>
                <w:rFonts w:ascii="GE Inspira" w:hAnsi="GE Inspira" w:cs="GE Inspira"/>
                <w:bCs/>
                <w:iCs/>
                <w:sz w:val="20"/>
                <w:szCs w:val="22"/>
              </w:rPr>
              <w:t>If there is any receiving transaction happened against the PO within the date range provided by the program parameters</w:t>
            </w:r>
          </w:p>
          <w:p w14:paraId="69A58588" w14:textId="77777777" w:rsidR="002E15C8" w:rsidRPr="00F55D52" w:rsidRDefault="002E15C8" w:rsidP="002E15C8">
            <w:pPr>
              <w:pStyle w:val="BodyText"/>
              <w:jc w:val="left"/>
              <w:rPr>
                <w:rFonts w:ascii="GE Inspira" w:hAnsi="GE Inspira" w:cs="Arial"/>
                <w:bCs/>
                <w:iCs/>
                <w:sz w:val="20"/>
                <w:szCs w:val="22"/>
              </w:rPr>
            </w:pPr>
          </w:p>
          <w:p w14:paraId="0E009AEF" w14:textId="77777777" w:rsidR="00EA0BE7" w:rsidRPr="00F55D52" w:rsidRDefault="00EA0BE7" w:rsidP="00EA0BE7">
            <w:pPr>
              <w:pStyle w:val="BodyText"/>
              <w:jc w:val="left"/>
              <w:rPr>
                <w:rFonts w:ascii="GE Inspira" w:hAnsi="GE Inspira" w:cs="Arial"/>
                <w:b/>
                <w:bCs/>
                <w:iCs/>
                <w:sz w:val="20"/>
                <w:szCs w:val="22"/>
              </w:rPr>
            </w:pPr>
            <w:r w:rsidRPr="00F55D52">
              <w:rPr>
                <w:rFonts w:ascii="GE Inspira" w:hAnsi="GE Inspira" w:cs="GE Inspira"/>
                <w:b/>
                <w:bCs/>
                <w:iCs/>
                <w:sz w:val="20"/>
                <w:szCs w:val="22"/>
              </w:rPr>
              <w:t>‘SPECIAL’</w:t>
            </w:r>
            <w:r w:rsidRPr="00F55D52">
              <w:rPr>
                <w:rFonts w:ascii="GE Inspira" w:hAnsi="GE Inspira" w:cs="Arial"/>
                <w:b/>
                <w:bCs/>
                <w:iCs/>
                <w:sz w:val="20"/>
                <w:szCs w:val="22"/>
              </w:rPr>
              <w:t xml:space="preserve"> </w:t>
            </w:r>
            <w:r w:rsidR="00A42A83" w:rsidRPr="00F55D52">
              <w:rPr>
                <w:rFonts w:ascii="GE Inspira" w:hAnsi="GE Inspira" w:cs="Arial"/>
                <w:b/>
                <w:bCs/>
                <w:iCs/>
                <w:sz w:val="20"/>
                <w:szCs w:val="22"/>
              </w:rPr>
              <w:t>with Data Range</w:t>
            </w:r>
          </w:p>
          <w:p w14:paraId="48448536" w14:textId="77777777" w:rsidR="00EA0BE7" w:rsidRPr="00F55D52" w:rsidRDefault="00EA0BE7" w:rsidP="00EA0BE7">
            <w:pPr>
              <w:pStyle w:val="BodyText"/>
              <w:jc w:val="left"/>
              <w:rPr>
                <w:rFonts w:ascii="GE Inspira" w:hAnsi="GE Inspira" w:cs="Arial"/>
                <w:bCs/>
                <w:iCs/>
                <w:sz w:val="20"/>
                <w:szCs w:val="22"/>
              </w:rPr>
            </w:pPr>
          </w:p>
          <w:p w14:paraId="07B73FEA" w14:textId="77777777" w:rsidR="00EA0BE7" w:rsidRPr="00CB7F77" w:rsidRDefault="007C7941" w:rsidP="00EA0BE7">
            <w:pPr>
              <w:pStyle w:val="BodyText"/>
              <w:jc w:val="left"/>
              <w:rPr>
                <w:rFonts w:ascii="GE Inspira" w:hAnsi="GE Inspira" w:cs="GE Inspira"/>
                <w:bCs/>
                <w:iCs/>
                <w:sz w:val="20"/>
                <w:szCs w:val="22"/>
              </w:rPr>
            </w:pPr>
            <w:r w:rsidRPr="007C7941">
              <w:rPr>
                <w:rFonts w:ascii="GE Inspira" w:hAnsi="GE Inspira" w:cs="GE Inspira"/>
                <w:bCs/>
                <w:iCs/>
                <w:sz w:val="20"/>
                <w:szCs w:val="22"/>
              </w:rPr>
              <w:t>Extract all POs &amp; its corresponding information which have been approved or updated in the date range provided by the program parameters</w:t>
            </w:r>
            <w:r>
              <w:rPr>
                <w:rFonts w:ascii="GE Inspira" w:hAnsi="GE Inspira" w:cs="GE Inspira"/>
                <w:bCs/>
                <w:iCs/>
                <w:sz w:val="20"/>
                <w:szCs w:val="22"/>
              </w:rPr>
              <w:t>.</w:t>
            </w:r>
          </w:p>
        </w:tc>
      </w:tr>
      <w:tr w:rsidR="00CF21A8" w:rsidRPr="00033D7C" w14:paraId="59C38493" w14:textId="77777777" w:rsidTr="00A8739C">
        <w:tc>
          <w:tcPr>
            <w:tcW w:w="1440" w:type="dxa"/>
          </w:tcPr>
          <w:p w14:paraId="69B90B74"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lastRenderedPageBreak/>
              <w:t>9.5.6.3</w:t>
            </w:r>
          </w:p>
        </w:tc>
        <w:tc>
          <w:tcPr>
            <w:tcW w:w="1972" w:type="dxa"/>
            <w:vAlign w:val="center"/>
          </w:tcPr>
          <w:p w14:paraId="7AF948F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Requisitions</w:t>
            </w:r>
          </w:p>
        </w:tc>
        <w:tc>
          <w:tcPr>
            <w:tcW w:w="5858" w:type="dxa"/>
            <w:vAlign w:val="center"/>
          </w:tcPr>
          <w:p w14:paraId="487208AC"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 xml:space="preserve">Fetch all the IRs which are in APPROVED status for all the parts orgs defined within valueset- </w:t>
            </w:r>
            <w:r w:rsidRPr="00033D7C">
              <w:rPr>
                <w:rFonts w:ascii="GE Inspira" w:hAnsi="GE Inspira" w:cs="GE Inspira"/>
                <w:bCs/>
                <w:iCs/>
                <w:sz w:val="20"/>
                <w:szCs w:val="22"/>
              </w:rPr>
              <w:t>GEHC_SVC_SPM_ENABLED_WAREHOUSE,</w:t>
            </w:r>
            <w:r w:rsidRPr="00033D7C">
              <w:rPr>
                <w:rFonts w:ascii="GE Inspira" w:hAnsi="GE Inspira" w:cs="Arial"/>
                <w:bCs/>
                <w:iCs/>
                <w:sz w:val="20"/>
                <w:szCs w:val="22"/>
              </w:rPr>
              <w:t xml:space="preserve"> as mentioned in data entity for ‘Requisitions’.</w:t>
            </w:r>
          </w:p>
        </w:tc>
      </w:tr>
      <w:tr w:rsidR="00CF21A8" w:rsidRPr="00033D7C" w14:paraId="26F4CC57" w14:textId="77777777" w:rsidTr="00A8739C">
        <w:tc>
          <w:tcPr>
            <w:tcW w:w="1440" w:type="dxa"/>
          </w:tcPr>
          <w:p w14:paraId="3CC1F04A" w14:textId="77777777" w:rsidR="00CF21A8" w:rsidRPr="00033D7C" w:rsidRDefault="00CF21A8" w:rsidP="00A8739C">
            <w:pPr>
              <w:rPr>
                <w:rFonts w:ascii="GE Inspira" w:hAnsi="GE Inspira"/>
              </w:rPr>
            </w:pPr>
            <w:r w:rsidRPr="00033D7C">
              <w:rPr>
                <w:rFonts w:ascii="GE Inspira" w:hAnsi="GE Inspira"/>
                <w:sz w:val="20"/>
              </w:rPr>
              <w:t>9.5.6.4</w:t>
            </w:r>
          </w:p>
        </w:tc>
        <w:tc>
          <w:tcPr>
            <w:tcW w:w="1972" w:type="dxa"/>
            <w:vAlign w:val="center"/>
          </w:tcPr>
          <w:p w14:paraId="772C2E81"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BPA Extraction</w:t>
            </w:r>
          </w:p>
        </w:tc>
        <w:tc>
          <w:tcPr>
            <w:tcW w:w="5858" w:type="dxa"/>
            <w:vAlign w:val="center"/>
          </w:tcPr>
          <w:p w14:paraId="75011314"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Fetch all the Blanket Purchase Agreements created for all suppliers within the approved supplier list. Logic to derive the assignment set is as below:-</w:t>
            </w:r>
          </w:p>
          <w:p w14:paraId="4545EF29" w14:textId="77777777" w:rsidR="00CF21A8" w:rsidRPr="00033D7C" w:rsidRDefault="00CF21A8" w:rsidP="00A8739C">
            <w:pPr>
              <w:pStyle w:val="BodyText"/>
              <w:jc w:val="left"/>
              <w:rPr>
                <w:rFonts w:ascii="GE Inspira" w:hAnsi="GE Inspira" w:cs="GE Inspira"/>
                <w:bCs/>
                <w:iCs/>
                <w:sz w:val="20"/>
                <w:szCs w:val="22"/>
              </w:rPr>
            </w:pPr>
            <w:r w:rsidRPr="00033D7C">
              <w:rPr>
                <w:rFonts w:ascii="GE Inspira" w:hAnsi="GE Inspira" w:cs="GE Inspira"/>
                <w:bCs/>
                <w:iCs/>
                <w:sz w:val="20"/>
                <w:szCs w:val="22"/>
              </w:rPr>
              <w:t>The sourcing assignment set profile option to be derived from the valueset – GEMS_GLP_INTERFACE_VALUESET value- 'PART_SOURCE_NEWBUY_ASSIGNMENT_SET'. The Assignment set is then derived with the profile option identified at user level where user is 'GLOBALPARTS'.</w:t>
            </w:r>
          </w:p>
        </w:tc>
      </w:tr>
      <w:tr w:rsidR="00CF21A8" w:rsidRPr="00033D7C" w14:paraId="46D99A9D" w14:textId="77777777" w:rsidTr="00A8739C">
        <w:tc>
          <w:tcPr>
            <w:tcW w:w="1440" w:type="dxa"/>
          </w:tcPr>
          <w:p w14:paraId="184FF448" w14:textId="77777777" w:rsidR="00CF21A8" w:rsidRPr="00033D7C" w:rsidRDefault="00CF21A8" w:rsidP="00A8739C">
            <w:pPr>
              <w:rPr>
                <w:rFonts w:ascii="GE Inspira" w:hAnsi="GE Inspira"/>
              </w:rPr>
            </w:pPr>
            <w:r w:rsidRPr="00033D7C">
              <w:rPr>
                <w:rFonts w:ascii="GE Inspira" w:hAnsi="GE Inspira" w:cs="Arial"/>
                <w:bCs/>
                <w:iCs/>
                <w:sz w:val="20"/>
                <w:szCs w:val="22"/>
              </w:rPr>
              <w:t>9.5.6.5</w:t>
            </w:r>
          </w:p>
        </w:tc>
        <w:tc>
          <w:tcPr>
            <w:tcW w:w="1972" w:type="dxa"/>
            <w:vAlign w:val="center"/>
          </w:tcPr>
          <w:p w14:paraId="4E5B3D5B"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RMA</w:t>
            </w:r>
          </w:p>
        </w:tc>
        <w:tc>
          <w:tcPr>
            <w:tcW w:w="5858" w:type="dxa"/>
            <w:vAlign w:val="center"/>
          </w:tcPr>
          <w:p w14:paraId="1D4DA5A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Select all RMAs that has been returned by FEs and received in the Warehouse.</w:t>
            </w:r>
          </w:p>
        </w:tc>
      </w:tr>
      <w:tr w:rsidR="00CF21A8" w:rsidRPr="00033D7C" w14:paraId="5334AA37" w14:textId="77777777" w:rsidTr="00A8739C">
        <w:tc>
          <w:tcPr>
            <w:tcW w:w="1440" w:type="dxa"/>
          </w:tcPr>
          <w:p w14:paraId="250D5ECA" w14:textId="77777777" w:rsidR="00CF21A8" w:rsidRPr="00033D7C" w:rsidRDefault="00CF21A8" w:rsidP="00A8739C">
            <w:pPr>
              <w:rPr>
                <w:rFonts w:ascii="GE Inspira" w:hAnsi="GE Inspira"/>
              </w:rPr>
            </w:pPr>
            <w:r w:rsidRPr="00033D7C">
              <w:rPr>
                <w:rFonts w:ascii="GE Inspira" w:hAnsi="GE Inspira" w:cs="Arial"/>
                <w:bCs/>
                <w:iCs/>
                <w:sz w:val="20"/>
                <w:szCs w:val="22"/>
              </w:rPr>
              <w:t>9.5.6.6</w:t>
            </w:r>
          </w:p>
        </w:tc>
        <w:tc>
          <w:tcPr>
            <w:tcW w:w="1972" w:type="dxa"/>
            <w:vAlign w:val="center"/>
          </w:tcPr>
          <w:p w14:paraId="0CFA387D"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RMA</w:t>
            </w:r>
          </w:p>
        </w:tc>
        <w:tc>
          <w:tcPr>
            <w:tcW w:w="5858" w:type="dxa"/>
            <w:vAlign w:val="center"/>
          </w:tcPr>
          <w:p w14:paraId="7655C35C"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 xml:space="preserve">Select all Repair Returns received in Warehouse, order type category is 'RETURN’ </w:t>
            </w:r>
          </w:p>
        </w:tc>
      </w:tr>
      <w:tr w:rsidR="00CF21A8" w:rsidRPr="00033D7C" w14:paraId="72A3D0C1" w14:textId="77777777" w:rsidTr="00A8739C">
        <w:tc>
          <w:tcPr>
            <w:tcW w:w="1440" w:type="dxa"/>
          </w:tcPr>
          <w:p w14:paraId="2672DB52"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9.5.6.7</w:t>
            </w:r>
          </w:p>
        </w:tc>
        <w:tc>
          <w:tcPr>
            <w:tcW w:w="1972" w:type="dxa"/>
            <w:vAlign w:val="center"/>
          </w:tcPr>
          <w:p w14:paraId="1F549C60"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UOM</w:t>
            </w:r>
          </w:p>
        </w:tc>
        <w:tc>
          <w:tcPr>
            <w:tcW w:w="5858" w:type="dxa"/>
            <w:vAlign w:val="center"/>
          </w:tcPr>
          <w:p w14:paraId="0BFFE293"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The Unit of Measurement (UOM) extracted here is the primary UOM of the item.</w:t>
            </w:r>
          </w:p>
        </w:tc>
      </w:tr>
      <w:tr w:rsidR="00CF21A8" w:rsidRPr="00033D7C" w14:paraId="4913C5FC" w14:textId="77777777" w:rsidTr="00A8739C">
        <w:tc>
          <w:tcPr>
            <w:tcW w:w="1440" w:type="dxa"/>
          </w:tcPr>
          <w:p w14:paraId="118C7487"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9.5.6.8</w:t>
            </w:r>
          </w:p>
        </w:tc>
        <w:tc>
          <w:tcPr>
            <w:tcW w:w="1972" w:type="dxa"/>
            <w:vAlign w:val="center"/>
          </w:tcPr>
          <w:p w14:paraId="545F0E9F"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Purging</w:t>
            </w:r>
          </w:p>
        </w:tc>
        <w:tc>
          <w:tcPr>
            <w:tcW w:w="5858" w:type="dxa"/>
            <w:vAlign w:val="center"/>
          </w:tcPr>
          <w:p w14:paraId="5DC0D0B6"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 xml:space="preserve">Before loading any set of new data into the staging table - </w:t>
            </w:r>
            <w:r w:rsidRPr="00033D7C">
              <w:rPr>
                <w:rFonts w:ascii="GE Inspira" w:hAnsi="GE Inspira"/>
                <w:sz w:val="20"/>
              </w:rPr>
              <w:t>GEHC_SVC</w:t>
            </w:r>
            <w:r w:rsidRPr="00033D7C">
              <w:rPr>
                <w:rFonts w:ascii="GE Inspira" w:hAnsi="GE Inspira"/>
                <w:sz w:val="20"/>
                <w:szCs w:val="20"/>
              </w:rPr>
              <w:t>_SPM_PART_SUPPLY_FEEDS, purge all the records from the previous run from this table.</w:t>
            </w:r>
          </w:p>
        </w:tc>
      </w:tr>
      <w:tr w:rsidR="00CF21A8" w:rsidRPr="00033D7C" w14:paraId="4C39D957" w14:textId="77777777" w:rsidTr="00A8739C">
        <w:tc>
          <w:tcPr>
            <w:tcW w:w="1440" w:type="dxa"/>
          </w:tcPr>
          <w:p w14:paraId="169F35A8" w14:textId="77777777" w:rsidR="00CF21A8" w:rsidRPr="00033D7C" w:rsidRDefault="00CF21A8" w:rsidP="00A8739C">
            <w:pPr>
              <w:rPr>
                <w:rFonts w:ascii="GE Inspira" w:hAnsi="GE Inspira"/>
              </w:rPr>
            </w:pPr>
            <w:r w:rsidRPr="00033D7C">
              <w:rPr>
                <w:rFonts w:ascii="GE Inspira" w:hAnsi="GE Inspira" w:cs="Arial"/>
                <w:bCs/>
                <w:iCs/>
                <w:sz w:val="20"/>
                <w:szCs w:val="22"/>
              </w:rPr>
              <w:t>9.5.6.9</w:t>
            </w:r>
          </w:p>
        </w:tc>
        <w:tc>
          <w:tcPr>
            <w:tcW w:w="1972" w:type="dxa"/>
          </w:tcPr>
          <w:p w14:paraId="74DA3117"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Extraction</w:t>
            </w:r>
          </w:p>
        </w:tc>
        <w:tc>
          <w:tcPr>
            <w:tcW w:w="5858" w:type="dxa"/>
          </w:tcPr>
          <w:p w14:paraId="719A2EFF" w14:textId="77777777" w:rsidR="00CF21A8" w:rsidRPr="00033D7C" w:rsidRDefault="00CF21A8" w:rsidP="00A8739C">
            <w:pPr>
              <w:pStyle w:val="NormalWeb"/>
              <w:spacing w:after="0"/>
              <w:rPr>
                <w:rFonts w:ascii="GE Inspira" w:hAnsi="GE Inspira"/>
                <w:color w:val="000000"/>
                <w:sz w:val="20"/>
                <w:szCs w:val="20"/>
                <w:lang w:val="en-US" w:eastAsia="en-US"/>
              </w:rPr>
            </w:pPr>
            <w:r w:rsidRPr="00033D7C">
              <w:rPr>
                <w:rFonts w:ascii="GE Inspira" w:hAnsi="GE Inspira" w:cs="Arial"/>
                <w:iCs/>
                <w:color w:val="000000"/>
                <w:sz w:val="20"/>
                <w:szCs w:val="22"/>
              </w:rPr>
              <w:t xml:space="preserve">If the START DATE and END DATE the parameter to the concurrent program is Null, The Part Supply extract is carried out starting from the last successful extract start time fetched from the table - </w:t>
            </w:r>
            <w:r w:rsidRPr="00033D7C">
              <w:rPr>
                <w:rFonts w:ascii="GE Inspira" w:hAnsi="GE Inspira"/>
                <w:color w:val="000000"/>
                <w:sz w:val="20"/>
                <w:szCs w:val="20"/>
                <w:lang w:val="en-US" w:eastAsia="en-US"/>
              </w:rPr>
              <w:t>GEMS_IFACE_PROCESS_TABLE  (serves as input to the date filter condition of the extract query.)</w:t>
            </w:r>
          </w:p>
          <w:p w14:paraId="4309DF5A" w14:textId="77777777" w:rsidR="00CF21A8" w:rsidRPr="00033D7C" w:rsidRDefault="00CF21A8" w:rsidP="00A8739C">
            <w:pPr>
              <w:pStyle w:val="BodyText"/>
              <w:jc w:val="left"/>
              <w:rPr>
                <w:rFonts w:ascii="GE Inspira" w:eastAsia="Times New Roman" w:hAnsi="GE Inspira" w:cs="Arial"/>
                <w:iCs/>
                <w:sz w:val="20"/>
                <w:szCs w:val="22"/>
                <w:lang w:val="en-IN" w:eastAsia="en-IN"/>
              </w:rPr>
            </w:pPr>
            <w:r w:rsidRPr="00033D7C">
              <w:rPr>
                <w:rFonts w:ascii="GE Inspira" w:eastAsia="Times New Roman" w:hAnsi="GE Inspira" w:cs="Arial"/>
                <w:iCs/>
                <w:sz w:val="20"/>
                <w:szCs w:val="22"/>
                <w:lang w:val="en-IN" w:eastAsia="en-IN"/>
              </w:rPr>
              <w:t>If the START DATE and END DATE parameters are not null, then the data extraction is carried out where last update date is within these date intervals.</w:t>
            </w:r>
          </w:p>
          <w:p w14:paraId="6CCA5D21" w14:textId="77777777" w:rsidR="00CF21A8" w:rsidRPr="00033D7C" w:rsidRDefault="00CF21A8" w:rsidP="00A8739C">
            <w:pPr>
              <w:pStyle w:val="BodyText"/>
              <w:jc w:val="left"/>
              <w:rPr>
                <w:rFonts w:ascii="GE Inspira" w:eastAsia="Times New Roman" w:hAnsi="GE Inspira"/>
                <w:sz w:val="20"/>
                <w:szCs w:val="20"/>
                <w:lang w:eastAsia="en-US"/>
              </w:rPr>
            </w:pPr>
          </w:p>
          <w:p w14:paraId="2A63A83C" w14:textId="77777777" w:rsidR="00CF21A8" w:rsidRPr="00033D7C" w:rsidRDefault="00CF21A8" w:rsidP="00A8739C">
            <w:pPr>
              <w:rPr>
                <w:rFonts w:ascii="GE Inspira" w:hAnsi="GE Inspira" w:cs="Arial"/>
                <w:bCs/>
                <w:iCs/>
                <w:sz w:val="20"/>
                <w:szCs w:val="22"/>
              </w:rPr>
            </w:pPr>
            <w:r w:rsidRPr="00033D7C">
              <w:rPr>
                <w:rFonts w:ascii="GE Inspira" w:eastAsia="Times New Roman" w:hAnsi="GE Inspira"/>
                <w:sz w:val="20"/>
                <w:szCs w:val="20"/>
                <w:lang w:eastAsia="en-US"/>
              </w:rPr>
              <w:t>The extracted data is stored in the table-</w:t>
            </w:r>
            <w:r w:rsidRPr="00033D7C">
              <w:rPr>
                <w:rFonts w:ascii="GE Inspira" w:hAnsi="GE Inspira" w:cs="Arial"/>
                <w:iCs/>
                <w:sz w:val="20"/>
                <w:szCs w:val="22"/>
              </w:rPr>
              <w:t xml:space="preserve"> </w:t>
            </w:r>
            <w:r w:rsidRPr="00033D7C">
              <w:rPr>
                <w:rFonts w:ascii="GE Inspira" w:hAnsi="GE Inspira"/>
                <w:sz w:val="20"/>
              </w:rPr>
              <w:t>GEHC_SVC</w:t>
            </w:r>
            <w:r w:rsidR="007A5DE6">
              <w:rPr>
                <w:rFonts w:ascii="GE Inspira" w:hAnsi="GE Inspira"/>
                <w:sz w:val="20"/>
                <w:szCs w:val="20"/>
              </w:rPr>
              <w:t>_SPM_PART_SUPPLY_FEED</w:t>
            </w:r>
          </w:p>
        </w:tc>
      </w:tr>
      <w:tr w:rsidR="00CF21A8" w:rsidRPr="00033D7C" w14:paraId="30547F21" w14:textId="77777777" w:rsidTr="00A8739C">
        <w:tc>
          <w:tcPr>
            <w:tcW w:w="1440" w:type="dxa"/>
          </w:tcPr>
          <w:p w14:paraId="6253CCC0" w14:textId="77777777" w:rsidR="00CF21A8" w:rsidRPr="00033D7C" w:rsidRDefault="00CF21A8" w:rsidP="00A8739C">
            <w:pPr>
              <w:rPr>
                <w:rFonts w:ascii="GE Inspira" w:hAnsi="GE Inspira"/>
              </w:rPr>
            </w:pPr>
            <w:r w:rsidRPr="00033D7C">
              <w:rPr>
                <w:rFonts w:ascii="GE Inspira" w:hAnsi="GE Inspira" w:cs="Arial"/>
                <w:bCs/>
                <w:iCs/>
                <w:sz w:val="20"/>
                <w:szCs w:val="22"/>
              </w:rPr>
              <w:t>9.5.6.10</w:t>
            </w:r>
          </w:p>
        </w:tc>
        <w:tc>
          <w:tcPr>
            <w:tcW w:w="1972" w:type="dxa"/>
          </w:tcPr>
          <w:p w14:paraId="43E2BC0A"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5858" w:type="dxa"/>
          </w:tcPr>
          <w:p w14:paraId="6C54A0C0"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successful completion:</w:t>
            </w:r>
          </w:p>
          <w:p w14:paraId="05A7CCC8"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and status as ‘C’.</w:t>
            </w:r>
          </w:p>
          <w:p w14:paraId="1167BED8"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For failure:</w:t>
            </w:r>
          </w:p>
          <w:p w14:paraId="5411220F"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status as ‘E’ and the error reason in the Message field.</w:t>
            </w:r>
          </w:p>
        </w:tc>
      </w:tr>
      <w:tr w:rsidR="00CF21A8" w:rsidRPr="00033D7C" w14:paraId="331E3267" w14:textId="77777777" w:rsidTr="00A8739C">
        <w:tc>
          <w:tcPr>
            <w:tcW w:w="1440" w:type="dxa"/>
          </w:tcPr>
          <w:p w14:paraId="349DDB1F"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9.5.6.11</w:t>
            </w:r>
          </w:p>
        </w:tc>
        <w:tc>
          <w:tcPr>
            <w:tcW w:w="1972" w:type="dxa"/>
          </w:tcPr>
          <w:p w14:paraId="26EC0EB4"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Extraction</w:t>
            </w:r>
          </w:p>
        </w:tc>
        <w:tc>
          <w:tcPr>
            <w:tcW w:w="5858" w:type="dxa"/>
          </w:tcPr>
          <w:p w14:paraId="48FCCC15"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All data extracted will be incremental since the previous start time for this function in the </w:t>
            </w:r>
            <w:r w:rsidRPr="00033D7C">
              <w:rPr>
                <w:rFonts w:ascii="GE Inspira" w:hAnsi="GE Inspira" w:cs="Arial"/>
                <w:iCs/>
                <w:sz w:val="20"/>
                <w:szCs w:val="22"/>
              </w:rPr>
              <w:t>GEMS_IFACE_PROCESS_TABLE.</w:t>
            </w:r>
          </w:p>
          <w:p w14:paraId="252E206A" w14:textId="77777777" w:rsidR="00CF21A8" w:rsidRPr="00033D7C" w:rsidRDefault="00CF21A8" w:rsidP="00A42A83">
            <w:pPr>
              <w:pStyle w:val="Heading1"/>
              <w:numPr>
                <w:ilvl w:val="0"/>
                <w:numId w:val="38"/>
              </w:numPr>
              <w:rPr>
                <w:rFonts w:ascii="GE Inspira" w:hAnsi="GE Inspira"/>
                <w:bCs/>
                <w:sz w:val="20"/>
              </w:rPr>
            </w:pPr>
            <w:r w:rsidRPr="00033D7C">
              <w:rPr>
                <w:rFonts w:ascii="GE Inspira" w:hAnsi="GE Inspira"/>
                <w:bCs/>
                <w:sz w:val="20"/>
              </w:rPr>
              <w:t>For PO it should be compared to the last update date in line locations.</w:t>
            </w:r>
          </w:p>
          <w:p w14:paraId="759E53BA" w14:textId="77777777" w:rsidR="00CF21A8" w:rsidRPr="00033D7C" w:rsidRDefault="00CF21A8" w:rsidP="00A42A83">
            <w:pPr>
              <w:pStyle w:val="Heading1"/>
              <w:numPr>
                <w:ilvl w:val="0"/>
                <w:numId w:val="38"/>
              </w:numPr>
              <w:rPr>
                <w:rFonts w:ascii="GE Inspira" w:hAnsi="GE Inspira"/>
                <w:bCs/>
                <w:sz w:val="20"/>
              </w:rPr>
            </w:pPr>
            <w:r w:rsidRPr="00033D7C">
              <w:rPr>
                <w:rFonts w:ascii="GE Inspira" w:hAnsi="GE Inspira"/>
                <w:bCs/>
                <w:sz w:val="20"/>
              </w:rPr>
              <w:t>For RMA’s it should be the last update date in the order lines</w:t>
            </w:r>
          </w:p>
          <w:p w14:paraId="55FF02E0" w14:textId="77777777" w:rsidR="00CF21A8" w:rsidRPr="00033D7C" w:rsidRDefault="00CF21A8" w:rsidP="00A42A83">
            <w:pPr>
              <w:pStyle w:val="Heading1"/>
              <w:numPr>
                <w:ilvl w:val="0"/>
                <w:numId w:val="38"/>
              </w:numPr>
              <w:rPr>
                <w:rFonts w:ascii="GE Inspira" w:hAnsi="GE Inspira"/>
                <w:bCs/>
                <w:sz w:val="20"/>
              </w:rPr>
            </w:pPr>
            <w:r w:rsidRPr="00033D7C">
              <w:rPr>
                <w:rFonts w:ascii="GE Inspira" w:hAnsi="GE Inspira"/>
                <w:bCs/>
                <w:sz w:val="20"/>
              </w:rPr>
              <w:t>For IR’s it should be the last update date on the requisition lines.</w:t>
            </w:r>
          </w:p>
        </w:tc>
      </w:tr>
      <w:tr w:rsidR="00CF21A8" w:rsidRPr="00033D7C" w14:paraId="41E6FAF1" w14:textId="77777777" w:rsidTr="00A8739C">
        <w:tc>
          <w:tcPr>
            <w:tcW w:w="1440" w:type="dxa"/>
          </w:tcPr>
          <w:p w14:paraId="288069E5" w14:textId="77777777" w:rsidR="00CF21A8" w:rsidRPr="00905CF8" w:rsidRDefault="00CF21A8" w:rsidP="00A8739C">
            <w:pPr>
              <w:rPr>
                <w:rFonts w:ascii="GE Inspira" w:hAnsi="GE Inspira" w:cs="Arial"/>
                <w:bCs/>
                <w:iCs/>
                <w:sz w:val="20"/>
                <w:szCs w:val="22"/>
              </w:rPr>
            </w:pPr>
            <w:r w:rsidRPr="00905CF8">
              <w:rPr>
                <w:rFonts w:ascii="GE Inspira" w:hAnsi="GE Inspira" w:cs="Arial"/>
                <w:bCs/>
                <w:iCs/>
                <w:sz w:val="20"/>
                <w:szCs w:val="22"/>
              </w:rPr>
              <w:lastRenderedPageBreak/>
              <w:t>9.5.6.12</w:t>
            </w:r>
          </w:p>
        </w:tc>
        <w:tc>
          <w:tcPr>
            <w:tcW w:w="1972" w:type="dxa"/>
          </w:tcPr>
          <w:p w14:paraId="616B2CD0" w14:textId="77777777" w:rsidR="00CF21A8" w:rsidRPr="00905CF8" w:rsidRDefault="00CF21A8" w:rsidP="00A8739C">
            <w:pPr>
              <w:pStyle w:val="BodyText"/>
              <w:jc w:val="left"/>
              <w:rPr>
                <w:rFonts w:ascii="GE Inspira" w:hAnsi="GE Inspira" w:cs="Arial"/>
                <w:bCs/>
                <w:sz w:val="20"/>
                <w:szCs w:val="20"/>
              </w:rPr>
            </w:pPr>
            <w:r w:rsidRPr="00905CF8">
              <w:rPr>
                <w:rFonts w:ascii="GE Inspira" w:hAnsi="GE Inspira" w:cs="Arial"/>
                <w:bCs/>
                <w:sz w:val="20"/>
                <w:szCs w:val="20"/>
              </w:rPr>
              <w:t>Data Extraction</w:t>
            </w:r>
          </w:p>
        </w:tc>
        <w:tc>
          <w:tcPr>
            <w:tcW w:w="5858" w:type="dxa"/>
          </w:tcPr>
          <w:p w14:paraId="67A3115C" w14:textId="77777777" w:rsidR="00CF21A8" w:rsidRPr="00905CF8" w:rsidRDefault="00CF21A8" w:rsidP="00A8739C">
            <w:pPr>
              <w:pStyle w:val="BodyText"/>
              <w:jc w:val="left"/>
              <w:rPr>
                <w:rFonts w:ascii="GE Inspira" w:hAnsi="GE Inspira" w:cs="Arial"/>
                <w:bCs/>
                <w:sz w:val="20"/>
                <w:szCs w:val="20"/>
              </w:rPr>
            </w:pPr>
            <w:r w:rsidRPr="00905CF8">
              <w:rPr>
                <w:rFonts w:ascii="GE Inspira" w:hAnsi="GE Inspira" w:cs="Arial"/>
                <w:bCs/>
                <w:sz w:val="20"/>
                <w:szCs w:val="20"/>
              </w:rPr>
              <w:t>For Parts affiliate POs (Parts affiliate PO can be identified as POs for which a record exists in gems_ds_lines_all table where po_line_location_id is line_location_id of the PO shipment. Organization classification of both source and destination organization of the requisition for req_line_id derived from gems_ds_lines_all above should be'PARTS' (attribute7 of MTL_PARAMETERS table))</w:t>
            </w:r>
          </w:p>
          <w:p w14:paraId="75DDE28A" w14:textId="77777777" w:rsidR="00CF21A8" w:rsidRPr="00905CF8" w:rsidRDefault="00CF21A8" w:rsidP="00A8739C">
            <w:pPr>
              <w:pStyle w:val="BodyText"/>
              <w:jc w:val="left"/>
              <w:rPr>
                <w:rFonts w:ascii="GE Inspira" w:hAnsi="GE Inspira" w:cs="Arial"/>
                <w:bCs/>
                <w:sz w:val="20"/>
                <w:szCs w:val="20"/>
              </w:rPr>
            </w:pPr>
          </w:p>
          <w:p w14:paraId="5C48CC74" w14:textId="77777777" w:rsidR="00CF21A8" w:rsidRPr="00905CF8" w:rsidRDefault="00CF21A8" w:rsidP="00A8739C">
            <w:pPr>
              <w:pStyle w:val="BodyText"/>
              <w:jc w:val="left"/>
              <w:rPr>
                <w:rFonts w:ascii="GE Inspira" w:hAnsi="GE Inspira" w:cs="Arial"/>
                <w:bCs/>
                <w:sz w:val="20"/>
                <w:szCs w:val="20"/>
              </w:rPr>
            </w:pPr>
            <w:r w:rsidRPr="00905CF8">
              <w:rPr>
                <w:rFonts w:ascii="GE Inspira" w:hAnsi="GE Inspira" w:cs="Arial"/>
                <w:bCs/>
                <w:sz w:val="20"/>
                <w:szCs w:val="20"/>
              </w:rPr>
              <w:t>If Attribute 6 of po_line_locations_all table is not null and stores line id of a sales order then</w:t>
            </w:r>
          </w:p>
          <w:p w14:paraId="6FD875F3" w14:textId="77777777" w:rsidR="00CF21A8" w:rsidRPr="00905CF8" w:rsidRDefault="00CF21A8" w:rsidP="00CF21A8">
            <w:pPr>
              <w:pStyle w:val="BodyText"/>
              <w:numPr>
                <w:ilvl w:val="0"/>
                <w:numId w:val="33"/>
              </w:numPr>
              <w:suppressAutoHyphens w:val="0"/>
              <w:jc w:val="left"/>
              <w:rPr>
                <w:rFonts w:ascii="GE Inspira" w:hAnsi="GE Inspira" w:cs="Arial"/>
                <w:bCs/>
                <w:sz w:val="20"/>
                <w:szCs w:val="20"/>
              </w:rPr>
            </w:pPr>
            <w:r w:rsidRPr="00905CF8">
              <w:rPr>
                <w:rFonts w:ascii="GE Inspira" w:hAnsi="GE Inspira" w:cs="Arial"/>
                <w:bCs/>
                <w:sz w:val="20"/>
                <w:szCs w:val="20"/>
              </w:rPr>
              <w:t>If order source of the sales order stored in attribute6 of po_line_locations all is not 'Affiliate' or</w:t>
            </w:r>
          </w:p>
          <w:p w14:paraId="5E31D620" w14:textId="77777777" w:rsidR="00CF21A8" w:rsidRPr="00905CF8" w:rsidRDefault="00CF21A8" w:rsidP="00A8739C">
            <w:pPr>
              <w:pStyle w:val="BodyText"/>
              <w:ind w:left="720"/>
              <w:jc w:val="left"/>
              <w:rPr>
                <w:rFonts w:ascii="GE Inspira" w:hAnsi="GE Inspira" w:cs="Arial"/>
                <w:bCs/>
                <w:sz w:val="20"/>
                <w:szCs w:val="20"/>
              </w:rPr>
            </w:pPr>
          </w:p>
          <w:p w14:paraId="38F0645D" w14:textId="77777777" w:rsidR="00CF21A8" w:rsidRPr="00905CF8" w:rsidRDefault="00CF21A8" w:rsidP="00CF21A8">
            <w:pPr>
              <w:pStyle w:val="BodyText"/>
              <w:numPr>
                <w:ilvl w:val="0"/>
                <w:numId w:val="33"/>
              </w:numPr>
              <w:suppressAutoHyphens w:val="0"/>
              <w:jc w:val="left"/>
              <w:rPr>
                <w:rFonts w:ascii="GE Inspira" w:hAnsi="GE Inspira" w:cs="Arial"/>
                <w:bCs/>
                <w:sz w:val="20"/>
                <w:szCs w:val="20"/>
              </w:rPr>
            </w:pPr>
            <w:r w:rsidRPr="00905CF8">
              <w:rPr>
                <w:rFonts w:ascii="GE Inspira" w:hAnsi="GE Inspira" w:cs="Arial"/>
                <w:bCs/>
                <w:sz w:val="20"/>
                <w:szCs w:val="20"/>
              </w:rPr>
              <w:t>Order source of the sales order stored in attribute6 of po_line_locations all is 'Affiliate' and this value is same as the line id of the affiliate order created against the current Purchase order. (Sales order created against the current PO can be derived from gems_ds_lines_all table where po_line_location id is line_location_id of the PO shipment)</w:t>
            </w:r>
          </w:p>
          <w:p w14:paraId="79471C59" w14:textId="77777777" w:rsidR="00CF21A8" w:rsidRPr="00905CF8" w:rsidRDefault="00CF21A8" w:rsidP="00A8739C">
            <w:pPr>
              <w:pStyle w:val="BodyText"/>
              <w:jc w:val="left"/>
              <w:rPr>
                <w:rFonts w:ascii="GE Inspira" w:hAnsi="GE Inspira" w:cs="Arial"/>
                <w:bCs/>
                <w:sz w:val="20"/>
                <w:szCs w:val="20"/>
              </w:rPr>
            </w:pPr>
          </w:p>
          <w:p w14:paraId="381776FF" w14:textId="77777777" w:rsidR="00CF21A8" w:rsidRPr="00905CF8" w:rsidRDefault="00CF21A8" w:rsidP="00A8739C">
            <w:pPr>
              <w:pStyle w:val="BodyText"/>
              <w:ind w:left="720"/>
              <w:jc w:val="left"/>
              <w:rPr>
                <w:rFonts w:ascii="GE Inspira" w:hAnsi="GE Inspira" w:cs="Arial"/>
                <w:bCs/>
                <w:sz w:val="20"/>
                <w:szCs w:val="20"/>
              </w:rPr>
            </w:pPr>
            <w:r w:rsidRPr="00905CF8">
              <w:rPr>
                <w:rFonts w:ascii="GE Inspira" w:hAnsi="GE Inspira" w:cs="Arial"/>
                <w:bCs/>
                <w:sz w:val="20"/>
                <w:szCs w:val="20"/>
              </w:rPr>
              <w:t>If above conditions are met the Update additional_info_4 of GEHC_SVC_SPM_PART_SUPPLY_FEEDS table as 'N'.</w:t>
            </w:r>
          </w:p>
          <w:p w14:paraId="773CE76E" w14:textId="77777777" w:rsidR="00CF21A8" w:rsidRPr="00905CF8" w:rsidRDefault="00CF21A8" w:rsidP="00A8739C">
            <w:pPr>
              <w:pStyle w:val="BodyText"/>
              <w:jc w:val="left"/>
              <w:rPr>
                <w:rFonts w:ascii="GE Inspira" w:hAnsi="GE Inspira" w:cs="Arial"/>
                <w:bCs/>
                <w:sz w:val="20"/>
                <w:szCs w:val="20"/>
              </w:rPr>
            </w:pPr>
            <w:r w:rsidRPr="00905CF8">
              <w:rPr>
                <w:rFonts w:ascii="GE Inspira" w:hAnsi="GE Inspira" w:cs="Arial"/>
                <w:bCs/>
                <w:sz w:val="20"/>
                <w:szCs w:val="20"/>
              </w:rPr>
              <w:tab/>
            </w:r>
          </w:p>
          <w:p w14:paraId="76875C25" w14:textId="77777777" w:rsidR="00CF21A8" w:rsidRPr="00905CF8" w:rsidRDefault="00CF21A8" w:rsidP="00A8739C">
            <w:pPr>
              <w:pStyle w:val="BodyText"/>
              <w:ind w:left="720"/>
              <w:jc w:val="left"/>
              <w:rPr>
                <w:rFonts w:ascii="GE Inspira" w:hAnsi="GE Inspira" w:cs="Arial"/>
                <w:bCs/>
                <w:sz w:val="20"/>
                <w:szCs w:val="20"/>
              </w:rPr>
            </w:pPr>
            <w:r w:rsidRPr="00905CF8">
              <w:rPr>
                <w:rFonts w:ascii="GE Inspira" w:hAnsi="GE Inspira" w:cs="Arial"/>
                <w:bCs/>
                <w:sz w:val="20"/>
                <w:szCs w:val="20"/>
              </w:rPr>
              <w:t>If above condition is not met then update additional_info_4 of GEHC_SVC_SPM_PART_SUPPLY_FEEDS table as 'Y'.</w:t>
            </w:r>
          </w:p>
        </w:tc>
      </w:tr>
      <w:tr w:rsidR="00CF21A8" w:rsidRPr="00033D7C" w14:paraId="18A06058" w14:textId="77777777" w:rsidTr="00A8739C">
        <w:tc>
          <w:tcPr>
            <w:tcW w:w="1440" w:type="dxa"/>
          </w:tcPr>
          <w:p w14:paraId="5535C0FF" w14:textId="77777777" w:rsidR="00CF21A8" w:rsidRPr="007F3BB4" w:rsidRDefault="00CF21A8" w:rsidP="00A8739C">
            <w:pPr>
              <w:rPr>
                <w:rFonts w:ascii="GE Inspira" w:hAnsi="GE Inspira" w:cs="Arial"/>
                <w:bCs/>
                <w:iCs/>
                <w:sz w:val="20"/>
                <w:szCs w:val="22"/>
              </w:rPr>
            </w:pPr>
            <w:r>
              <w:rPr>
                <w:rFonts w:ascii="GE Inspira" w:hAnsi="GE Inspira" w:cs="Arial"/>
                <w:bCs/>
                <w:iCs/>
                <w:sz w:val="20"/>
                <w:szCs w:val="22"/>
              </w:rPr>
              <w:t>9.5.6.13</w:t>
            </w:r>
          </w:p>
        </w:tc>
        <w:tc>
          <w:tcPr>
            <w:tcW w:w="1972" w:type="dxa"/>
          </w:tcPr>
          <w:p w14:paraId="0A39E17D"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Data Extraction</w:t>
            </w:r>
          </w:p>
        </w:tc>
        <w:tc>
          <w:tcPr>
            <w:tcW w:w="5858" w:type="dxa"/>
          </w:tcPr>
          <w:p w14:paraId="698C2CA2"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 xml:space="preserve">For Affiliate, Internal, Defective and Repair POs extract the corresponding SO information (Described in in Data entity section 9.5.4.74 through 9.5.4.109). </w:t>
            </w:r>
          </w:p>
          <w:p w14:paraId="419933D8" w14:textId="77777777" w:rsidR="00CF21A8" w:rsidRPr="007F3BB4" w:rsidRDefault="00CF21A8" w:rsidP="00A8739C">
            <w:pPr>
              <w:pStyle w:val="BodyText"/>
              <w:jc w:val="left"/>
              <w:rPr>
                <w:rFonts w:ascii="GE Inspira" w:hAnsi="GE Inspira" w:cs="Arial"/>
                <w:bCs/>
                <w:sz w:val="20"/>
                <w:szCs w:val="20"/>
              </w:rPr>
            </w:pPr>
          </w:p>
          <w:p w14:paraId="2D66BC03"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These POs can be identified using below logic</w:t>
            </w:r>
          </w:p>
          <w:p w14:paraId="5947910F" w14:textId="77777777" w:rsidR="00CF21A8" w:rsidRPr="007F3BB4" w:rsidRDefault="00CF21A8" w:rsidP="00A8739C">
            <w:pPr>
              <w:pStyle w:val="BodyText"/>
              <w:jc w:val="left"/>
              <w:rPr>
                <w:rFonts w:ascii="GE Inspira" w:hAnsi="GE Inspira" w:cs="Arial"/>
                <w:bCs/>
                <w:sz w:val="20"/>
                <w:szCs w:val="20"/>
              </w:rPr>
            </w:pPr>
          </w:p>
          <w:p w14:paraId="2994E1B7" w14:textId="77777777" w:rsidR="00CF21A8" w:rsidRPr="007F3BB4" w:rsidRDefault="00CF21A8" w:rsidP="00A8739C">
            <w:pPr>
              <w:pStyle w:val="BodyText"/>
              <w:jc w:val="left"/>
              <w:rPr>
                <w:rFonts w:ascii="GE Inspira" w:hAnsi="GE Inspira" w:cs="Arial"/>
                <w:b/>
                <w:bCs/>
                <w:sz w:val="20"/>
                <w:szCs w:val="20"/>
                <w:u w:val="single"/>
              </w:rPr>
            </w:pPr>
            <w:r w:rsidRPr="007F3BB4">
              <w:rPr>
                <w:rFonts w:ascii="GE Inspira" w:hAnsi="GE Inspira" w:cs="Arial"/>
                <w:b/>
                <w:bCs/>
                <w:sz w:val="20"/>
                <w:szCs w:val="20"/>
                <w:u w:val="single"/>
              </w:rPr>
              <w:t>Part Affiliate PO</w:t>
            </w:r>
          </w:p>
          <w:p w14:paraId="4FA3E739"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Parts affiliate PO can be identified as POs where ship to organization on PO shipment is 'PARTS' (attribute7 of MTL_PARAMETERS table) and for which a record exists in gems_ds_lines_all table where po_line_location_id is line_location_id of the PO shipment.</w:t>
            </w:r>
          </w:p>
          <w:p w14:paraId="5DEA42F5" w14:textId="77777777" w:rsidR="00CF21A8" w:rsidRPr="007F3BB4" w:rsidRDefault="00CF21A8" w:rsidP="00A8739C">
            <w:pPr>
              <w:pStyle w:val="BodyText"/>
              <w:jc w:val="left"/>
              <w:rPr>
                <w:rFonts w:ascii="GE Inspira" w:hAnsi="GE Inspira" w:cs="Arial"/>
                <w:bCs/>
                <w:sz w:val="20"/>
                <w:szCs w:val="20"/>
              </w:rPr>
            </w:pPr>
          </w:p>
          <w:p w14:paraId="7F179541" w14:textId="77777777" w:rsidR="00CF21A8" w:rsidRPr="007F3BB4" w:rsidRDefault="00CF21A8" w:rsidP="00A8739C">
            <w:pPr>
              <w:pStyle w:val="BodyText"/>
              <w:jc w:val="left"/>
              <w:rPr>
                <w:rFonts w:ascii="GE Inspira" w:hAnsi="GE Inspira" w:cs="Arial"/>
                <w:b/>
                <w:bCs/>
                <w:sz w:val="20"/>
                <w:szCs w:val="20"/>
                <w:u w:val="single"/>
              </w:rPr>
            </w:pPr>
            <w:r w:rsidRPr="007F3BB4">
              <w:rPr>
                <w:rFonts w:ascii="GE Inspira" w:hAnsi="GE Inspira" w:cs="Arial"/>
                <w:b/>
                <w:bCs/>
                <w:sz w:val="20"/>
                <w:szCs w:val="20"/>
                <w:u w:val="single"/>
              </w:rPr>
              <w:t>Part Internal PO</w:t>
            </w:r>
          </w:p>
          <w:p w14:paraId="46C5E02A"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Parts internal PO can be identified as POs where ship to organization on PO shipment is 'PARTS' (attribute7 of MTL_PARAMETERS table) and Sales order line DFF of PO shipment (attribute6 of po_line_locations table) is not null and contains line id of a sales order for which order source is not ‘Affiliate’).</w:t>
            </w:r>
          </w:p>
          <w:p w14:paraId="30358759" w14:textId="77777777" w:rsidR="00CF21A8" w:rsidRPr="007F3BB4" w:rsidRDefault="00CF21A8" w:rsidP="00A8739C">
            <w:pPr>
              <w:pStyle w:val="BodyText"/>
              <w:jc w:val="left"/>
              <w:rPr>
                <w:rFonts w:ascii="GE Inspira" w:hAnsi="GE Inspira" w:cs="Arial"/>
                <w:bCs/>
                <w:sz w:val="20"/>
                <w:szCs w:val="20"/>
              </w:rPr>
            </w:pPr>
          </w:p>
          <w:p w14:paraId="10961DE1" w14:textId="77777777" w:rsidR="00CF21A8" w:rsidRPr="007F3BB4" w:rsidRDefault="00CF21A8" w:rsidP="00A8739C">
            <w:pPr>
              <w:pStyle w:val="BodyText"/>
              <w:jc w:val="left"/>
              <w:rPr>
                <w:rFonts w:ascii="GE Inspira" w:hAnsi="GE Inspira" w:cs="Arial"/>
                <w:b/>
                <w:bCs/>
                <w:sz w:val="20"/>
                <w:szCs w:val="20"/>
                <w:u w:val="single"/>
              </w:rPr>
            </w:pPr>
            <w:r w:rsidRPr="007F3BB4">
              <w:rPr>
                <w:rFonts w:ascii="GE Inspira" w:hAnsi="GE Inspira" w:cs="Arial"/>
                <w:b/>
                <w:bCs/>
                <w:sz w:val="20"/>
                <w:szCs w:val="20"/>
                <w:u w:val="single"/>
              </w:rPr>
              <w:t>Part Defective/Repair PO</w:t>
            </w:r>
          </w:p>
          <w:p w14:paraId="6A04EB38"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 xml:space="preserve">Parts Defective and repair PO can be identified as POs where ship to organization on PO shipment is 'PARTS' (attribute7 of </w:t>
            </w:r>
            <w:r w:rsidRPr="007F3BB4">
              <w:rPr>
                <w:rFonts w:ascii="GE Inspira" w:hAnsi="GE Inspira" w:cs="Arial"/>
                <w:bCs/>
                <w:sz w:val="20"/>
                <w:szCs w:val="20"/>
              </w:rPr>
              <w:lastRenderedPageBreak/>
              <w:t>MTL_PARAMETERS table) and a record corresponding to that PO exists in table GEMS_PO.GEMS_PO_DEFECTIVE_SHPMNT_STG (SEGMENT1 and ORG_ID from PO_HEADERS_ALL table is PO_DOCUMENT_NUM and PO_ORG_ID from table GEMS_PO.GEMS_PO_DEFECTIVE_SHPMNT_STG respectively).</w:t>
            </w:r>
          </w:p>
          <w:p w14:paraId="59C0C32C" w14:textId="77777777" w:rsidR="00CF21A8" w:rsidRPr="007F3BB4" w:rsidRDefault="00CF21A8" w:rsidP="00A8739C">
            <w:pPr>
              <w:pStyle w:val="BodyText"/>
              <w:jc w:val="left"/>
              <w:rPr>
                <w:rFonts w:ascii="GE Inspira" w:hAnsi="GE Inspira" w:cs="Arial"/>
                <w:bCs/>
                <w:sz w:val="20"/>
                <w:szCs w:val="20"/>
              </w:rPr>
            </w:pPr>
          </w:p>
          <w:p w14:paraId="530C442D" w14:textId="77777777" w:rsidR="00CF21A8" w:rsidRPr="007F3BB4" w:rsidRDefault="00CF21A8" w:rsidP="00A8739C">
            <w:pPr>
              <w:pStyle w:val="BodyText"/>
              <w:jc w:val="left"/>
              <w:rPr>
                <w:rFonts w:ascii="GE Inspira" w:hAnsi="GE Inspira" w:cs="Arial"/>
                <w:bCs/>
                <w:sz w:val="20"/>
                <w:szCs w:val="20"/>
              </w:rPr>
            </w:pPr>
          </w:p>
        </w:tc>
      </w:tr>
      <w:tr w:rsidR="00CF21A8" w:rsidRPr="00033D7C" w14:paraId="1C908178" w14:textId="77777777" w:rsidTr="00A8739C">
        <w:tc>
          <w:tcPr>
            <w:tcW w:w="1440" w:type="dxa"/>
          </w:tcPr>
          <w:p w14:paraId="5B9CDC52" w14:textId="77777777" w:rsidR="00CF21A8" w:rsidRPr="007F3BB4" w:rsidRDefault="00CF21A8" w:rsidP="00A8739C">
            <w:pPr>
              <w:rPr>
                <w:rFonts w:ascii="GE Inspira" w:hAnsi="GE Inspira" w:cs="Arial"/>
                <w:bCs/>
                <w:iCs/>
                <w:sz w:val="20"/>
                <w:szCs w:val="22"/>
              </w:rPr>
            </w:pPr>
            <w:r>
              <w:rPr>
                <w:rFonts w:ascii="GE Inspira" w:hAnsi="GE Inspira" w:cs="Arial"/>
                <w:bCs/>
                <w:iCs/>
                <w:sz w:val="20"/>
                <w:szCs w:val="22"/>
              </w:rPr>
              <w:lastRenderedPageBreak/>
              <w:t>9.5.6.14</w:t>
            </w:r>
          </w:p>
        </w:tc>
        <w:tc>
          <w:tcPr>
            <w:tcW w:w="1972" w:type="dxa"/>
          </w:tcPr>
          <w:p w14:paraId="2BBD1327" w14:textId="77777777" w:rsidR="00CF21A8" w:rsidRPr="007F3BB4" w:rsidRDefault="00CF21A8" w:rsidP="00A8739C">
            <w:pPr>
              <w:pStyle w:val="BodyText"/>
              <w:jc w:val="left"/>
              <w:rPr>
                <w:rFonts w:ascii="GE Inspira" w:hAnsi="GE Inspira" w:cs="Arial"/>
                <w:bCs/>
                <w:sz w:val="20"/>
                <w:szCs w:val="20"/>
              </w:rPr>
            </w:pPr>
            <w:r w:rsidRPr="007F3BB4">
              <w:rPr>
                <w:rFonts w:ascii="GE Inspira" w:hAnsi="GE Inspira" w:cs="Arial"/>
                <w:bCs/>
                <w:sz w:val="20"/>
                <w:szCs w:val="20"/>
              </w:rPr>
              <w:t>Data Extraction</w:t>
            </w:r>
          </w:p>
        </w:tc>
        <w:tc>
          <w:tcPr>
            <w:tcW w:w="5858" w:type="dxa"/>
          </w:tcPr>
          <w:p w14:paraId="0F947F16" w14:textId="77777777" w:rsidR="00CF21A8" w:rsidRPr="007F3BB4" w:rsidRDefault="00CF21A8" w:rsidP="00A8739C">
            <w:pPr>
              <w:pStyle w:val="BodyText"/>
              <w:jc w:val="left"/>
              <w:rPr>
                <w:rFonts w:ascii="GE Inspira" w:hAnsi="GE Inspira" w:cs="Arial"/>
                <w:bCs/>
                <w:sz w:val="20"/>
                <w:szCs w:val="22"/>
              </w:rPr>
            </w:pPr>
            <w:r w:rsidRPr="007F3BB4">
              <w:rPr>
                <w:rFonts w:ascii="GE Inspira" w:hAnsi="GE Inspira" w:cs="Arial"/>
                <w:bCs/>
                <w:sz w:val="20"/>
                <w:szCs w:val="20"/>
              </w:rPr>
              <w:t>Extract the Source of PO in ADDITIONAL</w:t>
            </w:r>
            <w:r w:rsidRPr="007F3BB4">
              <w:rPr>
                <w:rFonts w:ascii="GE Inspira" w:hAnsi="GE Inspira" w:cs="Arial"/>
                <w:bCs/>
                <w:sz w:val="20"/>
                <w:szCs w:val="22"/>
              </w:rPr>
              <w:t>_INFO_5 column as per the below logic:</w:t>
            </w:r>
          </w:p>
          <w:p w14:paraId="4EDC2025" w14:textId="77777777" w:rsidR="00CF21A8" w:rsidRPr="007F3BB4" w:rsidRDefault="00CF21A8" w:rsidP="00A8739C">
            <w:pPr>
              <w:pStyle w:val="BodyText"/>
              <w:jc w:val="left"/>
              <w:rPr>
                <w:rFonts w:ascii="GE Inspira" w:hAnsi="GE Inspira" w:cs="Arial"/>
                <w:bCs/>
                <w:sz w:val="20"/>
                <w:szCs w:val="22"/>
              </w:rPr>
            </w:pPr>
          </w:p>
          <w:p w14:paraId="6DCA0B46" w14:textId="77777777" w:rsidR="00CF21A8" w:rsidRPr="007F3BB4" w:rsidRDefault="00CF21A8" w:rsidP="00A8739C">
            <w:pPr>
              <w:pStyle w:val="BodyText"/>
              <w:jc w:val="left"/>
              <w:rPr>
                <w:rFonts w:ascii="GE Inspira" w:hAnsi="GE Inspira" w:cs="Arial"/>
                <w:bCs/>
                <w:sz w:val="20"/>
                <w:szCs w:val="22"/>
              </w:rPr>
            </w:pPr>
            <w:r w:rsidRPr="007F3BB4">
              <w:rPr>
                <w:rFonts w:ascii="GE Inspira" w:hAnsi="GE Inspira" w:cs="Arial"/>
                <w:bCs/>
                <w:sz w:val="20"/>
                <w:szCs w:val="22"/>
              </w:rPr>
              <w:t xml:space="preserve">Below mentioned POs will be classified as SPM </w:t>
            </w:r>
          </w:p>
          <w:p w14:paraId="7B1F627B" w14:textId="77777777" w:rsidR="00CF21A8" w:rsidRPr="007F3BB4" w:rsidRDefault="00CF21A8" w:rsidP="00A42A83">
            <w:pPr>
              <w:pStyle w:val="BodyText"/>
              <w:numPr>
                <w:ilvl w:val="2"/>
                <w:numId w:val="38"/>
              </w:numPr>
              <w:suppressAutoHyphens w:val="0"/>
              <w:ind w:left="256"/>
              <w:jc w:val="left"/>
              <w:rPr>
                <w:rFonts w:ascii="GE Inspira" w:hAnsi="GE Inspira" w:cs="Arial"/>
                <w:bCs/>
                <w:sz w:val="20"/>
                <w:szCs w:val="20"/>
              </w:rPr>
            </w:pPr>
            <w:r w:rsidRPr="007F3BB4">
              <w:rPr>
                <w:rFonts w:ascii="GE Inspira" w:hAnsi="GE Inspira" w:cs="Arial"/>
                <w:bCs/>
                <w:sz w:val="20"/>
                <w:szCs w:val="20"/>
              </w:rPr>
              <w:t>All BPA releases created through an approved purchase requisitions where the interface source code of requisition is ‘SVC-SPM.</w:t>
            </w:r>
          </w:p>
          <w:p w14:paraId="7E11F1CE" w14:textId="77777777" w:rsidR="00CF21A8" w:rsidRPr="007F3BB4" w:rsidRDefault="00CF21A8" w:rsidP="00A8739C">
            <w:pPr>
              <w:pStyle w:val="BodyText"/>
              <w:ind w:left="256"/>
              <w:jc w:val="left"/>
              <w:rPr>
                <w:rFonts w:ascii="GE Inspira" w:hAnsi="GE Inspira" w:cs="Arial"/>
                <w:bCs/>
                <w:sz w:val="20"/>
                <w:szCs w:val="20"/>
              </w:rPr>
            </w:pPr>
          </w:p>
          <w:p w14:paraId="1176660C" w14:textId="77777777" w:rsidR="00CF21A8" w:rsidRPr="007F3BB4" w:rsidRDefault="00CF21A8" w:rsidP="00A42A83">
            <w:pPr>
              <w:pStyle w:val="BodyText"/>
              <w:numPr>
                <w:ilvl w:val="2"/>
                <w:numId w:val="38"/>
              </w:numPr>
              <w:suppressAutoHyphens w:val="0"/>
              <w:ind w:left="256"/>
              <w:jc w:val="left"/>
              <w:rPr>
                <w:rFonts w:ascii="GE Inspira" w:hAnsi="GE Inspira" w:cs="Arial"/>
                <w:bCs/>
                <w:sz w:val="20"/>
                <w:szCs w:val="20"/>
              </w:rPr>
            </w:pPr>
            <w:r w:rsidRPr="007F3BB4">
              <w:rPr>
                <w:rFonts w:ascii="GE Inspira" w:hAnsi="GE Inspira" w:cs="Arial"/>
                <w:bCs/>
                <w:sz w:val="20"/>
                <w:szCs w:val="20"/>
              </w:rPr>
              <w:t>All Allocation POs created through approved internal requisitions where the interface source code of requisition is ‘SVC-SPM. Requisition to allocation PO mapping can be found from GEMS_DS_LINES_ALL table where column PO_LINE_LOCATION_ID and REQ_LINE_ID are line_location id of allocation PO and requisition_line_id of requisition respectively.</w:t>
            </w:r>
          </w:p>
          <w:p w14:paraId="063597BB" w14:textId="77777777" w:rsidR="00CF21A8" w:rsidRPr="007F3BB4" w:rsidRDefault="00CF21A8" w:rsidP="00A8739C">
            <w:pPr>
              <w:pStyle w:val="BodyText"/>
              <w:jc w:val="left"/>
              <w:rPr>
                <w:rFonts w:ascii="GE Inspira" w:hAnsi="GE Inspira" w:cs="Arial"/>
                <w:bCs/>
                <w:sz w:val="20"/>
                <w:szCs w:val="20"/>
              </w:rPr>
            </w:pPr>
          </w:p>
          <w:p w14:paraId="510A8B58" w14:textId="77777777" w:rsidR="00CF21A8" w:rsidRPr="007F3BB4" w:rsidRDefault="00CF21A8" w:rsidP="00A42A83">
            <w:pPr>
              <w:pStyle w:val="BodyText"/>
              <w:numPr>
                <w:ilvl w:val="2"/>
                <w:numId w:val="38"/>
              </w:numPr>
              <w:suppressAutoHyphens w:val="0"/>
              <w:ind w:left="256"/>
              <w:jc w:val="left"/>
              <w:rPr>
                <w:rFonts w:ascii="GE Inspira" w:hAnsi="GE Inspira" w:cs="Arial"/>
                <w:bCs/>
                <w:sz w:val="20"/>
                <w:szCs w:val="20"/>
              </w:rPr>
            </w:pPr>
            <w:r w:rsidRPr="007F3BB4">
              <w:rPr>
                <w:rFonts w:ascii="GE Inspira" w:hAnsi="GE Inspira" w:cs="Arial"/>
                <w:bCs/>
                <w:sz w:val="20"/>
                <w:szCs w:val="20"/>
              </w:rPr>
              <w:t>All repair POs that have been recommended through SPM. SPM repair PO can be identified as PO for which PO Classification DFF at PO header (attribute6 of PO_HEADERS_ALL) is ‘REPAIR’ and a corresponding record exists in table GEMS_PO.GEMS_PO_DEFECTIVE_SHPMNT_STG (SEGMENT1 and ORG_ID from PO_HEADERS_ALL table is PO_DOCUMENT_NUM and PO_ORG_ID from table GEMS_PO.GEMS_PO_DEFECTIVE_SHPMNT_STG respectively and column PLN_TRANSACTION_ID is not null).</w:t>
            </w:r>
          </w:p>
        </w:tc>
      </w:tr>
      <w:tr w:rsidR="00E60BE4" w:rsidRPr="00033D7C" w14:paraId="792FB666" w14:textId="77777777" w:rsidTr="00A8739C">
        <w:tc>
          <w:tcPr>
            <w:tcW w:w="1440" w:type="dxa"/>
          </w:tcPr>
          <w:p w14:paraId="6EC38B8B" w14:textId="77777777" w:rsidR="00E60BE4" w:rsidRDefault="00E60BE4" w:rsidP="00A8739C">
            <w:pPr>
              <w:rPr>
                <w:rFonts w:ascii="GE Inspira" w:hAnsi="GE Inspira" w:cs="Arial"/>
                <w:bCs/>
                <w:iCs/>
                <w:sz w:val="20"/>
                <w:szCs w:val="22"/>
              </w:rPr>
            </w:pPr>
            <w:r>
              <w:rPr>
                <w:rFonts w:ascii="GE Inspira" w:hAnsi="GE Inspira" w:cs="Arial"/>
                <w:bCs/>
                <w:iCs/>
                <w:sz w:val="20"/>
                <w:szCs w:val="22"/>
              </w:rPr>
              <w:t>9.5.6.15</w:t>
            </w:r>
          </w:p>
        </w:tc>
        <w:tc>
          <w:tcPr>
            <w:tcW w:w="1972" w:type="dxa"/>
          </w:tcPr>
          <w:p w14:paraId="5ECD411D" w14:textId="77777777" w:rsidR="00E60BE4" w:rsidRPr="007F3BB4" w:rsidRDefault="00E60BE4" w:rsidP="00A8739C">
            <w:pPr>
              <w:pStyle w:val="BodyText"/>
              <w:jc w:val="left"/>
              <w:rPr>
                <w:rFonts w:ascii="GE Inspira" w:hAnsi="GE Inspira" w:cs="Arial"/>
                <w:bCs/>
                <w:sz w:val="20"/>
                <w:szCs w:val="20"/>
              </w:rPr>
            </w:pPr>
            <w:r>
              <w:rPr>
                <w:rFonts w:ascii="GE Inspira" w:hAnsi="GE Inspira" w:cs="Arial"/>
                <w:bCs/>
                <w:sz w:val="20"/>
                <w:szCs w:val="20"/>
              </w:rPr>
              <w:t>Data extraction</w:t>
            </w:r>
          </w:p>
        </w:tc>
        <w:tc>
          <w:tcPr>
            <w:tcW w:w="5858" w:type="dxa"/>
          </w:tcPr>
          <w:p w14:paraId="0347EBDA" w14:textId="77777777" w:rsidR="00E60BE4" w:rsidRPr="007F3BB4" w:rsidRDefault="00E60BE4" w:rsidP="00A8739C">
            <w:pPr>
              <w:pStyle w:val="BodyText"/>
              <w:jc w:val="left"/>
              <w:rPr>
                <w:rFonts w:ascii="GE Inspira" w:hAnsi="GE Inspira" w:cs="Arial"/>
                <w:bCs/>
                <w:sz w:val="20"/>
                <w:szCs w:val="20"/>
              </w:rPr>
            </w:pPr>
            <w:r>
              <w:rPr>
                <w:rFonts w:ascii="GE Inspira" w:hAnsi="GE Inspira" w:cs="Arial"/>
                <w:bCs/>
                <w:sz w:val="20"/>
                <w:szCs w:val="20"/>
              </w:rPr>
              <w:t>For extract type ‘</w:t>
            </w:r>
            <w:r w:rsidRPr="00033D7C">
              <w:rPr>
                <w:rFonts w:ascii="GE Inspira" w:hAnsi="GE Inspira" w:cs="Arial"/>
                <w:bCs/>
                <w:sz w:val="20"/>
                <w:szCs w:val="20"/>
              </w:rPr>
              <w:t>PO_SUPPLY_DETAILS’</w:t>
            </w:r>
            <w:r>
              <w:rPr>
                <w:rFonts w:ascii="GE Inspira" w:hAnsi="GE Inspira" w:cs="Arial"/>
                <w:bCs/>
                <w:sz w:val="20"/>
                <w:szCs w:val="20"/>
              </w:rPr>
              <w:t xml:space="preserve"> get the PO price from PO lines and convert it into USD using the Monthly conversion rates and populate this value in ADDITIONAL_INFO_6 column of the table </w:t>
            </w:r>
            <w:r w:rsidRPr="00033D7C">
              <w:rPr>
                <w:rFonts w:ascii="GE Inspira" w:hAnsi="GE Inspira"/>
                <w:sz w:val="20"/>
                <w:szCs w:val="20"/>
              </w:rPr>
              <w:t>GEHC_SVC_SPM_PART_SUPPLY_FEED.</w:t>
            </w:r>
          </w:p>
        </w:tc>
      </w:tr>
      <w:tr w:rsidR="007A5DE6" w:rsidRPr="00033D7C" w14:paraId="35F9C558" w14:textId="77777777" w:rsidTr="00A8739C">
        <w:tc>
          <w:tcPr>
            <w:tcW w:w="1440" w:type="dxa"/>
          </w:tcPr>
          <w:p w14:paraId="36756DB4" w14:textId="77777777" w:rsidR="007A5DE6" w:rsidRDefault="00EB769B" w:rsidP="00A8739C">
            <w:pPr>
              <w:rPr>
                <w:rFonts w:ascii="GE Inspira" w:hAnsi="GE Inspira" w:cs="Arial"/>
                <w:bCs/>
                <w:iCs/>
                <w:sz w:val="20"/>
                <w:szCs w:val="22"/>
              </w:rPr>
            </w:pPr>
            <w:r>
              <w:rPr>
                <w:rFonts w:ascii="GE Inspira" w:hAnsi="GE Inspira" w:cs="Arial"/>
                <w:bCs/>
                <w:iCs/>
                <w:sz w:val="20"/>
                <w:szCs w:val="22"/>
              </w:rPr>
              <w:t>9.5.6.16</w:t>
            </w:r>
          </w:p>
        </w:tc>
        <w:tc>
          <w:tcPr>
            <w:tcW w:w="1972" w:type="dxa"/>
          </w:tcPr>
          <w:p w14:paraId="51FE6C87" w14:textId="77777777" w:rsidR="007A5DE6" w:rsidRDefault="007A5DE6" w:rsidP="00A8739C">
            <w:pPr>
              <w:pStyle w:val="BodyText"/>
              <w:jc w:val="left"/>
              <w:rPr>
                <w:rFonts w:ascii="GE Inspira" w:hAnsi="GE Inspira" w:cs="Arial"/>
                <w:bCs/>
                <w:sz w:val="20"/>
                <w:szCs w:val="20"/>
              </w:rPr>
            </w:pPr>
            <w:r>
              <w:rPr>
                <w:rFonts w:ascii="GE Inspira" w:hAnsi="GE Inspira" w:cs="Arial"/>
                <w:bCs/>
                <w:sz w:val="20"/>
                <w:szCs w:val="20"/>
              </w:rPr>
              <w:t>Data extraction</w:t>
            </w:r>
          </w:p>
        </w:tc>
        <w:tc>
          <w:tcPr>
            <w:tcW w:w="5858" w:type="dxa"/>
          </w:tcPr>
          <w:p w14:paraId="28966497" w14:textId="77777777" w:rsidR="007A5DE6" w:rsidRDefault="007A5DE6" w:rsidP="007A5DE6">
            <w:pPr>
              <w:pStyle w:val="BodyText"/>
              <w:jc w:val="left"/>
              <w:rPr>
                <w:rFonts w:ascii="GE Inspira" w:hAnsi="GE Inspira" w:cs="Arial"/>
                <w:bCs/>
                <w:sz w:val="20"/>
                <w:szCs w:val="20"/>
              </w:rPr>
            </w:pPr>
            <w:r>
              <w:rPr>
                <w:rFonts w:ascii="GE Inspira" w:hAnsi="GE Inspira" w:cs="Arial"/>
                <w:bCs/>
                <w:sz w:val="20"/>
                <w:szCs w:val="20"/>
              </w:rPr>
              <w:t>For extract type ‘RMA_RECEIPTS’, get the FE local warehouse using below logic.</w:t>
            </w:r>
          </w:p>
          <w:p w14:paraId="2C9DBDC3" w14:textId="77777777" w:rsidR="007A5DE6" w:rsidRDefault="007A5DE6" w:rsidP="007A5DE6">
            <w:pPr>
              <w:pStyle w:val="BodyText"/>
              <w:jc w:val="left"/>
              <w:rPr>
                <w:rFonts w:ascii="GE Inspira" w:hAnsi="GE Inspira" w:cs="Arial"/>
                <w:bCs/>
                <w:sz w:val="20"/>
                <w:szCs w:val="20"/>
              </w:rPr>
            </w:pPr>
            <w:r>
              <w:rPr>
                <w:rFonts w:ascii="GE Inspira" w:hAnsi="GE Inspira" w:cs="Arial"/>
                <w:bCs/>
                <w:sz w:val="20"/>
                <w:szCs w:val="20"/>
              </w:rPr>
              <w:t xml:space="preserve">Using the customer number from the CUSTOMER_NUMBER field of table </w:t>
            </w:r>
            <w:r w:rsidRPr="007A5DE6">
              <w:rPr>
                <w:rFonts w:ascii="GE Inspira" w:hAnsi="GE Inspira" w:cs="Arial"/>
                <w:bCs/>
                <w:sz w:val="20"/>
                <w:szCs w:val="20"/>
              </w:rPr>
              <w:t>GEHC_SVC_SPM_PART_SUPPLY_FEED</w:t>
            </w:r>
            <w:r>
              <w:rPr>
                <w:rFonts w:ascii="GE Inspira" w:hAnsi="GE Inspira" w:cs="Arial"/>
                <w:bCs/>
                <w:sz w:val="20"/>
                <w:szCs w:val="20"/>
              </w:rPr>
              <w:t xml:space="preserve"> derive the warehouse from HZ_CUST_ACCOUNTS table.</w:t>
            </w:r>
          </w:p>
          <w:p w14:paraId="3A85B190" w14:textId="77777777" w:rsidR="007A5DE6" w:rsidRDefault="007A5DE6" w:rsidP="003A5BD0">
            <w:pPr>
              <w:pStyle w:val="BodyText"/>
              <w:jc w:val="left"/>
              <w:rPr>
                <w:rFonts w:ascii="GE Inspira" w:hAnsi="GE Inspira" w:cs="Arial"/>
                <w:bCs/>
                <w:sz w:val="20"/>
                <w:szCs w:val="20"/>
              </w:rPr>
            </w:pPr>
            <w:r>
              <w:rPr>
                <w:rFonts w:ascii="GE Inspira" w:hAnsi="GE Inspira" w:cs="Arial"/>
                <w:bCs/>
                <w:sz w:val="20"/>
                <w:szCs w:val="20"/>
              </w:rPr>
              <w:t>Populate this warehouse in ADDITIONAL_INFO</w:t>
            </w:r>
            <w:r w:rsidR="003A5BD0">
              <w:rPr>
                <w:rFonts w:ascii="GE Inspira" w:hAnsi="GE Inspira" w:cs="Arial"/>
                <w:bCs/>
                <w:sz w:val="20"/>
                <w:szCs w:val="20"/>
              </w:rPr>
              <w:t>7</w:t>
            </w:r>
            <w:r>
              <w:rPr>
                <w:rFonts w:ascii="GE Inspira" w:hAnsi="GE Inspira" w:cs="Arial"/>
                <w:bCs/>
                <w:sz w:val="20"/>
                <w:szCs w:val="20"/>
              </w:rPr>
              <w:t xml:space="preserve"> column of </w:t>
            </w:r>
            <w:r w:rsidRPr="007A5DE6">
              <w:rPr>
                <w:rFonts w:ascii="GE Inspira" w:hAnsi="GE Inspira" w:cs="Arial"/>
                <w:bCs/>
                <w:sz w:val="20"/>
                <w:szCs w:val="20"/>
              </w:rPr>
              <w:t>GEHC_SVC_SPM_PART_SUPPLY_FEED</w:t>
            </w:r>
            <w:r>
              <w:rPr>
                <w:rFonts w:ascii="GE Inspira" w:hAnsi="GE Inspira" w:cs="Arial"/>
                <w:bCs/>
                <w:sz w:val="20"/>
                <w:szCs w:val="20"/>
              </w:rPr>
              <w:t xml:space="preserve"> table</w:t>
            </w:r>
          </w:p>
        </w:tc>
      </w:tr>
      <w:tr w:rsidR="00836636" w:rsidRPr="00033D7C" w14:paraId="3DEA480A" w14:textId="77777777" w:rsidTr="00A8739C">
        <w:tc>
          <w:tcPr>
            <w:tcW w:w="1440" w:type="dxa"/>
          </w:tcPr>
          <w:p w14:paraId="4A148740" w14:textId="77777777" w:rsidR="00836636" w:rsidRPr="001D319D" w:rsidRDefault="00836636" w:rsidP="00A8739C">
            <w:pPr>
              <w:rPr>
                <w:rFonts w:ascii="GE Inspira" w:hAnsi="GE Inspira" w:cs="Arial"/>
                <w:bCs/>
                <w:iCs/>
                <w:sz w:val="20"/>
                <w:szCs w:val="22"/>
              </w:rPr>
            </w:pPr>
            <w:r w:rsidRPr="001D319D">
              <w:rPr>
                <w:rFonts w:ascii="GE Inspira" w:hAnsi="GE Inspira" w:cs="Arial"/>
                <w:bCs/>
                <w:iCs/>
                <w:sz w:val="20"/>
                <w:szCs w:val="22"/>
              </w:rPr>
              <w:t>9.5.6.17</w:t>
            </w:r>
          </w:p>
        </w:tc>
        <w:tc>
          <w:tcPr>
            <w:tcW w:w="1972" w:type="dxa"/>
          </w:tcPr>
          <w:p w14:paraId="10958AA1" w14:textId="77777777" w:rsidR="00836636" w:rsidRPr="001D319D" w:rsidRDefault="00836636" w:rsidP="00A8739C">
            <w:pPr>
              <w:pStyle w:val="BodyText"/>
              <w:jc w:val="left"/>
              <w:rPr>
                <w:rFonts w:ascii="GE Inspira" w:hAnsi="GE Inspira" w:cs="Arial"/>
                <w:bCs/>
                <w:sz w:val="20"/>
                <w:szCs w:val="20"/>
              </w:rPr>
            </w:pPr>
            <w:r w:rsidRPr="001D319D">
              <w:rPr>
                <w:rFonts w:ascii="GE Inspira" w:hAnsi="GE Inspira" w:cs="Arial"/>
                <w:bCs/>
                <w:sz w:val="20"/>
                <w:szCs w:val="20"/>
              </w:rPr>
              <w:t>Data extraction</w:t>
            </w:r>
          </w:p>
        </w:tc>
        <w:tc>
          <w:tcPr>
            <w:tcW w:w="5858" w:type="dxa"/>
          </w:tcPr>
          <w:p w14:paraId="53F3F6F0" w14:textId="77777777" w:rsidR="00836636" w:rsidRPr="001D319D" w:rsidRDefault="00836636" w:rsidP="00836636">
            <w:pPr>
              <w:rPr>
                <w:rFonts w:ascii="GE Inspira" w:hAnsi="GE Inspira" w:cs="Arial"/>
                <w:bCs/>
                <w:sz w:val="20"/>
                <w:szCs w:val="20"/>
              </w:rPr>
            </w:pPr>
            <w:r w:rsidRPr="001D319D">
              <w:rPr>
                <w:rFonts w:ascii="GE Inspira" w:hAnsi="GE Inspira" w:cs="Arial"/>
                <w:bCs/>
                <w:sz w:val="20"/>
                <w:szCs w:val="20"/>
              </w:rPr>
              <w:t>Repair POs can be identified as PO for which PO Classification DFF at PO header (attribute6 of PO_HEADERS_ALL) is ‘REPAIR’</w:t>
            </w:r>
          </w:p>
          <w:p w14:paraId="515534B8" w14:textId="77777777" w:rsidR="00836636" w:rsidRPr="001D319D" w:rsidRDefault="00836636" w:rsidP="00836636">
            <w:pPr>
              <w:rPr>
                <w:rFonts w:ascii="GE Inspira" w:hAnsi="GE Inspira" w:cs="Arial"/>
                <w:bCs/>
                <w:iCs/>
                <w:sz w:val="20"/>
                <w:szCs w:val="22"/>
              </w:rPr>
            </w:pPr>
          </w:p>
          <w:p w14:paraId="4CD46763" w14:textId="77777777" w:rsidR="00294DF3" w:rsidRPr="001D319D" w:rsidRDefault="00836636" w:rsidP="00836636">
            <w:pPr>
              <w:rPr>
                <w:rFonts w:ascii="GE Inspira" w:hAnsi="GE Inspira" w:cs="Arial"/>
                <w:bCs/>
                <w:iCs/>
                <w:sz w:val="20"/>
                <w:szCs w:val="22"/>
              </w:rPr>
            </w:pPr>
            <w:r w:rsidRPr="001D319D">
              <w:rPr>
                <w:rFonts w:ascii="GE Inspira" w:hAnsi="GE Inspira" w:cs="Arial"/>
                <w:bCs/>
                <w:iCs/>
                <w:sz w:val="20"/>
                <w:szCs w:val="22"/>
              </w:rPr>
              <w:t>Check ‘Transfer’ routing of PO receipt org as the ‘Org’ in the routing detail and the PO Item</w:t>
            </w:r>
            <w:r w:rsidR="00294DF3">
              <w:rPr>
                <w:rFonts w:ascii="GE Inspira" w:hAnsi="GE Inspira" w:cs="Arial"/>
                <w:bCs/>
                <w:iCs/>
                <w:sz w:val="20"/>
                <w:szCs w:val="22"/>
              </w:rPr>
              <w:t xml:space="preserve"> based on Item Number/Item Type and Item Category/Item Type combination as explained in document </w:t>
            </w:r>
            <w:r w:rsidR="00294DF3" w:rsidRPr="00512420">
              <w:rPr>
                <w:rFonts w:ascii="GE Inspira" w:hAnsi="GE Inspira" w:cs="Arial"/>
                <w:bCs/>
                <w:iCs/>
                <w:sz w:val="20"/>
                <w:szCs w:val="22"/>
              </w:rPr>
              <w:t>DOC0098982</w:t>
            </w:r>
            <w:r w:rsidR="00294DF3">
              <w:rPr>
                <w:rFonts w:ascii="GE Inspira" w:hAnsi="GE Inspira" w:cs="Arial"/>
                <w:bCs/>
                <w:iCs/>
                <w:sz w:val="20"/>
                <w:szCs w:val="22"/>
              </w:rPr>
              <w:t>, section – 9.2.5.8</w:t>
            </w:r>
          </w:p>
          <w:p w14:paraId="0B8F1410" w14:textId="77777777" w:rsidR="00836636" w:rsidRPr="001D319D" w:rsidRDefault="00836636" w:rsidP="00836636">
            <w:pPr>
              <w:numPr>
                <w:ilvl w:val="0"/>
                <w:numId w:val="43"/>
              </w:numPr>
              <w:spacing w:before="100" w:beforeAutospacing="1"/>
              <w:rPr>
                <w:rFonts w:ascii="GE Inspira" w:hAnsi="GE Inspira" w:cs="Arial"/>
                <w:bCs/>
                <w:iCs/>
                <w:sz w:val="20"/>
                <w:szCs w:val="22"/>
              </w:rPr>
            </w:pPr>
            <w:r w:rsidRPr="001D319D">
              <w:rPr>
                <w:rFonts w:ascii="GE Inspira" w:hAnsi="GE Inspira" w:cs="Arial"/>
                <w:bCs/>
                <w:iCs/>
                <w:sz w:val="20"/>
                <w:szCs w:val="22"/>
              </w:rPr>
              <w:lastRenderedPageBreak/>
              <w:t>If exists, compute the in-transit time from the warehouse lead time table.</w:t>
            </w:r>
          </w:p>
          <w:p w14:paraId="0B016E27" w14:textId="77777777" w:rsidR="00836636" w:rsidRPr="001D319D" w:rsidRDefault="00836636" w:rsidP="00836636">
            <w:pPr>
              <w:numPr>
                <w:ilvl w:val="0"/>
                <w:numId w:val="43"/>
              </w:numPr>
              <w:rPr>
                <w:rFonts w:ascii="GE Inspira" w:hAnsi="GE Inspira" w:cs="Arial"/>
                <w:bCs/>
                <w:iCs/>
                <w:sz w:val="20"/>
                <w:szCs w:val="22"/>
              </w:rPr>
            </w:pPr>
            <w:r w:rsidRPr="001D319D">
              <w:rPr>
                <w:rFonts w:ascii="GE Inspira" w:hAnsi="GE Inspira" w:cs="Arial"/>
                <w:bCs/>
                <w:iCs/>
                <w:sz w:val="20"/>
                <w:szCs w:val="22"/>
              </w:rPr>
              <w:t xml:space="preserve">With ‘To Org’ obtained from above Transfer routing, verify if there exists any other Transfer routing with other org (repair collection center) with ‘To Org’ as the ‘Org’ of the routing detail. </w:t>
            </w:r>
          </w:p>
          <w:p w14:paraId="50EB7475" w14:textId="77777777" w:rsidR="00836636" w:rsidRPr="001D319D" w:rsidRDefault="00836636" w:rsidP="00836636">
            <w:pPr>
              <w:numPr>
                <w:ilvl w:val="1"/>
                <w:numId w:val="43"/>
              </w:numPr>
              <w:rPr>
                <w:rFonts w:ascii="GE Inspira" w:hAnsi="GE Inspira" w:cs="Arial"/>
                <w:bCs/>
                <w:iCs/>
                <w:sz w:val="20"/>
                <w:szCs w:val="22"/>
              </w:rPr>
            </w:pPr>
            <w:r w:rsidRPr="001D319D">
              <w:rPr>
                <w:rFonts w:ascii="GE Inspira" w:hAnsi="GE Inspira" w:cs="Arial"/>
                <w:bCs/>
                <w:iCs/>
                <w:sz w:val="20"/>
                <w:szCs w:val="22"/>
              </w:rPr>
              <w:t>If found, compute the in-transit time from the warehouse lead time table. Add the in-transit time obtained from 1 to it.</w:t>
            </w:r>
          </w:p>
          <w:p w14:paraId="73DF7F5F" w14:textId="77777777" w:rsidR="00836636" w:rsidRPr="001D319D" w:rsidRDefault="00836636" w:rsidP="00836636">
            <w:pPr>
              <w:ind w:left="1080"/>
              <w:rPr>
                <w:rFonts w:ascii="GE Inspira" w:hAnsi="GE Inspira" w:cs="Arial"/>
                <w:bCs/>
                <w:iCs/>
                <w:sz w:val="20"/>
                <w:szCs w:val="22"/>
              </w:rPr>
            </w:pPr>
            <w:r w:rsidRPr="001D319D">
              <w:rPr>
                <w:rFonts w:ascii="GE Inspira" w:hAnsi="GE Inspira" w:cs="Arial"/>
                <w:bCs/>
                <w:iCs/>
                <w:sz w:val="20"/>
                <w:szCs w:val="22"/>
              </w:rPr>
              <w:t>ADDITIONAL_INFO_7 = Final ‘To Org’</w:t>
            </w:r>
          </w:p>
          <w:p w14:paraId="60265BAB" w14:textId="77777777" w:rsidR="00836636" w:rsidRPr="001D319D" w:rsidRDefault="00836636" w:rsidP="00836636">
            <w:pPr>
              <w:ind w:left="1080"/>
              <w:rPr>
                <w:rFonts w:ascii="GE Inspira" w:hAnsi="GE Inspira" w:cs="Arial"/>
                <w:bCs/>
                <w:iCs/>
                <w:sz w:val="20"/>
                <w:szCs w:val="22"/>
              </w:rPr>
            </w:pPr>
            <w:r w:rsidRPr="001D319D">
              <w:rPr>
                <w:rFonts w:ascii="GE Inspira" w:hAnsi="GE Inspira" w:cs="Arial"/>
                <w:bCs/>
                <w:iCs/>
                <w:sz w:val="20"/>
                <w:szCs w:val="22"/>
              </w:rPr>
              <w:t>ADDITIONAL_INFO_8 = Total in-transit time</w:t>
            </w:r>
          </w:p>
          <w:p w14:paraId="3A978836" w14:textId="77777777" w:rsidR="00836636" w:rsidRPr="001D319D" w:rsidRDefault="00836636" w:rsidP="00836636">
            <w:pPr>
              <w:ind w:left="1080"/>
              <w:rPr>
                <w:rFonts w:ascii="GE Inspira" w:hAnsi="GE Inspira" w:cs="Arial"/>
                <w:bCs/>
                <w:iCs/>
                <w:sz w:val="20"/>
                <w:szCs w:val="22"/>
              </w:rPr>
            </w:pPr>
          </w:p>
          <w:p w14:paraId="62515855" w14:textId="77777777" w:rsidR="00836636" w:rsidRPr="001D319D" w:rsidRDefault="00836636" w:rsidP="00836636">
            <w:pPr>
              <w:numPr>
                <w:ilvl w:val="1"/>
                <w:numId w:val="43"/>
              </w:numPr>
              <w:rPr>
                <w:rFonts w:ascii="GE Inspira" w:hAnsi="GE Inspira" w:cs="Arial"/>
                <w:bCs/>
                <w:iCs/>
                <w:sz w:val="20"/>
                <w:szCs w:val="22"/>
              </w:rPr>
            </w:pPr>
            <w:r w:rsidRPr="001D319D">
              <w:rPr>
                <w:rFonts w:ascii="GE Inspira" w:hAnsi="GE Inspira" w:cs="Arial"/>
                <w:bCs/>
                <w:iCs/>
                <w:sz w:val="20"/>
                <w:szCs w:val="22"/>
              </w:rPr>
              <w:t>If not found,</w:t>
            </w:r>
          </w:p>
          <w:p w14:paraId="65B6911D" w14:textId="77777777" w:rsidR="00836636" w:rsidRPr="001D319D" w:rsidRDefault="00836636" w:rsidP="00836636">
            <w:pPr>
              <w:ind w:left="1080"/>
              <w:rPr>
                <w:rFonts w:ascii="GE Inspira" w:hAnsi="GE Inspira" w:cs="Arial"/>
                <w:bCs/>
                <w:iCs/>
                <w:sz w:val="20"/>
                <w:szCs w:val="22"/>
              </w:rPr>
            </w:pPr>
            <w:r w:rsidRPr="001D319D">
              <w:rPr>
                <w:rFonts w:ascii="GE Inspira" w:hAnsi="GE Inspira" w:cs="Arial"/>
                <w:bCs/>
                <w:iCs/>
                <w:sz w:val="20"/>
                <w:szCs w:val="22"/>
              </w:rPr>
              <w:t>ADDITIONAL_INFO_7 = ‘To Org’ obtained in 1</w:t>
            </w:r>
          </w:p>
          <w:p w14:paraId="27E9F661" w14:textId="77777777" w:rsidR="00836636" w:rsidRPr="001D319D" w:rsidRDefault="00836636" w:rsidP="00836636">
            <w:pPr>
              <w:ind w:left="1080"/>
              <w:rPr>
                <w:rFonts w:ascii="GE Inspira" w:hAnsi="GE Inspira" w:cs="Arial"/>
                <w:bCs/>
                <w:iCs/>
                <w:sz w:val="20"/>
                <w:szCs w:val="22"/>
              </w:rPr>
            </w:pPr>
            <w:r w:rsidRPr="001D319D">
              <w:rPr>
                <w:rFonts w:ascii="GE Inspira" w:hAnsi="GE Inspira" w:cs="Arial"/>
                <w:bCs/>
                <w:iCs/>
                <w:sz w:val="20"/>
                <w:szCs w:val="22"/>
              </w:rPr>
              <w:t>ADDITIONAL_INFO_8 = In-transit time obtained in 1</w:t>
            </w:r>
          </w:p>
          <w:p w14:paraId="559DAFD8" w14:textId="77777777" w:rsidR="00836636" w:rsidRPr="001D319D" w:rsidRDefault="00836636" w:rsidP="00836636">
            <w:pPr>
              <w:ind w:left="1080"/>
              <w:rPr>
                <w:rFonts w:ascii="GE Inspira" w:hAnsi="GE Inspira" w:cs="Arial"/>
                <w:bCs/>
                <w:iCs/>
                <w:sz w:val="20"/>
                <w:szCs w:val="22"/>
              </w:rPr>
            </w:pPr>
          </w:p>
          <w:p w14:paraId="1D6FCBAF" w14:textId="77777777" w:rsidR="00836636" w:rsidRPr="001D319D" w:rsidRDefault="00836636" w:rsidP="00836636">
            <w:pPr>
              <w:rPr>
                <w:rFonts w:ascii="GE Inspira" w:hAnsi="GE Inspira" w:cs="Arial"/>
                <w:bCs/>
                <w:iCs/>
                <w:sz w:val="20"/>
                <w:szCs w:val="22"/>
              </w:rPr>
            </w:pPr>
            <w:r w:rsidRPr="001D319D">
              <w:rPr>
                <w:rFonts w:ascii="GE Inspira" w:hAnsi="GE Inspira" w:cs="Arial"/>
                <w:bCs/>
                <w:iCs/>
                <w:sz w:val="20"/>
                <w:szCs w:val="22"/>
              </w:rPr>
              <w:t>If ‘Transfer’ Routing doesn’t exists, meaning Item will be received at the repair collection center:-</w:t>
            </w:r>
          </w:p>
          <w:p w14:paraId="64E5C6B9" w14:textId="77777777" w:rsidR="00836636" w:rsidRPr="001D319D" w:rsidRDefault="00836636" w:rsidP="00836636">
            <w:pPr>
              <w:ind w:left="1080"/>
              <w:rPr>
                <w:rFonts w:ascii="GE Inspira" w:hAnsi="GE Inspira" w:cs="Arial"/>
                <w:bCs/>
                <w:iCs/>
                <w:sz w:val="20"/>
                <w:szCs w:val="22"/>
              </w:rPr>
            </w:pPr>
            <w:r w:rsidRPr="001D319D">
              <w:rPr>
                <w:rFonts w:ascii="GE Inspira" w:hAnsi="GE Inspira" w:cs="Arial"/>
                <w:bCs/>
                <w:iCs/>
                <w:sz w:val="20"/>
                <w:szCs w:val="22"/>
              </w:rPr>
              <w:t>ADDITIONAL_INFO_7 = Receipt Org</w:t>
            </w:r>
          </w:p>
          <w:p w14:paraId="5E05925A" w14:textId="77777777" w:rsidR="00836636" w:rsidRPr="001D319D" w:rsidRDefault="00836636" w:rsidP="00836636">
            <w:pPr>
              <w:ind w:left="1080"/>
              <w:rPr>
                <w:rFonts w:ascii="GE Inspira" w:hAnsi="GE Inspira" w:cs="Arial"/>
                <w:bCs/>
                <w:iCs/>
                <w:sz w:val="20"/>
                <w:szCs w:val="22"/>
              </w:rPr>
            </w:pPr>
            <w:r w:rsidRPr="001D319D">
              <w:rPr>
                <w:rFonts w:ascii="GE Inspira" w:hAnsi="GE Inspira" w:cs="Arial"/>
                <w:bCs/>
                <w:iCs/>
                <w:sz w:val="20"/>
                <w:szCs w:val="22"/>
              </w:rPr>
              <w:t>ADDITIONAL_INFO_8= 0</w:t>
            </w:r>
          </w:p>
          <w:p w14:paraId="16CC7D29" w14:textId="77777777" w:rsidR="00836636" w:rsidRPr="001D319D" w:rsidRDefault="00836636" w:rsidP="00836636">
            <w:pPr>
              <w:ind w:left="1080"/>
              <w:rPr>
                <w:rFonts w:ascii="GE Inspira" w:hAnsi="GE Inspira" w:cs="Arial"/>
                <w:bCs/>
                <w:sz w:val="20"/>
                <w:szCs w:val="20"/>
              </w:rPr>
            </w:pPr>
          </w:p>
        </w:tc>
      </w:tr>
      <w:tr w:rsidR="00E17548" w:rsidRPr="00033D7C" w14:paraId="1EC2CF42" w14:textId="77777777" w:rsidTr="00A8739C">
        <w:tc>
          <w:tcPr>
            <w:tcW w:w="1440" w:type="dxa"/>
          </w:tcPr>
          <w:p w14:paraId="33D4BF23" w14:textId="7903CEF9" w:rsidR="00E17548" w:rsidRPr="00D84B34" w:rsidRDefault="00E17548" w:rsidP="00A8739C">
            <w:pPr>
              <w:rPr>
                <w:rFonts w:ascii="GE Inspira" w:hAnsi="GE Inspira" w:cs="Arial"/>
                <w:bCs/>
                <w:iCs/>
                <w:sz w:val="20"/>
                <w:szCs w:val="22"/>
              </w:rPr>
            </w:pPr>
            <w:r w:rsidRPr="00D84B34">
              <w:rPr>
                <w:rFonts w:ascii="GE Inspira" w:hAnsi="GE Inspira" w:cs="Arial"/>
                <w:bCs/>
                <w:iCs/>
                <w:sz w:val="20"/>
                <w:szCs w:val="22"/>
              </w:rPr>
              <w:lastRenderedPageBreak/>
              <w:t>9.5.6.18</w:t>
            </w:r>
          </w:p>
        </w:tc>
        <w:tc>
          <w:tcPr>
            <w:tcW w:w="1972" w:type="dxa"/>
          </w:tcPr>
          <w:p w14:paraId="03B57BA2" w14:textId="6C07D0E1" w:rsidR="00E17548" w:rsidRPr="00D84B34" w:rsidRDefault="00E50985" w:rsidP="00A8739C">
            <w:pPr>
              <w:pStyle w:val="BodyText"/>
              <w:jc w:val="left"/>
              <w:rPr>
                <w:rFonts w:ascii="GE Inspira" w:hAnsi="GE Inspira" w:cs="Arial"/>
                <w:bCs/>
                <w:sz w:val="20"/>
                <w:szCs w:val="20"/>
              </w:rPr>
            </w:pPr>
            <w:r w:rsidRPr="00D84B34">
              <w:rPr>
                <w:rFonts w:ascii="GE Inspira" w:hAnsi="GE Inspira" w:cs="Arial"/>
                <w:bCs/>
                <w:sz w:val="20"/>
                <w:szCs w:val="20"/>
              </w:rPr>
              <w:t>Data extraction</w:t>
            </w:r>
          </w:p>
        </w:tc>
        <w:tc>
          <w:tcPr>
            <w:tcW w:w="5858" w:type="dxa"/>
          </w:tcPr>
          <w:p w14:paraId="45F1C981" w14:textId="77777777" w:rsidR="00E50985" w:rsidRPr="00D84B34" w:rsidRDefault="00E50985" w:rsidP="00E50985">
            <w:pPr>
              <w:rPr>
                <w:rFonts w:ascii="GE Inspira" w:hAnsi="GE Inspira" w:cs="Arial"/>
                <w:bCs/>
                <w:sz w:val="20"/>
                <w:szCs w:val="20"/>
              </w:rPr>
            </w:pPr>
            <w:r w:rsidRPr="00D84B34">
              <w:rPr>
                <w:rFonts w:ascii="GE Inspira" w:hAnsi="GE Inspira" w:cs="Arial"/>
                <w:bCs/>
                <w:sz w:val="20"/>
                <w:szCs w:val="20"/>
              </w:rPr>
              <w:t>value for PO LINE LOCATION CREATED BY and PO LINE LOCATION LAST UPDATED BY fields will be derived using below logic:</w:t>
            </w:r>
          </w:p>
          <w:p w14:paraId="67CC38F2" w14:textId="745724A6" w:rsidR="00E50985" w:rsidRPr="00D84B34" w:rsidRDefault="00E50985" w:rsidP="00E50985">
            <w:pPr>
              <w:rPr>
                <w:rFonts w:ascii="GE Inspira" w:hAnsi="GE Inspira" w:cs="Arial"/>
                <w:b/>
                <w:sz w:val="20"/>
                <w:szCs w:val="20"/>
                <w:u w:val="single"/>
              </w:rPr>
            </w:pPr>
            <w:r w:rsidRPr="00D84B34">
              <w:rPr>
                <w:rFonts w:ascii="GE Inspira" w:hAnsi="GE Inspira" w:cs="Arial"/>
                <w:b/>
                <w:sz w:val="20"/>
                <w:szCs w:val="20"/>
                <w:u w:val="single"/>
              </w:rPr>
              <w:t>SPM Generated PO</w:t>
            </w:r>
          </w:p>
          <w:p w14:paraId="20B18903" w14:textId="1DB5387F" w:rsidR="00E50985" w:rsidRPr="00D84B34" w:rsidRDefault="00E50985" w:rsidP="00E50985">
            <w:pPr>
              <w:rPr>
                <w:rFonts w:ascii="GE Inspira" w:hAnsi="GE Inspira" w:cs="Arial"/>
                <w:bCs/>
                <w:sz w:val="20"/>
                <w:szCs w:val="20"/>
              </w:rPr>
            </w:pPr>
            <w:r w:rsidRPr="00D84B34">
              <w:rPr>
                <w:rFonts w:ascii="GE Inspira" w:hAnsi="GE Inspira" w:cs="Arial"/>
                <w:bCs/>
                <w:sz w:val="20"/>
                <w:szCs w:val="20"/>
              </w:rPr>
              <w:t>For External Newbuy (Releases created through Purchase requisition), Internal Newbuy and Allocation PO (PO created through demand sourcing) where interface source for of requisition is 'SVC-SPM'</w:t>
            </w:r>
          </w:p>
          <w:p w14:paraId="55E1FD8C" w14:textId="77777777" w:rsidR="00E50985" w:rsidRPr="00D84B34" w:rsidRDefault="00E50985" w:rsidP="00E50985">
            <w:pPr>
              <w:rPr>
                <w:rFonts w:ascii="GE Inspira" w:hAnsi="GE Inspira" w:cs="Arial"/>
                <w:bCs/>
                <w:sz w:val="20"/>
                <w:szCs w:val="20"/>
              </w:rPr>
            </w:pPr>
          </w:p>
          <w:p w14:paraId="59C8CC4F" w14:textId="5D9CFDBF" w:rsidR="00E50985" w:rsidRPr="00D84B34" w:rsidRDefault="00E50985" w:rsidP="00E50985">
            <w:pPr>
              <w:rPr>
                <w:rFonts w:ascii="GE Inspira" w:hAnsi="GE Inspira" w:cs="Arial"/>
                <w:bCs/>
                <w:sz w:val="20"/>
                <w:szCs w:val="20"/>
              </w:rPr>
            </w:pPr>
            <w:r w:rsidRPr="00D84B34">
              <w:rPr>
                <w:rFonts w:ascii="GE Inspira" w:hAnsi="GE Inspira" w:cs="Arial"/>
                <w:bCs/>
                <w:sz w:val="20"/>
                <w:szCs w:val="20"/>
              </w:rPr>
              <w:t>PO LINE LOCATION CREATED BY can be derived from the REFERENCE_NUM field in requisition line table where SSO will be mentioned after the text 'SSO:' and before the delimeter '|'</w:t>
            </w:r>
            <w:r w:rsidR="00C42006" w:rsidRPr="00D84B34">
              <w:rPr>
                <w:rFonts w:ascii="GE Inspira" w:hAnsi="GE Inspira" w:cs="Arial"/>
                <w:bCs/>
                <w:sz w:val="20"/>
                <w:szCs w:val="20"/>
              </w:rPr>
              <w:t>. (For SPM created PO requisition line contains the text SSO:&lt;SSO number&gt;|ID:&lt;Transaction id of SPM&gt;)</w:t>
            </w:r>
          </w:p>
          <w:p w14:paraId="0752D47C" w14:textId="4DDEC19D" w:rsidR="00E50985" w:rsidRPr="00D84B34" w:rsidRDefault="00E50985" w:rsidP="00E50985">
            <w:pPr>
              <w:rPr>
                <w:rFonts w:ascii="GE Inspira" w:hAnsi="GE Inspira" w:cs="Arial"/>
                <w:bCs/>
                <w:sz w:val="20"/>
                <w:szCs w:val="20"/>
              </w:rPr>
            </w:pPr>
            <w:r w:rsidRPr="00D84B34">
              <w:rPr>
                <w:rFonts w:ascii="GE Inspira" w:hAnsi="GE Inspira" w:cs="Arial"/>
                <w:bCs/>
                <w:sz w:val="20"/>
                <w:szCs w:val="20"/>
              </w:rPr>
              <w:t xml:space="preserve">Using this SSO </w:t>
            </w:r>
            <w:r w:rsidR="00C42006" w:rsidRPr="00D84B34">
              <w:rPr>
                <w:rFonts w:ascii="GE Inspira" w:hAnsi="GE Inspira" w:cs="Arial"/>
                <w:bCs/>
                <w:sz w:val="20"/>
                <w:szCs w:val="20"/>
              </w:rPr>
              <w:t>username</w:t>
            </w:r>
            <w:r w:rsidRPr="00D84B34">
              <w:rPr>
                <w:rFonts w:ascii="GE Inspira" w:hAnsi="GE Inspira" w:cs="Arial"/>
                <w:bCs/>
                <w:sz w:val="20"/>
                <w:szCs w:val="20"/>
              </w:rPr>
              <w:t xml:space="preserve"> can be derived and both SSO and user name will be populated in Created by field.</w:t>
            </w:r>
          </w:p>
          <w:p w14:paraId="0FAE4E19" w14:textId="025CABCE" w:rsidR="00E50985" w:rsidRPr="00D84B34" w:rsidRDefault="00E50985" w:rsidP="00E50985">
            <w:pPr>
              <w:rPr>
                <w:rFonts w:ascii="GE Inspira" w:hAnsi="GE Inspira" w:cs="Arial"/>
                <w:bCs/>
                <w:sz w:val="20"/>
                <w:szCs w:val="20"/>
              </w:rPr>
            </w:pPr>
            <w:r w:rsidRPr="00D84B34">
              <w:rPr>
                <w:rFonts w:ascii="GE Inspira" w:hAnsi="GE Inspira" w:cs="Arial"/>
                <w:bCs/>
                <w:sz w:val="20"/>
                <w:szCs w:val="20"/>
              </w:rPr>
              <w:t xml:space="preserve">If no SSO is </w:t>
            </w:r>
            <w:r w:rsidR="00C42006" w:rsidRPr="00D84B34">
              <w:rPr>
                <w:rFonts w:ascii="GE Inspira" w:hAnsi="GE Inspira" w:cs="Arial"/>
                <w:bCs/>
                <w:sz w:val="20"/>
                <w:szCs w:val="20"/>
              </w:rPr>
              <w:t>found,</w:t>
            </w:r>
            <w:r w:rsidRPr="00D84B34">
              <w:rPr>
                <w:rFonts w:ascii="GE Inspira" w:hAnsi="GE Inspira" w:cs="Arial"/>
                <w:bCs/>
                <w:sz w:val="20"/>
                <w:szCs w:val="20"/>
              </w:rPr>
              <w:t xml:space="preserve"> then populate the created by field as 'SPM'.</w:t>
            </w:r>
          </w:p>
          <w:p w14:paraId="2CF6DFA3" w14:textId="77777777" w:rsidR="00E50985" w:rsidRPr="00D84B34" w:rsidRDefault="00E50985" w:rsidP="00E50985">
            <w:pPr>
              <w:rPr>
                <w:rFonts w:ascii="GE Inspira" w:hAnsi="GE Inspira" w:cs="Arial"/>
                <w:bCs/>
                <w:sz w:val="20"/>
                <w:szCs w:val="20"/>
              </w:rPr>
            </w:pPr>
          </w:p>
          <w:p w14:paraId="15EE3FCB" w14:textId="4E25DDA7" w:rsidR="00E50985" w:rsidRPr="00D84B34" w:rsidRDefault="00E50985" w:rsidP="00E50985">
            <w:pPr>
              <w:rPr>
                <w:rFonts w:ascii="GE Inspira" w:hAnsi="GE Inspira" w:cs="Arial"/>
                <w:b/>
                <w:sz w:val="20"/>
                <w:szCs w:val="20"/>
                <w:u w:val="single"/>
              </w:rPr>
            </w:pPr>
            <w:r w:rsidRPr="00D84B34">
              <w:rPr>
                <w:rFonts w:ascii="GE Inspira" w:hAnsi="GE Inspira" w:cs="Arial"/>
                <w:b/>
                <w:sz w:val="20"/>
                <w:szCs w:val="20"/>
                <w:u w:val="single"/>
              </w:rPr>
              <w:t>Non SPM generated PO</w:t>
            </w:r>
          </w:p>
          <w:p w14:paraId="7011FE79" w14:textId="75B6799A" w:rsidR="00E50985" w:rsidRPr="00D84B34" w:rsidRDefault="00E50985" w:rsidP="00E50985">
            <w:pPr>
              <w:rPr>
                <w:rFonts w:ascii="GE Inspira" w:hAnsi="GE Inspira" w:cs="Arial"/>
                <w:bCs/>
                <w:sz w:val="20"/>
                <w:szCs w:val="20"/>
              </w:rPr>
            </w:pPr>
            <w:r w:rsidRPr="00D84B34">
              <w:rPr>
                <w:rFonts w:ascii="GE Inspira" w:hAnsi="GE Inspira" w:cs="Arial"/>
                <w:bCs/>
                <w:sz w:val="20"/>
                <w:szCs w:val="20"/>
              </w:rPr>
              <w:t>For External Newbuy</w:t>
            </w:r>
            <w:r w:rsidR="00C42006" w:rsidRPr="00D84B34">
              <w:rPr>
                <w:rFonts w:ascii="GE Inspira" w:hAnsi="GE Inspira" w:cs="Arial"/>
                <w:bCs/>
                <w:sz w:val="20"/>
                <w:szCs w:val="20"/>
              </w:rPr>
              <w:t xml:space="preserve"> </w:t>
            </w:r>
            <w:r w:rsidRPr="00D84B34">
              <w:rPr>
                <w:rFonts w:ascii="GE Inspira" w:hAnsi="GE Inspira" w:cs="Arial"/>
                <w:bCs/>
                <w:sz w:val="20"/>
                <w:szCs w:val="20"/>
              </w:rPr>
              <w:t>(Releases created through Purchase requisition), Internal Newbuy and Allocation PO (PO created through demand sourcing) where interface source for of requisition is other than 'SVC-SPM'</w:t>
            </w:r>
          </w:p>
          <w:p w14:paraId="7D5C5CD7" w14:textId="77777777" w:rsidR="00E50985" w:rsidRPr="00D84B34" w:rsidRDefault="00E50985" w:rsidP="00E50985">
            <w:pPr>
              <w:rPr>
                <w:rFonts w:ascii="GE Inspira" w:hAnsi="GE Inspira" w:cs="Arial"/>
                <w:bCs/>
                <w:sz w:val="20"/>
                <w:szCs w:val="20"/>
              </w:rPr>
            </w:pPr>
          </w:p>
          <w:p w14:paraId="6454A820" w14:textId="397E2E0F" w:rsidR="00E17548" w:rsidRPr="00D84B34" w:rsidRDefault="00E50985" w:rsidP="00E50985">
            <w:pPr>
              <w:rPr>
                <w:rFonts w:ascii="GE Inspira" w:hAnsi="GE Inspira" w:cs="Arial"/>
                <w:bCs/>
                <w:sz w:val="20"/>
                <w:szCs w:val="20"/>
              </w:rPr>
            </w:pPr>
            <w:r w:rsidRPr="00D84B34">
              <w:rPr>
                <w:rFonts w:ascii="GE Inspira" w:hAnsi="GE Inspira" w:cs="Arial"/>
                <w:bCs/>
                <w:sz w:val="20"/>
                <w:szCs w:val="20"/>
              </w:rPr>
              <w:t xml:space="preserve">PO LINE LOCATION CREATED BY can be derived from the created by field from requisition lines. derive the SSO and </w:t>
            </w:r>
            <w:r w:rsidR="00C42006" w:rsidRPr="00D84B34">
              <w:rPr>
                <w:rFonts w:ascii="GE Inspira" w:hAnsi="GE Inspira" w:cs="Arial"/>
                <w:bCs/>
                <w:sz w:val="20"/>
                <w:szCs w:val="20"/>
              </w:rPr>
              <w:t>username</w:t>
            </w:r>
            <w:r w:rsidRPr="00D84B34">
              <w:rPr>
                <w:rFonts w:ascii="GE Inspira" w:hAnsi="GE Inspira" w:cs="Arial"/>
                <w:bCs/>
                <w:sz w:val="20"/>
                <w:szCs w:val="20"/>
              </w:rPr>
              <w:t xml:space="preserve"> of the person who created the requisition line and update it in PO LINE LOCATION CREATED BY.</w:t>
            </w:r>
          </w:p>
        </w:tc>
      </w:tr>
    </w:tbl>
    <w:p w14:paraId="5FDA7FAC" w14:textId="77777777" w:rsidR="00CF21A8" w:rsidRPr="00033D7C" w:rsidRDefault="00CF21A8" w:rsidP="00CF21A8">
      <w:pPr>
        <w:tabs>
          <w:tab w:val="left" w:pos="720"/>
        </w:tabs>
        <w:ind w:left="504" w:hanging="504"/>
        <w:rPr>
          <w:rFonts w:ascii="GE Inspira" w:hAnsi="GE Inspira" w:cs="Arial"/>
          <w:sz w:val="20"/>
          <w:lang w:eastAsia="en-US"/>
        </w:rPr>
      </w:pPr>
    </w:p>
    <w:p w14:paraId="5C60D3BB"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79" w:name="_Toc98669008"/>
      <w:bookmarkStart w:id="80" w:name="_Toc494102717"/>
      <w:r w:rsidRPr="00033D7C">
        <w:rPr>
          <w:rFonts w:ascii="GE Inspira" w:hAnsi="GE Inspira" w:cs="Arial"/>
        </w:rPr>
        <w:lastRenderedPageBreak/>
        <w:t>Translations/Transformations (Interfaces Only)</w:t>
      </w:r>
      <w:bookmarkEnd w:id="79"/>
      <w:bookmarkEnd w:id="80"/>
    </w:p>
    <w:p w14:paraId="09A79C81" w14:textId="77777777" w:rsidR="00CF21A8" w:rsidRPr="00033D7C" w:rsidRDefault="00CF21A8" w:rsidP="00CF21A8">
      <w:pPr>
        <w:rPr>
          <w:rFonts w:ascii="GE Inspira" w:hAnsi="GE Inspira"/>
          <w:lang w:eastAsia="en-US"/>
        </w:rPr>
      </w:pPr>
    </w:p>
    <w:p w14:paraId="7E2BC618"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There will be no transformation/translation of data at oracle end. The data extracted will be captured by MW and stored in the AWS DB for any further processing top SPM cloud.</w:t>
      </w:r>
    </w:p>
    <w:p w14:paraId="705B80A0" w14:textId="77777777" w:rsidR="00CF21A8" w:rsidRPr="00033D7C" w:rsidRDefault="00CF21A8" w:rsidP="00CF21A8">
      <w:pPr>
        <w:ind w:left="720"/>
        <w:rPr>
          <w:rFonts w:ascii="GE Inspira" w:hAnsi="GE Inspira"/>
          <w:lang w:eastAsia="en-US"/>
        </w:rPr>
      </w:pPr>
    </w:p>
    <w:p w14:paraId="01626859"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81" w:name="_Toc98669009"/>
      <w:bookmarkStart w:id="82" w:name="_Toc494102718"/>
      <w:r w:rsidRPr="00033D7C">
        <w:rPr>
          <w:rFonts w:ascii="GE Inspira" w:hAnsi="GE Inspira" w:cs="Arial"/>
          <w:lang w:val="en-GB"/>
        </w:rPr>
        <w:t>Initiation</w:t>
      </w:r>
      <w:bookmarkEnd w:id="81"/>
      <w:bookmarkEnd w:id="82"/>
    </w:p>
    <w:p w14:paraId="3749D94D"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function will be part of a concurrent program with frequency as the parameter. The parameter frequency can have any one value of DAILY or SPECIAL. </w:t>
      </w:r>
    </w:p>
    <w:p w14:paraId="272236F1"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concurrent will program will also have an optional parameter ‘START DATE’ and ‘END DATE’ to enable the data to be fetched between a particular date interval. </w:t>
      </w:r>
    </w:p>
    <w:p w14:paraId="66A283EE" w14:textId="77777777" w:rsidR="00CF21A8" w:rsidRPr="00033D7C" w:rsidRDefault="00CF21A8" w:rsidP="00CF21A8">
      <w:pPr>
        <w:ind w:left="720"/>
        <w:rPr>
          <w:rFonts w:ascii="GE Inspira" w:hAnsi="GE Inspira" w:cs="Arial"/>
          <w:bCs/>
          <w:sz w:val="20"/>
          <w:szCs w:val="20"/>
        </w:rPr>
      </w:pPr>
    </w:p>
    <w:p w14:paraId="03AC2D23" w14:textId="77777777" w:rsidR="00CF21A8" w:rsidRPr="00033D7C" w:rsidRDefault="00CF21A8" w:rsidP="00CF21A8">
      <w:pPr>
        <w:ind w:left="180" w:firstLine="540"/>
        <w:rPr>
          <w:rFonts w:ascii="GE Inspira" w:hAnsi="GE Inspira" w:cs="Arial"/>
          <w:sz w:val="20"/>
          <w:szCs w:val="22"/>
          <w:lang w:val="en-GB"/>
        </w:rPr>
      </w:pPr>
    </w:p>
    <w:p w14:paraId="7F4C4BDD" w14:textId="77777777" w:rsidR="00CF21A8" w:rsidRPr="00033D7C" w:rsidRDefault="00CF21A8" w:rsidP="00CF21A8">
      <w:pPr>
        <w:ind w:left="180" w:firstLine="540"/>
        <w:rPr>
          <w:rFonts w:ascii="GE Inspira" w:hAnsi="GE Inspira" w:cs="Arial"/>
          <w:sz w:val="20"/>
          <w:szCs w:val="22"/>
          <w:lang w:val="en-GB"/>
        </w:rPr>
      </w:pPr>
    </w:p>
    <w:p w14:paraId="2D07474F" w14:textId="77777777" w:rsidR="00CF21A8" w:rsidRPr="00033D7C" w:rsidRDefault="00CF21A8" w:rsidP="00CF21A8">
      <w:pPr>
        <w:ind w:left="180" w:firstLine="540"/>
        <w:rPr>
          <w:rFonts w:ascii="GE Inspira" w:hAnsi="GE Inspira" w:cs="Arial"/>
          <w:sz w:val="20"/>
          <w:szCs w:val="22"/>
          <w:lang w:val="en-GB"/>
        </w:rPr>
      </w:pPr>
    </w:p>
    <w:p w14:paraId="0B477C71"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83" w:name="_Toc98669010"/>
      <w:bookmarkStart w:id="84" w:name="_Toc494102719"/>
      <w:r w:rsidRPr="00033D7C">
        <w:rPr>
          <w:rFonts w:ascii="GE Inspira" w:hAnsi="GE Inspira" w:cs="Arial"/>
          <w:lang w:val="en-GB"/>
        </w:rPr>
        <w:t>Error Handling, Reprocessing / Rollback &amp; Error Messaging</w:t>
      </w:r>
      <w:bookmarkEnd w:id="83"/>
      <w:bookmarkEnd w:id="84"/>
    </w:p>
    <w:p w14:paraId="507DAD41" w14:textId="77777777" w:rsidR="00CF21A8" w:rsidRPr="00033D7C" w:rsidRDefault="00CF21A8" w:rsidP="00CF21A8">
      <w:pPr>
        <w:tabs>
          <w:tab w:val="left" w:pos="720"/>
        </w:tabs>
        <w:ind w:left="504" w:hanging="504"/>
        <w:jc w:val="both"/>
        <w:rPr>
          <w:rFonts w:ascii="GE Inspira" w:hAnsi="GE Inspira" w:cs="Arial"/>
          <w:sz w:val="20"/>
          <w:szCs w:val="22"/>
          <w:lang w:eastAsia="en-US"/>
        </w:rPr>
      </w:pPr>
      <w:r w:rsidRPr="00033D7C">
        <w:rPr>
          <w:rFonts w:ascii="GE Inspira" w:hAnsi="GE Inspira" w:cs="Arial"/>
          <w:sz w:val="22"/>
          <w:szCs w:val="22"/>
          <w:lang w:eastAsia="en-US"/>
        </w:rPr>
        <w:tab/>
      </w:r>
      <w:r w:rsidRPr="00033D7C">
        <w:rPr>
          <w:rFonts w:ascii="GE Inspira" w:hAnsi="GE Inspira" w:cs="Arial"/>
          <w:sz w:val="22"/>
          <w:szCs w:val="22"/>
          <w:lang w:eastAsia="en-US"/>
        </w:rPr>
        <w:tab/>
      </w:r>
      <w:r w:rsidR="00241238">
        <w:rPr>
          <w:rFonts w:ascii="GE Inspira" w:hAnsi="GE Inspira" w:cs="Arial"/>
          <w:sz w:val="20"/>
          <w:szCs w:val="22"/>
          <w:lang w:eastAsia="en-US"/>
        </w:rPr>
        <w:t xml:space="preserve">Any error during program execution will be logged into </w:t>
      </w:r>
      <w:r w:rsidR="00241238" w:rsidRPr="00033D7C">
        <w:rPr>
          <w:rFonts w:ascii="GE Inspira" w:hAnsi="GE Inspira" w:cs="Arial"/>
          <w:iCs/>
          <w:sz w:val="20"/>
          <w:szCs w:val="22"/>
        </w:rPr>
        <w:t>GEMS_IFACE_PROCESS_TABLE</w:t>
      </w:r>
      <w:r w:rsidR="00241238">
        <w:rPr>
          <w:rFonts w:ascii="GE Inspira" w:hAnsi="GE Inspira" w:cs="Arial"/>
          <w:iCs/>
          <w:sz w:val="20"/>
          <w:szCs w:val="22"/>
        </w:rPr>
        <w:t xml:space="preserve"> table.</w:t>
      </w:r>
    </w:p>
    <w:p w14:paraId="006C64EB" w14:textId="77777777" w:rsidR="00CF21A8" w:rsidRPr="00033D7C" w:rsidRDefault="00CF21A8" w:rsidP="00CF21A8">
      <w:pPr>
        <w:tabs>
          <w:tab w:val="left" w:pos="720"/>
        </w:tabs>
        <w:ind w:left="504" w:hanging="504"/>
        <w:jc w:val="both"/>
        <w:rPr>
          <w:rFonts w:ascii="GE Inspira" w:hAnsi="GE Inspira" w:cs="Arial"/>
          <w:sz w:val="22"/>
          <w:szCs w:val="22"/>
          <w:lang w:eastAsia="en-US"/>
        </w:rPr>
      </w:pPr>
    </w:p>
    <w:p w14:paraId="596837BA" w14:textId="77777777" w:rsidR="00CF21A8" w:rsidRPr="00033D7C" w:rsidRDefault="00CF21A8" w:rsidP="00CF21A8">
      <w:pPr>
        <w:pStyle w:val="Heading2"/>
        <w:numPr>
          <w:ilvl w:val="1"/>
          <w:numId w:val="22"/>
        </w:numPr>
        <w:tabs>
          <w:tab w:val="clear" w:pos="1080"/>
          <w:tab w:val="left" w:pos="720"/>
          <w:tab w:val="num" w:pos="1764"/>
        </w:tabs>
        <w:suppressAutoHyphens w:val="0"/>
        <w:ind w:left="504" w:hanging="504"/>
        <w:rPr>
          <w:rFonts w:ascii="GE Inspira" w:hAnsi="GE Inspira"/>
          <w:bCs/>
        </w:rPr>
      </w:pPr>
      <w:bookmarkStart w:id="85" w:name="_Toc98669011"/>
      <w:bookmarkStart w:id="86" w:name="_Toc494102720"/>
      <w:r w:rsidRPr="00033D7C">
        <w:rPr>
          <w:rFonts w:ascii="GE Inspira" w:hAnsi="GE Inspira"/>
          <w:bCs/>
        </w:rPr>
        <w:t>Function: Extract</w:t>
      </w:r>
      <w:bookmarkEnd w:id="85"/>
      <w:r w:rsidRPr="00033D7C">
        <w:rPr>
          <w:rFonts w:ascii="GE Inspira" w:hAnsi="GE Inspira"/>
          <w:bCs/>
        </w:rPr>
        <w:t xml:space="preserve"> Onhand Information</w:t>
      </w:r>
      <w:bookmarkEnd w:id="86"/>
    </w:p>
    <w:p w14:paraId="0E2EC8CB" w14:textId="77777777" w:rsidR="00CF21A8" w:rsidRPr="00033D7C" w:rsidRDefault="00CF21A8" w:rsidP="00CF21A8">
      <w:pPr>
        <w:rPr>
          <w:rFonts w:ascii="GE Inspira" w:hAnsi="GE Inspira"/>
          <w:lang w:eastAsia="en-US"/>
        </w:rPr>
      </w:pPr>
    </w:p>
    <w:p w14:paraId="33D9DA1B"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rPr>
      </w:pPr>
      <w:bookmarkStart w:id="87" w:name="_Toc98669012"/>
      <w:bookmarkStart w:id="88" w:name="_Toc494102721"/>
      <w:r w:rsidRPr="00033D7C">
        <w:rPr>
          <w:rFonts w:ascii="GE Inspira" w:hAnsi="GE Inspira" w:cs="Arial"/>
        </w:rPr>
        <w:t>Approach / Description</w:t>
      </w:r>
      <w:bookmarkEnd w:id="87"/>
      <w:bookmarkEnd w:id="88"/>
    </w:p>
    <w:p w14:paraId="479106CA" w14:textId="77777777" w:rsidR="00CF21A8" w:rsidRPr="00033D7C" w:rsidRDefault="00CF21A8" w:rsidP="00CF21A8">
      <w:pPr>
        <w:ind w:left="720"/>
        <w:rPr>
          <w:rFonts w:ascii="GE Inspira" w:hAnsi="GE Inspira" w:cs="Arial"/>
          <w:iCs/>
          <w:sz w:val="20"/>
          <w:szCs w:val="22"/>
        </w:rPr>
      </w:pPr>
      <w:r w:rsidRPr="00033D7C">
        <w:rPr>
          <w:rFonts w:ascii="GE Inspira" w:hAnsi="GE Inspira" w:cs="Arial"/>
          <w:iCs/>
          <w:sz w:val="20"/>
          <w:szCs w:val="22"/>
        </w:rPr>
        <w:t>Take a snapshot of total onhands of parts present in all sub inventories along with the reserved quantity onhands.  This extract also included the onhands for FE and PUDO FE’s from the service orgs.</w:t>
      </w:r>
    </w:p>
    <w:p w14:paraId="21BE4A14" w14:textId="77777777" w:rsidR="00CF21A8" w:rsidRPr="00033D7C" w:rsidRDefault="00CF21A8" w:rsidP="00CF21A8">
      <w:pPr>
        <w:ind w:left="720"/>
        <w:rPr>
          <w:rFonts w:ascii="GE Inspira" w:hAnsi="GE Inspira" w:cs="Arial"/>
          <w:iCs/>
          <w:sz w:val="20"/>
          <w:szCs w:val="22"/>
        </w:rPr>
      </w:pPr>
    </w:p>
    <w:p w14:paraId="1C2C9AD0" w14:textId="77777777" w:rsidR="00CF21A8" w:rsidRPr="00033D7C" w:rsidRDefault="00CF21A8" w:rsidP="00CF21A8">
      <w:pPr>
        <w:ind w:left="720"/>
        <w:rPr>
          <w:rFonts w:ascii="GE Inspira" w:hAnsi="GE Inspira" w:cs="Arial"/>
          <w:iCs/>
          <w:sz w:val="20"/>
          <w:szCs w:val="22"/>
        </w:rPr>
      </w:pPr>
      <w:r w:rsidRPr="00033D7C">
        <w:rPr>
          <w:rFonts w:ascii="GE Inspira" w:hAnsi="GE Inspira"/>
          <w:sz w:val="20"/>
          <w:szCs w:val="20"/>
        </w:rPr>
        <w:t>Whenever the function is invoked</w:t>
      </w:r>
      <w:r w:rsidRPr="00033D7C">
        <w:rPr>
          <w:rFonts w:ascii="GE Inspira" w:hAnsi="GE Inspira" w:cs="Arial"/>
          <w:iCs/>
          <w:sz w:val="20"/>
          <w:szCs w:val="22"/>
        </w:rPr>
        <w:t xml:space="preserve">,  a respective  entry, highlighting the interface name, Is created in custom table - GEMS_IFACE_PROCESS_TABLE to allow easy debugging incase of any issue. </w:t>
      </w:r>
    </w:p>
    <w:p w14:paraId="763BE438" w14:textId="77777777" w:rsidR="00CF21A8" w:rsidRPr="00033D7C" w:rsidRDefault="00CF21A8" w:rsidP="00CF21A8">
      <w:pPr>
        <w:spacing w:before="100" w:beforeAutospacing="1"/>
        <w:ind w:left="720"/>
        <w:rPr>
          <w:rFonts w:ascii="GE Inspira" w:eastAsia="Times New Roman" w:hAnsi="GE Inspira"/>
          <w:lang w:eastAsia="en-US"/>
        </w:rPr>
      </w:pPr>
      <w:r w:rsidRPr="00033D7C">
        <w:rPr>
          <w:rFonts w:ascii="GE Inspira" w:eastAsia="Times New Roman" w:hAnsi="GE Inspira"/>
          <w:sz w:val="20"/>
          <w:szCs w:val="20"/>
          <w:lang w:eastAsia="en-US"/>
        </w:rPr>
        <w:t>Before extraction of data, the custom table where the extracts are stored for the previous run are purged completely for the corresponding interface name and are loaded with a new set of data, making it a flush and fill type of extraction.</w:t>
      </w:r>
    </w:p>
    <w:p w14:paraId="72AF1D32" w14:textId="77777777" w:rsidR="00CF21A8" w:rsidRPr="00033D7C" w:rsidRDefault="00CF21A8" w:rsidP="00CF21A8">
      <w:pPr>
        <w:ind w:left="720"/>
        <w:rPr>
          <w:rFonts w:ascii="GE Inspira" w:hAnsi="GE Inspira" w:cs="Arial"/>
          <w:iCs/>
          <w:sz w:val="20"/>
          <w:szCs w:val="22"/>
        </w:rPr>
      </w:pPr>
    </w:p>
    <w:p w14:paraId="42FFF3E3" w14:textId="77777777" w:rsidR="00CF21A8" w:rsidRPr="00033D7C" w:rsidRDefault="00CF21A8" w:rsidP="00CF21A8">
      <w:pPr>
        <w:tabs>
          <w:tab w:val="left" w:pos="720"/>
        </w:tabs>
        <w:ind w:left="720"/>
        <w:rPr>
          <w:rFonts w:ascii="GE Inspira" w:hAnsi="GE Inspira" w:cs="Arial"/>
          <w:iCs/>
          <w:sz w:val="20"/>
          <w:szCs w:val="22"/>
        </w:rPr>
      </w:pPr>
    </w:p>
    <w:p w14:paraId="703C1484" w14:textId="77777777" w:rsidR="00CF21A8" w:rsidRPr="00033D7C" w:rsidRDefault="00CF21A8" w:rsidP="00CF21A8">
      <w:pPr>
        <w:tabs>
          <w:tab w:val="left" w:pos="720"/>
        </w:tabs>
        <w:ind w:left="504" w:hanging="504"/>
        <w:rPr>
          <w:rFonts w:ascii="GE Inspira" w:hAnsi="GE Inspira" w:cs="Arial"/>
          <w:iCs/>
          <w:sz w:val="20"/>
          <w:szCs w:val="22"/>
        </w:rPr>
      </w:pPr>
    </w:p>
    <w:p w14:paraId="4BEC0FFA"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89" w:name="_Toc98669013"/>
      <w:bookmarkStart w:id="90" w:name="_Toc494102722"/>
      <w:r w:rsidRPr="00033D7C">
        <w:rPr>
          <w:rFonts w:ascii="GE Inspira" w:hAnsi="GE Inspira" w:cs="Arial"/>
        </w:rPr>
        <w:t>Inputs</w:t>
      </w:r>
      <w:bookmarkEnd w:id="89"/>
      <w:bookmarkEnd w:id="90"/>
    </w:p>
    <w:p w14:paraId="3A2DC5C2" w14:textId="77777777" w:rsidR="00CF21A8" w:rsidRPr="00033D7C" w:rsidRDefault="00CF21A8" w:rsidP="00CF21A8">
      <w:pPr>
        <w:ind w:left="720"/>
        <w:jc w:val="both"/>
        <w:rPr>
          <w:rFonts w:ascii="GE Inspira" w:hAnsi="GE Inspira" w:cs="Arial"/>
          <w:sz w:val="20"/>
          <w:szCs w:val="22"/>
        </w:rPr>
      </w:pPr>
      <w:r w:rsidRPr="00033D7C">
        <w:rPr>
          <w:rFonts w:ascii="GE Inspira" w:hAnsi="GE Inspira" w:cs="Arial"/>
          <w:sz w:val="20"/>
          <w:szCs w:val="22"/>
        </w:rPr>
        <w:t xml:space="preserve">Organization to be considered is included in the value set- </w:t>
      </w:r>
      <w:r w:rsidRPr="00033D7C">
        <w:rPr>
          <w:rFonts w:ascii="GE Inspira" w:eastAsia="Times New Roman" w:hAnsi="GE Inspira"/>
          <w:sz w:val="20"/>
          <w:szCs w:val="20"/>
          <w:lang w:val="en-IN" w:eastAsia="en-IN"/>
        </w:rPr>
        <w:t>GEHC_SVC_SPM_ENABLED_WAREHOUSE</w:t>
      </w:r>
      <w:r w:rsidRPr="00033D7C">
        <w:rPr>
          <w:rFonts w:ascii="GE Inspira" w:hAnsi="GE Inspira" w:cs="Arial"/>
          <w:sz w:val="20"/>
          <w:szCs w:val="22"/>
        </w:rPr>
        <w:t xml:space="preserve"> need to be considered. Data elements to be considered are highlighted in the section 9.5.4 </w:t>
      </w:r>
    </w:p>
    <w:p w14:paraId="09087873" w14:textId="77777777" w:rsidR="00CF21A8" w:rsidRPr="00033D7C" w:rsidRDefault="00CF21A8" w:rsidP="00CF21A8">
      <w:pPr>
        <w:tabs>
          <w:tab w:val="left" w:pos="720"/>
        </w:tabs>
        <w:ind w:left="504" w:hanging="504"/>
        <w:rPr>
          <w:rFonts w:ascii="GE Inspira" w:hAnsi="GE Inspira" w:cs="Arial"/>
          <w:iCs/>
          <w:sz w:val="20"/>
          <w:szCs w:val="22"/>
        </w:rPr>
      </w:pPr>
    </w:p>
    <w:p w14:paraId="25018681"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91" w:name="_Toc98669014"/>
      <w:bookmarkStart w:id="92" w:name="_Toc494102723"/>
      <w:r w:rsidRPr="00033D7C">
        <w:rPr>
          <w:rFonts w:ascii="GE Inspira" w:hAnsi="GE Inspira" w:cs="Arial"/>
        </w:rPr>
        <w:t>Outputs</w:t>
      </w:r>
      <w:bookmarkEnd w:id="91"/>
      <w:bookmarkEnd w:id="92"/>
    </w:p>
    <w:p w14:paraId="4691DB94" w14:textId="77777777" w:rsidR="00CF21A8" w:rsidRPr="00033D7C" w:rsidRDefault="00CF21A8" w:rsidP="00CF21A8">
      <w:pPr>
        <w:pStyle w:val="NormalWeb"/>
        <w:spacing w:after="0"/>
        <w:ind w:left="720"/>
        <w:rPr>
          <w:rFonts w:ascii="GE Inspira" w:hAnsi="GE Inspira" w:cs="Arial"/>
          <w:iCs/>
          <w:sz w:val="20"/>
          <w:szCs w:val="22"/>
        </w:rPr>
      </w:pPr>
      <w:r w:rsidRPr="00033D7C">
        <w:rPr>
          <w:rFonts w:ascii="GE Inspira" w:hAnsi="GE Inspira" w:cs="Arial"/>
          <w:iCs/>
          <w:sz w:val="20"/>
          <w:szCs w:val="22"/>
        </w:rPr>
        <w:t xml:space="preserve">At the start and end of this program, the corresponding entries must be made into the GEMS_IFACE_PROCESS_TABLE specifying the date and time for interface name: ORACLE_TO_SPM_DAILY and program name: </w:t>
      </w:r>
      <w:r w:rsidRPr="00033D7C">
        <w:rPr>
          <w:rFonts w:ascii="GE Inspira" w:hAnsi="GE Inspira" w:cs="Arial"/>
          <w:bCs/>
          <w:iCs/>
          <w:sz w:val="20"/>
          <w:szCs w:val="22"/>
        </w:rPr>
        <w:t>PART_ONHAND.</w:t>
      </w:r>
      <w:r w:rsidRPr="00033D7C">
        <w:rPr>
          <w:rFonts w:ascii="GE Inspira" w:hAnsi="GE Inspira" w:cs="Arial"/>
          <w:iCs/>
          <w:sz w:val="20"/>
          <w:szCs w:val="22"/>
        </w:rPr>
        <w:t xml:space="preserve"> The extracted records are stored into the table- </w:t>
      </w:r>
      <w:r w:rsidRPr="00033D7C">
        <w:rPr>
          <w:rFonts w:ascii="GE Inspira" w:hAnsi="GE Inspira"/>
          <w:sz w:val="20"/>
          <w:szCs w:val="20"/>
        </w:rPr>
        <w:t>GEHC_SVC_SPM_PART_ONHAND_FEED.</w:t>
      </w:r>
    </w:p>
    <w:p w14:paraId="64A19900" w14:textId="77777777" w:rsidR="00CF21A8" w:rsidRPr="00033D7C" w:rsidRDefault="00CF21A8" w:rsidP="00CF21A8">
      <w:pPr>
        <w:tabs>
          <w:tab w:val="left" w:pos="720"/>
        </w:tabs>
        <w:jc w:val="both"/>
        <w:rPr>
          <w:rFonts w:ascii="GE Inspira" w:hAnsi="GE Inspira" w:cs="Arial"/>
          <w:iCs/>
          <w:sz w:val="20"/>
          <w:szCs w:val="22"/>
        </w:rPr>
      </w:pPr>
    </w:p>
    <w:p w14:paraId="267785D8"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93" w:name="_Toc98669015"/>
      <w:bookmarkStart w:id="94" w:name="_Toc494102724"/>
      <w:r w:rsidRPr="00033D7C">
        <w:rPr>
          <w:rFonts w:ascii="GE Inspira" w:hAnsi="GE Inspira" w:cs="Arial"/>
        </w:rPr>
        <w:lastRenderedPageBreak/>
        <w:t>Data Entity</w:t>
      </w:r>
      <w:bookmarkEnd w:id="93"/>
      <w:bookmarkEnd w:id="94"/>
    </w:p>
    <w:p w14:paraId="52567813" w14:textId="77777777" w:rsidR="00CF21A8" w:rsidRPr="00033D7C" w:rsidRDefault="00CF21A8" w:rsidP="00CF21A8">
      <w:pPr>
        <w:ind w:left="720"/>
        <w:rPr>
          <w:rFonts w:ascii="GE Inspira" w:eastAsia="Times New Roman" w:hAnsi="GE Inspira" w:cs="Arial"/>
          <w:iCs/>
          <w:sz w:val="20"/>
          <w:szCs w:val="22"/>
          <w:lang w:val="en-IN" w:eastAsia="en-IN"/>
        </w:rPr>
      </w:pPr>
      <w:r w:rsidRPr="00033D7C">
        <w:rPr>
          <w:rFonts w:ascii="GE Inspira" w:eastAsia="Times New Roman" w:hAnsi="GE Inspira" w:cs="Arial"/>
          <w:iCs/>
          <w:sz w:val="20"/>
          <w:szCs w:val="22"/>
          <w:lang w:val="en-IN" w:eastAsia="en-IN"/>
        </w:rPr>
        <w:t>The data elements for the Onhand Information for Warehouse Onhand and Service Organization Onhand.</w:t>
      </w:r>
    </w:p>
    <w:p w14:paraId="5A494B1D" w14:textId="77777777" w:rsidR="00CF21A8" w:rsidRPr="00033D7C" w:rsidRDefault="00CF21A8" w:rsidP="00CF21A8">
      <w:pPr>
        <w:ind w:firstLine="720"/>
        <w:rPr>
          <w:rFonts w:ascii="GE Inspira" w:hAnsi="GE Inspira"/>
          <w:sz w:val="22"/>
          <w:szCs w:val="22"/>
        </w:rPr>
      </w:pPr>
    </w:p>
    <w:p w14:paraId="48D38C0C" w14:textId="77777777" w:rsidR="00CF21A8" w:rsidRPr="00033D7C" w:rsidRDefault="00CF21A8" w:rsidP="00CF21A8">
      <w:pPr>
        <w:ind w:left="720"/>
        <w:rPr>
          <w:rFonts w:ascii="GE Inspira" w:hAnsi="GE Inspira"/>
          <w:lang w:eastAsia="en-US"/>
        </w:rPr>
      </w:pPr>
    </w:p>
    <w:p w14:paraId="76B09381" w14:textId="77777777" w:rsidR="00CF21A8" w:rsidRPr="00033D7C" w:rsidRDefault="00CF21A8" w:rsidP="00CF21A8">
      <w:pPr>
        <w:ind w:left="720"/>
        <w:rPr>
          <w:rFonts w:ascii="GE Inspira" w:hAnsi="GE Inspira"/>
          <w:b/>
          <w:sz w:val="20"/>
          <w:lang w:eastAsia="en-US"/>
        </w:rPr>
      </w:pPr>
      <w:r w:rsidRPr="00033D7C">
        <w:rPr>
          <w:rFonts w:ascii="GE Inspira" w:hAnsi="GE Inspira"/>
          <w:b/>
          <w:sz w:val="20"/>
          <w:lang w:eastAsia="en-US"/>
        </w:rPr>
        <w:t xml:space="preserve">1. For Warehouse Onhand : </w:t>
      </w:r>
      <w:r w:rsidRPr="00033D7C">
        <w:rPr>
          <w:rFonts w:ascii="GE Inspira" w:hAnsi="GE Inspira"/>
          <w:sz w:val="20"/>
          <w:lang w:eastAsia="en-US"/>
        </w:rPr>
        <w:t>The data entity of the Onhand Information for Warehouse Onhand are :</w:t>
      </w:r>
    </w:p>
    <w:p w14:paraId="6F17B253" w14:textId="77777777" w:rsidR="00CF21A8" w:rsidRPr="00033D7C" w:rsidRDefault="00CF21A8" w:rsidP="00CF21A8">
      <w:pPr>
        <w:ind w:left="720"/>
        <w:rPr>
          <w:rFonts w:ascii="GE Inspira" w:hAnsi="GE Inspira"/>
          <w:lang w:eastAsia="en-U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219"/>
        <w:gridCol w:w="1191"/>
        <w:gridCol w:w="1134"/>
        <w:gridCol w:w="992"/>
        <w:gridCol w:w="2126"/>
        <w:gridCol w:w="2268"/>
      </w:tblGrid>
      <w:tr w:rsidR="00CF21A8" w:rsidRPr="00033D7C" w14:paraId="6BC95DAF" w14:textId="77777777" w:rsidTr="00A8739C">
        <w:trPr>
          <w:cantSplit/>
          <w:tblHeader/>
        </w:trPr>
        <w:tc>
          <w:tcPr>
            <w:tcW w:w="1277" w:type="dxa"/>
            <w:shd w:val="pct25" w:color="auto" w:fill="FFFFFF"/>
            <w:vAlign w:val="center"/>
          </w:tcPr>
          <w:p w14:paraId="7B20FABB"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Reference</w:t>
            </w:r>
          </w:p>
        </w:tc>
        <w:tc>
          <w:tcPr>
            <w:tcW w:w="1219" w:type="dxa"/>
            <w:shd w:val="pct25" w:color="auto" w:fill="FFFFFF"/>
            <w:vAlign w:val="center"/>
          </w:tcPr>
          <w:p w14:paraId="3B3FDD62"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1C1CBF69"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Entity</w:t>
            </w:r>
          </w:p>
        </w:tc>
        <w:tc>
          <w:tcPr>
            <w:tcW w:w="1191" w:type="dxa"/>
            <w:shd w:val="pct25" w:color="auto" w:fill="FFFFFF"/>
            <w:vAlign w:val="center"/>
          </w:tcPr>
          <w:p w14:paraId="15E7EB93"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134" w:type="dxa"/>
            <w:shd w:val="pct25" w:color="auto" w:fill="FFFFFF"/>
          </w:tcPr>
          <w:p w14:paraId="7D45245D"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60910C4E"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Type</w:t>
            </w:r>
          </w:p>
        </w:tc>
        <w:tc>
          <w:tcPr>
            <w:tcW w:w="992" w:type="dxa"/>
            <w:shd w:val="pct25" w:color="auto" w:fill="FFFFFF"/>
          </w:tcPr>
          <w:p w14:paraId="3791E461"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Length</w:t>
            </w:r>
          </w:p>
        </w:tc>
        <w:tc>
          <w:tcPr>
            <w:tcW w:w="2126" w:type="dxa"/>
            <w:shd w:val="pct25" w:color="auto" w:fill="FFFFFF"/>
          </w:tcPr>
          <w:p w14:paraId="72F3211F"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2268" w:type="dxa"/>
            <w:shd w:val="pct25" w:color="auto" w:fill="FFFFFF"/>
            <w:vAlign w:val="center"/>
          </w:tcPr>
          <w:p w14:paraId="744A91D4"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CF21A8" w:rsidRPr="00033D7C" w14:paraId="639B620F" w14:textId="77777777" w:rsidTr="00A8739C">
        <w:trPr>
          <w:cantSplit/>
        </w:trPr>
        <w:tc>
          <w:tcPr>
            <w:tcW w:w="1277" w:type="dxa"/>
            <w:vAlign w:val="center"/>
          </w:tcPr>
          <w:p w14:paraId="271C0387" w14:textId="77777777" w:rsidR="00CF21A8" w:rsidRPr="00033D7C" w:rsidRDefault="00CF21A8" w:rsidP="00A8739C">
            <w:pPr>
              <w:pStyle w:val="NormalWeb"/>
              <w:rPr>
                <w:rFonts w:ascii="GE Inspira" w:hAnsi="GE Inspira"/>
              </w:rPr>
            </w:pPr>
            <w:r w:rsidRPr="00033D7C">
              <w:rPr>
                <w:rFonts w:ascii="GE Inspira" w:hAnsi="GE Inspira"/>
                <w:sz w:val="20"/>
                <w:szCs w:val="20"/>
              </w:rPr>
              <w:t>9.6.4.1.1</w:t>
            </w:r>
          </w:p>
        </w:tc>
        <w:tc>
          <w:tcPr>
            <w:tcW w:w="1219" w:type="dxa"/>
            <w:vAlign w:val="center"/>
          </w:tcPr>
          <w:p w14:paraId="78C01CBE"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91" w:type="dxa"/>
            <w:vAlign w:val="center"/>
          </w:tcPr>
          <w:p w14:paraId="7D1BA8E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34" w:type="dxa"/>
          </w:tcPr>
          <w:p w14:paraId="292B4D6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7D455E2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2126" w:type="dxa"/>
            <w:vAlign w:val="center"/>
          </w:tcPr>
          <w:p w14:paraId="6938FF8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2268" w:type="dxa"/>
            <w:vAlign w:val="center"/>
          </w:tcPr>
          <w:p w14:paraId="4AB02C2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PART_ONHAND</w:t>
            </w:r>
          </w:p>
        </w:tc>
      </w:tr>
      <w:tr w:rsidR="00CF21A8" w:rsidRPr="00033D7C" w14:paraId="2DBCD611" w14:textId="77777777" w:rsidTr="00A8739C">
        <w:trPr>
          <w:cantSplit/>
        </w:trPr>
        <w:tc>
          <w:tcPr>
            <w:tcW w:w="1277" w:type="dxa"/>
            <w:vAlign w:val="center"/>
          </w:tcPr>
          <w:p w14:paraId="5B0DBDA1" w14:textId="77777777" w:rsidR="00CF21A8" w:rsidRPr="00033D7C" w:rsidRDefault="00CF21A8" w:rsidP="00A8739C">
            <w:pPr>
              <w:pStyle w:val="NormalWeb"/>
              <w:rPr>
                <w:rFonts w:ascii="GE Inspira" w:hAnsi="GE Inspira"/>
              </w:rPr>
            </w:pPr>
            <w:r w:rsidRPr="00033D7C">
              <w:rPr>
                <w:rFonts w:ascii="GE Inspira" w:hAnsi="GE Inspira"/>
                <w:sz w:val="20"/>
                <w:szCs w:val="20"/>
              </w:rPr>
              <w:t>9.6.4.1.2</w:t>
            </w:r>
          </w:p>
        </w:tc>
        <w:tc>
          <w:tcPr>
            <w:tcW w:w="1219" w:type="dxa"/>
            <w:vAlign w:val="center"/>
          </w:tcPr>
          <w:p w14:paraId="39309DB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91" w:type="dxa"/>
            <w:vAlign w:val="center"/>
          </w:tcPr>
          <w:p w14:paraId="191F08E4"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34" w:type="dxa"/>
          </w:tcPr>
          <w:p w14:paraId="56A4C80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0A9A8D0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126" w:type="dxa"/>
            <w:vAlign w:val="center"/>
          </w:tcPr>
          <w:p w14:paraId="6621599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NA</w:t>
            </w:r>
          </w:p>
        </w:tc>
        <w:tc>
          <w:tcPr>
            <w:tcW w:w="2268" w:type="dxa"/>
            <w:vAlign w:val="center"/>
          </w:tcPr>
          <w:p w14:paraId="28773FC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 as passed in the concurrent program parameter.</w:t>
            </w:r>
          </w:p>
          <w:p w14:paraId="01D6EFDE" w14:textId="77777777" w:rsidR="00CF21A8" w:rsidRPr="00033D7C" w:rsidRDefault="00CF21A8" w:rsidP="00A8739C">
            <w:pPr>
              <w:pStyle w:val="BodyText"/>
              <w:jc w:val="left"/>
              <w:rPr>
                <w:rFonts w:ascii="GE Inspira" w:hAnsi="GE Inspira" w:cs="Arial"/>
                <w:sz w:val="20"/>
                <w:szCs w:val="22"/>
              </w:rPr>
            </w:pPr>
          </w:p>
        </w:tc>
      </w:tr>
      <w:tr w:rsidR="00CF21A8" w:rsidRPr="00033D7C" w14:paraId="7A270173" w14:textId="77777777" w:rsidTr="00A8739C">
        <w:trPr>
          <w:cantSplit/>
        </w:trPr>
        <w:tc>
          <w:tcPr>
            <w:tcW w:w="1277" w:type="dxa"/>
            <w:vAlign w:val="center"/>
          </w:tcPr>
          <w:p w14:paraId="406D096B" w14:textId="77777777" w:rsidR="00CF21A8" w:rsidRPr="00033D7C" w:rsidRDefault="00CF21A8" w:rsidP="00A8739C">
            <w:pPr>
              <w:pStyle w:val="NormalWeb"/>
              <w:rPr>
                <w:rFonts w:ascii="GE Inspira" w:hAnsi="GE Inspira"/>
              </w:rPr>
            </w:pPr>
            <w:r w:rsidRPr="00033D7C">
              <w:rPr>
                <w:rFonts w:ascii="GE Inspira" w:hAnsi="GE Inspira"/>
                <w:sz w:val="20"/>
                <w:szCs w:val="20"/>
              </w:rPr>
              <w:t>9.6.4.1.3</w:t>
            </w:r>
          </w:p>
        </w:tc>
        <w:tc>
          <w:tcPr>
            <w:tcW w:w="1219" w:type="dxa"/>
            <w:vAlign w:val="center"/>
          </w:tcPr>
          <w:p w14:paraId="320F240A"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On-hand Quantity</w:t>
            </w:r>
          </w:p>
        </w:tc>
        <w:tc>
          <w:tcPr>
            <w:tcW w:w="1191" w:type="dxa"/>
            <w:vAlign w:val="center"/>
          </w:tcPr>
          <w:p w14:paraId="09E66921"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EXTRACT TYPE</w:t>
            </w:r>
          </w:p>
        </w:tc>
        <w:tc>
          <w:tcPr>
            <w:tcW w:w="1134" w:type="dxa"/>
          </w:tcPr>
          <w:p w14:paraId="675BD421"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48E5D83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126" w:type="dxa"/>
          </w:tcPr>
          <w:p w14:paraId="34A4BB34"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NA</w:t>
            </w:r>
          </w:p>
        </w:tc>
        <w:tc>
          <w:tcPr>
            <w:tcW w:w="2268" w:type="dxa"/>
            <w:vAlign w:val="center"/>
          </w:tcPr>
          <w:p w14:paraId="2EAE9215"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Constant : WH-ONHAND</w:t>
            </w:r>
          </w:p>
        </w:tc>
      </w:tr>
      <w:tr w:rsidR="00CF21A8" w:rsidRPr="00033D7C" w14:paraId="4F8DACD4" w14:textId="77777777" w:rsidTr="00A8739C">
        <w:trPr>
          <w:cantSplit/>
        </w:trPr>
        <w:tc>
          <w:tcPr>
            <w:tcW w:w="1277" w:type="dxa"/>
            <w:vAlign w:val="center"/>
          </w:tcPr>
          <w:p w14:paraId="456F801A" w14:textId="77777777" w:rsidR="00CF21A8" w:rsidRPr="00033D7C" w:rsidRDefault="00CF21A8" w:rsidP="00A8739C">
            <w:pPr>
              <w:pStyle w:val="NormalWeb"/>
              <w:rPr>
                <w:rFonts w:ascii="GE Inspira" w:hAnsi="GE Inspira"/>
              </w:rPr>
            </w:pPr>
            <w:r w:rsidRPr="00033D7C">
              <w:rPr>
                <w:rFonts w:ascii="GE Inspira" w:hAnsi="GE Inspira"/>
                <w:sz w:val="20"/>
                <w:szCs w:val="20"/>
              </w:rPr>
              <w:t>9.6.4.1.4</w:t>
            </w:r>
          </w:p>
        </w:tc>
        <w:tc>
          <w:tcPr>
            <w:tcW w:w="1219" w:type="dxa"/>
            <w:vAlign w:val="center"/>
          </w:tcPr>
          <w:p w14:paraId="619251DD"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455B851E" w14:textId="77777777" w:rsidR="00CF21A8" w:rsidRPr="00033D7C" w:rsidRDefault="00CF21A8" w:rsidP="00A8739C">
            <w:pPr>
              <w:pStyle w:val="NormalWeb"/>
              <w:rPr>
                <w:rFonts w:ascii="GE Inspira" w:hAnsi="GE Inspira"/>
              </w:rPr>
            </w:pPr>
            <w:r w:rsidRPr="00033D7C">
              <w:rPr>
                <w:rFonts w:ascii="GE Inspira" w:hAnsi="GE Inspira"/>
                <w:sz w:val="20"/>
                <w:szCs w:val="20"/>
              </w:rPr>
              <w:t>ITEM NUMBER</w:t>
            </w:r>
          </w:p>
        </w:tc>
        <w:tc>
          <w:tcPr>
            <w:tcW w:w="1134" w:type="dxa"/>
          </w:tcPr>
          <w:p w14:paraId="630EB713"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4692325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40</w:t>
            </w:r>
          </w:p>
        </w:tc>
        <w:tc>
          <w:tcPr>
            <w:tcW w:w="2126" w:type="dxa"/>
          </w:tcPr>
          <w:p w14:paraId="71A0FBCE" w14:textId="77777777" w:rsidR="00CF21A8" w:rsidRPr="00033D7C" w:rsidRDefault="00CF21A8" w:rsidP="00A8739C">
            <w:pPr>
              <w:pStyle w:val="NormalWeb"/>
              <w:rPr>
                <w:rFonts w:ascii="GE Inspira" w:hAnsi="GE Inspira"/>
              </w:rPr>
            </w:pPr>
            <w:r w:rsidRPr="00033D7C">
              <w:rPr>
                <w:rFonts w:ascii="GE Inspira" w:hAnsi="GE Inspira"/>
                <w:sz w:val="20"/>
                <w:szCs w:val="20"/>
              </w:rPr>
              <w:t>Inventory</w:t>
            </w:r>
            <w:r w:rsidRPr="00033D7C">
              <w:rPr>
                <w:rFonts w:ascii="GE Inspira" w:hAnsi="GE Inspira"/>
                <w:sz w:val="20"/>
                <w:szCs w:val="20"/>
              </w:rPr>
              <w:sym w:font="Wingdings" w:char="F0E0"/>
            </w:r>
            <w:r w:rsidRPr="00033D7C">
              <w:rPr>
                <w:rFonts w:ascii="GE Inspira" w:hAnsi="GE Inspira"/>
                <w:sz w:val="20"/>
                <w:szCs w:val="20"/>
              </w:rPr>
              <w:t>onhand, availability</w:t>
            </w:r>
            <w:r w:rsidRPr="00033D7C">
              <w:rPr>
                <w:rFonts w:ascii="GE Inspira" w:hAnsi="GE Inspira"/>
                <w:sz w:val="20"/>
                <w:szCs w:val="20"/>
              </w:rPr>
              <w:sym w:font="Wingdings" w:char="F0E0"/>
            </w:r>
            <w:r w:rsidRPr="00033D7C">
              <w:rPr>
                <w:rFonts w:ascii="GE Inspira" w:hAnsi="GE Inspira"/>
                <w:sz w:val="20"/>
                <w:szCs w:val="20"/>
              </w:rPr>
              <w:t>select item number</w:t>
            </w:r>
          </w:p>
        </w:tc>
        <w:tc>
          <w:tcPr>
            <w:tcW w:w="2268" w:type="dxa"/>
            <w:vAlign w:val="center"/>
          </w:tcPr>
          <w:p w14:paraId="47E8F862" w14:textId="77777777" w:rsidR="00CF21A8" w:rsidRPr="00033D7C" w:rsidRDefault="00CF21A8" w:rsidP="00A8739C">
            <w:pPr>
              <w:pStyle w:val="NormalWeb"/>
              <w:rPr>
                <w:rFonts w:ascii="GE Inspira" w:hAnsi="GE Inspira"/>
              </w:rPr>
            </w:pPr>
            <w:r w:rsidRPr="00033D7C">
              <w:rPr>
                <w:rFonts w:ascii="GE Inspira" w:hAnsi="GE Inspira"/>
                <w:sz w:val="20"/>
                <w:szCs w:val="20"/>
              </w:rPr>
              <w:t>Item Number</w:t>
            </w:r>
          </w:p>
        </w:tc>
      </w:tr>
      <w:tr w:rsidR="00CF21A8" w:rsidRPr="00033D7C" w14:paraId="0B1CB390" w14:textId="77777777" w:rsidTr="00A8739C">
        <w:trPr>
          <w:cantSplit/>
        </w:trPr>
        <w:tc>
          <w:tcPr>
            <w:tcW w:w="1277" w:type="dxa"/>
            <w:vAlign w:val="center"/>
          </w:tcPr>
          <w:p w14:paraId="092C2A12" w14:textId="77777777" w:rsidR="00CF21A8" w:rsidRPr="00033D7C" w:rsidRDefault="00CF21A8" w:rsidP="00A8739C">
            <w:pPr>
              <w:pStyle w:val="NormalWeb"/>
              <w:rPr>
                <w:rFonts w:ascii="GE Inspira" w:hAnsi="GE Inspira"/>
              </w:rPr>
            </w:pPr>
            <w:r w:rsidRPr="00033D7C">
              <w:rPr>
                <w:rFonts w:ascii="GE Inspira" w:hAnsi="GE Inspira"/>
                <w:sz w:val="20"/>
                <w:szCs w:val="20"/>
              </w:rPr>
              <w:t>9.6.4.1.5</w:t>
            </w:r>
          </w:p>
        </w:tc>
        <w:tc>
          <w:tcPr>
            <w:tcW w:w="1219" w:type="dxa"/>
            <w:vAlign w:val="center"/>
          </w:tcPr>
          <w:p w14:paraId="7E569AF9"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5B8449A0" w14:textId="77777777" w:rsidR="00CF21A8" w:rsidRPr="00033D7C" w:rsidRDefault="00CF21A8" w:rsidP="00A8739C">
            <w:pPr>
              <w:pStyle w:val="NormalWeb"/>
              <w:rPr>
                <w:rFonts w:ascii="GE Inspira" w:hAnsi="GE Inspira"/>
              </w:rPr>
            </w:pPr>
            <w:r w:rsidRPr="00033D7C">
              <w:rPr>
                <w:rFonts w:ascii="GE Inspira" w:hAnsi="GE Inspira"/>
                <w:sz w:val="20"/>
                <w:szCs w:val="20"/>
              </w:rPr>
              <w:t>ORGANIZATION CODE</w:t>
            </w:r>
          </w:p>
        </w:tc>
        <w:tc>
          <w:tcPr>
            <w:tcW w:w="1134" w:type="dxa"/>
          </w:tcPr>
          <w:p w14:paraId="7D09730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6E8F2065"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3</w:t>
            </w:r>
          </w:p>
        </w:tc>
        <w:tc>
          <w:tcPr>
            <w:tcW w:w="2126" w:type="dxa"/>
          </w:tcPr>
          <w:p w14:paraId="03DAB3E9" w14:textId="77777777" w:rsidR="00CF21A8" w:rsidRPr="00033D7C" w:rsidRDefault="00CF21A8" w:rsidP="00A8739C">
            <w:pPr>
              <w:pStyle w:val="NormalWeb"/>
              <w:rPr>
                <w:rFonts w:ascii="GE Inspira" w:hAnsi="GE Inspira"/>
              </w:rPr>
            </w:pPr>
            <w:r w:rsidRPr="00033D7C">
              <w:rPr>
                <w:rFonts w:ascii="GE Inspira" w:hAnsi="GE Inspira"/>
                <w:sz w:val="20"/>
                <w:szCs w:val="20"/>
              </w:rPr>
              <w:t>Inventory</w:t>
            </w:r>
            <w:r w:rsidRPr="00033D7C">
              <w:rPr>
                <w:rFonts w:ascii="GE Inspira" w:hAnsi="GE Inspira"/>
                <w:sz w:val="20"/>
                <w:szCs w:val="20"/>
              </w:rPr>
              <w:sym w:font="Wingdings" w:char="F0E0"/>
            </w:r>
            <w:r w:rsidRPr="00033D7C">
              <w:rPr>
                <w:rFonts w:ascii="GE Inspira" w:hAnsi="GE Inspira"/>
                <w:sz w:val="20"/>
                <w:szCs w:val="20"/>
              </w:rPr>
              <w:t>onhand, availability</w:t>
            </w:r>
            <w:r w:rsidRPr="00033D7C">
              <w:rPr>
                <w:rFonts w:ascii="GE Inspira" w:hAnsi="GE Inspira"/>
                <w:sz w:val="20"/>
                <w:szCs w:val="20"/>
              </w:rPr>
              <w:sym w:font="Wingdings" w:char="F0E0"/>
            </w:r>
            <w:r w:rsidRPr="00033D7C">
              <w:rPr>
                <w:rFonts w:ascii="GE Inspira" w:hAnsi="GE Inspira"/>
                <w:sz w:val="20"/>
                <w:szCs w:val="20"/>
              </w:rPr>
              <w:t>select inventory code</w:t>
            </w:r>
          </w:p>
        </w:tc>
        <w:tc>
          <w:tcPr>
            <w:tcW w:w="2268" w:type="dxa"/>
            <w:vAlign w:val="center"/>
          </w:tcPr>
          <w:p w14:paraId="7834B6CD" w14:textId="77777777" w:rsidR="00CF21A8" w:rsidRDefault="00CF21A8" w:rsidP="00A8739C">
            <w:pPr>
              <w:pStyle w:val="NormalWeb"/>
              <w:rPr>
                <w:rFonts w:ascii="GE Inspira" w:hAnsi="GE Inspira"/>
                <w:sz w:val="20"/>
                <w:szCs w:val="20"/>
              </w:rPr>
            </w:pPr>
            <w:r w:rsidRPr="00033D7C">
              <w:rPr>
                <w:rFonts w:ascii="GE Inspira" w:hAnsi="GE Inspira"/>
                <w:sz w:val="20"/>
                <w:szCs w:val="20"/>
              </w:rPr>
              <w:t>Inventory Organization Code</w:t>
            </w:r>
          </w:p>
          <w:p w14:paraId="1955C96A" w14:textId="77777777" w:rsidR="00327924" w:rsidRPr="00033D7C" w:rsidRDefault="00327924" w:rsidP="00A8739C">
            <w:pPr>
              <w:pStyle w:val="NormalWeb"/>
              <w:rPr>
                <w:rFonts w:ascii="GE Inspira" w:hAnsi="GE Inspira"/>
              </w:rPr>
            </w:pPr>
            <w:r>
              <w:rPr>
                <w:rFonts w:ascii="GE Inspira" w:hAnsi="GE Inspira"/>
                <w:sz w:val="20"/>
                <w:szCs w:val="20"/>
              </w:rPr>
              <w:t xml:space="preserve">For Defective onhands Organization Code is calculated as mentioned in section </w:t>
            </w:r>
            <w:r>
              <w:rPr>
                <w:rFonts w:ascii="GE Inspira" w:hAnsi="GE Inspira" w:cs="Arial"/>
                <w:sz w:val="20"/>
                <w:szCs w:val="22"/>
              </w:rPr>
              <w:t>As mentioned section 9.6.5.4</w:t>
            </w:r>
          </w:p>
        </w:tc>
      </w:tr>
      <w:tr w:rsidR="00CF21A8" w:rsidRPr="00033D7C" w14:paraId="2A6F4A99" w14:textId="77777777" w:rsidTr="00A8739C">
        <w:trPr>
          <w:cantSplit/>
        </w:trPr>
        <w:tc>
          <w:tcPr>
            <w:tcW w:w="1277" w:type="dxa"/>
            <w:vAlign w:val="center"/>
          </w:tcPr>
          <w:p w14:paraId="67215CCC" w14:textId="77777777" w:rsidR="00CF21A8" w:rsidRPr="00033D7C" w:rsidRDefault="00CF21A8" w:rsidP="00A8739C">
            <w:pPr>
              <w:pStyle w:val="NormalWeb"/>
              <w:rPr>
                <w:rFonts w:ascii="GE Inspira" w:hAnsi="GE Inspira"/>
              </w:rPr>
            </w:pPr>
            <w:r w:rsidRPr="00033D7C">
              <w:rPr>
                <w:rFonts w:ascii="GE Inspira" w:hAnsi="GE Inspira"/>
                <w:sz w:val="20"/>
                <w:szCs w:val="20"/>
              </w:rPr>
              <w:t>9.6.4.1.6</w:t>
            </w:r>
          </w:p>
        </w:tc>
        <w:tc>
          <w:tcPr>
            <w:tcW w:w="1219" w:type="dxa"/>
            <w:vAlign w:val="center"/>
          </w:tcPr>
          <w:p w14:paraId="05F1F4E0"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2E4BE508" w14:textId="77777777" w:rsidR="00CF21A8" w:rsidRPr="00033D7C" w:rsidRDefault="00CF21A8" w:rsidP="00A8739C">
            <w:pPr>
              <w:pStyle w:val="NormalWeb"/>
              <w:rPr>
                <w:rFonts w:ascii="GE Inspira" w:hAnsi="GE Inspira"/>
              </w:rPr>
            </w:pPr>
            <w:r w:rsidRPr="00033D7C">
              <w:rPr>
                <w:rFonts w:ascii="GE Inspira" w:hAnsi="GE Inspira"/>
                <w:sz w:val="20"/>
                <w:szCs w:val="20"/>
              </w:rPr>
              <w:t>SUBINVENTORY CODE</w:t>
            </w:r>
          </w:p>
        </w:tc>
        <w:tc>
          <w:tcPr>
            <w:tcW w:w="1134" w:type="dxa"/>
          </w:tcPr>
          <w:p w14:paraId="309E2B7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3EF6399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126" w:type="dxa"/>
          </w:tcPr>
          <w:p w14:paraId="070D1D85" w14:textId="77777777" w:rsidR="00CF21A8" w:rsidRPr="00033D7C" w:rsidRDefault="00CF21A8" w:rsidP="00A8739C">
            <w:pPr>
              <w:pStyle w:val="NormalWeb"/>
              <w:rPr>
                <w:rFonts w:ascii="GE Inspira" w:hAnsi="GE Inspira"/>
              </w:rPr>
            </w:pPr>
            <w:r w:rsidRPr="00033D7C">
              <w:rPr>
                <w:rFonts w:ascii="GE Inspira" w:hAnsi="GE Inspira"/>
                <w:sz w:val="20"/>
                <w:szCs w:val="20"/>
              </w:rPr>
              <w:t>Inventory</w:t>
            </w:r>
            <w:r w:rsidRPr="00033D7C">
              <w:rPr>
                <w:rFonts w:ascii="GE Inspira" w:hAnsi="GE Inspira"/>
                <w:sz w:val="20"/>
                <w:szCs w:val="20"/>
              </w:rPr>
              <w:sym w:font="Wingdings" w:char="F0E0"/>
            </w:r>
            <w:r w:rsidRPr="00033D7C">
              <w:rPr>
                <w:rFonts w:ascii="GE Inspira" w:hAnsi="GE Inspira"/>
                <w:sz w:val="20"/>
                <w:szCs w:val="20"/>
              </w:rPr>
              <w:t>onhand, availability</w:t>
            </w:r>
            <w:r w:rsidRPr="00033D7C">
              <w:rPr>
                <w:rFonts w:ascii="GE Inspira" w:hAnsi="GE Inspira"/>
                <w:sz w:val="20"/>
                <w:szCs w:val="20"/>
              </w:rPr>
              <w:sym w:font="Wingdings" w:char="F0E0"/>
            </w:r>
            <w:r w:rsidRPr="00033D7C">
              <w:rPr>
                <w:rFonts w:ascii="GE Inspira" w:hAnsi="GE Inspira"/>
                <w:sz w:val="20"/>
                <w:szCs w:val="20"/>
              </w:rPr>
              <w:t>select inventory code</w:t>
            </w:r>
            <w:r w:rsidRPr="00033D7C">
              <w:rPr>
                <w:rFonts w:ascii="GE Inspira" w:hAnsi="GE Inspira"/>
                <w:sz w:val="20"/>
                <w:szCs w:val="20"/>
              </w:rPr>
              <w:sym w:font="Wingdings" w:char="F0E0"/>
            </w:r>
            <w:r w:rsidRPr="00033D7C">
              <w:rPr>
                <w:rFonts w:ascii="GE Inspira" w:hAnsi="GE Inspira"/>
                <w:sz w:val="20"/>
                <w:szCs w:val="20"/>
              </w:rPr>
              <w:t xml:space="preserve"> Query Material</w:t>
            </w:r>
            <w:r w:rsidRPr="00033D7C">
              <w:rPr>
                <w:rFonts w:ascii="GE Inspira" w:hAnsi="GE Inspira"/>
                <w:sz w:val="20"/>
                <w:szCs w:val="20"/>
              </w:rPr>
              <w:sym w:font="Wingdings" w:char="F0E0"/>
            </w:r>
            <w:r w:rsidRPr="00033D7C">
              <w:rPr>
                <w:rFonts w:ascii="GE Inspira" w:hAnsi="GE Inspira"/>
                <w:sz w:val="20"/>
                <w:szCs w:val="20"/>
              </w:rPr>
              <w:t>subinventory</w:t>
            </w:r>
          </w:p>
        </w:tc>
        <w:tc>
          <w:tcPr>
            <w:tcW w:w="2268" w:type="dxa"/>
            <w:vAlign w:val="center"/>
          </w:tcPr>
          <w:p w14:paraId="1D3236DC" w14:textId="77777777" w:rsidR="00CF21A8" w:rsidRPr="00033D7C" w:rsidRDefault="00CF21A8" w:rsidP="00A8739C">
            <w:pPr>
              <w:pStyle w:val="NormalWeb"/>
              <w:rPr>
                <w:rFonts w:ascii="GE Inspira" w:hAnsi="GE Inspira"/>
              </w:rPr>
            </w:pPr>
            <w:r w:rsidRPr="00033D7C">
              <w:rPr>
                <w:rFonts w:ascii="GE Inspira" w:hAnsi="GE Inspira"/>
                <w:sz w:val="20"/>
                <w:szCs w:val="20"/>
              </w:rPr>
              <w:t>Sub-Inventory Code</w:t>
            </w:r>
          </w:p>
        </w:tc>
      </w:tr>
      <w:tr w:rsidR="00CF21A8" w:rsidRPr="00033D7C" w14:paraId="21A88317" w14:textId="77777777" w:rsidTr="00A8739C">
        <w:trPr>
          <w:cantSplit/>
        </w:trPr>
        <w:tc>
          <w:tcPr>
            <w:tcW w:w="1277" w:type="dxa"/>
            <w:vAlign w:val="center"/>
          </w:tcPr>
          <w:p w14:paraId="0A8D9DA9" w14:textId="77777777" w:rsidR="00CF21A8" w:rsidRPr="00033D7C" w:rsidRDefault="00CF21A8" w:rsidP="00A8739C">
            <w:pPr>
              <w:pStyle w:val="NormalWeb"/>
              <w:rPr>
                <w:rFonts w:ascii="GE Inspira" w:hAnsi="GE Inspira"/>
              </w:rPr>
            </w:pPr>
            <w:r w:rsidRPr="00033D7C">
              <w:rPr>
                <w:rFonts w:ascii="GE Inspira" w:hAnsi="GE Inspira"/>
                <w:sz w:val="20"/>
                <w:szCs w:val="20"/>
              </w:rPr>
              <w:t>9.6.4.1.7</w:t>
            </w:r>
          </w:p>
        </w:tc>
        <w:tc>
          <w:tcPr>
            <w:tcW w:w="1219" w:type="dxa"/>
            <w:vAlign w:val="center"/>
          </w:tcPr>
          <w:p w14:paraId="75E61A35"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17885DD7" w14:textId="77777777" w:rsidR="00CF21A8" w:rsidRPr="00033D7C" w:rsidRDefault="00CF21A8" w:rsidP="00A8739C">
            <w:pPr>
              <w:pStyle w:val="NormalWeb"/>
              <w:rPr>
                <w:rFonts w:ascii="GE Inspira" w:hAnsi="GE Inspira"/>
              </w:rPr>
            </w:pPr>
            <w:r w:rsidRPr="00033D7C">
              <w:rPr>
                <w:rFonts w:ascii="GE Inspira" w:hAnsi="GE Inspira"/>
                <w:sz w:val="20"/>
                <w:szCs w:val="20"/>
              </w:rPr>
              <w:t>ASSET FLAG</w:t>
            </w:r>
          </w:p>
          <w:p w14:paraId="6584BAE0" w14:textId="77777777" w:rsidR="00CF21A8" w:rsidRPr="00033D7C" w:rsidRDefault="00CF21A8" w:rsidP="00A8739C">
            <w:pPr>
              <w:pStyle w:val="NormalWeb"/>
              <w:rPr>
                <w:rFonts w:ascii="GE Inspira" w:hAnsi="GE Inspira"/>
              </w:rPr>
            </w:pPr>
          </w:p>
        </w:tc>
        <w:tc>
          <w:tcPr>
            <w:tcW w:w="1134" w:type="dxa"/>
          </w:tcPr>
          <w:p w14:paraId="3001FEF0"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NUMBER</w:t>
            </w:r>
          </w:p>
        </w:tc>
        <w:tc>
          <w:tcPr>
            <w:tcW w:w="992" w:type="dxa"/>
          </w:tcPr>
          <w:p w14:paraId="579E15AD" w14:textId="77777777" w:rsidR="00CF21A8" w:rsidRPr="00033D7C" w:rsidRDefault="00CF21A8" w:rsidP="00A8739C">
            <w:pPr>
              <w:pStyle w:val="NormalWeb"/>
              <w:rPr>
                <w:rFonts w:ascii="GE Inspira" w:hAnsi="GE Inspira"/>
                <w:sz w:val="20"/>
                <w:szCs w:val="20"/>
              </w:rPr>
            </w:pPr>
          </w:p>
        </w:tc>
        <w:tc>
          <w:tcPr>
            <w:tcW w:w="2126" w:type="dxa"/>
          </w:tcPr>
          <w:p w14:paraId="66B27B8A" w14:textId="77777777" w:rsidR="00CF21A8" w:rsidRPr="00033D7C" w:rsidRDefault="00CF21A8" w:rsidP="00A8739C">
            <w:pPr>
              <w:pStyle w:val="NormalWeb"/>
              <w:rPr>
                <w:rFonts w:ascii="GE Inspira" w:hAnsi="GE Inspira"/>
              </w:rPr>
            </w:pPr>
            <w:r w:rsidRPr="00033D7C">
              <w:rPr>
                <w:rFonts w:ascii="GE Inspira" w:hAnsi="GE Inspira"/>
                <w:sz w:val="20"/>
                <w:szCs w:val="20"/>
              </w:rPr>
              <w:t>Inventory--&gt;Setup--&gt;Organization--&gt;Subinventories--&gt;Query subinventory--&gt;Asset subinventory</w:t>
            </w:r>
          </w:p>
        </w:tc>
        <w:tc>
          <w:tcPr>
            <w:tcW w:w="2268" w:type="dxa"/>
            <w:vAlign w:val="center"/>
          </w:tcPr>
          <w:p w14:paraId="683A5A56" w14:textId="77777777" w:rsidR="00CF21A8" w:rsidRPr="00033D7C" w:rsidRDefault="00CF21A8" w:rsidP="00A8739C">
            <w:pPr>
              <w:pStyle w:val="NormalWeb"/>
              <w:rPr>
                <w:rFonts w:ascii="GE Inspira" w:hAnsi="GE Inspira"/>
              </w:rPr>
            </w:pPr>
            <w:r w:rsidRPr="00033D7C">
              <w:rPr>
                <w:rFonts w:ascii="GE Inspira" w:hAnsi="GE Inspira"/>
                <w:sz w:val="20"/>
                <w:szCs w:val="20"/>
              </w:rPr>
              <w:t>Asset Subinventory flag- attribute of a subinventory</w:t>
            </w:r>
          </w:p>
        </w:tc>
      </w:tr>
      <w:tr w:rsidR="00CF21A8" w:rsidRPr="00033D7C" w14:paraId="662F9E16" w14:textId="77777777" w:rsidTr="00A8739C">
        <w:trPr>
          <w:cantSplit/>
        </w:trPr>
        <w:tc>
          <w:tcPr>
            <w:tcW w:w="1277" w:type="dxa"/>
            <w:vAlign w:val="center"/>
          </w:tcPr>
          <w:p w14:paraId="58B9C7C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lastRenderedPageBreak/>
              <w:t>9.6.4.1.8</w:t>
            </w:r>
          </w:p>
        </w:tc>
        <w:tc>
          <w:tcPr>
            <w:tcW w:w="1219" w:type="dxa"/>
            <w:vAlign w:val="center"/>
          </w:tcPr>
          <w:p w14:paraId="6A31B62B"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10267527" w14:textId="77777777" w:rsidR="00CF21A8" w:rsidRPr="00033D7C" w:rsidRDefault="00CF21A8" w:rsidP="00A8739C">
            <w:pPr>
              <w:pStyle w:val="NormalWeb"/>
              <w:rPr>
                <w:rFonts w:ascii="GE Inspira" w:hAnsi="GE Inspira"/>
              </w:rPr>
            </w:pPr>
            <w:r w:rsidRPr="00033D7C">
              <w:rPr>
                <w:rFonts w:ascii="GE Inspira" w:hAnsi="GE Inspira"/>
                <w:sz w:val="20"/>
                <w:szCs w:val="20"/>
              </w:rPr>
              <w:t>SUBINVENTORY CLASSIFICATION</w:t>
            </w:r>
          </w:p>
          <w:p w14:paraId="2E69115E" w14:textId="77777777" w:rsidR="00CF21A8" w:rsidRPr="00033D7C" w:rsidRDefault="00CF21A8" w:rsidP="00A8739C">
            <w:pPr>
              <w:pStyle w:val="NormalWeb"/>
              <w:rPr>
                <w:rFonts w:ascii="GE Inspira" w:hAnsi="GE Inspira"/>
              </w:rPr>
            </w:pPr>
          </w:p>
          <w:p w14:paraId="0FCBFF78" w14:textId="77777777" w:rsidR="00CF21A8" w:rsidRPr="00033D7C" w:rsidRDefault="00CF21A8" w:rsidP="00A8739C">
            <w:pPr>
              <w:pStyle w:val="NormalWeb"/>
              <w:rPr>
                <w:rFonts w:ascii="GE Inspira" w:hAnsi="GE Inspira"/>
              </w:rPr>
            </w:pPr>
          </w:p>
        </w:tc>
        <w:tc>
          <w:tcPr>
            <w:tcW w:w="1134" w:type="dxa"/>
          </w:tcPr>
          <w:p w14:paraId="20145A8A"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47E21F9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150</w:t>
            </w:r>
          </w:p>
        </w:tc>
        <w:tc>
          <w:tcPr>
            <w:tcW w:w="2126" w:type="dxa"/>
          </w:tcPr>
          <w:p w14:paraId="48E304A7" w14:textId="77777777" w:rsidR="00CF21A8" w:rsidRPr="00033D7C" w:rsidRDefault="00CF21A8" w:rsidP="00A8739C">
            <w:pPr>
              <w:pStyle w:val="NormalWeb"/>
              <w:rPr>
                <w:rFonts w:ascii="GE Inspira" w:hAnsi="GE Inspira"/>
              </w:rPr>
            </w:pPr>
            <w:r w:rsidRPr="00033D7C">
              <w:rPr>
                <w:rFonts w:ascii="GE Inspira" w:hAnsi="GE Inspira"/>
                <w:sz w:val="20"/>
                <w:szCs w:val="20"/>
              </w:rPr>
              <w:t>Inventory--&gt;Setup--&gt;Organization--&gt;Subinventories--&gt;Query subinventory--&gt;DFF--&gt;GPO inv Type (Attribute6)</w:t>
            </w:r>
          </w:p>
        </w:tc>
        <w:tc>
          <w:tcPr>
            <w:tcW w:w="2268" w:type="dxa"/>
            <w:vAlign w:val="center"/>
          </w:tcPr>
          <w:p w14:paraId="48364CDD" w14:textId="77777777" w:rsidR="00CF21A8" w:rsidRPr="00033D7C" w:rsidRDefault="00CF21A8" w:rsidP="00A8739C">
            <w:pPr>
              <w:pStyle w:val="NormalWeb"/>
              <w:rPr>
                <w:rFonts w:ascii="GE Inspira" w:hAnsi="GE Inspira"/>
              </w:rPr>
            </w:pPr>
            <w:r w:rsidRPr="00033D7C">
              <w:rPr>
                <w:rFonts w:ascii="GE Inspira" w:hAnsi="GE Inspira"/>
                <w:sz w:val="20"/>
                <w:szCs w:val="20"/>
              </w:rPr>
              <w:t xml:space="preserve">Sub-inventory classification- </w:t>
            </w:r>
            <w:r w:rsidRPr="00033D7C">
              <w:rPr>
                <w:rFonts w:ascii="GE Inspira" w:hAnsi="GE Inspira"/>
                <w:smallCaps/>
                <w:sz w:val="20"/>
                <w:szCs w:val="20"/>
              </w:rPr>
              <w:t>GOOD</w:t>
            </w:r>
            <w:r w:rsidRPr="00033D7C">
              <w:rPr>
                <w:rFonts w:ascii="GE Inspira" w:hAnsi="GE Inspira"/>
                <w:sz w:val="20"/>
                <w:szCs w:val="20"/>
              </w:rPr>
              <w:t>, DEFECTIVE or REPAIR</w:t>
            </w:r>
          </w:p>
        </w:tc>
      </w:tr>
      <w:tr w:rsidR="00CF21A8" w:rsidRPr="00033D7C" w14:paraId="5E554FA9" w14:textId="77777777" w:rsidTr="00A8739C">
        <w:trPr>
          <w:cantSplit/>
        </w:trPr>
        <w:tc>
          <w:tcPr>
            <w:tcW w:w="1277" w:type="dxa"/>
            <w:vAlign w:val="center"/>
          </w:tcPr>
          <w:p w14:paraId="4BD0B01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t>9.6.4.1.9</w:t>
            </w:r>
          </w:p>
        </w:tc>
        <w:tc>
          <w:tcPr>
            <w:tcW w:w="1219" w:type="dxa"/>
            <w:vAlign w:val="center"/>
          </w:tcPr>
          <w:p w14:paraId="20007D76"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4DD9CB31" w14:textId="77777777" w:rsidR="00CF21A8" w:rsidRPr="00033D7C" w:rsidRDefault="00CF21A8" w:rsidP="00A8739C">
            <w:pPr>
              <w:pStyle w:val="NormalWeb"/>
              <w:rPr>
                <w:rFonts w:ascii="GE Inspira" w:hAnsi="GE Inspira"/>
              </w:rPr>
            </w:pPr>
            <w:r w:rsidRPr="00033D7C">
              <w:rPr>
                <w:rFonts w:ascii="GE Inspira" w:hAnsi="GE Inspira"/>
                <w:sz w:val="20"/>
                <w:szCs w:val="20"/>
              </w:rPr>
              <w:t>SUBINVENTORY STATUS</w:t>
            </w:r>
          </w:p>
        </w:tc>
        <w:tc>
          <w:tcPr>
            <w:tcW w:w="1134" w:type="dxa"/>
          </w:tcPr>
          <w:p w14:paraId="375500E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5310592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80</w:t>
            </w:r>
          </w:p>
        </w:tc>
        <w:tc>
          <w:tcPr>
            <w:tcW w:w="2126" w:type="dxa"/>
          </w:tcPr>
          <w:p w14:paraId="353A53EA" w14:textId="77777777" w:rsidR="00CF21A8" w:rsidRPr="00033D7C" w:rsidRDefault="00CF21A8" w:rsidP="00A8739C">
            <w:pPr>
              <w:pStyle w:val="NormalWeb"/>
              <w:rPr>
                <w:rFonts w:ascii="GE Inspira" w:hAnsi="GE Inspira"/>
              </w:rPr>
            </w:pPr>
            <w:r w:rsidRPr="00033D7C">
              <w:rPr>
                <w:rFonts w:ascii="GE Inspira" w:hAnsi="GE Inspira"/>
                <w:sz w:val="20"/>
                <w:szCs w:val="20"/>
              </w:rPr>
              <w:t>Inventory--&gt;Setup--&gt;Organization--&gt;Subinventories--&gt;Query subinventory--&gt;Status</w:t>
            </w:r>
          </w:p>
        </w:tc>
        <w:tc>
          <w:tcPr>
            <w:tcW w:w="2268" w:type="dxa"/>
            <w:vAlign w:val="center"/>
          </w:tcPr>
          <w:p w14:paraId="19B20ACE" w14:textId="77777777" w:rsidR="00CF21A8" w:rsidRPr="00033D7C" w:rsidRDefault="00CF21A8" w:rsidP="00A8739C">
            <w:pPr>
              <w:pStyle w:val="NormalWeb"/>
              <w:rPr>
                <w:rFonts w:ascii="GE Inspira" w:hAnsi="GE Inspira"/>
              </w:rPr>
            </w:pPr>
            <w:r w:rsidRPr="00033D7C">
              <w:rPr>
                <w:rFonts w:ascii="GE Inspira" w:hAnsi="GE Inspira"/>
                <w:sz w:val="20"/>
                <w:szCs w:val="20"/>
              </w:rPr>
              <w:t>Available – Reserved Quantity</w:t>
            </w:r>
          </w:p>
        </w:tc>
      </w:tr>
      <w:tr w:rsidR="00CF21A8" w:rsidRPr="00033D7C" w14:paraId="4207CEF2" w14:textId="77777777" w:rsidTr="00A8739C">
        <w:trPr>
          <w:cantSplit/>
        </w:trPr>
        <w:tc>
          <w:tcPr>
            <w:tcW w:w="1277" w:type="dxa"/>
            <w:vAlign w:val="center"/>
          </w:tcPr>
          <w:p w14:paraId="09DDE389"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t>9.6.4.1.10</w:t>
            </w:r>
          </w:p>
        </w:tc>
        <w:tc>
          <w:tcPr>
            <w:tcW w:w="1219" w:type="dxa"/>
            <w:vAlign w:val="center"/>
          </w:tcPr>
          <w:p w14:paraId="206EA9C8" w14:textId="77777777" w:rsidR="00CF21A8" w:rsidRPr="00033D7C" w:rsidRDefault="00CF21A8" w:rsidP="00A8739C">
            <w:pPr>
              <w:pStyle w:val="NormalWeb"/>
              <w:rPr>
                <w:rFonts w:ascii="GE Inspira" w:hAnsi="GE Inspira"/>
              </w:rPr>
            </w:pPr>
            <w:r w:rsidRPr="00033D7C">
              <w:rPr>
                <w:rFonts w:ascii="GE Inspira" w:hAnsi="GE Inspira"/>
                <w:sz w:val="20"/>
                <w:szCs w:val="20"/>
              </w:rPr>
              <w:t>On-hand Quantity</w:t>
            </w:r>
          </w:p>
        </w:tc>
        <w:tc>
          <w:tcPr>
            <w:tcW w:w="1191" w:type="dxa"/>
            <w:vAlign w:val="center"/>
          </w:tcPr>
          <w:p w14:paraId="50741B2C" w14:textId="77777777" w:rsidR="00CF21A8" w:rsidRPr="00033D7C" w:rsidRDefault="00CF21A8" w:rsidP="00A8739C">
            <w:pPr>
              <w:pStyle w:val="NormalWeb"/>
              <w:rPr>
                <w:rFonts w:ascii="GE Inspira" w:hAnsi="GE Inspira"/>
              </w:rPr>
            </w:pPr>
            <w:r w:rsidRPr="00033D7C">
              <w:rPr>
                <w:rFonts w:ascii="GE Inspira" w:hAnsi="GE Inspira"/>
                <w:sz w:val="20"/>
                <w:szCs w:val="20"/>
              </w:rPr>
              <w:t>SUBINVENTORY DESCRIPTION</w:t>
            </w:r>
          </w:p>
        </w:tc>
        <w:tc>
          <w:tcPr>
            <w:tcW w:w="1134" w:type="dxa"/>
          </w:tcPr>
          <w:p w14:paraId="114345B2"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92" w:type="dxa"/>
          </w:tcPr>
          <w:p w14:paraId="5CD587EB"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50</w:t>
            </w:r>
          </w:p>
        </w:tc>
        <w:tc>
          <w:tcPr>
            <w:tcW w:w="2126" w:type="dxa"/>
          </w:tcPr>
          <w:p w14:paraId="06CC1C70"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Inventory--&gt;Setup--&gt;Organization--&gt;Subinventories--&gt;Query subinventory--&gt;Description</w:t>
            </w:r>
          </w:p>
        </w:tc>
        <w:tc>
          <w:tcPr>
            <w:tcW w:w="2268" w:type="dxa"/>
            <w:vAlign w:val="center"/>
          </w:tcPr>
          <w:p w14:paraId="5F6BB4E6" w14:textId="77777777" w:rsidR="00CF21A8" w:rsidRPr="00033D7C" w:rsidRDefault="00CF21A8" w:rsidP="00A8739C">
            <w:pPr>
              <w:pStyle w:val="NormalWeb"/>
              <w:rPr>
                <w:rFonts w:ascii="GE Inspira" w:hAnsi="GE Inspira"/>
              </w:rPr>
            </w:pPr>
            <w:r w:rsidRPr="00033D7C">
              <w:rPr>
                <w:rFonts w:ascii="GE Inspira" w:hAnsi="GE Inspira"/>
                <w:sz w:val="20"/>
                <w:szCs w:val="20"/>
              </w:rPr>
              <w:t>Description of the Subinventory</w:t>
            </w:r>
          </w:p>
        </w:tc>
      </w:tr>
      <w:tr w:rsidR="00CF21A8" w:rsidRPr="00033D7C" w14:paraId="5EFA5715" w14:textId="77777777" w:rsidTr="00A8739C">
        <w:trPr>
          <w:cantSplit/>
        </w:trPr>
        <w:tc>
          <w:tcPr>
            <w:tcW w:w="1277" w:type="dxa"/>
          </w:tcPr>
          <w:p w14:paraId="409AE943" w14:textId="77777777" w:rsidR="00CF21A8" w:rsidRPr="00033D7C" w:rsidRDefault="00CF21A8" w:rsidP="00A8739C">
            <w:pPr>
              <w:rPr>
                <w:rFonts w:ascii="GE Inspira" w:hAnsi="GE Inspira"/>
              </w:rPr>
            </w:pPr>
            <w:r w:rsidRPr="00033D7C">
              <w:rPr>
                <w:rFonts w:ascii="GE Inspira" w:hAnsi="GE Inspira"/>
                <w:sz w:val="20"/>
                <w:szCs w:val="20"/>
              </w:rPr>
              <w:t>9.6.4.1.11</w:t>
            </w:r>
          </w:p>
        </w:tc>
        <w:tc>
          <w:tcPr>
            <w:tcW w:w="1219" w:type="dxa"/>
            <w:vAlign w:val="center"/>
          </w:tcPr>
          <w:p w14:paraId="11F396E5"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48F083B7" w14:textId="77777777" w:rsidR="00CF21A8" w:rsidRPr="00033D7C" w:rsidRDefault="00CF21A8" w:rsidP="00A8739C">
            <w:pPr>
              <w:pStyle w:val="BodyText"/>
              <w:tabs>
                <w:tab w:val="left" w:pos="720"/>
              </w:tabs>
              <w:jc w:val="left"/>
              <w:rPr>
                <w:rFonts w:ascii="GE Inspira" w:hAnsi="GE Inspira" w:cs="Arial"/>
                <w:sz w:val="20"/>
                <w:szCs w:val="22"/>
              </w:rPr>
            </w:pPr>
          </w:p>
        </w:tc>
        <w:tc>
          <w:tcPr>
            <w:tcW w:w="1191" w:type="dxa"/>
            <w:vAlign w:val="center"/>
          </w:tcPr>
          <w:p w14:paraId="4DF9E9FB"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QUANTITY TRACKED</w:t>
            </w:r>
          </w:p>
          <w:p w14:paraId="07922E9C" w14:textId="77777777" w:rsidR="00CF21A8" w:rsidRPr="00033D7C" w:rsidRDefault="00CF21A8" w:rsidP="00A8739C">
            <w:pPr>
              <w:pStyle w:val="BodyText"/>
              <w:tabs>
                <w:tab w:val="left" w:pos="720"/>
              </w:tabs>
              <w:jc w:val="left"/>
              <w:rPr>
                <w:rFonts w:ascii="GE Inspira" w:hAnsi="GE Inspira" w:cs="Arial"/>
                <w:sz w:val="20"/>
                <w:szCs w:val="22"/>
              </w:rPr>
            </w:pPr>
          </w:p>
        </w:tc>
        <w:tc>
          <w:tcPr>
            <w:tcW w:w="1134" w:type="dxa"/>
          </w:tcPr>
          <w:p w14:paraId="0E12C3C8"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NUMBER</w:t>
            </w:r>
          </w:p>
        </w:tc>
        <w:tc>
          <w:tcPr>
            <w:tcW w:w="992" w:type="dxa"/>
          </w:tcPr>
          <w:p w14:paraId="00ED9079" w14:textId="77777777" w:rsidR="00CF21A8" w:rsidRPr="00033D7C" w:rsidRDefault="00CF21A8" w:rsidP="00A8739C">
            <w:pPr>
              <w:pStyle w:val="NormalWeb"/>
              <w:rPr>
                <w:rFonts w:ascii="GE Inspira" w:hAnsi="GE Inspira"/>
                <w:sz w:val="20"/>
                <w:szCs w:val="20"/>
              </w:rPr>
            </w:pPr>
            <w:r w:rsidRPr="00033D7C">
              <w:rPr>
                <w:rFonts w:ascii="GE Inspira" w:hAnsi="GE Inspira" w:cs="Arial"/>
                <w:sz w:val="20"/>
                <w:szCs w:val="22"/>
              </w:rPr>
              <w:t>NA</w:t>
            </w:r>
          </w:p>
        </w:tc>
        <w:tc>
          <w:tcPr>
            <w:tcW w:w="2126" w:type="dxa"/>
          </w:tcPr>
          <w:p w14:paraId="34CC2A01"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Inventory--&gt;Setup--&gt;Organization--&gt;Subinventories--&gt;Query subinventory--&gt;Quantity Tracked</w:t>
            </w:r>
          </w:p>
          <w:p w14:paraId="17743D1C" w14:textId="77777777" w:rsidR="00CF21A8" w:rsidRPr="00033D7C" w:rsidRDefault="00CF21A8" w:rsidP="00A8739C">
            <w:pPr>
              <w:pStyle w:val="BodyText"/>
              <w:tabs>
                <w:tab w:val="left" w:pos="720"/>
              </w:tabs>
              <w:jc w:val="left"/>
              <w:rPr>
                <w:rFonts w:ascii="GE Inspira" w:eastAsia="Times New Roman" w:hAnsi="GE Inspira"/>
                <w:sz w:val="20"/>
                <w:szCs w:val="20"/>
                <w:lang w:val="en-IN" w:eastAsia="en-IN"/>
              </w:rPr>
            </w:pPr>
          </w:p>
        </w:tc>
        <w:tc>
          <w:tcPr>
            <w:tcW w:w="2268" w:type="dxa"/>
            <w:vAlign w:val="center"/>
          </w:tcPr>
          <w:p w14:paraId="61592ADB"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Quantity tracked flag flag- attribute of a subinventory</w:t>
            </w:r>
          </w:p>
          <w:p w14:paraId="34CE0749" w14:textId="77777777" w:rsidR="00CF21A8" w:rsidRPr="00033D7C" w:rsidRDefault="00CF21A8" w:rsidP="00A8739C">
            <w:pPr>
              <w:pStyle w:val="BodyText"/>
              <w:tabs>
                <w:tab w:val="left" w:pos="720"/>
              </w:tabs>
              <w:jc w:val="left"/>
              <w:rPr>
                <w:rFonts w:ascii="GE Inspira" w:hAnsi="GE Inspira" w:cs="Arial"/>
                <w:sz w:val="20"/>
                <w:szCs w:val="22"/>
              </w:rPr>
            </w:pPr>
          </w:p>
        </w:tc>
      </w:tr>
      <w:tr w:rsidR="00CF21A8" w:rsidRPr="00033D7C" w14:paraId="63481723" w14:textId="77777777" w:rsidTr="00A8739C">
        <w:trPr>
          <w:cantSplit/>
        </w:trPr>
        <w:tc>
          <w:tcPr>
            <w:tcW w:w="1277" w:type="dxa"/>
            <w:vAlign w:val="center"/>
          </w:tcPr>
          <w:p w14:paraId="44EB991F"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t>9.6.4.1.12</w:t>
            </w:r>
          </w:p>
        </w:tc>
        <w:tc>
          <w:tcPr>
            <w:tcW w:w="1219" w:type="dxa"/>
            <w:vAlign w:val="center"/>
          </w:tcPr>
          <w:p w14:paraId="1D5E0199"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3A6FFB10" w14:textId="77777777" w:rsidR="00CF21A8" w:rsidRPr="00033D7C" w:rsidRDefault="00CF21A8" w:rsidP="00A8739C">
            <w:pPr>
              <w:pStyle w:val="BodyText"/>
              <w:tabs>
                <w:tab w:val="left" w:pos="720"/>
              </w:tabs>
              <w:jc w:val="left"/>
              <w:rPr>
                <w:rFonts w:ascii="GE Inspira" w:hAnsi="GE Inspira" w:cs="Arial"/>
                <w:sz w:val="20"/>
                <w:szCs w:val="22"/>
              </w:rPr>
            </w:pPr>
          </w:p>
        </w:tc>
        <w:tc>
          <w:tcPr>
            <w:tcW w:w="1191" w:type="dxa"/>
            <w:vAlign w:val="center"/>
          </w:tcPr>
          <w:p w14:paraId="74FF5C4B"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TOTAL ONHAND QUANTITY</w:t>
            </w:r>
          </w:p>
          <w:p w14:paraId="03848E07" w14:textId="77777777" w:rsidR="00CF21A8" w:rsidRPr="00033D7C" w:rsidRDefault="00CF21A8" w:rsidP="00A8739C">
            <w:pPr>
              <w:pStyle w:val="BodyText"/>
              <w:tabs>
                <w:tab w:val="left" w:pos="720"/>
              </w:tabs>
              <w:jc w:val="left"/>
              <w:rPr>
                <w:rFonts w:ascii="GE Inspira" w:hAnsi="GE Inspira" w:cs="Arial"/>
                <w:sz w:val="20"/>
                <w:szCs w:val="22"/>
              </w:rPr>
            </w:pPr>
          </w:p>
        </w:tc>
        <w:tc>
          <w:tcPr>
            <w:tcW w:w="1134" w:type="dxa"/>
          </w:tcPr>
          <w:p w14:paraId="0F4961DC" w14:textId="77777777" w:rsidR="00CF21A8" w:rsidRPr="00033D7C" w:rsidRDefault="00CF21A8" w:rsidP="00A8739C">
            <w:pPr>
              <w:rPr>
                <w:rFonts w:ascii="GE Inspira" w:hAnsi="GE Inspira"/>
              </w:rPr>
            </w:pPr>
            <w:r w:rsidRPr="00033D7C">
              <w:rPr>
                <w:rFonts w:ascii="GE Inspira" w:hAnsi="GE Inspira"/>
                <w:sz w:val="20"/>
                <w:szCs w:val="20"/>
              </w:rPr>
              <w:t>NUMBER</w:t>
            </w:r>
          </w:p>
        </w:tc>
        <w:tc>
          <w:tcPr>
            <w:tcW w:w="992" w:type="dxa"/>
          </w:tcPr>
          <w:p w14:paraId="0D3BFB0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126" w:type="dxa"/>
          </w:tcPr>
          <w:p w14:paraId="511B228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Inventory--&gt;Onhand,Availability--&gt;on-hand quantity--&gt;select inv org--&gt;Item--&gt;Find--&gt;total quantity</w:t>
            </w:r>
          </w:p>
          <w:p w14:paraId="190851BD" w14:textId="77777777" w:rsidR="00CF21A8" w:rsidRPr="00033D7C" w:rsidRDefault="00CF21A8" w:rsidP="00A8739C">
            <w:pPr>
              <w:pStyle w:val="BodyText"/>
              <w:tabs>
                <w:tab w:val="left" w:pos="720"/>
              </w:tabs>
              <w:jc w:val="left"/>
              <w:rPr>
                <w:rFonts w:ascii="GE Inspira" w:eastAsia="Times New Roman" w:hAnsi="GE Inspira"/>
                <w:sz w:val="20"/>
                <w:szCs w:val="20"/>
                <w:lang w:val="en-IN" w:eastAsia="en-IN"/>
              </w:rPr>
            </w:pPr>
          </w:p>
        </w:tc>
        <w:tc>
          <w:tcPr>
            <w:tcW w:w="2268" w:type="dxa"/>
            <w:vAlign w:val="center"/>
          </w:tcPr>
          <w:p w14:paraId="6F347814"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Sum of ohand quantity in a subinventory</w:t>
            </w:r>
          </w:p>
          <w:p w14:paraId="4AEF8EDA" w14:textId="77777777" w:rsidR="00CF21A8" w:rsidRPr="00033D7C" w:rsidRDefault="00CF21A8" w:rsidP="00A8739C">
            <w:pPr>
              <w:pStyle w:val="BodyText"/>
              <w:tabs>
                <w:tab w:val="left" w:pos="720"/>
              </w:tabs>
              <w:jc w:val="left"/>
              <w:rPr>
                <w:rFonts w:ascii="GE Inspira" w:hAnsi="GE Inspira" w:cs="Arial"/>
                <w:sz w:val="20"/>
                <w:szCs w:val="22"/>
              </w:rPr>
            </w:pPr>
          </w:p>
        </w:tc>
      </w:tr>
      <w:tr w:rsidR="00CF21A8" w:rsidRPr="00033D7C" w14:paraId="4440D799" w14:textId="77777777" w:rsidTr="00A8739C">
        <w:trPr>
          <w:cantSplit/>
        </w:trPr>
        <w:tc>
          <w:tcPr>
            <w:tcW w:w="1277" w:type="dxa"/>
          </w:tcPr>
          <w:p w14:paraId="5FAC80AA" w14:textId="77777777" w:rsidR="00CF21A8" w:rsidRPr="00033D7C" w:rsidRDefault="00CF21A8" w:rsidP="00A8739C">
            <w:pPr>
              <w:rPr>
                <w:rFonts w:ascii="GE Inspira" w:hAnsi="GE Inspira"/>
              </w:rPr>
            </w:pPr>
            <w:r w:rsidRPr="00033D7C">
              <w:rPr>
                <w:rFonts w:ascii="GE Inspira" w:hAnsi="GE Inspira"/>
                <w:sz w:val="20"/>
                <w:szCs w:val="20"/>
              </w:rPr>
              <w:t>9.6.4.1.13</w:t>
            </w:r>
          </w:p>
        </w:tc>
        <w:tc>
          <w:tcPr>
            <w:tcW w:w="1219" w:type="dxa"/>
            <w:vAlign w:val="center"/>
          </w:tcPr>
          <w:p w14:paraId="77D0E99F"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249F803C" w14:textId="77777777" w:rsidR="00CF21A8" w:rsidRPr="00033D7C" w:rsidRDefault="00CF21A8" w:rsidP="00A8739C">
            <w:pPr>
              <w:pStyle w:val="BodyText"/>
              <w:tabs>
                <w:tab w:val="left" w:pos="720"/>
              </w:tabs>
              <w:jc w:val="left"/>
              <w:rPr>
                <w:rFonts w:ascii="GE Inspira" w:hAnsi="GE Inspira" w:cs="Arial"/>
                <w:sz w:val="20"/>
                <w:szCs w:val="22"/>
              </w:rPr>
            </w:pPr>
          </w:p>
        </w:tc>
        <w:tc>
          <w:tcPr>
            <w:tcW w:w="1191" w:type="dxa"/>
            <w:vAlign w:val="center"/>
          </w:tcPr>
          <w:p w14:paraId="160740DC"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RESERVED ONHAND QUANTITY</w:t>
            </w:r>
          </w:p>
          <w:p w14:paraId="2F500134" w14:textId="77777777" w:rsidR="00CF21A8" w:rsidRPr="00033D7C" w:rsidRDefault="00CF21A8" w:rsidP="00A8739C">
            <w:pPr>
              <w:pStyle w:val="BodyText"/>
              <w:tabs>
                <w:tab w:val="left" w:pos="720"/>
              </w:tabs>
              <w:jc w:val="left"/>
              <w:rPr>
                <w:rFonts w:ascii="GE Inspira" w:hAnsi="GE Inspira" w:cs="Arial"/>
                <w:sz w:val="20"/>
                <w:szCs w:val="22"/>
              </w:rPr>
            </w:pPr>
          </w:p>
        </w:tc>
        <w:tc>
          <w:tcPr>
            <w:tcW w:w="1134" w:type="dxa"/>
          </w:tcPr>
          <w:p w14:paraId="2B4AF418" w14:textId="77777777" w:rsidR="00CF21A8" w:rsidRPr="00033D7C" w:rsidRDefault="00CF21A8" w:rsidP="00A8739C">
            <w:pPr>
              <w:rPr>
                <w:rFonts w:ascii="GE Inspira" w:hAnsi="GE Inspira"/>
              </w:rPr>
            </w:pPr>
            <w:r w:rsidRPr="00033D7C">
              <w:rPr>
                <w:rFonts w:ascii="GE Inspira" w:hAnsi="GE Inspira"/>
                <w:sz w:val="20"/>
                <w:szCs w:val="20"/>
              </w:rPr>
              <w:t>NUMBER</w:t>
            </w:r>
          </w:p>
        </w:tc>
        <w:tc>
          <w:tcPr>
            <w:tcW w:w="992" w:type="dxa"/>
          </w:tcPr>
          <w:p w14:paraId="75830C24"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126" w:type="dxa"/>
          </w:tcPr>
          <w:p w14:paraId="3F75AF9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Inventory--&gt;Onhand,Availability--&gt;on-hand quantity--&gt;select inv org--&gt;Item--&gt;Find--&gt;total reserved quantity</w:t>
            </w:r>
          </w:p>
          <w:p w14:paraId="20DE576D" w14:textId="77777777" w:rsidR="00CF21A8" w:rsidRPr="00033D7C" w:rsidRDefault="00CF21A8" w:rsidP="00A8739C">
            <w:pPr>
              <w:pStyle w:val="BodyText"/>
              <w:tabs>
                <w:tab w:val="left" w:pos="720"/>
              </w:tabs>
              <w:jc w:val="left"/>
              <w:rPr>
                <w:rFonts w:ascii="GE Inspira" w:hAnsi="GE Inspira" w:cs="Arial"/>
                <w:bCs/>
                <w:sz w:val="20"/>
                <w:szCs w:val="20"/>
              </w:rPr>
            </w:pPr>
          </w:p>
        </w:tc>
        <w:tc>
          <w:tcPr>
            <w:tcW w:w="2268" w:type="dxa"/>
            <w:vAlign w:val="center"/>
          </w:tcPr>
          <w:p w14:paraId="0CCCB815"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Sum of reserved quantity in a subinventory</w:t>
            </w:r>
          </w:p>
          <w:p w14:paraId="24BEBC0C" w14:textId="77777777" w:rsidR="00CF21A8" w:rsidRPr="00033D7C" w:rsidRDefault="00CF21A8" w:rsidP="00A8739C">
            <w:pPr>
              <w:pStyle w:val="BodyText"/>
              <w:tabs>
                <w:tab w:val="left" w:pos="720"/>
              </w:tabs>
              <w:jc w:val="left"/>
              <w:rPr>
                <w:rFonts w:ascii="GE Inspira" w:hAnsi="GE Inspira" w:cs="Arial"/>
                <w:sz w:val="20"/>
                <w:szCs w:val="22"/>
              </w:rPr>
            </w:pPr>
          </w:p>
        </w:tc>
      </w:tr>
      <w:tr w:rsidR="00CF21A8" w:rsidRPr="00033D7C" w14:paraId="2D6FBE08" w14:textId="77777777" w:rsidTr="00A8739C">
        <w:trPr>
          <w:cantSplit/>
        </w:trPr>
        <w:tc>
          <w:tcPr>
            <w:tcW w:w="1277" w:type="dxa"/>
          </w:tcPr>
          <w:p w14:paraId="069BEE1D" w14:textId="77777777" w:rsidR="00CF21A8" w:rsidRPr="00033D7C" w:rsidRDefault="00CF21A8" w:rsidP="00A8739C">
            <w:pPr>
              <w:rPr>
                <w:rFonts w:ascii="GE Inspira" w:hAnsi="GE Inspira"/>
              </w:rPr>
            </w:pPr>
            <w:r w:rsidRPr="00033D7C">
              <w:rPr>
                <w:rFonts w:ascii="GE Inspira" w:hAnsi="GE Inspira"/>
                <w:sz w:val="20"/>
                <w:szCs w:val="20"/>
              </w:rPr>
              <w:lastRenderedPageBreak/>
              <w:t>9.6.4.1.14</w:t>
            </w:r>
          </w:p>
        </w:tc>
        <w:tc>
          <w:tcPr>
            <w:tcW w:w="1219" w:type="dxa"/>
          </w:tcPr>
          <w:p w14:paraId="270A86BC"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vAlign w:val="center"/>
          </w:tcPr>
          <w:p w14:paraId="59DF969D"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134" w:type="dxa"/>
          </w:tcPr>
          <w:p w14:paraId="71A1E757"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6B34DA6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65ACA87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Check the organization code and subinventory code concatenated with ‘-‘ as an enabled value in value set ‘GEHC_SVC_SPM_SUBINV_TYPES’ and derive the information from the description column against this value.</w:t>
            </w:r>
          </w:p>
        </w:tc>
        <w:tc>
          <w:tcPr>
            <w:tcW w:w="2268" w:type="dxa"/>
            <w:vAlign w:val="center"/>
          </w:tcPr>
          <w:p w14:paraId="2BC7DCD6" w14:textId="77777777" w:rsidR="00CF21A8" w:rsidRPr="00033D7C" w:rsidRDefault="00CF21A8" w:rsidP="00A8739C">
            <w:pP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SPM Enabled Subinv </w:t>
            </w:r>
          </w:p>
        </w:tc>
      </w:tr>
      <w:tr w:rsidR="00CF21A8" w:rsidRPr="00033D7C" w14:paraId="6FF9AF4F" w14:textId="77777777" w:rsidTr="00A8739C">
        <w:trPr>
          <w:cantSplit/>
        </w:trPr>
        <w:tc>
          <w:tcPr>
            <w:tcW w:w="1277" w:type="dxa"/>
          </w:tcPr>
          <w:p w14:paraId="32DA0CE7" w14:textId="77777777" w:rsidR="00CF21A8" w:rsidRPr="000F366D" w:rsidRDefault="00CF21A8" w:rsidP="00A8739C">
            <w:pPr>
              <w:rPr>
                <w:rFonts w:ascii="GE Inspira" w:hAnsi="GE Inspira"/>
              </w:rPr>
            </w:pPr>
            <w:r w:rsidRPr="000F366D">
              <w:rPr>
                <w:rFonts w:ascii="GE Inspira" w:hAnsi="GE Inspira"/>
                <w:sz w:val="20"/>
                <w:szCs w:val="20"/>
              </w:rPr>
              <w:t>9.6.4.1.15</w:t>
            </w:r>
          </w:p>
        </w:tc>
        <w:tc>
          <w:tcPr>
            <w:tcW w:w="1219" w:type="dxa"/>
          </w:tcPr>
          <w:p w14:paraId="722DC525" w14:textId="77777777" w:rsidR="00CF21A8" w:rsidRPr="000F366D" w:rsidRDefault="00CF21A8" w:rsidP="00A8739C">
            <w:pPr>
              <w:spacing w:before="100" w:beforeAutospacing="1"/>
              <w:jc w:val="center"/>
              <w:rPr>
                <w:rFonts w:ascii="GE Inspira" w:eastAsia="Times New Roman" w:hAnsi="GE Inspira"/>
                <w:sz w:val="20"/>
                <w:szCs w:val="20"/>
                <w:lang w:val="en-IN" w:eastAsia="en-IN"/>
              </w:rPr>
            </w:pPr>
            <w:r w:rsidRPr="000F366D">
              <w:rPr>
                <w:rFonts w:ascii="GE Inspira" w:eastAsia="Times New Roman" w:hAnsi="GE Inspira"/>
                <w:sz w:val="20"/>
                <w:szCs w:val="20"/>
                <w:lang w:val="en-IN" w:eastAsia="en-IN"/>
              </w:rPr>
              <w:t>On-hand Quantity</w:t>
            </w:r>
          </w:p>
        </w:tc>
        <w:tc>
          <w:tcPr>
            <w:tcW w:w="1191" w:type="dxa"/>
          </w:tcPr>
          <w:p w14:paraId="60F1045E" w14:textId="77777777" w:rsidR="00CF21A8" w:rsidRPr="000F366D" w:rsidRDefault="00CF21A8" w:rsidP="00A8739C">
            <w:pPr>
              <w:rPr>
                <w:rFonts w:ascii="GE Inspira" w:hAnsi="GE Inspira"/>
              </w:rPr>
            </w:pPr>
            <w:r w:rsidRPr="000F366D">
              <w:rPr>
                <w:rFonts w:ascii="GE Inspira" w:hAnsi="GE Inspira" w:cs="Arial"/>
                <w:bCs/>
                <w:sz w:val="20"/>
                <w:szCs w:val="22"/>
              </w:rPr>
              <w:t>ADDITIONAL_INFO_2</w:t>
            </w:r>
          </w:p>
        </w:tc>
        <w:tc>
          <w:tcPr>
            <w:tcW w:w="1134" w:type="dxa"/>
          </w:tcPr>
          <w:p w14:paraId="19416198" w14:textId="77777777" w:rsidR="00CF21A8" w:rsidRPr="000F366D" w:rsidRDefault="00CF21A8" w:rsidP="00A8739C">
            <w:pPr>
              <w:rPr>
                <w:rFonts w:ascii="GE Inspira" w:hAnsi="GE Inspira"/>
              </w:rPr>
            </w:pPr>
            <w:r w:rsidRPr="000F366D">
              <w:rPr>
                <w:rFonts w:ascii="GE Inspira" w:hAnsi="GE Inspira" w:cs="Arial"/>
                <w:sz w:val="20"/>
                <w:szCs w:val="22"/>
              </w:rPr>
              <w:t>VARCHAR2</w:t>
            </w:r>
          </w:p>
        </w:tc>
        <w:tc>
          <w:tcPr>
            <w:tcW w:w="992" w:type="dxa"/>
          </w:tcPr>
          <w:p w14:paraId="7C49B6B8" w14:textId="77777777" w:rsidR="00CF21A8" w:rsidRPr="000F366D" w:rsidRDefault="00CF21A8" w:rsidP="00A8739C">
            <w:pPr>
              <w:pStyle w:val="BodyText"/>
              <w:rPr>
                <w:rFonts w:ascii="GE Inspira" w:hAnsi="GE Inspira" w:cs="Arial"/>
                <w:sz w:val="20"/>
                <w:szCs w:val="22"/>
              </w:rPr>
            </w:pPr>
            <w:r w:rsidRPr="000F366D">
              <w:rPr>
                <w:rFonts w:ascii="GE Inspira" w:hAnsi="GE Inspira" w:cs="Arial"/>
                <w:sz w:val="20"/>
                <w:szCs w:val="22"/>
              </w:rPr>
              <w:t>500</w:t>
            </w:r>
          </w:p>
        </w:tc>
        <w:tc>
          <w:tcPr>
            <w:tcW w:w="2126" w:type="dxa"/>
            <w:vAlign w:val="center"/>
          </w:tcPr>
          <w:p w14:paraId="32F39B05" w14:textId="77777777" w:rsidR="00CF21A8" w:rsidRPr="000F366D" w:rsidRDefault="006B6ABB" w:rsidP="00A8739C">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Frozen cost of the item in the organization converted into USD</w:t>
            </w:r>
          </w:p>
        </w:tc>
        <w:tc>
          <w:tcPr>
            <w:tcW w:w="2268" w:type="dxa"/>
            <w:vAlign w:val="center"/>
          </w:tcPr>
          <w:p w14:paraId="468ED121" w14:textId="77777777" w:rsidR="00CF21A8" w:rsidRPr="000F366D" w:rsidRDefault="006B6ABB" w:rsidP="00A8739C">
            <w:pPr>
              <w:rPr>
                <w:rFonts w:ascii="GE Inspira" w:eastAsia="Times New Roman" w:hAnsi="GE Inspira"/>
                <w:sz w:val="20"/>
                <w:szCs w:val="20"/>
                <w:lang w:val="en-IN" w:eastAsia="en-IN"/>
              </w:rPr>
            </w:pPr>
            <w:r w:rsidRPr="000F366D">
              <w:rPr>
                <w:rFonts w:ascii="GE Inspira" w:hAnsi="GE Inspira" w:cs="Arial"/>
                <w:sz w:val="20"/>
                <w:szCs w:val="22"/>
              </w:rPr>
              <w:t>Frozen Cost</w:t>
            </w:r>
          </w:p>
        </w:tc>
      </w:tr>
      <w:tr w:rsidR="00785FFE" w:rsidRPr="00033D7C" w14:paraId="6E023030" w14:textId="77777777" w:rsidTr="00A8739C">
        <w:trPr>
          <w:cantSplit/>
        </w:trPr>
        <w:tc>
          <w:tcPr>
            <w:tcW w:w="1277" w:type="dxa"/>
          </w:tcPr>
          <w:p w14:paraId="58C75F1C" w14:textId="77777777" w:rsidR="00785FFE" w:rsidRPr="00033D7C" w:rsidRDefault="00785FFE" w:rsidP="00785FFE">
            <w:pPr>
              <w:rPr>
                <w:rFonts w:ascii="GE Inspira" w:hAnsi="GE Inspira"/>
              </w:rPr>
            </w:pPr>
            <w:r w:rsidRPr="00033D7C">
              <w:rPr>
                <w:rFonts w:ascii="GE Inspira" w:hAnsi="GE Inspira"/>
                <w:sz w:val="20"/>
                <w:szCs w:val="20"/>
              </w:rPr>
              <w:t>9.6.4.1.16</w:t>
            </w:r>
          </w:p>
        </w:tc>
        <w:tc>
          <w:tcPr>
            <w:tcW w:w="1219" w:type="dxa"/>
          </w:tcPr>
          <w:p w14:paraId="7398A749" w14:textId="77777777" w:rsidR="00785FFE" w:rsidRPr="00033D7C" w:rsidRDefault="00785FFE" w:rsidP="00785FFE">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tcPr>
          <w:p w14:paraId="42568DDC" w14:textId="77777777" w:rsidR="00785FFE" w:rsidRPr="00033D7C" w:rsidRDefault="00785FFE" w:rsidP="00785FFE">
            <w:pPr>
              <w:rPr>
                <w:rFonts w:ascii="GE Inspira" w:hAnsi="GE Inspira"/>
              </w:rPr>
            </w:pPr>
            <w:r w:rsidRPr="00033D7C">
              <w:rPr>
                <w:rFonts w:ascii="GE Inspira" w:hAnsi="GE Inspira" w:cs="Arial"/>
                <w:bCs/>
                <w:sz w:val="20"/>
                <w:szCs w:val="22"/>
              </w:rPr>
              <w:t>ADDITIONAL_INFO_3</w:t>
            </w:r>
          </w:p>
        </w:tc>
        <w:tc>
          <w:tcPr>
            <w:tcW w:w="1134" w:type="dxa"/>
          </w:tcPr>
          <w:p w14:paraId="0D8D11F5"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77F6A018"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4B68AC7C" w14:textId="77777777" w:rsidR="00785FFE" w:rsidRPr="00033D7C" w:rsidRDefault="00785FFE" w:rsidP="00785FFE">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268" w:type="dxa"/>
            <w:vAlign w:val="center"/>
          </w:tcPr>
          <w:p w14:paraId="09ADDCF4" w14:textId="77777777" w:rsidR="00785FFE" w:rsidRPr="00033D7C" w:rsidRDefault="00785FFE" w:rsidP="00785FFE">
            <w:pPr>
              <w:rPr>
                <w:rFonts w:ascii="GE Inspira" w:eastAsia="Times New Roman" w:hAnsi="GE Inspira"/>
                <w:sz w:val="20"/>
                <w:szCs w:val="20"/>
                <w:lang w:val="en-IN" w:eastAsia="en-IN"/>
              </w:rPr>
            </w:pPr>
            <w:r w:rsidRPr="00033D7C">
              <w:rPr>
                <w:rFonts w:ascii="GE Inspira" w:hAnsi="GE Inspira" w:cs="Arial"/>
                <w:sz w:val="20"/>
                <w:szCs w:val="22"/>
              </w:rPr>
              <w:t>NA</w:t>
            </w:r>
          </w:p>
        </w:tc>
      </w:tr>
      <w:tr w:rsidR="00785FFE" w:rsidRPr="00033D7C" w14:paraId="65E6DD1D" w14:textId="77777777" w:rsidTr="00A8739C">
        <w:trPr>
          <w:cantSplit/>
        </w:trPr>
        <w:tc>
          <w:tcPr>
            <w:tcW w:w="1277" w:type="dxa"/>
          </w:tcPr>
          <w:p w14:paraId="64FFA070" w14:textId="77777777" w:rsidR="00785FFE" w:rsidRPr="00033D7C" w:rsidRDefault="00785FFE" w:rsidP="00785FFE">
            <w:pPr>
              <w:rPr>
                <w:rFonts w:ascii="GE Inspira" w:hAnsi="GE Inspira"/>
              </w:rPr>
            </w:pPr>
            <w:r w:rsidRPr="00033D7C">
              <w:rPr>
                <w:rFonts w:ascii="GE Inspira" w:hAnsi="GE Inspira"/>
                <w:sz w:val="20"/>
                <w:szCs w:val="20"/>
              </w:rPr>
              <w:t>9.6.4.1.17</w:t>
            </w:r>
          </w:p>
        </w:tc>
        <w:tc>
          <w:tcPr>
            <w:tcW w:w="1219" w:type="dxa"/>
          </w:tcPr>
          <w:p w14:paraId="3DBAE465" w14:textId="77777777" w:rsidR="00785FFE" w:rsidRPr="00033D7C" w:rsidRDefault="00785FFE" w:rsidP="00785FFE">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tcPr>
          <w:p w14:paraId="45D8CC42" w14:textId="77777777" w:rsidR="00785FFE" w:rsidRPr="00033D7C" w:rsidRDefault="00785FFE" w:rsidP="00785FFE">
            <w:pPr>
              <w:rPr>
                <w:rFonts w:ascii="GE Inspira" w:hAnsi="GE Inspira"/>
              </w:rPr>
            </w:pPr>
            <w:r w:rsidRPr="00033D7C">
              <w:rPr>
                <w:rFonts w:ascii="GE Inspira" w:hAnsi="GE Inspira" w:cs="Arial"/>
                <w:bCs/>
                <w:sz w:val="20"/>
                <w:szCs w:val="22"/>
              </w:rPr>
              <w:t>ADDITIONAL_INFO_4</w:t>
            </w:r>
          </w:p>
        </w:tc>
        <w:tc>
          <w:tcPr>
            <w:tcW w:w="1134" w:type="dxa"/>
          </w:tcPr>
          <w:p w14:paraId="2920EA74"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6ECF1BE2"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1A6DB2B4" w14:textId="77777777" w:rsidR="00785FFE" w:rsidRPr="00033D7C" w:rsidRDefault="00785FFE" w:rsidP="00785FFE">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268" w:type="dxa"/>
            <w:vAlign w:val="center"/>
          </w:tcPr>
          <w:p w14:paraId="7D6D51C5" w14:textId="77777777" w:rsidR="00785FFE" w:rsidRPr="00033D7C" w:rsidRDefault="00785FFE" w:rsidP="00785FFE">
            <w:pPr>
              <w:rPr>
                <w:rFonts w:ascii="GE Inspira" w:eastAsia="Times New Roman" w:hAnsi="GE Inspira"/>
                <w:sz w:val="20"/>
                <w:szCs w:val="20"/>
                <w:lang w:val="en-IN" w:eastAsia="en-IN"/>
              </w:rPr>
            </w:pPr>
            <w:r w:rsidRPr="00033D7C">
              <w:rPr>
                <w:rFonts w:ascii="GE Inspira" w:hAnsi="GE Inspira" w:cs="Arial"/>
                <w:sz w:val="20"/>
                <w:szCs w:val="22"/>
              </w:rPr>
              <w:t>NA</w:t>
            </w:r>
          </w:p>
        </w:tc>
      </w:tr>
      <w:tr w:rsidR="00785FFE" w:rsidRPr="00033D7C" w14:paraId="262302A3" w14:textId="77777777" w:rsidTr="00A8739C">
        <w:trPr>
          <w:cantSplit/>
        </w:trPr>
        <w:tc>
          <w:tcPr>
            <w:tcW w:w="1277" w:type="dxa"/>
          </w:tcPr>
          <w:p w14:paraId="64BD86C3" w14:textId="77777777" w:rsidR="00785FFE" w:rsidRPr="00033D7C" w:rsidRDefault="00785FFE" w:rsidP="00785FFE">
            <w:pPr>
              <w:rPr>
                <w:rFonts w:ascii="GE Inspira" w:hAnsi="GE Inspira"/>
              </w:rPr>
            </w:pPr>
            <w:r w:rsidRPr="00033D7C">
              <w:rPr>
                <w:rFonts w:ascii="GE Inspira" w:hAnsi="GE Inspira"/>
                <w:sz w:val="20"/>
                <w:szCs w:val="20"/>
              </w:rPr>
              <w:t>9.6.4.1.18</w:t>
            </w:r>
          </w:p>
        </w:tc>
        <w:tc>
          <w:tcPr>
            <w:tcW w:w="1219" w:type="dxa"/>
          </w:tcPr>
          <w:p w14:paraId="55E7CFE3" w14:textId="77777777" w:rsidR="00785FFE" w:rsidRPr="00033D7C" w:rsidRDefault="00785FFE" w:rsidP="00785FFE">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tcPr>
          <w:p w14:paraId="391F2AA1" w14:textId="77777777" w:rsidR="00785FFE" w:rsidRPr="00033D7C" w:rsidRDefault="00785FFE" w:rsidP="00785FFE">
            <w:pPr>
              <w:rPr>
                <w:rFonts w:ascii="GE Inspira" w:hAnsi="GE Inspira"/>
              </w:rPr>
            </w:pPr>
            <w:r w:rsidRPr="00033D7C">
              <w:rPr>
                <w:rFonts w:ascii="GE Inspira" w:hAnsi="GE Inspira" w:cs="Arial"/>
                <w:bCs/>
                <w:sz w:val="20"/>
                <w:szCs w:val="22"/>
              </w:rPr>
              <w:t>ADDITIONAL_INFO_5</w:t>
            </w:r>
          </w:p>
        </w:tc>
        <w:tc>
          <w:tcPr>
            <w:tcW w:w="1134" w:type="dxa"/>
          </w:tcPr>
          <w:p w14:paraId="7BB3434B"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27298829"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7F5966BB" w14:textId="77777777" w:rsidR="00785FFE" w:rsidRPr="00033D7C" w:rsidRDefault="00785FFE" w:rsidP="00785FFE">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268" w:type="dxa"/>
            <w:vAlign w:val="center"/>
          </w:tcPr>
          <w:p w14:paraId="23C70BF9" w14:textId="77777777" w:rsidR="00785FFE" w:rsidRPr="00033D7C" w:rsidRDefault="00785FFE" w:rsidP="00785FFE">
            <w:pPr>
              <w:rPr>
                <w:rFonts w:ascii="GE Inspira" w:eastAsia="Times New Roman" w:hAnsi="GE Inspira"/>
                <w:sz w:val="20"/>
                <w:szCs w:val="20"/>
                <w:lang w:val="en-IN" w:eastAsia="en-IN"/>
              </w:rPr>
            </w:pPr>
            <w:r w:rsidRPr="00033D7C">
              <w:rPr>
                <w:rFonts w:ascii="GE Inspira" w:hAnsi="GE Inspira" w:cs="Arial"/>
                <w:sz w:val="20"/>
                <w:szCs w:val="22"/>
              </w:rPr>
              <w:t>NA</w:t>
            </w:r>
          </w:p>
        </w:tc>
      </w:tr>
      <w:tr w:rsidR="00785FFE" w:rsidRPr="00033D7C" w14:paraId="5F8B4093" w14:textId="77777777" w:rsidTr="00A8739C">
        <w:trPr>
          <w:cantSplit/>
        </w:trPr>
        <w:tc>
          <w:tcPr>
            <w:tcW w:w="1277" w:type="dxa"/>
          </w:tcPr>
          <w:p w14:paraId="2828DD04" w14:textId="77777777" w:rsidR="00785FFE" w:rsidRPr="00033D7C" w:rsidRDefault="00785FFE" w:rsidP="00785FFE">
            <w:pPr>
              <w:rPr>
                <w:rFonts w:ascii="GE Inspira" w:hAnsi="GE Inspira"/>
              </w:rPr>
            </w:pPr>
            <w:r w:rsidRPr="00033D7C">
              <w:rPr>
                <w:rFonts w:ascii="GE Inspira" w:hAnsi="GE Inspira"/>
                <w:sz w:val="20"/>
                <w:szCs w:val="20"/>
              </w:rPr>
              <w:t>9.6.4.1.19</w:t>
            </w:r>
          </w:p>
        </w:tc>
        <w:tc>
          <w:tcPr>
            <w:tcW w:w="1219" w:type="dxa"/>
          </w:tcPr>
          <w:p w14:paraId="42B3A5F7" w14:textId="77777777" w:rsidR="00785FFE" w:rsidRPr="00033D7C" w:rsidRDefault="00785FFE" w:rsidP="00785FFE">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tcPr>
          <w:p w14:paraId="00F2C176" w14:textId="77777777" w:rsidR="00785FFE" w:rsidRPr="00033D7C" w:rsidRDefault="00785FFE" w:rsidP="00785FFE">
            <w:pPr>
              <w:rPr>
                <w:rFonts w:ascii="GE Inspira" w:hAnsi="GE Inspira"/>
              </w:rPr>
            </w:pPr>
            <w:r w:rsidRPr="00033D7C">
              <w:rPr>
                <w:rFonts w:ascii="GE Inspira" w:hAnsi="GE Inspira" w:cs="Arial"/>
                <w:bCs/>
                <w:sz w:val="20"/>
                <w:szCs w:val="22"/>
              </w:rPr>
              <w:t>ADDITIONAL_INFO_6</w:t>
            </w:r>
          </w:p>
        </w:tc>
        <w:tc>
          <w:tcPr>
            <w:tcW w:w="1134" w:type="dxa"/>
          </w:tcPr>
          <w:p w14:paraId="7BF47F57"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6DC624A4"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65788C81" w14:textId="77777777" w:rsidR="00785FFE" w:rsidRPr="00033D7C" w:rsidRDefault="00785FFE" w:rsidP="00785FFE">
            <w:pPr>
              <w:spacing w:before="100" w:beforeAutospacing="1"/>
              <w:rPr>
                <w:rFonts w:ascii="GE Inspira" w:eastAsia="Times New Roman" w:hAnsi="GE Inspira"/>
                <w:sz w:val="20"/>
                <w:szCs w:val="20"/>
                <w:lang w:val="en-IN" w:eastAsia="en-IN"/>
              </w:rPr>
            </w:pPr>
            <w:r>
              <w:rPr>
                <w:rFonts w:ascii="GE Inspira" w:hAnsi="GE Inspira" w:cs="Arial"/>
                <w:sz w:val="20"/>
                <w:szCs w:val="22"/>
              </w:rPr>
              <w:t>Subinventories -&gt; Disable Date</w:t>
            </w:r>
          </w:p>
        </w:tc>
        <w:tc>
          <w:tcPr>
            <w:tcW w:w="2268" w:type="dxa"/>
            <w:vAlign w:val="center"/>
          </w:tcPr>
          <w:p w14:paraId="5CB3247A" w14:textId="77777777" w:rsidR="00785FFE" w:rsidRPr="00033D7C" w:rsidRDefault="00785FFE" w:rsidP="00785FFE">
            <w:pPr>
              <w:rPr>
                <w:rFonts w:ascii="GE Inspira" w:eastAsia="Times New Roman" w:hAnsi="GE Inspira"/>
                <w:sz w:val="20"/>
                <w:szCs w:val="20"/>
                <w:lang w:val="en-IN" w:eastAsia="en-IN"/>
              </w:rPr>
            </w:pPr>
            <w:r>
              <w:rPr>
                <w:rFonts w:ascii="GE Inspira" w:hAnsi="GE Inspira" w:cs="Arial"/>
                <w:sz w:val="20"/>
                <w:szCs w:val="22"/>
              </w:rPr>
              <w:t>Disable Date</w:t>
            </w:r>
          </w:p>
        </w:tc>
      </w:tr>
      <w:tr w:rsidR="00785FFE" w:rsidRPr="00033D7C" w14:paraId="6E429BFF" w14:textId="77777777" w:rsidTr="00A8739C">
        <w:trPr>
          <w:cantSplit/>
        </w:trPr>
        <w:tc>
          <w:tcPr>
            <w:tcW w:w="1277" w:type="dxa"/>
          </w:tcPr>
          <w:p w14:paraId="7C392296" w14:textId="77777777" w:rsidR="00785FFE" w:rsidRPr="00033D7C" w:rsidRDefault="00785FFE" w:rsidP="00785FFE">
            <w:pPr>
              <w:rPr>
                <w:rFonts w:ascii="GE Inspira" w:hAnsi="GE Inspira"/>
              </w:rPr>
            </w:pPr>
            <w:r w:rsidRPr="00033D7C">
              <w:rPr>
                <w:rFonts w:ascii="GE Inspira" w:hAnsi="GE Inspira"/>
                <w:sz w:val="20"/>
                <w:szCs w:val="20"/>
              </w:rPr>
              <w:t>9.6.4.1.20</w:t>
            </w:r>
          </w:p>
        </w:tc>
        <w:tc>
          <w:tcPr>
            <w:tcW w:w="1219" w:type="dxa"/>
          </w:tcPr>
          <w:p w14:paraId="36F0D6DE" w14:textId="77777777" w:rsidR="00785FFE" w:rsidRPr="00033D7C" w:rsidRDefault="00785FFE" w:rsidP="00785FFE">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tcPr>
          <w:p w14:paraId="506FDE96" w14:textId="77777777" w:rsidR="00785FFE" w:rsidRPr="00033D7C" w:rsidRDefault="00785FFE" w:rsidP="00785FFE">
            <w:pPr>
              <w:rPr>
                <w:rFonts w:ascii="GE Inspira" w:hAnsi="GE Inspira"/>
              </w:rPr>
            </w:pPr>
            <w:r w:rsidRPr="00033D7C">
              <w:rPr>
                <w:rFonts w:ascii="GE Inspira" w:hAnsi="GE Inspira" w:cs="Arial"/>
                <w:bCs/>
                <w:sz w:val="20"/>
                <w:szCs w:val="22"/>
              </w:rPr>
              <w:t>ADDITIONAL_INFO_7</w:t>
            </w:r>
          </w:p>
        </w:tc>
        <w:tc>
          <w:tcPr>
            <w:tcW w:w="1134" w:type="dxa"/>
          </w:tcPr>
          <w:p w14:paraId="6EBAF575"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156788F6"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3FFDF7CB" w14:textId="77777777" w:rsidR="00785FFE" w:rsidRPr="00033D7C" w:rsidRDefault="00785FFE" w:rsidP="00785FFE">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268" w:type="dxa"/>
            <w:vAlign w:val="center"/>
          </w:tcPr>
          <w:p w14:paraId="0D1809F4" w14:textId="77777777" w:rsidR="00785FFE" w:rsidRPr="00033D7C" w:rsidRDefault="00785FFE" w:rsidP="00785FFE">
            <w:pPr>
              <w:rPr>
                <w:rFonts w:ascii="GE Inspira" w:eastAsia="Times New Roman" w:hAnsi="GE Inspira"/>
                <w:sz w:val="20"/>
                <w:szCs w:val="20"/>
                <w:lang w:val="en-IN" w:eastAsia="en-IN"/>
              </w:rPr>
            </w:pPr>
            <w:r w:rsidRPr="00033D7C">
              <w:rPr>
                <w:rFonts w:ascii="GE Inspira" w:hAnsi="GE Inspira" w:cs="Arial"/>
                <w:sz w:val="20"/>
                <w:szCs w:val="22"/>
              </w:rPr>
              <w:t>NA</w:t>
            </w:r>
          </w:p>
        </w:tc>
      </w:tr>
      <w:tr w:rsidR="00785FFE" w:rsidRPr="00033D7C" w14:paraId="35DFB464" w14:textId="77777777" w:rsidTr="00A8739C">
        <w:trPr>
          <w:cantSplit/>
        </w:trPr>
        <w:tc>
          <w:tcPr>
            <w:tcW w:w="1277" w:type="dxa"/>
          </w:tcPr>
          <w:p w14:paraId="0C6774FC" w14:textId="77777777" w:rsidR="00785FFE" w:rsidRPr="00F820E8" w:rsidRDefault="00785FFE" w:rsidP="00785FFE">
            <w:pPr>
              <w:rPr>
                <w:rFonts w:ascii="GE Inspira" w:hAnsi="GE Inspira"/>
              </w:rPr>
            </w:pPr>
            <w:r w:rsidRPr="00F820E8">
              <w:rPr>
                <w:rFonts w:ascii="GE Inspira" w:hAnsi="GE Inspira"/>
                <w:sz w:val="20"/>
                <w:szCs w:val="20"/>
              </w:rPr>
              <w:t>9.6.4.1.21</w:t>
            </w:r>
          </w:p>
        </w:tc>
        <w:tc>
          <w:tcPr>
            <w:tcW w:w="1219" w:type="dxa"/>
          </w:tcPr>
          <w:p w14:paraId="77FF9806" w14:textId="77777777" w:rsidR="00785FFE" w:rsidRPr="00F820E8" w:rsidRDefault="00785FFE" w:rsidP="00785FFE">
            <w:pPr>
              <w:spacing w:before="100" w:beforeAutospacing="1"/>
              <w:jc w:val="center"/>
              <w:rPr>
                <w:rFonts w:ascii="GE Inspira" w:eastAsia="Times New Roman" w:hAnsi="GE Inspira"/>
                <w:sz w:val="20"/>
                <w:szCs w:val="20"/>
                <w:lang w:val="en-IN" w:eastAsia="en-IN"/>
              </w:rPr>
            </w:pPr>
            <w:r w:rsidRPr="00F820E8">
              <w:rPr>
                <w:rFonts w:ascii="GE Inspira" w:eastAsia="Times New Roman" w:hAnsi="GE Inspira"/>
                <w:sz w:val="20"/>
                <w:szCs w:val="20"/>
                <w:lang w:val="en-IN" w:eastAsia="en-IN"/>
              </w:rPr>
              <w:t>On-hand Quantity</w:t>
            </w:r>
          </w:p>
        </w:tc>
        <w:tc>
          <w:tcPr>
            <w:tcW w:w="1191" w:type="dxa"/>
          </w:tcPr>
          <w:p w14:paraId="23780C07" w14:textId="77777777" w:rsidR="00785FFE" w:rsidRPr="00F820E8" w:rsidRDefault="00785FFE" w:rsidP="00785FFE">
            <w:pPr>
              <w:rPr>
                <w:rFonts w:ascii="GE Inspira" w:hAnsi="GE Inspira"/>
              </w:rPr>
            </w:pPr>
            <w:r w:rsidRPr="00F820E8">
              <w:rPr>
                <w:rFonts w:ascii="GE Inspira" w:hAnsi="GE Inspira" w:cs="Arial"/>
                <w:bCs/>
                <w:sz w:val="20"/>
                <w:szCs w:val="22"/>
              </w:rPr>
              <w:t>ADDITIONAL_INFO_8</w:t>
            </w:r>
          </w:p>
        </w:tc>
        <w:tc>
          <w:tcPr>
            <w:tcW w:w="1134" w:type="dxa"/>
          </w:tcPr>
          <w:p w14:paraId="4F72271C" w14:textId="77777777" w:rsidR="00785FFE" w:rsidRPr="00F820E8" w:rsidRDefault="00785FFE" w:rsidP="00785FFE">
            <w:pPr>
              <w:rPr>
                <w:rFonts w:ascii="GE Inspira" w:hAnsi="GE Inspira"/>
              </w:rPr>
            </w:pPr>
            <w:r w:rsidRPr="00F820E8">
              <w:rPr>
                <w:rFonts w:ascii="GE Inspira" w:hAnsi="GE Inspira" w:cs="Arial"/>
                <w:sz w:val="20"/>
                <w:szCs w:val="22"/>
              </w:rPr>
              <w:t>VARCHAR2</w:t>
            </w:r>
          </w:p>
        </w:tc>
        <w:tc>
          <w:tcPr>
            <w:tcW w:w="992" w:type="dxa"/>
          </w:tcPr>
          <w:p w14:paraId="69532A59" w14:textId="77777777" w:rsidR="00785FFE" w:rsidRPr="00F820E8" w:rsidRDefault="00785FFE" w:rsidP="00785FFE">
            <w:pPr>
              <w:pStyle w:val="BodyText"/>
              <w:rPr>
                <w:rFonts w:ascii="GE Inspira" w:hAnsi="GE Inspira" w:cs="Arial"/>
                <w:sz w:val="20"/>
                <w:szCs w:val="22"/>
              </w:rPr>
            </w:pPr>
            <w:r w:rsidRPr="00F820E8">
              <w:rPr>
                <w:rFonts w:ascii="GE Inspira" w:hAnsi="GE Inspira" w:cs="Arial"/>
                <w:sz w:val="20"/>
                <w:szCs w:val="22"/>
              </w:rPr>
              <w:t>500</w:t>
            </w:r>
          </w:p>
        </w:tc>
        <w:tc>
          <w:tcPr>
            <w:tcW w:w="2126" w:type="dxa"/>
            <w:vAlign w:val="center"/>
          </w:tcPr>
          <w:p w14:paraId="368C759E" w14:textId="77777777" w:rsidR="00785FFE" w:rsidRPr="00F820E8" w:rsidRDefault="00785FFE" w:rsidP="00785FFE">
            <w:pPr>
              <w:spacing w:before="100" w:beforeAutospacing="1"/>
              <w:rPr>
                <w:rFonts w:ascii="GE Inspira" w:eastAsia="Times New Roman" w:hAnsi="GE Inspira"/>
                <w:sz w:val="20"/>
                <w:szCs w:val="20"/>
                <w:lang w:val="en-IN" w:eastAsia="en-IN"/>
              </w:rPr>
            </w:pPr>
            <w:r w:rsidRPr="00F820E8">
              <w:rPr>
                <w:rFonts w:ascii="GE Inspira" w:hAnsi="GE Inspira" w:cs="Arial"/>
                <w:sz w:val="20"/>
                <w:szCs w:val="22"/>
              </w:rPr>
              <w:t>NA</w:t>
            </w:r>
          </w:p>
        </w:tc>
        <w:tc>
          <w:tcPr>
            <w:tcW w:w="2268" w:type="dxa"/>
            <w:vAlign w:val="center"/>
          </w:tcPr>
          <w:p w14:paraId="45890DB5" w14:textId="77777777" w:rsidR="00785FFE" w:rsidRPr="00F820E8" w:rsidRDefault="00327924" w:rsidP="00785FFE">
            <w:pPr>
              <w:rPr>
                <w:rFonts w:ascii="GE Inspira" w:eastAsia="Times New Roman" w:hAnsi="GE Inspira"/>
                <w:sz w:val="20"/>
                <w:szCs w:val="20"/>
                <w:lang w:val="en-IN" w:eastAsia="en-IN"/>
              </w:rPr>
            </w:pPr>
            <w:r w:rsidRPr="00F820E8">
              <w:rPr>
                <w:rFonts w:ascii="GE Inspira" w:hAnsi="GE Inspira" w:cs="Arial"/>
                <w:sz w:val="20"/>
                <w:szCs w:val="22"/>
              </w:rPr>
              <w:t>As mentioned section 9.6.5.4</w:t>
            </w:r>
          </w:p>
        </w:tc>
      </w:tr>
      <w:tr w:rsidR="00785FFE" w:rsidRPr="00033D7C" w14:paraId="55F7E12A" w14:textId="77777777" w:rsidTr="00A8739C">
        <w:trPr>
          <w:cantSplit/>
        </w:trPr>
        <w:tc>
          <w:tcPr>
            <w:tcW w:w="1277" w:type="dxa"/>
          </w:tcPr>
          <w:p w14:paraId="62183FC9" w14:textId="77777777" w:rsidR="00785FFE" w:rsidRPr="00095571" w:rsidRDefault="00785FFE" w:rsidP="00785FFE">
            <w:pPr>
              <w:rPr>
                <w:rFonts w:ascii="GE Inspira" w:hAnsi="GE Inspira"/>
              </w:rPr>
            </w:pPr>
            <w:r w:rsidRPr="00095571">
              <w:rPr>
                <w:rFonts w:ascii="GE Inspira" w:hAnsi="GE Inspira"/>
                <w:sz w:val="20"/>
                <w:szCs w:val="20"/>
              </w:rPr>
              <w:t>9.6.4.1.22</w:t>
            </w:r>
          </w:p>
        </w:tc>
        <w:tc>
          <w:tcPr>
            <w:tcW w:w="1219" w:type="dxa"/>
          </w:tcPr>
          <w:p w14:paraId="5753EB98" w14:textId="77777777" w:rsidR="00785FFE" w:rsidRPr="00095571" w:rsidRDefault="00785FFE" w:rsidP="00785FFE">
            <w:pPr>
              <w:spacing w:before="100" w:beforeAutospacing="1"/>
              <w:jc w:val="center"/>
              <w:rPr>
                <w:rFonts w:ascii="GE Inspira" w:eastAsia="Times New Roman" w:hAnsi="GE Inspira"/>
                <w:sz w:val="20"/>
                <w:szCs w:val="20"/>
                <w:lang w:val="en-IN" w:eastAsia="en-IN"/>
              </w:rPr>
            </w:pPr>
            <w:r w:rsidRPr="00095571">
              <w:rPr>
                <w:rFonts w:ascii="GE Inspira" w:eastAsia="Times New Roman" w:hAnsi="GE Inspira"/>
                <w:sz w:val="20"/>
                <w:szCs w:val="20"/>
                <w:lang w:val="en-IN" w:eastAsia="en-IN"/>
              </w:rPr>
              <w:t>On-hand Quantity</w:t>
            </w:r>
          </w:p>
        </w:tc>
        <w:tc>
          <w:tcPr>
            <w:tcW w:w="1191" w:type="dxa"/>
          </w:tcPr>
          <w:p w14:paraId="4981FD6F" w14:textId="77777777" w:rsidR="00785FFE" w:rsidRPr="00095571" w:rsidRDefault="00785FFE" w:rsidP="00785FFE">
            <w:pPr>
              <w:rPr>
                <w:rFonts w:ascii="GE Inspira" w:hAnsi="GE Inspira"/>
              </w:rPr>
            </w:pPr>
            <w:r w:rsidRPr="00095571">
              <w:rPr>
                <w:rFonts w:ascii="GE Inspira" w:hAnsi="GE Inspira" w:cs="Arial"/>
                <w:bCs/>
                <w:sz w:val="20"/>
                <w:szCs w:val="22"/>
              </w:rPr>
              <w:t>ADDITIONAL_INFO_9</w:t>
            </w:r>
          </w:p>
        </w:tc>
        <w:tc>
          <w:tcPr>
            <w:tcW w:w="1134" w:type="dxa"/>
          </w:tcPr>
          <w:p w14:paraId="1AE475A6" w14:textId="77777777" w:rsidR="00785FFE" w:rsidRPr="00095571" w:rsidRDefault="00785FFE" w:rsidP="00785FFE">
            <w:pPr>
              <w:rPr>
                <w:rFonts w:ascii="GE Inspira" w:hAnsi="GE Inspira"/>
              </w:rPr>
            </w:pPr>
            <w:r w:rsidRPr="00095571">
              <w:rPr>
                <w:rFonts w:ascii="GE Inspira" w:hAnsi="GE Inspira" w:cs="Arial"/>
                <w:sz w:val="20"/>
                <w:szCs w:val="22"/>
              </w:rPr>
              <w:t>VARCHAR2</w:t>
            </w:r>
          </w:p>
        </w:tc>
        <w:tc>
          <w:tcPr>
            <w:tcW w:w="992" w:type="dxa"/>
          </w:tcPr>
          <w:p w14:paraId="4982317A" w14:textId="77777777" w:rsidR="00785FFE" w:rsidRPr="00095571" w:rsidRDefault="00785FFE" w:rsidP="00785FFE">
            <w:pPr>
              <w:pStyle w:val="BodyText"/>
              <w:rPr>
                <w:rFonts w:ascii="GE Inspira" w:hAnsi="GE Inspira" w:cs="Arial"/>
                <w:sz w:val="20"/>
                <w:szCs w:val="22"/>
              </w:rPr>
            </w:pPr>
            <w:r w:rsidRPr="00095571">
              <w:rPr>
                <w:rFonts w:ascii="GE Inspira" w:hAnsi="GE Inspira" w:cs="Arial"/>
                <w:sz w:val="20"/>
                <w:szCs w:val="22"/>
              </w:rPr>
              <w:t>500</w:t>
            </w:r>
          </w:p>
        </w:tc>
        <w:tc>
          <w:tcPr>
            <w:tcW w:w="2126" w:type="dxa"/>
            <w:vAlign w:val="center"/>
          </w:tcPr>
          <w:p w14:paraId="22B0FCCC" w14:textId="77777777" w:rsidR="00785FFE" w:rsidRPr="00095571" w:rsidRDefault="00785FFE" w:rsidP="00785FFE">
            <w:pPr>
              <w:spacing w:before="100" w:beforeAutospacing="1"/>
              <w:rPr>
                <w:rFonts w:ascii="GE Inspira" w:eastAsia="Times New Roman" w:hAnsi="GE Inspira"/>
                <w:sz w:val="20"/>
                <w:szCs w:val="20"/>
                <w:lang w:val="en-IN" w:eastAsia="en-IN"/>
              </w:rPr>
            </w:pPr>
            <w:r w:rsidRPr="00095571">
              <w:rPr>
                <w:rFonts w:ascii="GE Inspira" w:hAnsi="GE Inspira" w:cs="Arial"/>
                <w:sz w:val="20"/>
                <w:szCs w:val="22"/>
              </w:rPr>
              <w:t>NA</w:t>
            </w:r>
          </w:p>
        </w:tc>
        <w:tc>
          <w:tcPr>
            <w:tcW w:w="2268" w:type="dxa"/>
            <w:vAlign w:val="center"/>
          </w:tcPr>
          <w:p w14:paraId="7ADEF207" w14:textId="4BCC10E8" w:rsidR="00785FFE" w:rsidRPr="00095571" w:rsidRDefault="00F820E8" w:rsidP="00785FFE">
            <w:pPr>
              <w:rPr>
                <w:rFonts w:ascii="GE Inspira" w:eastAsia="Times New Roman" w:hAnsi="GE Inspira"/>
                <w:sz w:val="20"/>
                <w:szCs w:val="20"/>
                <w:lang w:val="en-IN" w:eastAsia="en-IN"/>
              </w:rPr>
            </w:pPr>
            <w:r w:rsidRPr="00095571">
              <w:rPr>
                <w:rFonts w:ascii="GE Inspira" w:hAnsi="GE Inspira" w:cs="Arial"/>
                <w:sz w:val="20"/>
                <w:szCs w:val="22"/>
              </w:rPr>
              <w:t>As mentioned section 9.6.5.4</w:t>
            </w:r>
          </w:p>
        </w:tc>
      </w:tr>
      <w:tr w:rsidR="00785FFE" w:rsidRPr="00033D7C" w14:paraId="032241B3" w14:textId="77777777" w:rsidTr="00A8739C">
        <w:trPr>
          <w:cantSplit/>
        </w:trPr>
        <w:tc>
          <w:tcPr>
            <w:tcW w:w="1277" w:type="dxa"/>
          </w:tcPr>
          <w:p w14:paraId="2185F462" w14:textId="77777777" w:rsidR="00785FFE" w:rsidRPr="00033D7C" w:rsidRDefault="00785FFE" w:rsidP="00785FFE">
            <w:pPr>
              <w:rPr>
                <w:rFonts w:ascii="GE Inspira" w:hAnsi="GE Inspira"/>
              </w:rPr>
            </w:pPr>
            <w:r w:rsidRPr="00033D7C">
              <w:rPr>
                <w:rFonts w:ascii="GE Inspira" w:hAnsi="GE Inspira"/>
                <w:sz w:val="20"/>
                <w:szCs w:val="20"/>
              </w:rPr>
              <w:t>9.6.4.1.23</w:t>
            </w:r>
          </w:p>
        </w:tc>
        <w:tc>
          <w:tcPr>
            <w:tcW w:w="1219" w:type="dxa"/>
          </w:tcPr>
          <w:p w14:paraId="2AFD0B33" w14:textId="77777777" w:rsidR="00785FFE" w:rsidRPr="00033D7C" w:rsidRDefault="00785FFE" w:rsidP="00785FFE">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On-hand Quantity</w:t>
            </w:r>
          </w:p>
        </w:tc>
        <w:tc>
          <w:tcPr>
            <w:tcW w:w="1191" w:type="dxa"/>
          </w:tcPr>
          <w:p w14:paraId="48A374D3" w14:textId="77777777" w:rsidR="00785FFE" w:rsidRPr="00033D7C" w:rsidRDefault="00785FFE" w:rsidP="00785FFE">
            <w:pPr>
              <w:rPr>
                <w:rFonts w:ascii="GE Inspira" w:hAnsi="GE Inspira"/>
              </w:rPr>
            </w:pPr>
            <w:r w:rsidRPr="00033D7C">
              <w:rPr>
                <w:rFonts w:ascii="GE Inspira" w:hAnsi="GE Inspira" w:cs="Arial"/>
                <w:bCs/>
                <w:sz w:val="20"/>
                <w:szCs w:val="22"/>
              </w:rPr>
              <w:t>ADDITIONAL_INFO_10</w:t>
            </w:r>
          </w:p>
        </w:tc>
        <w:tc>
          <w:tcPr>
            <w:tcW w:w="1134" w:type="dxa"/>
          </w:tcPr>
          <w:p w14:paraId="41C59F90"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55873A24"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3FCE6752" w14:textId="77777777" w:rsidR="00785FFE" w:rsidRPr="00033D7C" w:rsidRDefault="00785FFE" w:rsidP="00785FFE">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268" w:type="dxa"/>
            <w:vAlign w:val="center"/>
          </w:tcPr>
          <w:p w14:paraId="6C5E925F" w14:textId="77777777" w:rsidR="00785FFE" w:rsidRPr="00033D7C" w:rsidRDefault="00785FFE" w:rsidP="00785FFE">
            <w:pPr>
              <w:rPr>
                <w:rFonts w:ascii="GE Inspira" w:eastAsia="Times New Roman" w:hAnsi="GE Inspira"/>
                <w:sz w:val="20"/>
                <w:szCs w:val="20"/>
                <w:lang w:val="en-IN" w:eastAsia="en-IN"/>
              </w:rPr>
            </w:pPr>
            <w:r w:rsidRPr="00033D7C">
              <w:rPr>
                <w:rFonts w:ascii="GE Inspira" w:hAnsi="GE Inspira" w:cs="Arial"/>
                <w:sz w:val="20"/>
                <w:szCs w:val="22"/>
              </w:rPr>
              <w:t>NA</w:t>
            </w:r>
          </w:p>
        </w:tc>
      </w:tr>
    </w:tbl>
    <w:p w14:paraId="543F14D1"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130E76E3"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2CF3AE98"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1B7DC5AD"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43154A20" w14:textId="77777777" w:rsidR="00CF21A8" w:rsidRPr="00033D7C" w:rsidRDefault="00CF21A8" w:rsidP="00CF21A8">
      <w:pPr>
        <w:ind w:left="720"/>
        <w:rPr>
          <w:rFonts w:ascii="GE Inspira" w:hAnsi="GE Inspira"/>
          <w:b/>
          <w:sz w:val="20"/>
          <w:lang w:eastAsia="en-US"/>
        </w:rPr>
      </w:pPr>
      <w:r w:rsidRPr="00033D7C">
        <w:rPr>
          <w:rFonts w:ascii="GE Inspira" w:hAnsi="GE Inspira"/>
          <w:b/>
          <w:sz w:val="20"/>
          <w:lang w:eastAsia="en-US"/>
        </w:rPr>
        <w:t xml:space="preserve">2.For Service Org  Onhand : </w:t>
      </w:r>
      <w:r w:rsidRPr="00033D7C">
        <w:rPr>
          <w:rFonts w:ascii="GE Inspira" w:hAnsi="GE Inspira"/>
          <w:sz w:val="20"/>
          <w:lang w:eastAsia="en-US"/>
        </w:rPr>
        <w:t xml:space="preserve">The data entity of the Onhand Information for Service Organization Onhand are : </w:t>
      </w:r>
    </w:p>
    <w:p w14:paraId="22C98405" w14:textId="77777777" w:rsidR="00CF21A8" w:rsidRPr="00033D7C" w:rsidRDefault="00CF21A8" w:rsidP="00CF21A8">
      <w:pPr>
        <w:rPr>
          <w:rFonts w:ascii="GE Inspira" w:hAnsi="GE Inspira"/>
          <w:lang w:eastAsia="en-US"/>
        </w:rPr>
      </w:pPr>
    </w:p>
    <w:tbl>
      <w:tblPr>
        <w:tblW w:w="1008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742"/>
        <w:gridCol w:w="1134"/>
        <w:gridCol w:w="1134"/>
        <w:gridCol w:w="992"/>
        <w:gridCol w:w="2126"/>
        <w:gridCol w:w="1701"/>
      </w:tblGrid>
      <w:tr w:rsidR="00CF21A8" w:rsidRPr="00033D7C" w14:paraId="33F20DB7" w14:textId="77777777" w:rsidTr="00A8739C">
        <w:trPr>
          <w:cantSplit/>
          <w:tblHeader/>
        </w:trPr>
        <w:tc>
          <w:tcPr>
            <w:tcW w:w="1260" w:type="dxa"/>
            <w:shd w:val="pct25" w:color="auto" w:fill="FFFFFF"/>
            <w:vAlign w:val="center"/>
          </w:tcPr>
          <w:p w14:paraId="27DA77DA"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Reference</w:t>
            </w:r>
          </w:p>
        </w:tc>
        <w:tc>
          <w:tcPr>
            <w:tcW w:w="1742" w:type="dxa"/>
            <w:shd w:val="pct25" w:color="auto" w:fill="FFFFFF"/>
            <w:vAlign w:val="center"/>
          </w:tcPr>
          <w:p w14:paraId="0334BD57"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Data</w:t>
            </w:r>
          </w:p>
          <w:p w14:paraId="19506F9A"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Entity</w:t>
            </w:r>
          </w:p>
        </w:tc>
        <w:tc>
          <w:tcPr>
            <w:tcW w:w="1134" w:type="dxa"/>
            <w:shd w:val="pct25" w:color="auto" w:fill="FFFFFF"/>
            <w:vAlign w:val="center"/>
          </w:tcPr>
          <w:p w14:paraId="3DD614E1"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Field</w:t>
            </w:r>
          </w:p>
        </w:tc>
        <w:tc>
          <w:tcPr>
            <w:tcW w:w="1134" w:type="dxa"/>
            <w:shd w:val="pct25" w:color="auto" w:fill="FFFFFF"/>
          </w:tcPr>
          <w:p w14:paraId="58EBD37A" w14:textId="77777777" w:rsidR="00CF21A8" w:rsidRPr="00033D7C" w:rsidRDefault="00CF21A8" w:rsidP="00A8739C">
            <w:pPr>
              <w:pStyle w:val="BodyText"/>
              <w:tabs>
                <w:tab w:val="left" w:pos="720"/>
              </w:tabs>
              <w:ind w:left="180" w:hanging="180"/>
              <w:jc w:val="left"/>
              <w:rPr>
                <w:rFonts w:ascii="GE Inspira" w:hAnsi="GE Inspira" w:cs="Arial"/>
                <w:b/>
                <w:sz w:val="22"/>
                <w:szCs w:val="22"/>
              </w:rPr>
            </w:pPr>
            <w:r w:rsidRPr="00033D7C">
              <w:rPr>
                <w:rFonts w:ascii="GE Inspira" w:hAnsi="GE Inspira" w:cs="Arial"/>
                <w:b/>
                <w:sz w:val="22"/>
                <w:szCs w:val="22"/>
              </w:rPr>
              <w:t>Data</w:t>
            </w:r>
          </w:p>
          <w:p w14:paraId="6A1CE40E" w14:textId="77777777" w:rsidR="00CF21A8" w:rsidRPr="00033D7C" w:rsidRDefault="00CF21A8" w:rsidP="00A8739C">
            <w:pPr>
              <w:pStyle w:val="BodyText"/>
              <w:tabs>
                <w:tab w:val="left" w:pos="720"/>
              </w:tabs>
              <w:ind w:left="180" w:hanging="180"/>
              <w:jc w:val="left"/>
              <w:rPr>
                <w:rFonts w:ascii="GE Inspira" w:hAnsi="GE Inspira" w:cs="Arial"/>
                <w:b/>
                <w:sz w:val="22"/>
                <w:szCs w:val="22"/>
              </w:rPr>
            </w:pPr>
            <w:r w:rsidRPr="00033D7C">
              <w:rPr>
                <w:rFonts w:ascii="GE Inspira" w:hAnsi="GE Inspira" w:cs="Arial"/>
                <w:b/>
                <w:sz w:val="22"/>
                <w:szCs w:val="22"/>
              </w:rPr>
              <w:t>Type</w:t>
            </w:r>
          </w:p>
        </w:tc>
        <w:tc>
          <w:tcPr>
            <w:tcW w:w="992" w:type="dxa"/>
            <w:shd w:val="pct25" w:color="auto" w:fill="FFFFFF"/>
          </w:tcPr>
          <w:p w14:paraId="7165ED23"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Length</w:t>
            </w:r>
          </w:p>
        </w:tc>
        <w:tc>
          <w:tcPr>
            <w:tcW w:w="2126" w:type="dxa"/>
            <w:shd w:val="pct25" w:color="auto" w:fill="FFFFFF"/>
          </w:tcPr>
          <w:p w14:paraId="6E4741D0"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Navigation</w:t>
            </w:r>
          </w:p>
        </w:tc>
        <w:tc>
          <w:tcPr>
            <w:tcW w:w="1701" w:type="dxa"/>
            <w:shd w:val="pct25" w:color="auto" w:fill="FFFFFF"/>
            <w:vAlign w:val="center"/>
          </w:tcPr>
          <w:p w14:paraId="3EB4AA32" w14:textId="77777777" w:rsidR="00CF21A8" w:rsidRPr="00033D7C" w:rsidRDefault="00CF21A8" w:rsidP="00A8739C">
            <w:pPr>
              <w:pStyle w:val="BodyText"/>
              <w:tabs>
                <w:tab w:val="left" w:pos="720"/>
              </w:tabs>
              <w:ind w:left="180" w:hanging="180"/>
              <w:rPr>
                <w:rFonts w:ascii="GE Inspira" w:hAnsi="GE Inspira" w:cs="Arial"/>
                <w:b/>
                <w:sz w:val="22"/>
                <w:szCs w:val="22"/>
              </w:rPr>
            </w:pPr>
            <w:r w:rsidRPr="00033D7C">
              <w:rPr>
                <w:rFonts w:ascii="GE Inspira" w:hAnsi="GE Inspira" w:cs="Arial"/>
                <w:b/>
                <w:sz w:val="22"/>
                <w:szCs w:val="22"/>
              </w:rPr>
              <w:t>Description</w:t>
            </w:r>
          </w:p>
        </w:tc>
      </w:tr>
      <w:tr w:rsidR="00CF21A8" w:rsidRPr="00033D7C" w14:paraId="6D13C035" w14:textId="77777777" w:rsidTr="00A8739C">
        <w:trPr>
          <w:cantSplit/>
        </w:trPr>
        <w:tc>
          <w:tcPr>
            <w:tcW w:w="1260" w:type="dxa"/>
            <w:vAlign w:val="center"/>
          </w:tcPr>
          <w:p w14:paraId="6804FF3E"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9.6.4.2.1</w:t>
            </w:r>
          </w:p>
        </w:tc>
        <w:tc>
          <w:tcPr>
            <w:tcW w:w="1742" w:type="dxa"/>
            <w:vAlign w:val="center"/>
          </w:tcPr>
          <w:p w14:paraId="22C0DE9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Type</w:t>
            </w:r>
          </w:p>
        </w:tc>
        <w:tc>
          <w:tcPr>
            <w:tcW w:w="1134" w:type="dxa"/>
            <w:vAlign w:val="center"/>
          </w:tcPr>
          <w:p w14:paraId="5C28245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type</w:t>
            </w:r>
          </w:p>
        </w:tc>
        <w:tc>
          <w:tcPr>
            <w:tcW w:w="1134" w:type="dxa"/>
            <w:vAlign w:val="center"/>
          </w:tcPr>
          <w:p w14:paraId="0B07F80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4BC1E74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20</w:t>
            </w:r>
          </w:p>
        </w:tc>
        <w:tc>
          <w:tcPr>
            <w:tcW w:w="2126" w:type="dxa"/>
            <w:vAlign w:val="center"/>
          </w:tcPr>
          <w:p w14:paraId="68D2490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Constant</w:t>
            </w:r>
          </w:p>
        </w:tc>
        <w:tc>
          <w:tcPr>
            <w:tcW w:w="1701" w:type="dxa"/>
            <w:vAlign w:val="center"/>
          </w:tcPr>
          <w:p w14:paraId="6647D71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PART_ONHAND</w:t>
            </w:r>
          </w:p>
        </w:tc>
      </w:tr>
      <w:tr w:rsidR="00CF21A8" w:rsidRPr="00033D7C" w14:paraId="58EA109D" w14:textId="77777777" w:rsidTr="00A8739C">
        <w:trPr>
          <w:cantSplit/>
        </w:trPr>
        <w:tc>
          <w:tcPr>
            <w:tcW w:w="1260" w:type="dxa"/>
            <w:vAlign w:val="center"/>
          </w:tcPr>
          <w:p w14:paraId="29C1A133"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lastRenderedPageBreak/>
              <w:t>9.6.4.2.2</w:t>
            </w:r>
          </w:p>
        </w:tc>
        <w:tc>
          <w:tcPr>
            <w:tcW w:w="1742" w:type="dxa"/>
            <w:vAlign w:val="center"/>
          </w:tcPr>
          <w:p w14:paraId="0451E36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Frequency</w:t>
            </w:r>
          </w:p>
        </w:tc>
        <w:tc>
          <w:tcPr>
            <w:tcW w:w="1134" w:type="dxa"/>
            <w:vAlign w:val="center"/>
          </w:tcPr>
          <w:p w14:paraId="548D403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Data Frequency</w:t>
            </w:r>
          </w:p>
        </w:tc>
        <w:tc>
          <w:tcPr>
            <w:tcW w:w="1134" w:type="dxa"/>
            <w:vAlign w:val="center"/>
          </w:tcPr>
          <w:p w14:paraId="49E4F2A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6F3E538C"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10</w:t>
            </w:r>
          </w:p>
        </w:tc>
        <w:tc>
          <w:tcPr>
            <w:tcW w:w="2126" w:type="dxa"/>
            <w:vAlign w:val="center"/>
          </w:tcPr>
          <w:p w14:paraId="4518225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NA</w:t>
            </w:r>
          </w:p>
        </w:tc>
        <w:tc>
          <w:tcPr>
            <w:tcW w:w="1701" w:type="dxa"/>
            <w:vAlign w:val="center"/>
          </w:tcPr>
          <w:p w14:paraId="49EB110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DAILY – as passed in the concurrent program parameter.</w:t>
            </w:r>
          </w:p>
          <w:p w14:paraId="59F9A2DE" w14:textId="77777777" w:rsidR="00CF21A8" w:rsidRPr="00033D7C" w:rsidRDefault="00CF21A8" w:rsidP="00A8739C">
            <w:pPr>
              <w:pStyle w:val="BodyText"/>
              <w:rPr>
                <w:rFonts w:ascii="GE Inspira" w:hAnsi="GE Inspira" w:cs="Arial"/>
                <w:sz w:val="20"/>
                <w:szCs w:val="22"/>
              </w:rPr>
            </w:pPr>
          </w:p>
        </w:tc>
      </w:tr>
      <w:tr w:rsidR="00CF21A8" w:rsidRPr="00033D7C" w14:paraId="7B693CAC" w14:textId="77777777" w:rsidTr="00A8739C">
        <w:trPr>
          <w:cantSplit/>
        </w:trPr>
        <w:tc>
          <w:tcPr>
            <w:tcW w:w="1260" w:type="dxa"/>
            <w:vAlign w:val="center"/>
          </w:tcPr>
          <w:p w14:paraId="268C3B71"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9.6.4.2.3</w:t>
            </w:r>
          </w:p>
        </w:tc>
        <w:tc>
          <w:tcPr>
            <w:tcW w:w="1742" w:type="dxa"/>
            <w:vAlign w:val="center"/>
          </w:tcPr>
          <w:p w14:paraId="6CD120CF"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On-hand Quantity</w:t>
            </w:r>
          </w:p>
        </w:tc>
        <w:tc>
          <w:tcPr>
            <w:tcW w:w="1134" w:type="dxa"/>
            <w:vAlign w:val="center"/>
          </w:tcPr>
          <w:p w14:paraId="2DE49F55"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EXTRACT TYPE</w:t>
            </w:r>
          </w:p>
        </w:tc>
        <w:tc>
          <w:tcPr>
            <w:tcW w:w="1134" w:type="dxa"/>
            <w:vAlign w:val="center"/>
          </w:tcPr>
          <w:p w14:paraId="36C15CB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330EB45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10</w:t>
            </w:r>
          </w:p>
        </w:tc>
        <w:tc>
          <w:tcPr>
            <w:tcW w:w="2126" w:type="dxa"/>
            <w:vAlign w:val="center"/>
          </w:tcPr>
          <w:p w14:paraId="562961F8"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NA</w:t>
            </w:r>
          </w:p>
        </w:tc>
        <w:tc>
          <w:tcPr>
            <w:tcW w:w="1701" w:type="dxa"/>
            <w:vAlign w:val="center"/>
          </w:tcPr>
          <w:p w14:paraId="0CA0444F"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Constant : SVC-ONHAND</w:t>
            </w:r>
          </w:p>
        </w:tc>
      </w:tr>
      <w:tr w:rsidR="00CF21A8" w:rsidRPr="00033D7C" w14:paraId="774042F2" w14:textId="77777777" w:rsidTr="00A8739C">
        <w:trPr>
          <w:cantSplit/>
        </w:trPr>
        <w:tc>
          <w:tcPr>
            <w:tcW w:w="1260" w:type="dxa"/>
            <w:vAlign w:val="center"/>
          </w:tcPr>
          <w:p w14:paraId="0F49989C"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9.6.4.2.4</w:t>
            </w:r>
          </w:p>
        </w:tc>
        <w:tc>
          <w:tcPr>
            <w:tcW w:w="1742" w:type="dxa"/>
            <w:vAlign w:val="center"/>
          </w:tcPr>
          <w:p w14:paraId="1570518C"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10F5162B"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ITEM NUMBER</w:t>
            </w:r>
          </w:p>
        </w:tc>
        <w:tc>
          <w:tcPr>
            <w:tcW w:w="1134" w:type="dxa"/>
            <w:vAlign w:val="center"/>
          </w:tcPr>
          <w:p w14:paraId="25602CD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75A4F6F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40</w:t>
            </w:r>
          </w:p>
        </w:tc>
        <w:tc>
          <w:tcPr>
            <w:tcW w:w="2126" w:type="dxa"/>
            <w:vAlign w:val="center"/>
          </w:tcPr>
          <w:p w14:paraId="54A2564A"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w:t>
            </w:r>
            <w:r w:rsidRPr="00033D7C">
              <w:rPr>
                <w:rFonts w:ascii="GE Inspira" w:hAnsi="GE Inspira"/>
                <w:sz w:val="20"/>
                <w:szCs w:val="20"/>
              </w:rPr>
              <w:sym w:font="Wingdings" w:char="F0E0"/>
            </w:r>
            <w:r w:rsidRPr="00033D7C">
              <w:rPr>
                <w:rFonts w:ascii="GE Inspira" w:hAnsi="GE Inspira"/>
                <w:sz w:val="20"/>
                <w:szCs w:val="20"/>
              </w:rPr>
              <w:t>onhand, availability</w:t>
            </w:r>
            <w:r w:rsidRPr="00033D7C">
              <w:rPr>
                <w:rFonts w:ascii="GE Inspira" w:hAnsi="GE Inspira"/>
                <w:sz w:val="20"/>
                <w:szCs w:val="20"/>
              </w:rPr>
              <w:sym w:font="Wingdings" w:char="F0E0"/>
            </w:r>
            <w:r w:rsidRPr="00033D7C">
              <w:rPr>
                <w:rFonts w:ascii="GE Inspira" w:hAnsi="GE Inspira"/>
                <w:sz w:val="20"/>
                <w:szCs w:val="20"/>
              </w:rPr>
              <w:t>select Part Number</w:t>
            </w:r>
          </w:p>
        </w:tc>
        <w:tc>
          <w:tcPr>
            <w:tcW w:w="1701" w:type="dxa"/>
            <w:vAlign w:val="center"/>
          </w:tcPr>
          <w:p w14:paraId="72D52D85"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Item Number</w:t>
            </w:r>
          </w:p>
        </w:tc>
      </w:tr>
      <w:tr w:rsidR="00CF21A8" w:rsidRPr="00033D7C" w14:paraId="2D849262" w14:textId="77777777" w:rsidTr="00A8739C">
        <w:trPr>
          <w:cantSplit/>
        </w:trPr>
        <w:tc>
          <w:tcPr>
            <w:tcW w:w="1260" w:type="dxa"/>
            <w:vAlign w:val="center"/>
          </w:tcPr>
          <w:p w14:paraId="77553306"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9.6.4.2.5</w:t>
            </w:r>
          </w:p>
        </w:tc>
        <w:tc>
          <w:tcPr>
            <w:tcW w:w="1742" w:type="dxa"/>
            <w:vAlign w:val="center"/>
          </w:tcPr>
          <w:p w14:paraId="1A9369CA"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244E208F"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ORGANIZATION CODE</w:t>
            </w:r>
          </w:p>
        </w:tc>
        <w:tc>
          <w:tcPr>
            <w:tcW w:w="1134" w:type="dxa"/>
            <w:vAlign w:val="center"/>
          </w:tcPr>
          <w:p w14:paraId="6443CDF0"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18404EAD"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3</w:t>
            </w:r>
          </w:p>
        </w:tc>
        <w:tc>
          <w:tcPr>
            <w:tcW w:w="2126" w:type="dxa"/>
            <w:vAlign w:val="center"/>
          </w:tcPr>
          <w:p w14:paraId="7616F832"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w:t>
            </w:r>
            <w:r w:rsidRPr="00033D7C">
              <w:rPr>
                <w:rFonts w:ascii="GE Inspira" w:hAnsi="GE Inspira"/>
                <w:sz w:val="20"/>
                <w:szCs w:val="20"/>
              </w:rPr>
              <w:sym w:font="Wingdings" w:char="F0E0"/>
            </w:r>
            <w:r w:rsidRPr="00033D7C">
              <w:rPr>
                <w:rFonts w:ascii="GE Inspira" w:hAnsi="GE Inspira"/>
                <w:sz w:val="20"/>
                <w:szCs w:val="20"/>
              </w:rPr>
              <w:t>onhand, availability</w:t>
            </w:r>
            <w:r w:rsidRPr="00033D7C">
              <w:rPr>
                <w:rFonts w:ascii="GE Inspira" w:hAnsi="GE Inspira"/>
                <w:sz w:val="20"/>
                <w:szCs w:val="20"/>
              </w:rPr>
              <w:sym w:font="Wingdings" w:char="F0E0"/>
            </w:r>
            <w:r w:rsidRPr="00033D7C">
              <w:rPr>
                <w:rFonts w:ascii="GE Inspira" w:hAnsi="GE Inspira"/>
                <w:sz w:val="20"/>
                <w:szCs w:val="20"/>
              </w:rPr>
              <w:t>select inventory code</w:t>
            </w:r>
          </w:p>
        </w:tc>
        <w:tc>
          <w:tcPr>
            <w:tcW w:w="1701" w:type="dxa"/>
            <w:vAlign w:val="center"/>
          </w:tcPr>
          <w:p w14:paraId="6A3C7C97"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 Organization Code</w:t>
            </w:r>
          </w:p>
        </w:tc>
      </w:tr>
      <w:tr w:rsidR="00CF21A8" w:rsidRPr="00033D7C" w14:paraId="1A87B2D5" w14:textId="77777777" w:rsidTr="00A8739C">
        <w:trPr>
          <w:cantSplit/>
        </w:trPr>
        <w:tc>
          <w:tcPr>
            <w:tcW w:w="1260" w:type="dxa"/>
            <w:vAlign w:val="center"/>
          </w:tcPr>
          <w:p w14:paraId="51F09829"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9.6.4.2.6</w:t>
            </w:r>
          </w:p>
        </w:tc>
        <w:tc>
          <w:tcPr>
            <w:tcW w:w="1742" w:type="dxa"/>
            <w:vAlign w:val="center"/>
          </w:tcPr>
          <w:p w14:paraId="160A3F94"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2235CCB6"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CODE</w:t>
            </w:r>
          </w:p>
        </w:tc>
        <w:tc>
          <w:tcPr>
            <w:tcW w:w="1134" w:type="dxa"/>
            <w:vAlign w:val="center"/>
          </w:tcPr>
          <w:p w14:paraId="04FB2196"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31442533"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10</w:t>
            </w:r>
          </w:p>
        </w:tc>
        <w:tc>
          <w:tcPr>
            <w:tcW w:w="2126" w:type="dxa"/>
            <w:vAlign w:val="center"/>
          </w:tcPr>
          <w:p w14:paraId="1E53E7BA"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w:t>
            </w:r>
            <w:r w:rsidRPr="00033D7C">
              <w:rPr>
                <w:rFonts w:ascii="GE Inspira" w:hAnsi="GE Inspira"/>
                <w:sz w:val="20"/>
                <w:szCs w:val="20"/>
              </w:rPr>
              <w:sym w:font="Wingdings" w:char="F0E0"/>
            </w:r>
            <w:r w:rsidRPr="00033D7C">
              <w:rPr>
                <w:rFonts w:ascii="GE Inspira" w:hAnsi="GE Inspira"/>
                <w:sz w:val="20"/>
                <w:szCs w:val="20"/>
              </w:rPr>
              <w:t>onhand, availability</w:t>
            </w:r>
            <w:r w:rsidRPr="00033D7C">
              <w:rPr>
                <w:rFonts w:ascii="GE Inspira" w:hAnsi="GE Inspira"/>
                <w:sz w:val="20"/>
                <w:szCs w:val="20"/>
              </w:rPr>
              <w:sym w:font="Wingdings" w:char="F0E0"/>
            </w:r>
            <w:r w:rsidRPr="00033D7C">
              <w:rPr>
                <w:rFonts w:ascii="GE Inspira" w:hAnsi="GE Inspira"/>
                <w:sz w:val="20"/>
                <w:szCs w:val="20"/>
              </w:rPr>
              <w:t>select inventory code</w:t>
            </w:r>
            <w:r w:rsidRPr="00033D7C">
              <w:rPr>
                <w:rFonts w:ascii="GE Inspira" w:hAnsi="GE Inspira"/>
                <w:sz w:val="20"/>
                <w:szCs w:val="20"/>
              </w:rPr>
              <w:sym w:font="Wingdings" w:char="F0E0"/>
            </w:r>
            <w:r w:rsidRPr="00033D7C">
              <w:rPr>
                <w:rFonts w:ascii="GE Inspira" w:hAnsi="GE Inspira"/>
                <w:sz w:val="20"/>
                <w:szCs w:val="20"/>
              </w:rPr>
              <w:t xml:space="preserve"> Query Material</w:t>
            </w:r>
            <w:r w:rsidRPr="00033D7C">
              <w:rPr>
                <w:rFonts w:ascii="GE Inspira" w:hAnsi="GE Inspira"/>
                <w:sz w:val="20"/>
                <w:szCs w:val="20"/>
              </w:rPr>
              <w:sym w:font="Wingdings" w:char="F0E0"/>
            </w:r>
            <w:r w:rsidRPr="00033D7C">
              <w:rPr>
                <w:rFonts w:ascii="GE Inspira" w:hAnsi="GE Inspira"/>
                <w:sz w:val="20"/>
                <w:szCs w:val="20"/>
              </w:rPr>
              <w:t>subinentory</w:t>
            </w:r>
          </w:p>
        </w:tc>
        <w:tc>
          <w:tcPr>
            <w:tcW w:w="1701" w:type="dxa"/>
            <w:vAlign w:val="center"/>
          </w:tcPr>
          <w:p w14:paraId="13ED8804"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Code</w:t>
            </w:r>
          </w:p>
        </w:tc>
      </w:tr>
      <w:tr w:rsidR="00CF21A8" w:rsidRPr="00033D7C" w14:paraId="407E9F93" w14:textId="77777777" w:rsidTr="00A8739C">
        <w:trPr>
          <w:cantSplit/>
        </w:trPr>
        <w:tc>
          <w:tcPr>
            <w:tcW w:w="1260" w:type="dxa"/>
            <w:vAlign w:val="center"/>
          </w:tcPr>
          <w:p w14:paraId="62E463C1"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9.6.4.2.7</w:t>
            </w:r>
          </w:p>
        </w:tc>
        <w:tc>
          <w:tcPr>
            <w:tcW w:w="1742" w:type="dxa"/>
            <w:vAlign w:val="center"/>
          </w:tcPr>
          <w:p w14:paraId="6ED3BCCD"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4BFEEE92"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ASSET FLAG</w:t>
            </w:r>
          </w:p>
          <w:p w14:paraId="0E1338AD" w14:textId="77777777" w:rsidR="00CF21A8" w:rsidRPr="00033D7C" w:rsidRDefault="00CF21A8" w:rsidP="00A8739C">
            <w:pPr>
              <w:pStyle w:val="NormalWeb"/>
              <w:jc w:val="center"/>
              <w:rPr>
                <w:rFonts w:ascii="GE Inspira" w:hAnsi="GE Inspira"/>
              </w:rPr>
            </w:pPr>
          </w:p>
        </w:tc>
        <w:tc>
          <w:tcPr>
            <w:tcW w:w="1134" w:type="dxa"/>
            <w:vAlign w:val="center"/>
          </w:tcPr>
          <w:p w14:paraId="1271EBF7"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NUMBER</w:t>
            </w:r>
          </w:p>
        </w:tc>
        <w:tc>
          <w:tcPr>
            <w:tcW w:w="992" w:type="dxa"/>
            <w:vAlign w:val="center"/>
          </w:tcPr>
          <w:p w14:paraId="37760F2A" w14:textId="77777777" w:rsidR="00CF21A8" w:rsidRPr="00033D7C" w:rsidRDefault="00CF21A8" w:rsidP="00A8739C">
            <w:pPr>
              <w:pStyle w:val="NormalWeb"/>
              <w:jc w:val="center"/>
              <w:rPr>
                <w:rFonts w:ascii="GE Inspira" w:hAnsi="GE Inspira"/>
                <w:sz w:val="20"/>
                <w:szCs w:val="20"/>
              </w:rPr>
            </w:pPr>
            <w:r w:rsidRPr="00033D7C">
              <w:rPr>
                <w:rFonts w:ascii="GE Inspira" w:hAnsi="GE Inspira" w:cs="Arial"/>
                <w:sz w:val="20"/>
                <w:szCs w:val="22"/>
              </w:rPr>
              <w:t>NA</w:t>
            </w:r>
          </w:p>
        </w:tc>
        <w:tc>
          <w:tcPr>
            <w:tcW w:w="2126" w:type="dxa"/>
            <w:vAlign w:val="center"/>
          </w:tcPr>
          <w:p w14:paraId="47308D15"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Inventory--&gt;Setup--&gt;Organization--&gt;Subinventories--&gt;Query subinventory--&gt;Asset subinventory</w:t>
            </w:r>
          </w:p>
        </w:tc>
        <w:tc>
          <w:tcPr>
            <w:tcW w:w="1701" w:type="dxa"/>
            <w:vAlign w:val="center"/>
          </w:tcPr>
          <w:p w14:paraId="2CA13BC4"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Asset Subinventory flag- attribute of a subinventory</w:t>
            </w:r>
          </w:p>
        </w:tc>
      </w:tr>
      <w:tr w:rsidR="00CF21A8" w:rsidRPr="00033D7C" w14:paraId="5FF65EA7" w14:textId="77777777" w:rsidTr="00A8739C">
        <w:trPr>
          <w:cantSplit/>
        </w:trPr>
        <w:tc>
          <w:tcPr>
            <w:tcW w:w="1260" w:type="dxa"/>
            <w:vAlign w:val="center"/>
          </w:tcPr>
          <w:p w14:paraId="54BCAE48" w14:textId="77777777" w:rsidR="00CF21A8" w:rsidRPr="00033D7C" w:rsidRDefault="00CF21A8" w:rsidP="00A8739C">
            <w:pPr>
              <w:pStyle w:val="BodyText"/>
              <w:tabs>
                <w:tab w:val="left" w:pos="720"/>
              </w:tabs>
              <w:rPr>
                <w:rFonts w:ascii="GE Inspira" w:hAnsi="GE Inspira" w:cs="Arial"/>
                <w:bCs/>
                <w:sz w:val="20"/>
                <w:szCs w:val="20"/>
              </w:rPr>
            </w:pPr>
            <w:r w:rsidRPr="00033D7C">
              <w:rPr>
                <w:rFonts w:ascii="GE Inspira" w:hAnsi="GE Inspira"/>
                <w:sz w:val="20"/>
                <w:szCs w:val="20"/>
              </w:rPr>
              <w:t>9.6.4.2.8</w:t>
            </w:r>
          </w:p>
        </w:tc>
        <w:tc>
          <w:tcPr>
            <w:tcW w:w="1742" w:type="dxa"/>
            <w:vAlign w:val="center"/>
          </w:tcPr>
          <w:p w14:paraId="6576DEDD"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1C50B4E8"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CLASSIFICATION</w:t>
            </w:r>
          </w:p>
          <w:p w14:paraId="5F38DBFB" w14:textId="77777777" w:rsidR="00CF21A8" w:rsidRPr="00033D7C" w:rsidRDefault="00CF21A8" w:rsidP="00A8739C">
            <w:pPr>
              <w:pStyle w:val="NormalWeb"/>
              <w:jc w:val="center"/>
              <w:rPr>
                <w:rFonts w:ascii="GE Inspira" w:hAnsi="GE Inspira"/>
              </w:rPr>
            </w:pPr>
          </w:p>
          <w:p w14:paraId="235C12C3" w14:textId="77777777" w:rsidR="00CF21A8" w:rsidRPr="00033D7C" w:rsidRDefault="00CF21A8" w:rsidP="00A8739C">
            <w:pPr>
              <w:pStyle w:val="NormalWeb"/>
              <w:jc w:val="center"/>
              <w:rPr>
                <w:rFonts w:ascii="GE Inspira" w:hAnsi="GE Inspira"/>
              </w:rPr>
            </w:pPr>
          </w:p>
        </w:tc>
        <w:tc>
          <w:tcPr>
            <w:tcW w:w="1134" w:type="dxa"/>
            <w:vAlign w:val="center"/>
          </w:tcPr>
          <w:p w14:paraId="1E488FDE"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60C406F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150</w:t>
            </w:r>
          </w:p>
        </w:tc>
        <w:tc>
          <w:tcPr>
            <w:tcW w:w="2126" w:type="dxa"/>
            <w:vAlign w:val="center"/>
          </w:tcPr>
          <w:p w14:paraId="5B4D4C30"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Inventory--&gt;Setup--&gt;Organization--&gt;Subinventories--&gt;Query subinventory--&gt;DFF--&gt;GPO inv Type(Attribute6)</w:t>
            </w:r>
          </w:p>
        </w:tc>
        <w:tc>
          <w:tcPr>
            <w:tcW w:w="1701" w:type="dxa"/>
            <w:vAlign w:val="center"/>
          </w:tcPr>
          <w:p w14:paraId="3F70A853"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classification- GOOD, DEFECTIVE or REPAIR</w:t>
            </w:r>
          </w:p>
        </w:tc>
      </w:tr>
      <w:tr w:rsidR="00CF21A8" w:rsidRPr="00033D7C" w14:paraId="7FD7A8A9" w14:textId="77777777" w:rsidTr="00A8739C">
        <w:trPr>
          <w:cantSplit/>
        </w:trPr>
        <w:tc>
          <w:tcPr>
            <w:tcW w:w="1260" w:type="dxa"/>
            <w:vAlign w:val="center"/>
          </w:tcPr>
          <w:p w14:paraId="099A1918" w14:textId="77777777" w:rsidR="00CF21A8" w:rsidRPr="00033D7C" w:rsidRDefault="00CF21A8" w:rsidP="00A8739C">
            <w:pPr>
              <w:pStyle w:val="BodyText"/>
              <w:tabs>
                <w:tab w:val="left" w:pos="720"/>
              </w:tabs>
              <w:rPr>
                <w:rFonts w:ascii="GE Inspira" w:hAnsi="GE Inspira" w:cs="Arial"/>
                <w:bCs/>
                <w:sz w:val="20"/>
                <w:szCs w:val="20"/>
              </w:rPr>
            </w:pPr>
            <w:r w:rsidRPr="00033D7C">
              <w:rPr>
                <w:rFonts w:ascii="GE Inspira" w:hAnsi="GE Inspira"/>
                <w:sz w:val="20"/>
                <w:szCs w:val="20"/>
              </w:rPr>
              <w:t>9.6.4.2.9</w:t>
            </w:r>
          </w:p>
        </w:tc>
        <w:tc>
          <w:tcPr>
            <w:tcW w:w="1742" w:type="dxa"/>
            <w:vAlign w:val="center"/>
          </w:tcPr>
          <w:p w14:paraId="77C15AD3"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4FC637D4"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STATUS</w:t>
            </w:r>
          </w:p>
        </w:tc>
        <w:tc>
          <w:tcPr>
            <w:tcW w:w="1134" w:type="dxa"/>
            <w:vAlign w:val="center"/>
          </w:tcPr>
          <w:p w14:paraId="02589E8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1CC5703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80</w:t>
            </w:r>
          </w:p>
        </w:tc>
        <w:tc>
          <w:tcPr>
            <w:tcW w:w="2126" w:type="dxa"/>
            <w:vAlign w:val="center"/>
          </w:tcPr>
          <w:p w14:paraId="5D6EAE0C"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Inventory--&gt;Setup--&gt;Organization--&gt;Subinventories--&gt;Query subinventory--&gt;Status</w:t>
            </w:r>
          </w:p>
        </w:tc>
        <w:tc>
          <w:tcPr>
            <w:tcW w:w="1701" w:type="dxa"/>
            <w:vAlign w:val="center"/>
          </w:tcPr>
          <w:p w14:paraId="7A17D873"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Status</w:t>
            </w:r>
          </w:p>
        </w:tc>
      </w:tr>
      <w:tr w:rsidR="00CF21A8" w:rsidRPr="00033D7C" w14:paraId="681DD1D5" w14:textId="77777777" w:rsidTr="00A8739C">
        <w:trPr>
          <w:cantSplit/>
        </w:trPr>
        <w:tc>
          <w:tcPr>
            <w:tcW w:w="1260" w:type="dxa"/>
            <w:vAlign w:val="center"/>
          </w:tcPr>
          <w:p w14:paraId="0F6E6963" w14:textId="77777777" w:rsidR="00CF21A8" w:rsidRPr="00033D7C" w:rsidRDefault="00CF21A8" w:rsidP="00A8739C">
            <w:pPr>
              <w:pStyle w:val="BodyText"/>
              <w:tabs>
                <w:tab w:val="left" w:pos="720"/>
              </w:tabs>
              <w:rPr>
                <w:rFonts w:ascii="GE Inspira" w:hAnsi="GE Inspira" w:cs="Arial"/>
                <w:bCs/>
                <w:sz w:val="20"/>
                <w:szCs w:val="20"/>
              </w:rPr>
            </w:pPr>
            <w:r w:rsidRPr="00033D7C">
              <w:rPr>
                <w:rFonts w:ascii="GE Inspira" w:hAnsi="GE Inspira"/>
                <w:sz w:val="20"/>
                <w:szCs w:val="20"/>
              </w:rPr>
              <w:t>9.6.4.2.10</w:t>
            </w:r>
          </w:p>
        </w:tc>
        <w:tc>
          <w:tcPr>
            <w:tcW w:w="1742" w:type="dxa"/>
            <w:vAlign w:val="center"/>
          </w:tcPr>
          <w:p w14:paraId="19CDB689"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On-hand Quantity</w:t>
            </w:r>
          </w:p>
        </w:tc>
        <w:tc>
          <w:tcPr>
            <w:tcW w:w="1134" w:type="dxa"/>
            <w:vAlign w:val="center"/>
          </w:tcPr>
          <w:p w14:paraId="03E068C2"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SUBINVENTORY DESCRIPTION</w:t>
            </w:r>
          </w:p>
        </w:tc>
        <w:tc>
          <w:tcPr>
            <w:tcW w:w="1134" w:type="dxa"/>
            <w:vAlign w:val="center"/>
          </w:tcPr>
          <w:p w14:paraId="531F9CC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7ECEC1B4"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w:t>
            </w:r>
          </w:p>
        </w:tc>
        <w:tc>
          <w:tcPr>
            <w:tcW w:w="2126" w:type="dxa"/>
            <w:vAlign w:val="center"/>
          </w:tcPr>
          <w:p w14:paraId="5CEA0BCD"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Inventory--&gt;Setup--&gt;Organization--&gt;Subinventories--&gt;Query subinventory--&gt;Description</w:t>
            </w:r>
          </w:p>
        </w:tc>
        <w:tc>
          <w:tcPr>
            <w:tcW w:w="1701" w:type="dxa"/>
            <w:vAlign w:val="center"/>
          </w:tcPr>
          <w:p w14:paraId="19D3A997" w14:textId="77777777" w:rsidR="00CF21A8" w:rsidRPr="00033D7C" w:rsidRDefault="00CF21A8" w:rsidP="00A8739C">
            <w:pPr>
              <w:pStyle w:val="NormalWeb"/>
              <w:jc w:val="center"/>
              <w:rPr>
                <w:rFonts w:ascii="GE Inspira" w:hAnsi="GE Inspira"/>
              </w:rPr>
            </w:pPr>
            <w:r w:rsidRPr="00033D7C">
              <w:rPr>
                <w:rFonts w:ascii="GE Inspira" w:hAnsi="GE Inspira"/>
                <w:sz w:val="20"/>
                <w:szCs w:val="20"/>
              </w:rPr>
              <w:t>Description of the Subinventory</w:t>
            </w:r>
          </w:p>
        </w:tc>
      </w:tr>
      <w:tr w:rsidR="00CF21A8" w:rsidRPr="00033D7C" w14:paraId="12F99945" w14:textId="77777777" w:rsidTr="00A8739C">
        <w:trPr>
          <w:cantSplit/>
        </w:trPr>
        <w:tc>
          <w:tcPr>
            <w:tcW w:w="1260" w:type="dxa"/>
            <w:vAlign w:val="center"/>
          </w:tcPr>
          <w:p w14:paraId="5B07B943" w14:textId="77777777" w:rsidR="00CF21A8" w:rsidRPr="00033D7C" w:rsidRDefault="00CF21A8" w:rsidP="00A8739C">
            <w:pPr>
              <w:jc w:val="center"/>
              <w:rPr>
                <w:rFonts w:ascii="GE Inspira" w:hAnsi="GE Inspira"/>
              </w:rPr>
            </w:pPr>
            <w:r w:rsidRPr="00033D7C">
              <w:rPr>
                <w:rFonts w:ascii="GE Inspira" w:hAnsi="GE Inspira"/>
                <w:sz w:val="20"/>
                <w:szCs w:val="20"/>
              </w:rPr>
              <w:lastRenderedPageBreak/>
              <w:t>9.6.4.2.11</w:t>
            </w:r>
          </w:p>
        </w:tc>
        <w:tc>
          <w:tcPr>
            <w:tcW w:w="1742" w:type="dxa"/>
            <w:vAlign w:val="center"/>
          </w:tcPr>
          <w:p w14:paraId="525B13DC"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0B15B492" w14:textId="77777777" w:rsidR="00CF21A8" w:rsidRPr="00033D7C" w:rsidRDefault="00CF21A8" w:rsidP="00A8739C">
            <w:pPr>
              <w:pStyle w:val="BodyText"/>
              <w:tabs>
                <w:tab w:val="left" w:pos="720"/>
              </w:tabs>
              <w:rPr>
                <w:rFonts w:ascii="GE Inspira" w:hAnsi="GE Inspira" w:cs="Arial"/>
                <w:sz w:val="20"/>
                <w:szCs w:val="22"/>
              </w:rPr>
            </w:pPr>
          </w:p>
        </w:tc>
        <w:tc>
          <w:tcPr>
            <w:tcW w:w="1134" w:type="dxa"/>
            <w:vAlign w:val="center"/>
          </w:tcPr>
          <w:p w14:paraId="5ABCE9C1"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QUANTITY TRACKED</w:t>
            </w:r>
          </w:p>
          <w:p w14:paraId="1C606B1B" w14:textId="77777777" w:rsidR="00CF21A8" w:rsidRPr="00033D7C" w:rsidRDefault="00CF21A8" w:rsidP="00A8739C">
            <w:pPr>
              <w:pStyle w:val="BodyText"/>
              <w:tabs>
                <w:tab w:val="left" w:pos="720"/>
              </w:tabs>
              <w:rPr>
                <w:rFonts w:ascii="GE Inspira" w:hAnsi="GE Inspira" w:cs="Arial"/>
                <w:sz w:val="20"/>
                <w:szCs w:val="22"/>
              </w:rPr>
            </w:pPr>
          </w:p>
        </w:tc>
        <w:tc>
          <w:tcPr>
            <w:tcW w:w="1134" w:type="dxa"/>
            <w:vAlign w:val="center"/>
          </w:tcPr>
          <w:p w14:paraId="39F9A40E"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NUMBER</w:t>
            </w:r>
          </w:p>
        </w:tc>
        <w:tc>
          <w:tcPr>
            <w:tcW w:w="992" w:type="dxa"/>
            <w:vAlign w:val="center"/>
          </w:tcPr>
          <w:p w14:paraId="39177E3C" w14:textId="77777777" w:rsidR="00CF21A8" w:rsidRPr="00033D7C" w:rsidRDefault="00CF21A8" w:rsidP="00A8739C">
            <w:pPr>
              <w:pStyle w:val="NormalWeb"/>
              <w:jc w:val="center"/>
              <w:rPr>
                <w:rFonts w:ascii="GE Inspira" w:hAnsi="GE Inspira"/>
                <w:sz w:val="20"/>
                <w:szCs w:val="20"/>
              </w:rPr>
            </w:pPr>
            <w:r w:rsidRPr="00033D7C">
              <w:rPr>
                <w:rFonts w:ascii="GE Inspira" w:hAnsi="GE Inspira" w:cs="Arial"/>
                <w:sz w:val="20"/>
                <w:szCs w:val="22"/>
              </w:rPr>
              <w:t>NA</w:t>
            </w:r>
          </w:p>
        </w:tc>
        <w:tc>
          <w:tcPr>
            <w:tcW w:w="2126" w:type="dxa"/>
            <w:vAlign w:val="center"/>
          </w:tcPr>
          <w:p w14:paraId="555292C5" w14:textId="77777777" w:rsidR="00CF21A8" w:rsidRPr="00033D7C" w:rsidRDefault="00CF21A8" w:rsidP="00A8739C">
            <w:pPr>
              <w:pStyle w:val="NormalWeb"/>
              <w:jc w:val="center"/>
              <w:rPr>
                <w:rFonts w:ascii="GE Inspira" w:hAnsi="GE Inspira"/>
                <w:sz w:val="20"/>
                <w:szCs w:val="20"/>
              </w:rPr>
            </w:pPr>
            <w:r w:rsidRPr="00033D7C">
              <w:rPr>
                <w:rFonts w:ascii="GE Inspira" w:hAnsi="GE Inspira"/>
                <w:sz w:val="20"/>
                <w:szCs w:val="20"/>
              </w:rPr>
              <w:t>Inventory--&gt;Setup--&gt;Organization--&gt;Subinventories--&gt;Query subinventory--&gt;Quantity Tracked</w:t>
            </w:r>
          </w:p>
          <w:p w14:paraId="5BD57AA3" w14:textId="77777777" w:rsidR="00CF21A8" w:rsidRPr="00033D7C" w:rsidRDefault="00CF21A8" w:rsidP="00A8739C">
            <w:pPr>
              <w:pStyle w:val="BodyText"/>
              <w:tabs>
                <w:tab w:val="left" w:pos="720"/>
              </w:tabs>
              <w:rPr>
                <w:rFonts w:ascii="GE Inspira" w:eastAsia="Times New Roman" w:hAnsi="GE Inspira"/>
                <w:sz w:val="20"/>
                <w:szCs w:val="20"/>
                <w:lang w:val="en-IN" w:eastAsia="en-IN"/>
              </w:rPr>
            </w:pPr>
          </w:p>
        </w:tc>
        <w:tc>
          <w:tcPr>
            <w:tcW w:w="1701" w:type="dxa"/>
            <w:vAlign w:val="center"/>
          </w:tcPr>
          <w:p w14:paraId="27CEAEB6"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Quantity tracked flag flag- attribute of a subinventory</w:t>
            </w:r>
          </w:p>
          <w:p w14:paraId="3F113A62" w14:textId="77777777" w:rsidR="00CF21A8" w:rsidRPr="00033D7C" w:rsidRDefault="00CF21A8" w:rsidP="00A8739C">
            <w:pPr>
              <w:pStyle w:val="BodyText"/>
              <w:tabs>
                <w:tab w:val="left" w:pos="720"/>
              </w:tabs>
              <w:rPr>
                <w:rFonts w:ascii="GE Inspira" w:hAnsi="GE Inspira" w:cs="Arial"/>
                <w:sz w:val="20"/>
                <w:szCs w:val="22"/>
              </w:rPr>
            </w:pPr>
          </w:p>
        </w:tc>
      </w:tr>
      <w:tr w:rsidR="00CF21A8" w:rsidRPr="00033D7C" w14:paraId="771302B9" w14:textId="77777777" w:rsidTr="00A8739C">
        <w:trPr>
          <w:cantSplit/>
        </w:trPr>
        <w:tc>
          <w:tcPr>
            <w:tcW w:w="1260" w:type="dxa"/>
            <w:vAlign w:val="center"/>
          </w:tcPr>
          <w:p w14:paraId="0C79B37A" w14:textId="77777777" w:rsidR="00CF21A8" w:rsidRPr="00033D7C" w:rsidRDefault="00CF21A8" w:rsidP="00A8739C">
            <w:pPr>
              <w:jc w:val="center"/>
              <w:rPr>
                <w:rFonts w:ascii="GE Inspira" w:hAnsi="GE Inspira"/>
              </w:rPr>
            </w:pPr>
            <w:r w:rsidRPr="00033D7C">
              <w:rPr>
                <w:rFonts w:ascii="GE Inspira" w:hAnsi="GE Inspira"/>
                <w:sz w:val="20"/>
                <w:szCs w:val="20"/>
              </w:rPr>
              <w:t>9.6.4.2.12</w:t>
            </w:r>
          </w:p>
        </w:tc>
        <w:tc>
          <w:tcPr>
            <w:tcW w:w="1742" w:type="dxa"/>
            <w:vAlign w:val="center"/>
          </w:tcPr>
          <w:p w14:paraId="33E706C5"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40FB76ED" w14:textId="77777777" w:rsidR="00CF21A8" w:rsidRPr="00033D7C" w:rsidRDefault="00CF21A8" w:rsidP="00A8739C">
            <w:pPr>
              <w:pStyle w:val="BodyText"/>
              <w:tabs>
                <w:tab w:val="left" w:pos="720"/>
              </w:tabs>
              <w:rPr>
                <w:rFonts w:ascii="GE Inspira" w:hAnsi="GE Inspira" w:cs="Arial"/>
                <w:sz w:val="20"/>
                <w:szCs w:val="22"/>
              </w:rPr>
            </w:pPr>
          </w:p>
        </w:tc>
        <w:tc>
          <w:tcPr>
            <w:tcW w:w="1134" w:type="dxa"/>
            <w:vAlign w:val="center"/>
          </w:tcPr>
          <w:p w14:paraId="0A0E4741"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TOTAL ONHAND QUANTITY</w:t>
            </w:r>
          </w:p>
          <w:p w14:paraId="60D04454" w14:textId="77777777" w:rsidR="00CF21A8" w:rsidRPr="00033D7C" w:rsidRDefault="00CF21A8" w:rsidP="00A8739C">
            <w:pPr>
              <w:pStyle w:val="BodyText"/>
              <w:tabs>
                <w:tab w:val="left" w:pos="720"/>
              </w:tabs>
              <w:rPr>
                <w:rFonts w:ascii="GE Inspira" w:hAnsi="GE Inspira" w:cs="Arial"/>
                <w:sz w:val="20"/>
                <w:szCs w:val="22"/>
              </w:rPr>
            </w:pPr>
          </w:p>
        </w:tc>
        <w:tc>
          <w:tcPr>
            <w:tcW w:w="1134" w:type="dxa"/>
            <w:vAlign w:val="center"/>
          </w:tcPr>
          <w:p w14:paraId="30DA41CD"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hAnsi="GE Inspira"/>
                <w:sz w:val="20"/>
                <w:szCs w:val="20"/>
              </w:rPr>
              <w:t>NUMBER</w:t>
            </w:r>
          </w:p>
        </w:tc>
        <w:tc>
          <w:tcPr>
            <w:tcW w:w="992" w:type="dxa"/>
            <w:vAlign w:val="center"/>
          </w:tcPr>
          <w:p w14:paraId="401B35E8"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hAnsi="GE Inspira" w:cs="Arial"/>
                <w:sz w:val="20"/>
                <w:szCs w:val="22"/>
              </w:rPr>
              <w:t>NA</w:t>
            </w:r>
          </w:p>
        </w:tc>
        <w:tc>
          <w:tcPr>
            <w:tcW w:w="2126" w:type="dxa"/>
            <w:vAlign w:val="center"/>
          </w:tcPr>
          <w:p w14:paraId="6EEFD65A"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Inventory--&gt;Onhand,Availability--&gt;on-hand quantity--&gt;select inv org--&gt;Item--&gt;Find--&gt;total quantity</w:t>
            </w:r>
          </w:p>
          <w:p w14:paraId="01FF2912" w14:textId="77777777" w:rsidR="00CF21A8" w:rsidRPr="00033D7C" w:rsidRDefault="00CF21A8" w:rsidP="00A8739C">
            <w:pPr>
              <w:pStyle w:val="BodyText"/>
              <w:tabs>
                <w:tab w:val="left" w:pos="720"/>
              </w:tabs>
              <w:rPr>
                <w:rFonts w:ascii="GE Inspira" w:eastAsia="Times New Roman" w:hAnsi="GE Inspira"/>
                <w:sz w:val="20"/>
                <w:szCs w:val="20"/>
                <w:lang w:val="en-IN" w:eastAsia="en-IN"/>
              </w:rPr>
            </w:pPr>
          </w:p>
        </w:tc>
        <w:tc>
          <w:tcPr>
            <w:tcW w:w="1701" w:type="dxa"/>
            <w:vAlign w:val="center"/>
          </w:tcPr>
          <w:p w14:paraId="34D73A15"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Sum of ohand quantity in a subinventory within a specific locator and lot number</w:t>
            </w:r>
          </w:p>
          <w:p w14:paraId="3FDC075B" w14:textId="77777777" w:rsidR="00CF21A8" w:rsidRPr="00033D7C" w:rsidRDefault="00CF21A8" w:rsidP="00A8739C">
            <w:pPr>
              <w:pStyle w:val="BodyText"/>
              <w:tabs>
                <w:tab w:val="left" w:pos="720"/>
              </w:tabs>
              <w:rPr>
                <w:rFonts w:ascii="GE Inspira" w:hAnsi="GE Inspira" w:cs="Arial"/>
                <w:sz w:val="20"/>
                <w:szCs w:val="22"/>
              </w:rPr>
            </w:pPr>
          </w:p>
        </w:tc>
      </w:tr>
      <w:tr w:rsidR="00CF21A8" w:rsidRPr="00033D7C" w14:paraId="1CB36F59" w14:textId="77777777" w:rsidTr="00A8739C">
        <w:trPr>
          <w:cantSplit/>
        </w:trPr>
        <w:tc>
          <w:tcPr>
            <w:tcW w:w="1260" w:type="dxa"/>
            <w:vAlign w:val="center"/>
          </w:tcPr>
          <w:p w14:paraId="2F5C7D27" w14:textId="77777777" w:rsidR="00CF21A8" w:rsidRPr="00033D7C" w:rsidRDefault="00CF21A8" w:rsidP="00A8739C">
            <w:pPr>
              <w:jc w:val="center"/>
              <w:rPr>
                <w:rFonts w:ascii="GE Inspira" w:hAnsi="GE Inspira"/>
              </w:rPr>
            </w:pPr>
            <w:r w:rsidRPr="00033D7C">
              <w:rPr>
                <w:rFonts w:ascii="GE Inspira" w:hAnsi="GE Inspira"/>
                <w:sz w:val="20"/>
                <w:szCs w:val="20"/>
              </w:rPr>
              <w:t>9.6.4.2.13</w:t>
            </w:r>
          </w:p>
        </w:tc>
        <w:tc>
          <w:tcPr>
            <w:tcW w:w="1742" w:type="dxa"/>
            <w:vAlign w:val="center"/>
          </w:tcPr>
          <w:p w14:paraId="0A3A0415"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6EBB54F8"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p>
        </w:tc>
        <w:tc>
          <w:tcPr>
            <w:tcW w:w="1134" w:type="dxa"/>
            <w:vAlign w:val="center"/>
          </w:tcPr>
          <w:p w14:paraId="23B7A8E7"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CONSIGNMENT NUMBER</w:t>
            </w:r>
          </w:p>
        </w:tc>
        <w:tc>
          <w:tcPr>
            <w:tcW w:w="1134" w:type="dxa"/>
            <w:vAlign w:val="center"/>
          </w:tcPr>
          <w:p w14:paraId="57D774A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7FA39A49"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80</w:t>
            </w:r>
          </w:p>
        </w:tc>
        <w:tc>
          <w:tcPr>
            <w:tcW w:w="2126" w:type="dxa"/>
            <w:vAlign w:val="center"/>
          </w:tcPr>
          <w:p w14:paraId="4262DE60"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Inventory--&gt;Onhand,Availability--&gt;on-hand quantity--&gt;select service inv org--&gt;Choose Item,subinventory, locator --&gt;Lot Number</w:t>
            </w:r>
          </w:p>
          <w:p w14:paraId="65F9EC74"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p>
        </w:tc>
        <w:tc>
          <w:tcPr>
            <w:tcW w:w="1701" w:type="dxa"/>
            <w:vAlign w:val="center"/>
          </w:tcPr>
          <w:p w14:paraId="3FF10757"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Order Number for which FE Consignment is created.</w:t>
            </w:r>
          </w:p>
        </w:tc>
      </w:tr>
      <w:tr w:rsidR="00CF21A8" w:rsidRPr="00033D7C" w14:paraId="5C29F9AB" w14:textId="77777777" w:rsidTr="00A8739C">
        <w:trPr>
          <w:cantSplit/>
        </w:trPr>
        <w:tc>
          <w:tcPr>
            <w:tcW w:w="1260" w:type="dxa"/>
            <w:vAlign w:val="center"/>
          </w:tcPr>
          <w:p w14:paraId="2AC35B89" w14:textId="77777777" w:rsidR="00CF21A8" w:rsidRPr="00033D7C" w:rsidRDefault="00CF21A8" w:rsidP="00A8739C">
            <w:pPr>
              <w:jc w:val="center"/>
              <w:rPr>
                <w:rFonts w:ascii="GE Inspira" w:hAnsi="GE Inspira"/>
              </w:rPr>
            </w:pPr>
            <w:r w:rsidRPr="00033D7C">
              <w:rPr>
                <w:rFonts w:ascii="GE Inspira" w:hAnsi="GE Inspira"/>
                <w:sz w:val="20"/>
                <w:szCs w:val="20"/>
              </w:rPr>
              <w:t>9.6.4.2.14</w:t>
            </w:r>
          </w:p>
        </w:tc>
        <w:tc>
          <w:tcPr>
            <w:tcW w:w="1742" w:type="dxa"/>
            <w:vAlign w:val="center"/>
          </w:tcPr>
          <w:p w14:paraId="239B6512"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1B813643"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p>
        </w:tc>
        <w:tc>
          <w:tcPr>
            <w:tcW w:w="1134" w:type="dxa"/>
            <w:vAlign w:val="center"/>
          </w:tcPr>
          <w:p w14:paraId="470B7032"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DATE RECEIVED</w:t>
            </w:r>
          </w:p>
        </w:tc>
        <w:tc>
          <w:tcPr>
            <w:tcW w:w="1134" w:type="dxa"/>
            <w:vAlign w:val="center"/>
          </w:tcPr>
          <w:p w14:paraId="1CDC0F6C"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DATE</w:t>
            </w:r>
          </w:p>
        </w:tc>
        <w:tc>
          <w:tcPr>
            <w:tcW w:w="992" w:type="dxa"/>
            <w:vAlign w:val="center"/>
          </w:tcPr>
          <w:p w14:paraId="4148733B"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hAnsi="GE Inspira" w:cs="Arial"/>
                <w:sz w:val="20"/>
                <w:szCs w:val="22"/>
              </w:rPr>
              <w:t>NA</w:t>
            </w:r>
          </w:p>
        </w:tc>
        <w:tc>
          <w:tcPr>
            <w:tcW w:w="2126" w:type="dxa"/>
            <w:vAlign w:val="center"/>
          </w:tcPr>
          <w:p w14:paraId="137985D6"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Number--&gt;Transaction Date</w:t>
            </w:r>
          </w:p>
          <w:p w14:paraId="38102FB2"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p>
        </w:tc>
        <w:tc>
          <w:tcPr>
            <w:tcW w:w="1701" w:type="dxa"/>
            <w:vAlign w:val="center"/>
          </w:tcPr>
          <w:p w14:paraId="6002880B"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Receipt Date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tc>
      </w:tr>
      <w:tr w:rsidR="00CF21A8" w:rsidRPr="00033D7C" w14:paraId="6345B150" w14:textId="77777777" w:rsidTr="00A8739C">
        <w:trPr>
          <w:cantSplit/>
        </w:trPr>
        <w:tc>
          <w:tcPr>
            <w:tcW w:w="1260" w:type="dxa"/>
            <w:vAlign w:val="center"/>
          </w:tcPr>
          <w:p w14:paraId="515BEFA2" w14:textId="77777777" w:rsidR="00CF21A8" w:rsidRPr="00033D7C" w:rsidRDefault="00CF21A8" w:rsidP="00A8739C">
            <w:pPr>
              <w:jc w:val="center"/>
              <w:rPr>
                <w:rFonts w:ascii="GE Inspira" w:hAnsi="GE Inspira"/>
              </w:rPr>
            </w:pPr>
            <w:r w:rsidRPr="00033D7C">
              <w:rPr>
                <w:rFonts w:ascii="GE Inspira" w:hAnsi="GE Inspira"/>
                <w:sz w:val="20"/>
                <w:szCs w:val="20"/>
              </w:rPr>
              <w:t>9.6.4.2.15</w:t>
            </w:r>
          </w:p>
        </w:tc>
        <w:tc>
          <w:tcPr>
            <w:tcW w:w="1742" w:type="dxa"/>
            <w:vAlign w:val="center"/>
          </w:tcPr>
          <w:p w14:paraId="4F0503E0" w14:textId="77777777" w:rsidR="00CF21A8" w:rsidRPr="00033D7C" w:rsidRDefault="00CF21A8" w:rsidP="00A8739C">
            <w:pPr>
              <w:spacing w:before="100" w:beforeAutospacing="1"/>
              <w:jc w:val="center"/>
              <w:rPr>
                <w:rFonts w:ascii="GE Inspira" w:eastAsia="Times New Roman" w:hAnsi="GE Inspira"/>
                <w:lang w:val="en-IN" w:eastAsia="en-IN"/>
              </w:rPr>
            </w:pPr>
            <w:r w:rsidRPr="00033D7C">
              <w:rPr>
                <w:rFonts w:ascii="GE Inspira" w:eastAsia="Times New Roman" w:hAnsi="GE Inspira"/>
                <w:sz w:val="20"/>
                <w:szCs w:val="20"/>
                <w:lang w:val="en-IN" w:eastAsia="en-IN"/>
              </w:rPr>
              <w:t>On-hand Quantity</w:t>
            </w:r>
          </w:p>
          <w:p w14:paraId="0E72830B"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p>
        </w:tc>
        <w:tc>
          <w:tcPr>
            <w:tcW w:w="1134" w:type="dxa"/>
            <w:vAlign w:val="center"/>
          </w:tcPr>
          <w:p w14:paraId="5A19E83A"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FE DETAILS</w:t>
            </w:r>
          </w:p>
        </w:tc>
        <w:tc>
          <w:tcPr>
            <w:tcW w:w="1134" w:type="dxa"/>
            <w:vAlign w:val="center"/>
          </w:tcPr>
          <w:p w14:paraId="2EEEF1D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VARCHAR2</w:t>
            </w:r>
          </w:p>
        </w:tc>
        <w:tc>
          <w:tcPr>
            <w:tcW w:w="992" w:type="dxa"/>
            <w:vAlign w:val="center"/>
          </w:tcPr>
          <w:p w14:paraId="1FC130E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800</w:t>
            </w:r>
          </w:p>
        </w:tc>
        <w:tc>
          <w:tcPr>
            <w:tcW w:w="2126" w:type="dxa"/>
            <w:vAlign w:val="center"/>
          </w:tcPr>
          <w:p w14:paraId="517DFFA9"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Customers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Find Customer</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Profile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DUNS Number</w:t>
            </w:r>
          </w:p>
        </w:tc>
        <w:tc>
          <w:tcPr>
            <w:tcW w:w="1701" w:type="dxa"/>
            <w:vAlign w:val="center"/>
          </w:tcPr>
          <w:p w14:paraId="69C5C5E4" w14:textId="77777777" w:rsidR="00CF21A8" w:rsidRPr="00033D7C" w:rsidRDefault="00CF21A8" w:rsidP="00A8739C">
            <w:pPr>
              <w:spacing w:before="100" w:beforeAutospacing="1"/>
              <w:jc w:val="cente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Concatenated segments of FE SSO, FE Country and FE Name separated in a pipe delimited format.</w:t>
            </w:r>
          </w:p>
        </w:tc>
      </w:tr>
      <w:tr w:rsidR="00CF21A8" w:rsidRPr="00033D7C" w14:paraId="6E70685D" w14:textId="77777777" w:rsidTr="00A8739C">
        <w:trPr>
          <w:cantSplit/>
        </w:trPr>
        <w:tc>
          <w:tcPr>
            <w:tcW w:w="1260" w:type="dxa"/>
          </w:tcPr>
          <w:p w14:paraId="03B04313"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lastRenderedPageBreak/>
              <w:t>9.6.4.2.16</w:t>
            </w:r>
          </w:p>
        </w:tc>
        <w:tc>
          <w:tcPr>
            <w:tcW w:w="1742" w:type="dxa"/>
          </w:tcPr>
          <w:p w14:paraId="1C09F0CB"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On-hand Quantity</w:t>
            </w:r>
          </w:p>
        </w:tc>
        <w:tc>
          <w:tcPr>
            <w:tcW w:w="1134" w:type="dxa"/>
            <w:vAlign w:val="center"/>
          </w:tcPr>
          <w:p w14:paraId="44675AC3" w14:textId="77777777" w:rsidR="00CF21A8" w:rsidRPr="00033D7C" w:rsidRDefault="00CF21A8" w:rsidP="00A8739C">
            <w:pPr>
              <w:rPr>
                <w:rFonts w:ascii="GE Inspira" w:hAnsi="GE Inspira" w:cs="Arial"/>
                <w:bCs/>
                <w:sz w:val="20"/>
                <w:szCs w:val="22"/>
              </w:rPr>
            </w:pPr>
            <w:r w:rsidRPr="00033D7C">
              <w:rPr>
                <w:rFonts w:ascii="GE Inspira" w:hAnsi="GE Inspira" w:cs="Arial"/>
                <w:bCs/>
                <w:sz w:val="20"/>
                <w:szCs w:val="22"/>
              </w:rPr>
              <w:t>ADDITIONAL_INFO_1</w:t>
            </w:r>
          </w:p>
        </w:tc>
        <w:tc>
          <w:tcPr>
            <w:tcW w:w="1134" w:type="dxa"/>
          </w:tcPr>
          <w:p w14:paraId="4C11BB76"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5F5188CA"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55F98EF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Check the organization code and subinventory code concatenated with ‘-‘ as an enabled value in value set ‘GEHC_SVC_SPM_SUBINV_TYPES’ and derive the information from the description column against this value. The condition for deriving the value is as mentioned in Section </w:t>
            </w:r>
            <w:r w:rsidRPr="00033D7C">
              <w:rPr>
                <w:rFonts w:ascii="GE Inspira" w:hAnsi="GE Inspira" w:cs="Arial"/>
                <w:bCs/>
                <w:iCs/>
                <w:sz w:val="20"/>
                <w:szCs w:val="22"/>
              </w:rPr>
              <w:t>9.6.6.10</w:t>
            </w:r>
          </w:p>
        </w:tc>
        <w:tc>
          <w:tcPr>
            <w:tcW w:w="1701" w:type="dxa"/>
            <w:vAlign w:val="center"/>
          </w:tcPr>
          <w:p w14:paraId="61ED7A0E" w14:textId="77777777" w:rsidR="00CF21A8" w:rsidRPr="00033D7C" w:rsidRDefault="00CF21A8" w:rsidP="00A8739C">
            <w:pP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SPM Enabled Subinv </w:t>
            </w:r>
          </w:p>
        </w:tc>
      </w:tr>
      <w:tr w:rsidR="00391DFE" w:rsidRPr="00033D7C" w14:paraId="44EC6C01" w14:textId="77777777" w:rsidTr="00A8739C">
        <w:trPr>
          <w:cantSplit/>
        </w:trPr>
        <w:tc>
          <w:tcPr>
            <w:tcW w:w="1260" w:type="dxa"/>
          </w:tcPr>
          <w:p w14:paraId="6960AC99" w14:textId="77777777" w:rsidR="00391DFE" w:rsidRPr="000F366D" w:rsidRDefault="00391DFE" w:rsidP="00391DFE">
            <w:pPr>
              <w:jc w:val="center"/>
              <w:rPr>
                <w:rFonts w:ascii="GE Inspira" w:hAnsi="GE Inspira"/>
                <w:sz w:val="20"/>
                <w:szCs w:val="20"/>
              </w:rPr>
            </w:pPr>
            <w:r w:rsidRPr="000F366D">
              <w:rPr>
                <w:rFonts w:ascii="GE Inspira" w:hAnsi="GE Inspira"/>
                <w:sz w:val="20"/>
                <w:szCs w:val="20"/>
              </w:rPr>
              <w:t>9.6.4.2.17</w:t>
            </w:r>
          </w:p>
        </w:tc>
        <w:tc>
          <w:tcPr>
            <w:tcW w:w="1742" w:type="dxa"/>
          </w:tcPr>
          <w:p w14:paraId="3CCA4A51" w14:textId="77777777" w:rsidR="00391DFE" w:rsidRPr="000F366D" w:rsidRDefault="00391DFE" w:rsidP="00391DFE">
            <w:pPr>
              <w:rPr>
                <w:rFonts w:ascii="GE Inspira" w:hAnsi="GE Inspira"/>
              </w:rPr>
            </w:pPr>
            <w:r w:rsidRPr="000F366D">
              <w:rPr>
                <w:rFonts w:ascii="GE Inspira" w:eastAsia="Times New Roman" w:hAnsi="GE Inspira"/>
                <w:sz w:val="20"/>
                <w:szCs w:val="20"/>
                <w:lang w:val="en-IN" w:eastAsia="en-IN"/>
              </w:rPr>
              <w:t>On-hand Quantity</w:t>
            </w:r>
          </w:p>
        </w:tc>
        <w:tc>
          <w:tcPr>
            <w:tcW w:w="1134" w:type="dxa"/>
          </w:tcPr>
          <w:p w14:paraId="3791CC02" w14:textId="77777777" w:rsidR="00391DFE" w:rsidRPr="000F366D" w:rsidRDefault="00391DFE" w:rsidP="00391DFE">
            <w:pPr>
              <w:rPr>
                <w:rFonts w:ascii="GE Inspira" w:hAnsi="GE Inspira"/>
              </w:rPr>
            </w:pPr>
            <w:r w:rsidRPr="000F366D">
              <w:rPr>
                <w:rFonts w:ascii="GE Inspira" w:hAnsi="GE Inspira" w:cs="Arial"/>
                <w:bCs/>
                <w:sz w:val="20"/>
                <w:szCs w:val="22"/>
              </w:rPr>
              <w:t>ADDITIONAL_INFO_2</w:t>
            </w:r>
          </w:p>
        </w:tc>
        <w:tc>
          <w:tcPr>
            <w:tcW w:w="1134" w:type="dxa"/>
          </w:tcPr>
          <w:p w14:paraId="6F4C469C" w14:textId="77777777" w:rsidR="00391DFE" w:rsidRPr="000F366D" w:rsidRDefault="00391DFE" w:rsidP="00391DFE">
            <w:pPr>
              <w:rPr>
                <w:rFonts w:ascii="GE Inspira" w:hAnsi="GE Inspira"/>
              </w:rPr>
            </w:pPr>
            <w:r w:rsidRPr="000F366D">
              <w:rPr>
                <w:rFonts w:ascii="GE Inspira" w:hAnsi="GE Inspira" w:cs="Arial"/>
                <w:sz w:val="20"/>
                <w:szCs w:val="22"/>
              </w:rPr>
              <w:t>VARCHAR2</w:t>
            </w:r>
          </w:p>
        </w:tc>
        <w:tc>
          <w:tcPr>
            <w:tcW w:w="992" w:type="dxa"/>
          </w:tcPr>
          <w:p w14:paraId="5C3DBF5D" w14:textId="77777777" w:rsidR="00391DFE" w:rsidRPr="000F366D" w:rsidRDefault="00391DFE" w:rsidP="00391DFE">
            <w:pPr>
              <w:pStyle w:val="BodyText"/>
              <w:rPr>
                <w:rFonts w:ascii="GE Inspira" w:hAnsi="GE Inspira" w:cs="Arial"/>
                <w:sz w:val="20"/>
                <w:szCs w:val="22"/>
              </w:rPr>
            </w:pPr>
            <w:r w:rsidRPr="000F366D">
              <w:rPr>
                <w:rFonts w:ascii="GE Inspira" w:hAnsi="GE Inspira" w:cs="Arial"/>
                <w:sz w:val="20"/>
                <w:szCs w:val="22"/>
              </w:rPr>
              <w:t>500</w:t>
            </w:r>
          </w:p>
        </w:tc>
        <w:tc>
          <w:tcPr>
            <w:tcW w:w="2126" w:type="dxa"/>
            <w:vAlign w:val="center"/>
          </w:tcPr>
          <w:p w14:paraId="47E333D1" w14:textId="77777777" w:rsidR="00391DFE" w:rsidRPr="000F366D" w:rsidRDefault="00391DFE" w:rsidP="00391DFE">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Frozen cost of the item in the organization converted into USD</w:t>
            </w:r>
          </w:p>
        </w:tc>
        <w:tc>
          <w:tcPr>
            <w:tcW w:w="1701" w:type="dxa"/>
            <w:vAlign w:val="center"/>
          </w:tcPr>
          <w:p w14:paraId="7247BB61" w14:textId="77777777" w:rsidR="00391DFE" w:rsidRPr="000F366D" w:rsidRDefault="00391DFE" w:rsidP="00391DFE">
            <w:pPr>
              <w:rPr>
                <w:rFonts w:ascii="GE Inspira" w:eastAsia="Times New Roman" w:hAnsi="GE Inspira"/>
                <w:sz w:val="20"/>
                <w:szCs w:val="20"/>
                <w:lang w:val="en-IN" w:eastAsia="en-IN"/>
              </w:rPr>
            </w:pPr>
            <w:r w:rsidRPr="000F366D">
              <w:rPr>
                <w:rFonts w:ascii="GE Inspira" w:hAnsi="GE Inspira" w:cs="Arial"/>
                <w:sz w:val="20"/>
                <w:szCs w:val="22"/>
              </w:rPr>
              <w:t>Frozen Cost</w:t>
            </w:r>
          </w:p>
        </w:tc>
      </w:tr>
      <w:tr w:rsidR="00391DFE" w:rsidRPr="00033D7C" w14:paraId="597D85F9" w14:textId="77777777" w:rsidTr="00A8739C">
        <w:trPr>
          <w:cantSplit/>
        </w:trPr>
        <w:tc>
          <w:tcPr>
            <w:tcW w:w="1260" w:type="dxa"/>
          </w:tcPr>
          <w:p w14:paraId="3CF82E44" w14:textId="77777777" w:rsidR="00391DFE" w:rsidRPr="000F366D" w:rsidRDefault="00391DFE" w:rsidP="00391DFE">
            <w:pPr>
              <w:jc w:val="center"/>
              <w:rPr>
                <w:rFonts w:ascii="GE Inspira" w:hAnsi="GE Inspira"/>
                <w:sz w:val="20"/>
                <w:szCs w:val="20"/>
              </w:rPr>
            </w:pPr>
            <w:r w:rsidRPr="000F366D">
              <w:rPr>
                <w:rFonts w:ascii="GE Inspira" w:hAnsi="GE Inspira"/>
                <w:sz w:val="20"/>
                <w:szCs w:val="20"/>
              </w:rPr>
              <w:t>9.6.4.2.18</w:t>
            </w:r>
          </w:p>
        </w:tc>
        <w:tc>
          <w:tcPr>
            <w:tcW w:w="1742" w:type="dxa"/>
          </w:tcPr>
          <w:p w14:paraId="1813C09F" w14:textId="77777777" w:rsidR="00391DFE" w:rsidRPr="000F366D" w:rsidRDefault="00391DFE" w:rsidP="00391DFE">
            <w:pPr>
              <w:rPr>
                <w:rFonts w:ascii="GE Inspira" w:hAnsi="GE Inspira"/>
              </w:rPr>
            </w:pPr>
            <w:r w:rsidRPr="000F366D">
              <w:rPr>
                <w:rFonts w:ascii="GE Inspira" w:eastAsia="Times New Roman" w:hAnsi="GE Inspira"/>
                <w:sz w:val="20"/>
                <w:szCs w:val="20"/>
                <w:lang w:val="en-IN" w:eastAsia="en-IN"/>
              </w:rPr>
              <w:t>On-hand Quantity</w:t>
            </w:r>
          </w:p>
        </w:tc>
        <w:tc>
          <w:tcPr>
            <w:tcW w:w="1134" w:type="dxa"/>
          </w:tcPr>
          <w:p w14:paraId="48D1460A" w14:textId="77777777" w:rsidR="00391DFE" w:rsidRPr="000F366D" w:rsidRDefault="00391DFE" w:rsidP="00391DFE">
            <w:pPr>
              <w:rPr>
                <w:rFonts w:ascii="GE Inspira" w:hAnsi="GE Inspira"/>
              </w:rPr>
            </w:pPr>
            <w:r w:rsidRPr="000F366D">
              <w:rPr>
                <w:rFonts w:ascii="GE Inspira" w:hAnsi="GE Inspira" w:cs="Arial"/>
                <w:bCs/>
                <w:sz w:val="20"/>
                <w:szCs w:val="22"/>
              </w:rPr>
              <w:t>ADDITIONAL_INFO_3</w:t>
            </w:r>
          </w:p>
        </w:tc>
        <w:tc>
          <w:tcPr>
            <w:tcW w:w="1134" w:type="dxa"/>
          </w:tcPr>
          <w:p w14:paraId="1F78C2E7" w14:textId="77777777" w:rsidR="00391DFE" w:rsidRPr="000F366D" w:rsidRDefault="00391DFE" w:rsidP="00391DFE">
            <w:pPr>
              <w:rPr>
                <w:rFonts w:ascii="GE Inspira" w:hAnsi="GE Inspira"/>
              </w:rPr>
            </w:pPr>
            <w:r w:rsidRPr="000F366D">
              <w:rPr>
                <w:rFonts w:ascii="GE Inspira" w:hAnsi="GE Inspira" w:cs="Arial"/>
                <w:sz w:val="20"/>
                <w:szCs w:val="22"/>
              </w:rPr>
              <w:t>VARCHAR2</w:t>
            </w:r>
          </w:p>
        </w:tc>
        <w:tc>
          <w:tcPr>
            <w:tcW w:w="992" w:type="dxa"/>
          </w:tcPr>
          <w:p w14:paraId="76D9E684" w14:textId="77777777" w:rsidR="00391DFE" w:rsidRPr="000F366D" w:rsidRDefault="00391DFE" w:rsidP="00391DFE">
            <w:pPr>
              <w:pStyle w:val="BodyText"/>
              <w:rPr>
                <w:rFonts w:ascii="GE Inspira" w:hAnsi="GE Inspira" w:cs="Arial"/>
                <w:sz w:val="20"/>
                <w:szCs w:val="22"/>
              </w:rPr>
            </w:pPr>
            <w:r w:rsidRPr="000F366D">
              <w:rPr>
                <w:rFonts w:ascii="GE Inspira" w:hAnsi="GE Inspira" w:cs="Arial"/>
                <w:sz w:val="20"/>
                <w:szCs w:val="22"/>
              </w:rPr>
              <w:t>500</w:t>
            </w:r>
          </w:p>
        </w:tc>
        <w:tc>
          <w:tcPr>
            <w:tcW w:w="2126" w:type="dxa"/>
            <w:vAlign w:val="center"/>
          </w:tcPr>
          <w:p w14:paraId="206D448D" w14:textId="77777777" w:rsidR="00391DFE" w:rsidRPr="000F366D" w:rsidRDefault="00391DFE" w:rsidP="00391DFE">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Locator</w:t>
            </w:r>
          </w:p>
        </w:tc>
        <w:tc>
          <w:tcPr>
            <w:tcW w:w="1701" w:type="dxa"/>
            <w:vAlign w:val="center"/>
          </w:tcPr>
          <w:p w14:paraId="1AEB8C99" w14:textId="77777777" w:rsidR="00391DFE" w:rsidRPr="000F366D" w:rsidRDefault="00391DFE" w:rsidP="00391DFE">
            <w:pPr>
              <w:rPr>
                <w:rFonts w:ascii="GE Inspira" w:eastAsia="Times New Roman" w:hAnsi="GE Inspira"/>
                <w:sz w:val="20"/>
                <w:szCs w:val="20"/>
                <w:lang w:val="en-IN" w:eastAsia="en-IN"/>
              </w:rPr>
            </w:pPr>
            <w:r w:rsidRPr="000F366D">
              <w:rPr>
                <w:rFonts w:ascii="GE Inspira" w:hAnsi="GE Inspira" w:cs="Arial"/>
                <w:sz w:val="20"/>
                <w:szCs w:val="22"/>
              </w:rPr>
              <w:t>Transaction Location</w:t>
            </w:r>
          </w:p>
        </w:tc>
      </w:tr>
      <w:tr w:rsidR="00391DFE" w:rsidRPr="00033D7C" w14:paraId="3C798535" w14:textId="77777777" w:rsidTr="00A8739C">
        <w:trPr>
          <w:cantSplit/>
        </w:trPr>
        <w:tc>
          <w:tcPr>
            <w:tcW w:w="1260" w:type="dxa"/>
          </w:tcPr>
          <w:p w14:paraId="3F898ABB" w14:textId="77777777" w:rsidR="00391DFE" w:rsidRPr="000F366D" w:rsidRDefault="00391DFE" w:rsidP="00391DFE">
            <w:pPr>
              <w:jc w:val="center"/>
              <w:rPr>
                <w:rFonts w:ascii="GE Inspira" w:hAnsi="GE Inspira"/>
                <w:sz w:val="20"/>
                <w:szCs w:val="20"/>
              </w:rPr>
            </w:pPr>
            <w:r w:rsidRPr="000F366D">
              <w:rPr>
                <w:rFonts w:ascii="GE Inspira" w:hAnsi="GE Inspira"/>
                <w:sz w:val="20"/>
                <w:szCs w:val="20"/>
              </w:rPr>
              <w:t>9.6.4.2.19</w:t>
            </w:r>
          </w:p>
        </w:tc>
        <w:tc>
          <w:tcPr>
            <w:tcW w:w="1742" w:type="dxa"/>
          </w:tcPr>
          <w:p w14:paraId="1A9C09A5" w14:textId="77777777" w:rsidR="00391DFE" w:rsidRPr="000F366D" w:rsidRDefault="00391DFE" w:rsidP="00391DFE">
            <w:pPr>
              <w:rPr>
                <w:rFonts w:ascii="GE Inspira" w:hAnsi="GE Inspira"/>
              </w:rPr>
            </w:pPr>
            <w:r w:rsidRPr="000F366D">
              <w:rPr>
                <w:rFonts w:ascii="GE Inspira" w:eastAsia="Times New Roman" w:hAnsi="GE Inspira"/>
                <w:sz w:val="20"/>
                <w:szCs w:val="20"/>
                <w:lang w:val="en-IN" w:eastAsia="en-IN"/>
              </w:rPr>
              <w:t>On-hand Quantity</w:t>
            </w:r>
          </w:p>
        </w:tc>
        <w:tc>
          <w:tcPr>
            <w:tcW w:w="1134" w:type="dxa"/>
          </w:tcPr>
          <w:p w14:paraId="6F2AAD05" w14:textId="77777777" w:rsidR="00391DFE" w:rsidRPr="000F366D" w:rsidRDefault="00391DFE" w:rsidP="00391DFE">
            <w:pPr>
              <w:rPr>
                <w:rFonts w:ascii="GE Inspira" w:hAnsi="GE Inspira"/>
              </w:rPr>
            </w:pPr>
            <w:r w:rsidRPr="000F366D">
              <w:rPr>
                <w:rFonts w:ascii="GE Inspira" w:hAnsi="GE Inspira" w:cs="Arial"/>
                <w:bCs/>
                <w:sz w:val="20"/>
                <w:szCs w:val="22"/>
              </w:rPr>
              <w:t>ADDITIONAL_INFO_4</w:t>
            </w:r>
          </w:p>
        </w:tc>
        <w:tc>
          <w:tcPr>
            <w:tcW w:w="1134" w:type="dxa"/>
          </w:tcPr>
          <w:p w14:paraId="533C8DDB" w14:textId="77777777" w:rsidR="00391DFE" w:rsidRPr="000F366D" w:rsidRDefault="00391DFE" w:rsidP="00391DFE">
            <w:pPr>
              <w:rPr>
                <w:rFonts w:ascii="GE Inspira" w:hAnsi="GE Inspira"/>
              </w:rPr>
            </w:pPr>
            <w:r w:rsidRPr="000F366D">
              <w:rPr>
                <w:rFonts w:ascii="GE Inspira" w:hAnsi="GE Inspira" w:cs="Arial"/>
                <w:sz w:val="20"/>
                <w:szCs w:val="22"/>
              </w:rPr>
              <w:t>VARCHAR2</w:t>
            </w:r>
          </w:p>
        </w:tc>
        <w:tc>
          <w:tcPr>
            <w:tcW w:w="992" w:type="dxa"/>
          </w:tcPr>
          <w:p w14:paraId="551AD9E8" w14:textId="77777777" w:rsidR="00391DFE" w:rsidRPr="000F366D" w:rsidRDefault="00391DFE" w:rsidP="00391DFE">
            <w:pPr>
              <w:pStyle w:val="BodyText"/>
              <w:rPr>
                <w:rFonts w:ascii="GE Inspira" w:hAnsi="GE Inspira" w:cs="Arial"/>
                <w:sz w:val="20"/>
                <w:szCs w:val="22"/>
              </w:rPr>
            </w:pPr>
            <w:r w:rsidRPr="000F366D">
              <w:rPr>
                <w:rFonts w:ascii="GE Inspira" w:hAnsi="GE Inspira" w:cs="Arial"/>
                <w:sz w:val="20"/>
                <w:szCs w:val="22"/>
              </w:rPr>
              <w:t>500</w:t>
            </w:r>
          </w:p>
        </w:tc>
        <w:tc>
          <w:tcPr>
            <w:tcW w:w="2126" w:type="dxa"/>
            <w:vAlign w:val="center"/>
          </w:tcPr>
          <w:p w14:paraId="022680D6" w14:textId="77777777" w:rsidR="00391DFE" w:rsidRPr="000F366D" w:rsidRDefault="00391DFE" w:rsidP="00391DFE">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Customer class code</w:t>
            </w:r>
          </w:p>
        </w:tc>
        <w:tc>
          <w:tcPr>
            <w:tcW w:w="1701" w:type="dxa"/>
            <w:vAlign w:val="center"/>
          </w:tcPr>
          <w:p w14:paraId="1A294645" w14:textId="77777777" w:rsidR="00391DFE" w:rsidRPr="000F366D" w:rsidRDefault="00391DFE" w:rsidP="00391DFE">
            <w:pPr>
              <w:rPr>
                <w:rFonts w:ascii="GE Inspira" w:eastAsia="Times New Roman" w:hAnsi="GE Inspira"/>
                <w:sz w:val="20"/>
                <w:szCs w:val="20"/>
                <w:lang w:val="en-IN" w:eastAsia="en-IN"/>
              </w:rPr>
            </w:pPr>
            <w:r w:rsidRPr="000F366D">
              <w:rPr>
                <w:rFonts w:ascii="GE Inspira" w:hAnsi="GE Inspira" w:cs="Arial"/>
                <w:sz w:val="20"/>
                <w:szCs w:val="22"/>
              </w:rPr>
              <w:t>Customer Class code</w:t>
            </w:r>
          </w:p>
        </w:tc>
      </w:tr>
      <w:tr w:rsidR="00391DFE" w:rsidRPr="00033D7C" w14:paraId="4A97EF11" w14:textId="77777777" w:rsidTr="00A8739C">
        <w:trPr>
          <w:cantSplit/>
        </w:trPr>
        <w:tc>
          <w:tcPr>
            <w:tcW w:w="1260" w:type="dxa"/>
          </w:tcPr>
          <w:p w14:paraId="1CF81F51" w14:textId="77777777" w:rsidR="00391DFE" w:rsidRPr="000F366D" w:rsidRDefault="00391DFE" w:rsidP="00391DFE">
            <w:pPr>
              <w:jc w:val="center"/>
              <w:rPr>
                <w:rFonts w:ascii="GE Inspira" w:hAnsi="GE Inspira"/>
                <w:sz w:val="20"/>
                <w:szCs w:val="20"/>
              </w:rPr>
            </w:pPr>
            <w:r w:rsidRPr="000F366D">
              <w:rPr>
                <w:rFonts w:ascii="GE Inspira" w:hAnsi="GE Inspira"/>
                <w:sz w:val="20"/>
                <w:szCs w:val="20"/>
              </w:rPr>
              <w:t>9.6.4.2.20</w:t>
            </w:r>
          </w:p>
        </w:tc>
        <w:tc>
          <w:tcPr>
            <w:tcW w:w="1742" w:type="dxa"/>
          </w:tcPr>
          <w:p w14:paraId="75D630D4" w14:textId="77777777" w:rsidR="00391DFE" w:rsidRPr="000F366D" w:rsidRDefault="00391DFE" w:rsidP="00391DFE">
            <w:pPr>
              <w:rPr>
                <w:rFonts w:ascii="GE Inspira" w:hAnsi="GE Inspira"/>
              </w:rPr>
            </w:pPr>
            <w:r w:rsidRPr="000F366D">
              <w:rPr>
                <w:rFonts w:ascii="GE Inspira" w:eastAsia="Times New Roman" w:hAnsi="GE Inspira"/>
                <w:sz w:val="20"/>
                <w:szCs w:val="20"/>
                <w:lang w:val="en-IN" w:eastAsia="en-IN"/>
              </w:rPr>
              <w:t>On-hand Quantity</w:t>
            </w:r>
          </w:p>
        </w:tc>
        <w:tc>
          <w:tcPr>
            <w:tcW w:w="1134" w:type="dxa"/>
          </w:tcPr>
          <w:p w14:paraId="351C1D04" w14:textId="77777777" w:rsidR="00391DFE" w:rsidRPr="000F366D" w:rsidRDefault="00391DFE" w:rsidP="00391DFE">
            <w:pPr>
              <w:rPr>
                <w:rFonts w:ascii="GE Inspira" w:hAnsi="GE Inspira"/>
              </w:rPr>
            </w:pPr>
            <w:r w:rsidRPr="000F366D">
              <w:rPr>
                <w:rFonts w:ascii="GE Inspira" w:hAnsi="GE Inspira" w:cs="Arial"/>
                <w:bCs/>
                <w:sz w:val="20"/>
                <w:szCs w:val="22"/>
              </w:rPr>
              <w:t>ADDITIONAL_INFO_5</w:t>
            </w:r>
          </w:p>
        </w:tc>
        <w:tc>
          <w:tcPr>
            <w:tcW w:w="1134" w:type="dxa"/>
          </w:tcPr>
          <w:p w14:paraId="129200CA" w14:textId="77777777" w:rsidR="00391DFE" w:rsidRPr="000F366D" w:rsidRDefault="00391DFE" w:rsidP="00391DFE">
            <w:pPr>
              <w:rPr>
                <w:rFonts w:ascii="GE Inspira" w:hAnsi="GE Inspira"/>
              </w:rPr>
            </w:pPr>
            <w:r w:rsidRPr="000F366D">
              <w:rPr>
                <w:rFonts w:ascii="GE Inspira" w:hAnsi="GE Inspira" w:cs="Arial"/>
                <w:sz w:val="20"/>
                <w:szCs w:val="22"/>
              </w:rPr>
              <w:t>VARCHAR2</w:t>
            </w:r>
          </w:p>
        </w:tc>
        <w:tc>
          <w:tcPr>
            <w:tcW w:w="992" w:type="dxa"/>
          </w:tcPr>
          <w:p w14:paraId="0635132A" w14:textId="77777777" w:rsidR="00391DFE" w:rsidRPr="000F366D" w:rsidRDefault="00391DFE" w:rsidP="00391DFE">
            <w:pPr>
              <w:pStyle w:val="BodyText"/>
              <w:rPr>
                <w:rFonts w:ascii="GE Inspira" w:hAnsi="GE Inspira" w:cs="Arial"/>
                <w:sz w:val="20"/>
                <w:szCs w:val="22"/>
              </w:rPr>
            </w:pPr>
            <w:r w:rsidRPr="000F366D">
              <w:rPr>
                <w:rFonts w:ascii="GE Inspira" w:hAnsi="GE Inspira" w:cs="Arial"/>
                <w:sz w:val="20"/>
                <w:szCs w:val="22"/>
              </w:rPr>
              <w:t>500</w:t>
            </w:r>
          </w:p>
        </w:tc>
        <w:tc>
          <w:tcPr>
            <w:tcW w:w="2126" w:type="dxa"/>
            <w:vAlign w:val="center"/>
          </w:tcPr>
          <w:p w14:paraId="3D2CD433" w14:textId="77777777" w:rsidR="00391DFE" w:rsidRPr="000F366D" w:rsidRDefault="00391DFE" w:rsidP="00391DFE">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Primary PUDO Location</w:t>
            </w:r>
          </w:p>
        </w:tc>
        <w:tc>
          <w:tcPr>
            <w:tcW w:w="1701" w:type="dxa"/>
            <w:vAlign w:val="center"/>
          </w:tcPr>
          <w:p w14:paraId="7BD58D3A" w14:textId="77777777" w:rsidR="00391DFE" w:rsidRPr="000F366D" w:rsidRDefault="00391DFE" w:rsidP="00391DFE">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Primary PUDO Location</w:t>
            </w:r>
            <w:r w:rsidR="001F1A47" w:rsidRPr="000F366D">
              <w:rPr>
                <w:rFonts w:ascii="GE Inspira" w:hAnsi="GE Inspira" w:cs="Arial"/>
                <w:sz w:val="20"/>
                <w:szCs w:val="22"/>
              </w:rPr>
              <w:t xml:space="preserve"> concatenated with DUNS NUMBER by ‘|’ delimiter.</w:t>
            </w:r>
          </w:p>
        </w:tc>
      </w:tr>
      <w:tr w:rsidR="00785FFE" w:rsidRPr="00033D7C" w14:paraId="53DF4A82" w14:textId="77777777" w:rsidTr="00A8739C">
        <w:trPr>
          <w:cantSplit/>
        </w:trPr>
        <w:tc>
          <w:tcPr>
            <w:tcW w:w="1260" w:type="dxa"/>
          </w:tcPr>
          <w:p w14:paraId="41BB48E6" w14:textId="77777777" w:rsidR="00785FFE" w:rsidRPr="00033D7C" w:rsidRDefault="00785FFE" w:rsidP="00785FFE">
            <w:pPr>
              <w:jc w:val="center"/>
              <w:rPr>
                <w:rFonts w:ascii="GE Inspira" w:hAnsi="GE Inspira"/>
                <w:sz w:val="20"/>
                <w:szCs w:val="20"/>
              </w:rPr>
            </w:pPr>
            <w:r w:rsidRPr="00033D7C">
              <w:rPr>
                <w:rFonts w:ascii="GE Inspira" w:hAnsi="GE Inspira"/>
                <w:sz w:val="20"/>
                <w:szCs w:val="20"/>
              </w:rPr>
              <w:t>9.6.4.2.21</w:t>
            </w:r>
          </w:p>
        </w:tc>
        <w:tc>
          <w:tcPr>
            <w:tcW w:w="1742" w:type="dxa"/>
          </w:tcPr>
          <w:p w14:paraId="48E884B5" w14:textId="77777777" w:rsidR="00785FFE" w:rsidRPr="00033D7C" w:rsidRDefault="00785FFE" w:rsidP="00785FFE">
            <w:pPr>
              <w:rPr>
                <w:rFonts w:ascii="GE Inspira" w:hAnsi="GE Inspira"/>
              </w:rPr>
            </w:pPr>
            <w:r w:rsidRPr="00033D7C">
              <w:rPr>
                <w:rFonts w:ascii="GE Inspira" w:eastAsia="Times New Roman" w:hAnsi="GE Inspira"/>
                <w:sz w:val="20"/>
                <w:szCs w:val="20"/>
                <w:lang w:val="en-IN" w:eastAsia="en-IN"/>
              </w:rPr>
              <w:t>On-hand Quantity</w:t>
            </w:r>
          </w:p>
        </w:tc>
        <w:tc>
          <w:tcPr>
            <w:tcW w:w="1134" w:type="dxa"/>
          </w:tcPr>
          <w:p w14:paraId="1B37F5D6" w14:textId="77777777" w:rsidR="00785FFE" w:rsidRPr="00033D7C" w:rsidRDefault="00785FFE" w:rsidP="00785FFE">
            <w:pPr>
              <w:rPr>
                <w:rFonts w:ascii="GE Inspira" w:hAnsi="GE Inspira"/>
              </w:rPr>
            </w:pPr>
            <w:r w:rsidRPr="00033D7C">
              <w:rPr>
                <w:rFonts w:ascii="GE Inspira" w:hAnsi="GE Inspira" w:cs="Arial"/>
                <w:bCs/>
                <w:sz w:val="20"/>
                <w:szCs w:val="22"/>
              </w:rPr>
              <w:t>ADDITIONAL_INFO_6</w:t>
            </w:r>
          </w:p>
        </w:tc>
        <w:tc>
          <w:tcPr>
            <w:tcW w:w="1134" w:type="dxa"/>
          </w:tcPr>
          <w:p w14:paraId="4CDEE3AA" w14:textId="77777777" w:rsidR="00785FFE" w:rsidRPr="00033D7C" w:rsidRDefault="00785FFE" w:rsidP="00785FFE">
            <w:pPr>
              <w:rPr>
                <w:rFonts w:ascii="GE Inspira" w:hAnsi="GE Inspira"/>
              </w:rPr>
            </w:pPr>
            <w:r w:rsidRPr="00033D7C">
              <w:rPr>
                <w:rFonts w:ascii="GE Inspira" w:hAnsi="GE Inspira" w:cs="Arial"/>
                <w:sz w:val="20"/>
                <w:szCs w:val="22"/>
              </w:rPr>
              <w:t>VARCHAR2</w:t>
            </w:r>
          </w:p>
        </w:tc>
        <w:tc>
          <w:tcPr>
            <w:tcW w:w="992" w:type="dxa"/>
          </w:tcPr>
          <w:p w14:paraId="1DD0D131" w14:textId="77777777" w:rsidR="00785FFE" w:rsidRPr="00033D7C" w:rsidRDefault="00785FFE" w:rsidP="00785FFE">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6EF615DF" w14:textId="77777777" w:rsidR="00785FFE" w:rsidRPr="00033D7C" w:rsidRDefault="00785FFE" w:rsidP="00785FFE">
            <w:pPr>
              <w:spacing w:before="100" w:beforeAutospacing="1"/>
              <w:rPr>
                <w:rFonts w:ascii="GE Inspira" w:eastAsia="Times New Roman" w:hAnsi="GE Inspira"/>
                <w:sz w:val="20"/>
                <w:szCs w:val="20"/>
                <w:lang w:val="en-IN" w:eastAsia="en-IN"/>
              </w:rPr>
            </w:pPr>
            <w:r>
              <w:rPr>
                <w:rFonts w:ascii="GE Inspira" w:hAnsi="GE Inspira" w:cs="Arial"/>
                <w:sz w:val="20"/>
                <w:szCs w:val="22"/>
              </w:rPr>
              <w:t>Subinventories -&gt; Disable Date</w:t>
            </w:r>
          </w:p>
        </w:tc>
        <w:tc>
          <w:tcPr>
            <w:tcW w:w="1701" w:type="dxa"/>
            <w:vAlign w:val="center"/>
          </w:tcPr>
          <w:p w14:paraId="71B1FA61" w14:textId="77777777" w:rsidR="00785FFE" w:rsidRPr="00033D7C" w:rsidRDefault="00785FFE" w:rsidP="00785FFE">
            <w:pPr>
              <w:rPr>
                <w:rFonts w:ascii="GE Inspira" w:eastAsia="Times New Roman" w:hAnsi="GE Inspira"/>
                <w:sz w:val="20"/>
                <w:szCs w:val="20"/>
                <w:lang w:val="en-IN" w:eastAsia="en-IN"/>
              </w:rPr>
            </w:pPr>
            <w:r>
              <w:rPr>
                <w:rFonts w:ascii="GE Inspira" w:hAnsi="GE Inspira" w:cs="Arial"/>
                <w:sz w:val="20"/>
                <w:szCs w:val="22"/>
              </w:rPr>
              <w:t>Disable Date</w:t>
            </w:r>
          </w:p>
        </w:tc>
      </w:tr>
      <w:tr w:rsidR="00CF21A8" w:rsidRPr="00033D7C" w14:paraId="65006D1A" w14:textId="77777777" w:rsidTr="00A8739C">
        <w:trPr>
          <w:cantSplit/>
        </w:trPr>
        <w:tc>
          <w:tcPr>
            <w:tcW w:w="1260" w:type="dxa"/>
          </w:tcPr>
          <w:p w14:paraId="383A2D07"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9.6.4.2.22</w:t>
            </w:r>
          </w:p>
        </w:tc>
        <w:tc>
          <w:tcPr>
            <w:tcW w:w="1742" w:type="dxa"/>
          </w:tcPr>
          <w:p w14:paraId="2ADE2A2E"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On-hand Quantity</w:t>
            </w:r>
          </w:p>
        </w:tc>
        <w:tc>
          <w:tcPr>
            <w:tcW w:w="1134" w:type="dxa"/>
          </w:tcPr>
          <w:p w14:paraId="2804E8E0"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134" w:type="dxa"/>
          </w:tcPr>
          <w:p w14:paraId="5F669BC3"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7E725F21"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04B86649" w14:textId="77777777" w:rsidR="00CF21A8" w:rsidRPr="00033D7C" w:rsidRDefault="00AE01C7"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Customers</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Find Customer</w:t>
            </w:r>
            <w:r>
              <w:rPr>
                <w:rFonts w:ascii="GE Inspira" w:eastAsia="Times New Roman" w:hAnsi="GE Inspira"/>
                <w:sz w:val="20"/>
                <w:szCs w:val="20"/>
                <w:lang w:val="en-IN" w:eastAsia="en-IN"/>
              </w:rPr>
              <w:t xml:space="preserve"> -&gt; Order Management -&gt; Warehouse</w:t>
            </w:r>
          </w:p>
        </w:tc>
        <w:tc>
          <w:tcPr>
            <w:tcW w:w="1701" w:type="dxa"/>
            <w:vAlign w:val="center"/>
          </w:tcPr>
          <w:p w14:paraId="3138A436" w14:textId="77777777" w:rsidR="00CF21A8" w:rsidRPr="00033D7C" w:rsidRDefault="00AE01C7" w:rsidP="00A8739C">
            <w:pPr>
              <w:rPr>
                <w:rFonts w:ascii="GE Inspira" w:eastAsia="Times New Roman" w:hAnsi="GE Inspira"/>
                <w:sz w:val="20"/>
                <w:szCs w:val="20"/>
                <w:lang w:val="en-IN" w:eastAsia="en-IN"/>
              </w:rPr>
            </w:pPr>
            <w:r>
              <w:rPr>
                <w:rFonts w:ascii="GE Inspira" w:hAnsi="GE Inspira" w:cs="Arial"/>
                <w:sz w:val="20"/>
                <w:szCs w:val="22"/>
              </w:rPr>
              <w:t>FE Local Warehouse</w:t>
            </w:r>
          </w:p>
        </w:tc>
      </w:tr>
      <w:tr w:rsidR="00CF21A8" w:rsidRPr="00033D7C" w14:paraId="4527AB25" w14:textId="77777777" w:rsidTr="00A8739C">
        <w:trPr>
          <w:cantSplit/>
        </w:trPr>
        <w:tc>
          <w:tcPr>
            <w:tcW w:w="1260" w:type="dxa"/>
          </w:tcPr>
          <w:p w14:paraId="5C667535"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9.6.4.2.23</w:t>
            </w:r>
          </w:p>
        </w:tc>
        <w:tc>
          <w:tcPr>
            <w:tcW w:w="1742" w:type="dxa"/>
          </w:tcPr>
          <w:p w14:paraId="61AB4845"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On-hand Quantity</w:t>
            </w:r>
          </w:p>
        </w:tc>
        <w:tc>
          <w:tcPr>
            <w:tcW w:w="1134" w:type="dxa"/>
          </w:tcPr>
          <w:p w14:paraId="03006CFE"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134" w:type="dxa"/>
          </w:tcPr>
          <w:p w14:paraId="4261EB4B"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418C7DBB"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45C0457A"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701" w:type="dxa"/>
            <w:vAlign w:val="center"/>
          </w:tcPr>
          <w:p w14:paraId="7C362B4A"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r w:rsidR="00CF21A8" w:rsidRPr="00033D7C" w14:paraId="4B6176B3" w14:textId="77777777" w:rsidTr="00A8739C">
        <w:trPr>
          <w:cantSplit/>
        </w:trPr>
        <w:tc>
          <w:tcPr>
            <w:tcW w:w="1260" w:type="dxa"/>
          </w:tcPr>
          <w:p w14:paraId="1DDD8E9F"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9.6.4.2.24</w:t>
            </w:r>
          </w:p>
        </w:tc>
        <w:tc>
          <w:tcPr>
            <w:tcW w:w="1742" w:type="dxa"/>
          </w:tcPr>
          <w:p w14:paraId="57B53DFB"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On-hand Quantity</w:t>
            </w:r>
          </w:p>
        </w:tc>
        <w:tc>
          <w:tcPr>
            <w:tcW w:w="1134" w:type="dxa"/>
          </w:tcPr>
          <w:p w14:paraId="5F17A651"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134" w:type="dxa"/>
          </w:tcPr>
          <w:p w14:paraId="29544CFD"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221A5E6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68A45CB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701" w:type="dxa"/>
            <w:vAlign w:val="center"/>
          </w:tcPr>
          <w:p w14:paraId="04870899"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r w:rsidR="00CF21A8" w:rsidRPr="00033D7C" w14:paraId="4855B264" w14:textId="77777777" w:rsidTr="00A8739C">
        <w:trPr>
          <w:cantSplit/>
        </w:trPr>
        <w:tc>
          <w:tcPr>
            <w:tcW w:w="1260" w:type="dxa"/>
          </w:tcPr>
          <w:p w14:paraId="751395CE" w14:textId="77777777" w:rsidR="00CF21A8" w:rsidRPr="00033D7C" w:rsidRDefault="00CF21A8" w:rsidP="00A8739C">
            <w:pPr>
              <w:jc w:val="center"/>
              <w:rPr>
                <w:rFonts w:ascii="GE Inspira" w:hAnsi="GE Inspira"/>
                <w:sz w:val="20"/>
                <w:szCs w:val="20"/>
              </w:rPr>
            </w:pPr>
            <w:r w:rsidRPr="00033D7C">
              <w:rPr>
                <w:rFonts w:ascii="GE Inspira" w:hAnsi="GE Inspira"/>
                <w:sz w:val="20"/>
                <w:szCs w:val="20"/>
              </w:rPr>
              <w:t>9.6.4.2.25</w:t>
            </w:r>
          </w:p>
        </w:tc>
        <w:tc>
          <w:tcPr>
            <w:tcW w:w="1742" w:type="dxa"/>
          </w:tcPr>
          <w:p w14:paraId="0B66E571"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On-hand Quantity</w:t>
            </w:r>
          </w:p>
        </w:tc>
        <w:tc>
          <w:tcPr>
            <w:tcW w:w="1134" w:type="dxa"/>
          </w:tcPr>
          <w:p w14:paraId="057CDF38"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134" w:type="dxa"/>
          </w:tcPr>
          <w:p w14:paraId="228C1F8B"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92" w:type="dxa"/>
          </w:tcPr>
          <w:p w14:paraId="74A2D3CF"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126" w:type="dxa"/>
            <w:vAlign w:val="center"/>
          </w:tcPr>
          <w:p w14:paraId="25A4B4D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701" w:type="dxa"/>
            <w:vAlign w:val="center"/>
          </w:tcPr>
          <w:p w14:paraId="3ABB8E7A"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bl>
    <w:p w14:paraId="1AA97887" w14:textId="77777777" w:rsidR="00CF21A8" w:rsidRPr="00033D7C" w:rsidRDefault="00CF21A8" w:rsidP="00CF21A8">
      <w:pPr>
        <w:pStyle w:val="Header"/>
        <w:tabs>
          <w:tab w:val="clear" w:pos="4320"/>
          <w:tab w:val="clear" w:pos="8640"/>
          <w:tab w:val="left" w:pos="720"/>
        </w:tabs>
        <w:rPr>
          <w:rFonts w:ascii="GE Inspira" w:hAnsi="GE Inspira" w:cs="Arial"/>
          <w:sz w:val="20"/>
        </w:rPr>
      </w:pPr>
    </w:p>
    <w:p w14:paraId="7281907B"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6F90BCC9" w14:textId="77777777" w:rsidR="00CF21A8" w:rsidRDefault="00CF21A8" w:rsidP="00CF21A8">
      <w:pPr>
        <w:pStyle w:val="Header"/>
        <w:tabs>
          <w:tab w:val="clear" w:pos="4320"/>
          <w:tab w:val="clear" w:pos="8640"/>
          <w:tab w:val="left" w:pos="720"/>
        </w:tabs>
        <w:ind w:left="504" w:hanging="504"/>
        <w:rPr>
          <w:rFonts w:ascii="GE Inspira" w:hAnsi="GE Inspira" w:cs="Arial"/>
          <w:sz w:val="20"/>
        </w:rPr>
      </w:pPr>
    </w:p>
    <w:p w14:paraId="1EA75FD6" w14:textId="77777777" w:rsidR="00975E4A" w:rsidRPr="00033D7C" w:rsidRDefault="00975E4A" w:rsidP="00CF21A8">
      <w:pPr>
        <w:pStyle w:val="Header"/>
        <w:tabs>
          <w:tab w:val="clear" w:pos="4320"/>
          <w:tab w:val="clear" w:pos="8640"/>
          <w:tab w:val="left" w:pos="720"/>
        </w:tabs>
        <w:ind w:left="504" w:hanging="504"/>
        <w:rPr>
          <w:rFonts w:ascii="GE Inspira" w:hAnsi="GE Inspira" w:cs="Arial"/>
          <w:sz w:val="20"/>
        </w:rPr>
      </w:pPr>
    </w:p>
    <w:p w14:paraId="16144F1D"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242BD21F" w14:textId="77777777" w:rsidR="00CF21A8" w:rsidRPr="00033D7C" w:rsidRDefault="00CF21A8" w:rsidP="00CF21A8">
      <w:pPr>
        <w:pStyle w:val="Header"/>
        <w:tabs>
          <w:tab w:val="clear" w:pos="4320"/>
          <w:tab w:val="clear" w:pos="8640"/>
          <w:tab w:val="left" w:pos="720"/>
        </w:tabs>
        <w:ind w:left="504" w:hanging="504"/>
        <w:rPr>
          <w:rFonts w:ascii="GE Inspira" w:hAnsi="GE Inspira" w:cs="Arial"/>
          <w:sz w:val="20"/>
        </w:rPr>
      </w:pPr>
    </w:p>
    <w:p w14:paraId="4028A6C9"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95" w:name="_Toc98669016"/>
      <w:bookmarkStart w:id="96" w:name="_Toc494102725"/>
      <w:r w:rsidRPr="00033D7C">
        <w:rPr>
          <w:rFonts w:ascii="GE Inspira" w:hAnsi="GE Inspira" w:cs="Arial"/>
        </w:rPr>
        <w:t>Process Flow</w:t>
      </w:r>
      <w:bookmarkEnd w:id="95"/>
      <w:bookmarkEnd w:id="96"/>
    </w:p>
    <w:p w14:paraId="72933758" w14:textId="77777777" w:rsidR="00CF21A8" w:rsidRDefault="00CF21A8" w:rsidP="00CF21A8">
      <w:pPr>
        <w:tabs>
          <w:tab w:val="left" w:pos="720"/>
        </w:tabs>
        <w:ind w:left="504" w:hanging="504"/>
        <w:rPr>
          <w:rFonts w:ascii="GE Inspira" w:hAnsi="GE Inspira" w:cs="Arial"/>
          <w:iCs/>
          <w:sz w:val="20"/>
        </w:rPr>
      </w:pP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0"/>
      </w:tblGrid>
      <w:tr w:rsidR="00AB7584" w:rsidRPr="00A9260F" w14:paraId="2F0B83CC" w14:textId="77777777" w:rsidTr="00EB05C8">
        <w:trPr>
          <w:cantSplit/>
          <w:tblHeader/>
        </w:trPr>
        <w:tc>
          <w:tcPr>
            <w:tcW w:w="1440" w:type="dxa"/>
            <w:shd w:val="pct25" w:color="auto" w:fill="FFFFFF"/>
          </w:tcPr>
          <w:p w14:paraId="14BF325E" w14:textId="77777777" w:rsidR="00AB7584" w:rsidRPr="00A9260F" w:rsidRDefault="00AB7584" w:rsidP="00EB05C8">
            <w:pPr>
              <w:pStyle w:val="BodyText"/>
              <w:ind w:left="-1188" w:firstLine="1188"/>
              <w:rPr>
                <w:rFonts w:ascii="GE Inspira" w:hAnsi="GE Inspira" w:cs="Arial"/>
                <w:b/>
                <w:sz w:val="22"/>
              </w:rPr>
            </w:pPr>
            <w:r w:rsidRPr="00A9260F">
              <w:rPr>
                <w:rFonts w:ascii="GE Inspira" w:hAnsi="GE Inspira" w:cs="Arial"/>
                <w:b/>
                <w:sz w:val="22"/>
              </w:rPr>
              <w:t>Reference</w:t>
            </w:r>
          </w:p>
        </w:tc>
        <w:tc>
          <w:tcPr>
            <w:tcW w:w="7200" w:type="dxa"/>
            <w:shd w:val="pct25" w:color="auto" w:fill="FFFFFF"/>
          </w:tcPr>
          <w:p w14:paraId="05FBFC52" w14:textId="77777777" w:rsidR="00AB7584" w:rsidRPr="00A9260F" w:rsidRDefault="00AB7584" w:rsidP="00EB05C8">
            <w:pPr>
              <w:pStyle w:val="BodyText"/>
              <w:ind w:left="-1188" w:firstLine="1188"/>
              <w:rPr>
                <w:rFonts w:ascii="GE Inspira" w:hAnsi="GE Inspira" w:cs="Arial"/>
                <w:b/>
                <w:sz w:val="22"/>
              </w:rPr>
            </w:pPr>
            <w:r w:rsidRPr="00A9260F">
              <w:rPr>
                <w:rFonts w:ascii="GE Inspira" w:hAnsi="GE Inspira" w:cs="Arial"/>
                <w:b/>
                <w:sz w:val="22"/>
              </w:rPr>
              <w:t>Requirement</w:t>
            </w:r>
          </w:p>
        </w:tc>
      </w:tr>
      <w:tr w:rsidR="00AB7584" w:rsidRPr="00882D75" w14:paraId="26ED2B21" w14:textId="77777777" w:rsidTr="00EB05C8">
        <w:tc>
          <w:tcPr>
            <w:tcW w:w="1440" w:type="dxa"/>
          </w:tcPr>
          <w:p w14:paraId="67CBF0D0" w14:textId="77777777" w:rsidR="00AB7584" w:rsidRPr="00A9260F" w:rsidRDefault="00AB7584" w:rsidP="00AB7584">
            <w:pPr>
              <w:pStyle w:val="BodyText"/>
              <w:numPr>
                <w:ilvl w:val="0"/>
                <w:numId w:val="42"/>
              </w:numPr>
              <w:suppressAutoHyphens w:val="0"/>
              <w:rPr>
                <w:rFonts w:ascii="GE Inspira" w:hAnsi="GE Inspira" w:cs="Arial"/>
                <w:bCs/>
                <w:sz w:val="20"/>
                <w:szCs w:val="20"/>
              </w:rPr>
            </w:pPr>
          </w:p>
        </w:tc>
        <w:tc>
          <w:tcPr>
            <w:tcW w:w="7200" w:type="dxa"/>
          </w:tcPr>
          <w:p w14:paraId="15E25540" w14:textId="77777777" w:rsidR="00AB7584" w:rsidRPr="00C05F30" w:rsidRDefault="00AB7584" w:rsidP="00EB05C8">
            <w:pPr>
              <w:pStyle w:val="BodyText"/>
              <w:jc w:val="left"/>
              <w:rPr>
                <w:rFonts w:ascii="GE Inspira" w:eastAsia="SimSun" w:hAnsi="GE Inspira" w:cs="Arial"/>
                <w:color w:val="000000"/>
                <w:sz w:val="20"/>
                <w:szCs w:val="20"/>
                <w:lang w:eastAsia="zh-CN"/>
              </w:rPr>
            </w:pPr>
            <w:r w:rsidRPr="00C05F30">
              <w:rPr>
                <w:rFonts w:ascii="GE Inspira" w:hAnsi="GE Inspira" w:cs="Arial"/>
                <w:bCs/>
                <w:sz w:val="20"/>
                <w:szCs w:val="20"/>
              </w:rPr>
              <w:t>An entry is made into in the GEMS_IFACE_PROCESS_TABLE with respective extract start times</w:t>
            </w:r>
          </w:p>
        </w:tc>
      </w:tr>
      <w:tr w:rsidR="00AB7584" w:rsidRPr="00882D75" w14:paraId="0AE3E4B0" w14:textId="77777777" w:rsidTr="00EB05C8">
        <w:tc>
          <w:tcPr>
            <w:tcW w:w="1440" w:type="dxa"/>
          </w:tcPr>
          <w:p w14:paraId="739C5146" w14:textId="77777777" w:rsidR="00AB7584" w:rsidRPr="00A9260F" w:rsidRDefault="00AB7584" w:rsidP="00AB7584">
            <w:pPr>
              <w:pStyle w:val="BodyText"/>
              <w:numPr>
                <w:ilvl w:val="0"/>
                <w:numId w:val="42"/>
              </w:numPr>
              <w:suppressAutoHyphens w:val="0"/>
              <w:rPr>
                <w:rFonts w:ascii="GE Inspira" w:hAnsi="GE Inspira" w:cs="Arial"/>
                <w:bCs/>
                <w:sz w:val="20"/>
                <w:szCs w:val="20"/>
              </w:rPr>
            </w:pPr>
          </w:p>
        </w:tc>
        <w:tc>
          <w:tcPr>
            <w:tcW w:w="7200" w:type="dxa"/>
          </w:tcPr>
          <w:p w14:paraId="4EE6E4C9" w14:textId="77777777" w:rsidR="00AB7584" w:rsidRPr="00C05F30" w:rsidRDefault="00AB7584" w:rsidP="00EB05C8">
            <w:pPr>
              <w:pStyle w:val="BodyText"/>
              <w:jc w:val="left"/>
              <w:rPr>
                <w:rFonts w:ascii="GE Inspira" w:hAnsi="GE Inspira" w:cs="Arial"/>
                <w:bCs/>
                <w:sz w:val="20"/>
                <w:szCs w:val="20"/>
              </w:rPr>
            </w:pPr>
            <w:r w:rsidRPr="00C05F30">
              <w:rPr>
                <w:rFonts w:ascii="GE Inspira" w:hAnsi="GE Inspira" w:cs="Arial"/>
                <w:bCs/>
                <w:sz w:val="20"/>
                <w:szCs w:val="20"/>
              </w:rPr>
              <w:t>Purge all the records in the Part Onhand staging table and reload it with new set of data.</w:t>
            </w:r>
          </w:p>
        </w:tc>
      </w:tr>
      <w:tr w:rsidR="00AB7584" w:rsidRPr="00882D75" w14:paraId="46CBBC60" w14:textId="77777777" w:rsidTr="00EB05C8">
        <w:tc>
          <w:tcPr>
            <w:tcW w:w="1440" w:type="dxa"/>
          </w:tcPr>
          <w:p w14:paraId="63C8FC77" w14:textId="77777777" w:rsidR="00AB7584" w:rsidRPr="00A9260F" w:rsidRDefault="00AB7584" w:rsidP="00AB7584">
            <w:pPr>
              <w:pStyle w:val="BodyText"/>
              <w:numPr>
                <w:ilvl w:val="0"/>
                <w:numId w:val="42"/>
              </w:numPr>
              <w:suppressAutoHyphens w:val="0"/>
              <w:rPr>
                <w:rFonts w:ascii="GE Inspira" w:hAnsi="GE Inspira" w:cs="Arial"/>
                <w:bCs/>
                <w:sz w:val="20"/>
                <w:szCs w:val="20"/>
              </w:rPr>
            </w:pPr>
          </w:p>
        </w:tc>
        <w:tc>
          <w:tcPr>
            <w:tcW w:w="7200" w:type="dxa"/>
          </w:tcPr>
          <w:p w14:paraId="308A5AD7" w14:textId="77777777" w:rsidR="00AB7584" w:rsidRPr="00C05F30" w:rsidRDefault="00AB7584" w:rsidP="00EB05C8">
            <w:pPr>
              <w:pStyle w:val="BodyText"/>
              <w:jc w:val="left"/>
              <w:rPr>
                <w:rFonts w:ascii="GE Inspira" w:hAnsi="GE Inspira" w:cs="Arial"/>
                <w:bCs/>
                <w:sz w:val="20"/>
                <w:szCs w:val="20"/>
              </w:rPr>
            </w:pPr>
            <w:r w:rsidRPr="00C05F30">
              <w:rPr>
                <w:rFonts w:ascii="GE Inspira" w:hAnsi="GE Inspira" w:cs="Arial"/>
                <w:bCs/>
                <w:sz w:val="20"/>
                <w:szCs w:val="20"/>
              </w:rPr>
              <w:t>Extract all the available and reserved items onhand for all the organizations defined under the valueset- GEHC_SVC_SPM_ENABLED_WAREHOUSE from all subinventories except the defective subinventories. Onhand from defective subinventories will be extracted as per step below</w:t>
            </w:r>
          </w:p>
        </w:tc>
      </w:tr>
      <w:tr w:rsidR="00AB7584" w:rsidRPr="00882D75" w14:paraId="68CB9F3F" w14:textId="77777777" w:rsidTr="00EB05C8">
        <w:tc>
          <w:tcPr>
            <w:tcW w:w="1440" w:type="dxa"/>
          </w:tcPr>
          <w:p w14:paraId="110699A7" w14:textId="77777777" w:rsidR="00AB7584" w:rsidRPr="00A9260F" w:rsidRDefault="00AB7584" w:rsidP="00AB7584">
            <w:pPr>
              <w:pStyle w:val="BodyText"/>
              <w:numPr>
                <w:ilvl w:val="0"/>
                <w:numId w:val="42"/>
              </w:numPr>
              <w:suppressAutoHyphens w:val="0"/>
              <w:rPr>
                <w:rFonts w:ascii="GE Inspira" w:hAnsi="GE Inspira" w:cs="Arial"/>
                <w:bCs/>
                <w:sz w:val="20"/>
                <w:szCs w:val="20"/>
              </w:rPr>
            </w:pPr>
          </w:p>
        </w:tc>
        <w:tc>
          <w:tcPr>
            <w:tcW w:w="7200" w:type="dxa"/>
          </w:tcPr>
          <w:p w14:paraId="454148ED" w14:textId="77777777" w:rsidR="00AB7584" w:rsidRPr="00A04E69" w:rsidRDefault="00AB7584" w:rsidP="00EB05C8">
            <w:pPr>
              <w:spacing w:before="100" w:beforeAutospacing="1"/>
              <w:rPr>
                <w:rFonts w:ascii="GE Inspira" w:hAnsi="GE Inspira" w:cs="Arial"/>
                <w:b/>
                <w:bCs/>
                <w:iCs/>
                <w:sz w:val="20"/>
                <w:szCs w:val="22"/>
                <w:u w:val="single"/>
              </w:rPr>
            </w:pPr>
            <w:r>
              <w:rPr>
                <w:rFonts w:ascii="GE Inspira" w:hAnsi="GE Inspira" w:cs="Arial"/>
                <w:b/>
                <w:bCs/>
                <w:iCs/>
                <w:sz w:val="20"/>
                <w:szCs w:val="22"/>
                <w:u w:val="single"/>
              </w:rPr>
              <w:t xml:space="preserve">Total </w:t>
            </w:r>
            <w:r w:rsidRPr="00A04E69">
              <w:rPr>
                <w:rFonts w:ascii="GE Inspira" w:hAnsi="GE Inspira" w:cs="Arial"/>
                <w:b/>
                <w:bCs/>
                <w:iCs/>
                <w:sz w:val="20"/>
                <w:szCs w:val="22"/>
                <w:u w:val="single"/>
              </w:rPr>
              <w:t>Defective Onhand</w:t>
            </w:r>
          </w:p>
          <w:p w14:paraId="74977AD8" w14:textId="77777777" w:rsidR="00AB7584" w:rsidRDefault="00AB7584" w:rsidP="00EB05C8">
            <w:pPr>
              <w:spacing w:before="100" w:beforeAutospacing="1"/>
              <w:rPr>
                <w:rFonts w:ascii="GE Inspira" w:hAnsi="GE Inspira" w:cs="Arial"/>
                <w:bCs/>
                <w:iCs/>
                <w:sz w:val="20"/>
                <w:szCs w:val="22"/>
              </w:rPr>
            </w:pPr>
            <w:r>
              <w:rPr>
                <w:rFonts w:ascii="GE Inspira" w:hAnsi="GE Inspira" w:cs="Arial"/>
                <w:bCs/>
                <w:iCs/>
                <w:sz w:val="20"/>
                <w:szCs w:val="22"/>
              </w:rPr>
              <w:t>Compute the onhand from the defective subinventories</w:t>
            </w:r>
            <w:r w:rsidR="00F40BDC">
              <w:rPr>
                <w:rFonts w:ascii="GE Inspira" w:hAnsi="GE Inspira" w:cs="Arial"/>
                <w:bCs/>
                <w:iCs/>
                <w:sz w:val="20"/>
                <w:szCs w:val="22"/>
              </w:rPr>
              <w:t xml:space="preserve"> </w:t>
            </w:r>
            <w:r>
              <w:rPr>
                <w:rFonts w:ascii="GE Inspira" w:hAnsi="GE Inspira" w:cs="Arial"/>
                <w:bCs/>
                <w:iCs/>
                <w:sz w:val="20"/>
                <w:szCs w:val="22"/>
              </w:rPr>
              <w:t>(ATTRIBUTE6=DEFECTIVE) (</w:t>
            </w:r>
            <w:r w:rsidRPr="00221923">
              <w:rPr>
                <w:rFonts w:ascii="GE Inspira" w:hAnsi="GE Inspira" w:cs="Arial"/>
                <w:sz w:val="20"/>
              </w:rPr>
              <w:t>e.g. WHBxxxBAD</w:t>
            </w:r>
            <w:r>
              <w:rPr>
                <w:rFonts w:ascii="GE Inspira" w:hAnsi="GE Inspira" w:cs="Arial"/>
                <w:bCs/>
                <w:iCs/>
                <w:sz w:val="20"/>
                <w:szCs w:val="22"/>
              </w:rPr>
              <w:t xml:space="preserve">) </w:t>
            </w:r>
            <w:r w:rsidRPr="00A04E69">
              <w:rPr>
                <w:rFonts w:ascii="GE Inspira" w:hAnsi="GE Inspira" w:cs="Arial"/>
                <w:bCs/>
                <w:iCs/>
                <w:sz w:val="20"/>
                <w:szCs w:val="22"/>
              </w:rPr>
              <w:t>of DC and WAREHOUSE of PARTS organizations</w:t>
            </w:r>
            <w:r>
              <w:rPr>
                <w:rFonts w:ascii="GE Inspira" w:hAnsi="GE Inspira" w:cs="Arial"/>
                <w:bCs/>
                <w:iCs/>
                <w:sz w:val="20"/>
                <w:szCs w:val="22"/>
              </w:rPr>
              <w:t>.</w:t>
            </w:r>
          </w:p>
          <w:p w14:paraId="7250ACFF" w14:textId="77777777" w:rsidR="00AB7584" w:rsidRDefault="00AB7584" w:rsidP="00EB05C8">
            <w:pPr>
              <w:spacing w:before="100" w:beforeAutospacing="1"/>
              <w:rPr>
                <w:rFonts w:ascii="GE Inspira" w:hAnsi="GE Inspira" w:cs="Arial"/>
                <w:bCs/>
                <w:iCs/>
                <w:sz w:val="20"/>
                <w:szCs w:val="22"/>
              </w:rPr>
            </w:pPr>
            <w:r>
              <w:rPr>
                <w:rFonts w:ascii="GE Inspira" w:hAnsi="GE Inspira" w:cs="Arial"/>
                <w:bCs/>
                <w:iCs/>
                <w:sz w:val="20"/>
                <w:szCs w:val="22"/>
              </w:rPr>
              <w:t xml:space="preserve">For each of the Item- Org combination determine if there exists a ‘Transfer’ routing </w:t>
            </w:r>
            <w:r w:rsidR="00327924">
              <w:rPr>
                <w:rFonts w:ascii="GE Inspira" w:hAnsi="GE Inspira" w:cs="Arial"/>
                <w:bCs/>
                <w:iCs/>
                <w:sz w:val="20"/>
                <w:szCs w:val="22"/>
              </w:rPr>
              <w:t xml:space="preserve">based on Item Number/Item Type and Item Category/Item Type combination </w:t>
            </w:r>
            <w:r>
              <w:rPr>
                <w:rFonts w:ascii="GE Inspira" w:hAnsi="GE Inspira" w:cs="Arial"/>
                <w:bCs/>
                <w:iCs/>
                <w:sz w:val="20"/>
                <w:szCs w:val="22"/>
              </w:rPr>
              <w:t xml:space="preserve">as explained in document </w:t>
            </w:r>
            <w:r w:rsidRPr="00512420">
              <w:rPr>
                <w:rFonts w:ascii="GE Inspira" w:hAnsi="GE Inspira" w:cs="Arial"/>
                <w:bCs/>
                <w:iCs/>
                <w:sz w:val="20"/>
                <w:szCs w:val="22"/>
              </w:rPr>
              <w:t>DOC0098982</w:t>
            </w:r>
            <w:r>
              <w:rPr>
                <w:rFonts w:ascii="GE Inspira" w:hAnsi="GE Inspira" w:cs="Arial"/>
                <w:bCs/>
                <w:iCs/>
                <w:sz w:val="20"/>
                <w:szCs w:val="22"/>
              </w:rPr>
              <w:t>, section – 9.2.5.8</w:t>
            </w:r>
          </w:p>
          <w:p w14:paraId="1C09AEA5" w14:textId="77777777" w:rsidR="00AB7584" w:rsidRDefault="00AB7584" w:rsidP="00AB7584">
            <w:pPr>
              <w:numPr>
                <w:ilvl w:val="0"/>
                <w:numId w:val="39"/>
              </w:numPr>
              <w:spacing w:before="100" w:beforeAutospacing="1"/>
              <w:rPr>
                <w:rFonts w:ascii="GE Inspira" w:hAnsi="GE Inspira" w:cs="Arial"/>
                <w:bCs/>
                <w:iCs/>
                <w:sz w:val="20"/>
                <w:szCs w:val="22"/>
              </w:rPr>
            </w:pPr>
            <w:r>
              <w:rPr>
                <w:rFonts w:ascii="GE Inspira" w:hAnsi="GE Inspira" w:cs="Arial"/>
                <w:bCs/>
                <w:iCs/>
                <w:sz w:val="20"/>
                <w:szCs w:val="22"/>
              </w:rPr>
              <w:t>If exists, compute the in-transit time from the warehouse lead time table.</w:t>
            </w:r>
          </w:p>
          <w:p w14:paraId="3A7DBB18" w14:textId="77777777" w:rsidR="00AB7584" w:rsidRDefault="00AB7584" w:rsidP="00AB7584">
            <w:pPr>
              <w:numPr>
                <w:ilvl w:val="0"/>
                <w:numId w:val="39"/>
              </w:numPr>
              <w:rPr>
                <w:rFonts w:ascii="GE Inspira" w:hAnsi="GE Inspira" w:cs="Arial"/>
                <w:bCs/>
                <w:iCs/>
                <w:sz w:val="20"/>
                <w:szCs w:val="22"/>
              </w:rPr>
            </w:pPr>
            <w:r>
              <w:rPr>
                <w:rFonts w:ascii="GE Inspira" w:hAnsi="GE Inspira" w:cs="Arial"/>
                <w:bCs/>
                <w:iCs/>
                <w:sz w:val="20"/>
                <w:szCs w:val="22"/>
              </w:rPr>
              <w:t xml:space="preserve">With ‘To Org’ obtained from above Transfer routing, verify if there exists any other Transfer routing with any different Pole repair collection center with ‘To Org’ as the ‘Org’ of the routing detail. </w:t>
            </w:r>
          </w:p>
          <w:p w14:paraId="047F68AE" w14:textId="77777777" w:rsidR="00AB7584" w:rsidRDefault="00AB7584" w:rsidP="00AB7584">
            <w:pPr>
              <w:numPr>
                <w:ilvl w:val="1"/>
                <w:numId w:val="39"/>
              </w:numPr>
              <w:rPr>
                <w:rFonts w:ascii="GE Inspira" w:hAnsi="GE Inspira" w:cs="Arial"/>
                <w:bCs/>
                <w:iCs/>
                <w:sz w:val="20"/>
                <w:szCs w:val="22"/>
              </w:rPr>
            </w:pPr>
            <w:r>
              <w:rPr>
                <w:rFonts w:ascii="GE Inspira" w:hAnsi="GE Inspira" w:cs="Arial"/>
                <w:bCs/>
                <w:iCs/>
                <w:sz w:val="20"/>
                <w:szCs w:val="22"/>
              </w:rPr>
              <w:t xml:space="preserve">If found, compute the </w:t>
            </w:r>
            <w:r w:rsidRPr="00A04E69">
              <w:rPr>
                <w:rFonts w:ascii="GE Inspira" w:hAnsi="GE Inspira" w:cs="Arial"/>
                <w:bCs/>
                <w:iCs/>
                <w:sz w:val="20"/>
                <w:szCs w:val="22"/>
              </w:rPr>
              <w:t>in-transit time from the warehouse lead time table.</w:t>
            </w:r>
            <w:r>
              <w:rPr>
                <w:rFonts w:ascii="GE Inspira" w:hAnsi="GE Inspira" w:cs="Arial"/>
                <w:bCs/>
                <w:iCs/>
                <w:sz w:val="20"/>
                <w:szCs w:val="22"/>
              </w:rPr>
              <w:t xml:space="preserve"> Add the in-transit time obtained from 1 to it.</w:t>
            </w:r>
          </w:p>
          <w:p w14:paraId="26DF9056" w14:textId="77777777" w:rsidR="00AB7584" w:rsidRPr="00A04E69" w:rsidRDefault="00AB7584" w:rsidP="00EB05C8">
            <w:pPr>
              <w:ind w:left="1080"/>
              <w:rPr>
                <w:rFonts w:ascii="GE Inspira" w:hAnsi="GE Inspira" w:cs="Arial"/>
                <w:bCs/>
                <w:iCs/>
                <w:sz w:val="20"/>
                <w:szCs w:val="22"/>
              </w:rPr>
            </w:pPr>
            <w:r>
              <w:rPr>
                <w:rFonts w:ascii="GE Inspira" w:hAnsi="GE Inspira" w:cs="Arial"/>
                <w:bCs/>
                <w:iCs/>
                <w:sz w:val="20"/>
                <w:szCs w:val="22"/>
              </w:rPr>
              <w:t>ORGANIZATION_CODE= Final ‘To Org’</w:t>
            </w:r>
          </w:p>
          <w:p w14:paraId="69B104C3" w14:textId="77777777" w:rsidR="00AB7584" w:rsidRDefault="00AB7584" w:rsidP="00EB05C8">
            <w:pPr>
              <w:ind w:left="1080"/>
              <w:rPr>
                <w:rFonts w:ascii="GE Inspira" w:hAnsi="GE Inspira" w:cs="Arial"/>
                <w:bCs/>
                <w:iCs/>
                <w:sz w:val="20"/>
                <w:szCs w:val="22"/>
              </w:rPr>
            </w:pPr>
            <w:r>
              <w:rPr>
                <w:rFonts w:ascii="GE Inspira" w:hAnsi="GE Inspira" w:cs="Arial"/>
                <w:bCs/>
                <w:iCs/>
                <w:sz w:val="20"/>
                <w:szCs w:val="22"/>
              </w:rPr>
              <w:t>DATE_RECEIVED = Sysdate + total in-transit time</w:t>
            </w:r>
          </w:p>
          <w:p w14:paraId="47109EA8" w14:textId="77777777" w:rsidR="00AB7584" w:rsidRDefault="00AB7584" w:rsidP="00EB05C8">
            <w:pPr>
              <w:ind w:left="1080"/>
              <w:rPr>
                <w:rFonts w:ascii="GE Inspira" w:hAnsi="GE Inspira" w:cs="Arial"/>
                <w:bCs/>
                <w:iCs/>
                <w:sz w:val="20"/>
                <w:szCs w:val="22"/>
              </w:rPr>
            </w:pPr>
            <w:r w:rsidRPr="00A04E69">
              <w:rPr>
                <w:rFonts w:ascii="GE Inspira" w:hAnsi="GE Inspira" w:cs="Arial"/>
                <w:bCs/>
                <w:iCs/>
                <w:sz w:val="20"/>
                <w:szCs w:val="22"/>
              </w:rPr>
              <w:t>ADDITIONAL_INFO_</w:t>
            </w:r>
            <w:r w:rsidR="00327924">
              <w:rPr>
                <w:rFonts w:ascii="GE Inspira" w:hAnsi="GE Inspira" w:cs="Arial"/>
                <w:bCs/>
                <w:iCs/>
                <w:sz w:val="20"/>
                <w:szCs w:val="22"/>
              </w:rPr>
              <w:t>8</w:t>
            </w:r>
            <w:r>
              <w:rPr>
                <w:rFonts w:ascii="GE Inspira" w:hAnsi="GE Inspira" w:cs="Arial"/>
                <w:bCs/>
                <w:iCs/>
                <w:sz w:val="20"/>
                <w:szCs w:val="22"/>
              </w:rPr>
              <w:t>= Initial child org</w:t>
            </w:r>
          </w:p>
          <w:p w14:paraId="63A3697F" w14:textId="77777777" w:rsidR="00AB7584" w:rsidRDefault="00AB7584" w:rsidP="00EB05C8">
            <w:pPr>
              <w:ind w:left="1080"/>
              <w:rPr>
                <w:rFonts w:ascii="GE Inspira" w:hAnsi="GE Inspira" w:cs="Arial"/>
                <w:bCs/>
                <w:iCs/>
                <w:sz w:val="20"/>
                <w:szCs w:val="22"/>
              </w:rPr>
            </w:pPr>
            <w:r>
              <w:rPr>
                <w:rFonts w:ascii="GE Inspira" w:hAnsi="GE Inspira" w:cs="Arial"/>
                <w:bCs/>
                <w:iCs/>
                <w:sz w:val="20"/>
                <w:szCs w:val="22"/>
              </w:rPr>
              <w:t>TOTAL_QUANTITY=quantity in the onhand org-reserved quantity</w:t>
            </w:r>
          </w:p>
          <w:p w14:paraId="0F131E82" w14:textId="77777777" w:rsidR="00AB7584" w:rsidRDefault="00AB7584" w:rsidP="00EB05C8">
            <w:pPr>
              <w:ind w:left="1080"/>
              <w:rPr>
                <w:rFonts w:ascii="GE Inspira" w:hAnsi="GE Inspira" w:cs="Arial"/>
                <w:bCs/>
                <w:iCs/>
                <w:sz w:val="20"/>
                <w:szCs w:val="22"/>
              </w:rPr>
            </w:pPr>
          </w:p>
          <w:p w14:paraId="6B860DE2" w14:textId="77777777" w:rsidR="00AB7584" w:rsidRDefault="00AB7584" w:rsidP="00AB7584">
            <w:pPr>
              <w:numPr>
                <w:ilvl w:val="1"/>
                <w:numId w:val="39"/>
              </w:numPr>
              <w:rPr>
                <w:rFonts w:ascii="GE Inspira" w:hAnsi="GE Inspira" w:cs="Arial"/>
                <w:bCs/>
                <w:iCs/>
                <w:sz w:val="20"/>
                <w:szCs w:val="22"/>
              </w:rPr>
            </w:pPr>
            <w:r>
              <w:rPr>
                <w:rFonts w:ascii="GE Inspira" w:hAnsi="GE Inspira" w:cs="Arial"/>
                <w:bCs/>
                <w:iCs/>
                <w:sz w:val="20"/>
                <w:szCs w:val="22"/>
              </w:rPr>
              <w:t>If not found,</w:t>
            </w:r>
          </w:p>
          <w:p w14:paraId="10CF7AD6" w14:textId="77777777" w:rsidR="00AB7584" w:rsidRPr="00A04E69" w:rsidRDefault="00AB7584" w:rsidP="00EB05C8">
            <w:pPr>
              <w:ind w:left="1080"/>
              <w:rPr>
                <w:rFonts w:ascii="GE Inspira" w:hAnsi="GE Inspira" w:cs="Arial"/>
                <w:bCs/>
                <w:iCs/>
                <w:sz w:val="20"/>
                <w:szCs w:val="22"/>
              </w:rPr>
            </w:pPr>
            <w:r>
              <w:rPr>
                <w:rFonts w:ascii="GE Inspira" w:hAnsi="GE Inspira" w:cs="Arial"/>
                <w:bCs/>
                <w:iCs/>
                <w:sz w:val="20"/>
                <w:szCs w:val="22"/>
              </w:rPr>
              <w:t>ORGANIZATION_CODE= ‘To Org’ obtained in 1</w:t>
            </w:r>
          </w:p>
          <w:p w14:paraId="02A80E3B" w14:textId="77777777" w:rsidR="00AB7584" w:rsidRDefault="00AB7584" w:rsidP="00EB05C8">
            <w:pPr>
              <w:ind w:left="1080"/>
              <w:rPr>
                <w:rFonts w:ascii="GE Inspira" w:hAnsi="GE Inspira" w:cs="Arial"/>
                <w:bCs/>
                <w:iCs/>
                <w:sz w:val="20"/>
                <w:szCs w:val="22"/>
              </w:rPr>
            </w:pPr>
            <w:r>
              <w:rPr>
                <w:rFonts w:ascii="GE Inspira" w:hAnsi="GE Inspira" w:cs="Arial"/>
                <w:bCs/>
                <w:iCs/>
                <w:sz w:val="20"/>
                <w:szCs w:val="22"/>
              </w:rPr>
              <w:t>DATE_RECEIVED = Sysdate + in-transit time obtained in 1</w:t>
            </w:r>
          </w:p>
          <w:p w14:paraId="0436A08A" w14:textId="77777777" w:rsidR="00AB7584" w:rsidRDefault="00AB7584" w:rsidP="00EB05C8">
            <w:pPr>
              <w:ind w:left="1080"/>
              <w:rPr>
                <w:rFonts w:ascii="GE Inspira" w:hAnsi="GE Inspira" w:cs="Arial"/>
                <w:bCs/>
                <w:iCs/>
                <w:sz w:val="20"/>
                <w:szCs w:val="22"/>
              </w:rPr>
            </w:pPr>
            <w:r w:rsidRPr="00A04E69">
              <w:rPr>
                <w:rFonts w:ascii="GE Inspira" w:hAnsi="GE Inspira" w:cs="Arial"/>
                <w:bCs/>
                <w:iCs/>
                <w:sz w:val="20"/>
                <w:szCs w:val="22"/>
              </w:rPr>
              <w:t>ADDITIONA</w:t>
            </w:r>
            <w:r w:rsidR="00327924">
              <w:rPr>
                <w:rFonts w:ascii="GE Inspira" w:hAnsi="GE Inspira" w:cs="Arial"/>
                <w:bCs/>
                <w:iCs/>
                <w:sz w:val="20"/>
                <w:szCs w:val="22"/>
              </w:rPr>
              <w:t>L_INFO_8</w:t>
            </w:r>
            <w:r>
              <w:rPr>
                <w:rFonts w:ascii="GE Inspira" w:hAnsi="GE Inspira" w:cs="Arial"/>
                <w:bCs/>
                <w:iCs/>
                <w:sz w:val="20"/>
                <w:szCs w:val="22"/>
              </w:rPr>
              <w:t>= Onhand org</w:t>
            </w:r>
          </w:p>
          <w:p w14:paraId="3EB97CF7" w14:textId="77777777" w:rsidR="00AB7584" w:rsidRDefault="00AB7584" w:rsidP="00EB05C8">
            <w:pPr>
              <w:ind w:left="1080"/>
              <w:rPr>
                <w:rFonts w:ascii="GE Inspira" w:hAnsi="GE Inspira" w:cs="Arial"/>
                <w:bCs/>
                <w:iCs/>
                <w:sz w:val="20"/>
                <w:szCs w:val="22"/>
              </w:rPr>
            </w:pPr>
            <w:r>
              <w:rPr>
                <w:rFonts w:ascii="GE Inspira" w:hAnsi="GE Inspira" w:cs="Arial"/>
                <w:bCs/>
                <w:iCs/>
                <w:sz w:val="20"/>
                <w:szCs w:val="22"/>
              </w:rPr>
              <w:t>TOTAL_QUANTITY=quantity in the onhand org-reserved quantity</w:t>
            </w:r>
          </w:p>
          <w:p w14:paraId="6CFBEE5A" w14:textId="77777777" w:rsidR="00AB7584" w:rsidRDefault="00AB7584" w:rsidP="00EB05C8">
            <w:pPr>
              <w:ind w:left="1080"/>
              <w:rPr>
                <w:rFonts w:ascii="GE Inspira" w:hAnsi="GE Inspira" w:cs="Arial"/>
                <w:bCs/>
                <w:iCs/>
                <w:sz w:val="20"/>
                <w:szCs w:val="22"/>
              </w:rPr>
            </w:pPr>
          </w:p>
          <w:p w14:paraId="17F3F36D" w14:textId="77777777" w:rsidR="00AB7584" w:rsidRDefault="00AB7584" w:rsidP="00EB05C8">
            <w:pPr>
              <w:spacing w:before="100" w:beforeAutospacing="1"/>
              <w:rPr>
                <w:rFonts w:ascii="GE Inspira" w:hAnsi="GE Inspira" w:cs="Arial"/>
                <w:bCs/>
                <w:iCs/>
                <w:sz w:val="20"/>
                <w:szCs w:val="22"/>
              </w:rPr>
            </w:pPr>
            <w:r>
              <w:rPr>
                <w:rFonts w:ascii="GE Inspira" w:hAnsi="GE Inspira" w:cs="Arial"/>
                <w:bCs/>
                <w:iCs/>
                <w:sz w:val="20"/>
                <w:szCs w:val="22"/>
              </w:rPr>
              <w:t>If ‘Transfer’ Routing doesn’t exists, meaning Item is at the repair collection center:-</w:t>
            </w:r>
          </w:p>
          <w:p w14:paraId="04CE527A" w14:textId="77777777" w:rsidR="00AB7584" w:rsidRPr="00A04E69" w:rsidRDefault="00AB7584" w:rsidP="00EB05C8">
            <w:pPr>
              <w:ind w:left="1080"/>
              <w:rPr>
                <w:rFonts w:ascii="GE Inspira" w:hAnsi="GE Inspira" w:cs="Arial"/>
                <w:bCs/>
                <w:iCs/>
                <w:sz w:val="20"/>
                <w:szCs w:val="22"/>
              </w:rPr>
            </w:pPr>
            <w:r>
              <w:rPr>
                <w:rFonts w:ascii="GE Inspira" w:hAnsi="GE Inspira" w:cs="Arial"/>
                <w:bCs/>
                <w:iCs/>
                <w:sz w:val="20"/>
                <w:szCs w:val="22"/>
              </w:rPr>
              <w:t>ORGANIZATION_CODE= Actual onhand org</w:t>
            </w:r>
          </w:p>
          <w:p w14:paraId="7A3EB66F" w14:textId="77777777" w:rsidR="00AB7584" w:rsidRDefault="00AB7584" w:rsidP="00EB05C8">
            <w:pPr>
              <w:ind w:left="1080"/>
              <w:rPr>
                <w:rFonts w:ascii="GE Inspira" w:hAnsi="GE Inspira" w:cs="Arial"/>
                <w:bCs/>
                <w:iCs/>
                <w:sz w:val="20"/>
                <w:szCs w:val="22"/>
              </w:rPr>
            </w:pPr>
            <w:r>
              <w:rPr>
                <w:rFonts w:ascii="GE Inspira" w:hAnsi="GE Inspira" w:cs="Arial"/>
                <w:bCs/>
                <w:iCs/>
                <w:sz w:val="20"/>
                <w:szCs w:val="22"/>
              </w:rPr>
              <w:t>DATE_RECEIVED = NULL</w:t>
            </w:r>
          </w:p>
          <w:p w14:paraId="52E9AF4B" w14:textId="77777777" w:rsidR="00AB7584" w:rsidRDefault="00AB7584" w:rsidP="00EB05C8">
            <w:pPr>
              <w:ind w:left="1080"/>
              <w:rPr>
                <w:rFonts w:ascii="GE Inspira" w:hAnsi="GE Inspira" w:cs="Arial"/>
                <w:bCs/>
                <w:iCs/>
                <w:sz w:val="20"/>
                <w:szCs w:val="22"/>
              </w:rPr>
            </w:pPr>
            <w:r w:rsidRPr="00A04E69">
              <w:rPr>
                <w:rFonts w:ascii="GE Inspira" w:hAnsi="GE Inspira" w:cs="Arial"/>
                <w:bCs/>
                <w:iCs/>
                <w:sz w:val="20"/>
                <w:szCs w:val="22"/>
              </w:rPr>
              <w:t>ADDITIONAL_INFO_6</w:t>
            </w:r>
            <w:r>
              <w:rPr>
                <w:rFonts w:ascii="GE Inspira" w:hAnsi="GE Inspira" w:cs="Arial"/>
                <w:bCs/>
                <w:iCs/>
                <w:sz w:val="20"/>
                <w:szCs w:val="22"/>
              </w:rPr>
              <w:t>= NULL</w:t>
            </w:r>
          </w:p>
          <w:p w14:paraId="69F6AA88" w14:textId="77777777" w:rsidR="00AB7584" w:rsidRDefault="00AB7584" w:rsidP="00EB05C8">
            <w:pPr>
              <w:ind w:left="1080"/>
              <w:rPr>
                <w:rFonts w:ascii="GE Inspira" w:hAnsi="GE Inspira" w:cs="Arial"/>
                <w:bCs/>
                <w:iCs/>
                <w:sz w:val="20"/>
                <w:szCs w:val="22"/>
              </w:rPr>
            </w:pPr>
            <w:r>
              <w:rPr>
                <w:rFonts w:ascii="GE Inspira" w:hAnsi="GE Inspira" w:cs="Arial"/>
                <w:bCs/>
                <w:iCs/>
                <w:sz w:val="20"/>
                <w:szCs w:val="22"/>
              </w:rPr>
              <w:t>TOTAL_QUANTITY=quantity in the onhand org (including reserved quantity)</w:t>
            </w:r>
          </w:p>
          <w:p w14:paraId="36F91EE4" w14:textId="5F534436" w:rsidR="00AB7584" w:rsidRDefault="00AB7584" w:rsidP="00EB05C8">
            <w:pPr>
              <w:ind w:left="1080"/>
              <w:rPr>
                <w:rFonts w:ascii="GE Inspira" w:hAnsi="GE Inspira" w:cs="Arial"/>
                <w:bCs/>
                <w:iCs/>
                <w:sz w:val="20"/>
                <w:szCs w:val="22"/>
              </w:rPr>
            </w:pPr>
            <w:r>
              <w:rPr>
                <w:rFonts w:ascii="GE Inspira" w:hAnsi="GE Inspira" w:cs="Arial"/>
                <w:bCs/>
                <w:iCs/>
                <w:sz w:val="20"/>
                <w:szCs w:val="22"/>
              </w:rPr>
              <w:t>RESERVED_QUANTITY=reserved qty in that org</w:t>
            </w:r>
          </w:p>
          <w:p w14:paraId="1A901121" w14:textId="77777777" w:rsidR="00C7657B" w:rsidRDefault="00C7657B" w:rsidP="00C7657B">
            <w:pPr>
              <w:rPr>
                <w:rFonts w:ascii="GE Inspira" w:hAnsi="GE Inspira" w:cs="Arial"/>
                <w:bCs/>
                <w:iCs/>
                <w:sz w:val="20"/>
                <w:szCs w:val="22"/>
              </w:rPr>
            </w:pPr>
          </w:p>
          <w:p w14:paraId="23EDCFC5" w14:textId="77777777" w:rsidR="00C7657B" w:rsidRPr="00095571" w:rsidRDefault="00C7657B" w:rsidP="00C7657B">
            <w:pPr>
              <w:rPr>
                <w:rFonts w:ascii="GE Inspira" w:hAnsi="GE Inspira" w:cs="Arial"/>
                <w:bCs/>
                <w:iCs/>
                <w:sz w:val="20"/>
                <w:szCs w:val="22"/>
              </w:rPr>
            </w:pPr>
            <w:r w:rsidRPr="00095571">
              <w:rPr>
                <w:rFonts w:ascii="GE Inspira" w:hAnsi="GE Inspira" w:cs="Arial"/>
                <w:bCs/>
                <w:sz w:val="20"/>
                <w:szCs w:val="20"/>
              </w:rPr>
              <w:lastRenderedPageBreak/>
              <w:t xml:space="preserve">If Item has </w:t>
            </w:r>
            <w:r w:rsidRPr="00095571">
              <w:rPr>
                <w:rFonts w:ascii="GE Inspira" w:hAnsi="GE Inspira" w:cs="Arial"/>
                <w:bCs/>
                <w:sz w:val="20"/>
              </w:rPr>
              <w:t>item</w:t>
            </w:r>
            <w:r w:rsidRPr="00095571">
              <w:rPr>
                <w:rFonts w:ascii="GE Inspira" w:hAnsi="GE Inspira" w:cs="Arial"/>
                <w:bCs/>
                <w:sz w:val="20"/>
                <w:szCs w:val="20"/>
              </w:rPr>
              <w:t xml:space="preserve"> category set- GEHC GPO CAT SET from GPO</w:t>
            </w:r>
            <w:r w:rsidRPr="00095571">
              <w:rPr>
                <w:rFonts w:ascii="GE Inspira" w:hAnsi="GE Inspira" w:cs="Arial"/>
                <w:sz w:val="20"/>
                <w:szCs w:val="20"/>
              </w:rPr>
              <w:t xml:space="preserve"> org </w:t>
            </w:r>
            <w:r w:rsidRPr="00095571">
              <w:rPr>
                <w:rFonts w:ascii="GE Inspira" w:hAnsi="GE Inspira" w:cs="Arial"/>
                <w:bCs/>
                <w:sz w:val="20"/>
              </w:rPr>
              <w:t>has category value as GPO.SwAP, then item is considered as Swap item</w:t>
            </w:r>
          </w:p>
          <w:p w14:paraId="7548758E" w14:textId="77777777" w:rsidR="00C7657B" w:rsidRPr="00095571" w:rsidRDefault="00C7657B" w:rsidP="00C7657B">
            <w:pPr>
              <w:rPr>
                <w:rFonts w:ascii="GE Inspira" w:hAnsi="GE Inspira" w:cs="Arial"/>
                <w:bCs/>
                <w:iCs/>
                <w:sz w:val="20"/>
                <w:szCs w:val="22"/>
              </w:rPr>
            </w:pPr>
          </w:p>
          <w:p w14:paraId="186CA203" w14:textId="4C5A53FB" w:rsidR="00C7657B" w:rsidRDefault="00C7657B" w:rsidP="00C7657B">
            <w:pPr>
              <w:rPr>
                <w:rFonts w:ascii="GE Inspira" w:hAnsi="GE Inspira" w:cs="Arial"/>
                <w:bCs/>
                <w:iCs/>
                <w:sz w:val="20"/>
                <w:szCs w:val="22"/>
              </w:rPr>
            </w:pPr>
            <w:r w:rsidRPr="00095571">
              <w:rPr>
                <w:rFonts w:ascii="GE Inspira" w:hAnsi="GE Inspira" w:cs="Arial"/>
                <w:bCs/>
                <w:iCs/>
                <w:sz w:val="20"/>
                <w:szCs w:val="22"/>
              </w:rPr>
              <w:t>If it’s a swap item, check its warranty status for the onhand lpn in the Swap receiving table (GE_GPO_SWAP_RECEIVING) and pass the value in additional_info_</w:t>
            </w:r>
            <w:r w:rsidR="00003350" w:rsidRPr="00095571">
              <w:rPr>
                <w:rFonts w:ascii="GE Inspira" w:hAnsi="GE Inspira" w:cs="Arial"/>
                <w:bCs/>
                <w:iCs/>
                <w:sz w:val="20"/>
                <w:szCs w:val="22"/>
              </w:rPr>
              <w:t>9</w:t>
            </w:r>
          </w:p>
          <w:p w14:paraId="0E22D17F" w14:textId="77777777" w:rsidR="00AB7584" w:rsidRPr="00C05F30" w:rsidRDefault="00AB7584" w:rsidP="00EC6F13">
            <w:pPr>
              <w:rPr>
                <w:rFonts w:ascii="GE Inspira" w:hAnsi="GE Inspira" w:cs="Arial"/>
                <w:bCs/>
                <w:sz w:val="20"/>
                <w:szCs w:val="20"/>
              </w:rPr>
            </w:pPr>
          </w:p>
        </w:tc>
      </w:tr>
      <w:tr w:rsidR="00AB7584" w:rsidRPr="00882D75" w14:paraId="37060552" w14:textId="77777777" w:rsidTr="00EB05C8">
        <w:tc>
          <w:tcPr>
            <w:tcW w:w="1440" w:type="dxa"/>
          </w:tcPr>
          <w:p w14:paraId="66A910DF" w14:textId="77777777" w:rsidR="00AB7584" w:rsidRPr="00A9260F" w:rsidRDefault="00AB7584" w:rsidP="00AB7584">
            <w:pPr>
              <w:pStyle w:val="BodyText"/>
              <w:numPr>
                <w:ilvl w:val="0"/>
                <w:numId w:val="42"/>
              </w:numPr>
              <w:suppressAutoHyphens w:val="0"/>
              <w:rPr>
                <w:rFonts w:ascii="GE Inspira" w:hAnsi="GE Inspira" w:cs="Arial"/>
                <w:bCs/>
                <w:sz w:val="20"/>
                <w:szCs w:val="20"/>
              </w:rPr>
            </w:pPr>
          </w:p>
        </w:tc>
        <w:tc>
          <w:tcPr>
            <w:tcW w:w="7200" w:type="dxa"/>
          </w:tcPr>
          <w:p w14:paraId="7EF924CF" w14:textId="77777777" w:rsidR="00AB7584" w:rsidRPr="00C05F30" w:rsidRDefault="00AB7584" w:rsidP="00EB05C8">
            <w:pPr>
              <w:pStyle w:val="BodyText"/>
              <w:jc w:val="left"/>
              <w:rPr>
                <w:rFonts w:ascii="GE Inspira" w:hAnsi="GE Inspira" w:cs="Arial"/>
                <w:bCs/>
                <w:sz w:val="20"/>
                <w:szCs w:val="20"/>
              </w:rPr>
            </w:pPr>
            <w:r w:rsidRPr="0068211C">
              <w:rPr>
                <w:rFonts w:ascii="GE Inspira" w:hAnsi="GE Inspira" w:cs="Arial"/>
                <w:bCs/>
                <w:sz w:val="20"/>
                <w:szCs w:val="20"/>
              </w:rPr>
              <w:t>Extract all the FE/PUDO FE’s onhand from the service inventory</w:t>
            </w:r>
          </w:p>
        </w:tc>
      </w:tr>
      <w:tr w:rsidR="00AB7584" w:rsidRPr="00882D75" w14:paraId="6B6BA64F" w14:textId="77777777" w:rsidTr="00EB05C8">
        <w:tc>
          <w:tcPr>
            <w:tcW w:w="1440" w:type="dxa"/>
          </w:tcPr>
          <w:p w14:paraId="7D06F8D2" w14:textId="77777777" w:rsidR="00AB7584" w:rsidRPr="00A9260F" w:rsidRDefault="00AB7584" w:rsidP="00AB7584">
            <w:pPr>
              <w:pStyle w:val="BodyText"/>
              <w:numPr>
                <w:ilvl w:val="0"/>
                <w:numId w:val="42"/>
              </w:numPr>
              <w:suppressAutoHyphens w:val="0"/>
              <w:rPr>
                <w:rFonts w:ascii="GE Inspira" w:hAnsi="GE Inspira" w:cs="Arial"/>
                <w:bCs/>
                <w:sz w:val="20"/>
                <w:szCs w:val="20"/>
              </w:rPr>
            </w:pPr>
          </w:p>
        </w:tc>
        <w:tc>
          <w:tcPr>
            <w:tcW w:w="7200" w:type="dxa"/>
          </w:tcPr>
          <w:p w14:paraId="0F848EEC" w14:textId="77777777" w:rsidR="00AB7584" w:rsidRPr="00C05F30" w:rsidRDefault="00AB7584" w:rsidP="00EB05C8">
            <w:pPr>
              <w:pStyle w:val="BodyText"/>
              <w:jc w:val="left"/>
              <w:rPr>
                <w:rFonts w:ascii="GE Inspira" w:hAnsi="GE Inspira" w:cs="Arial"/>
                <w:bCs/>
                <w:sz w:val="20"/>
                <w:szCs w:val="20"/>
              </w:rPr>
            </w:pPr>
            <w:r w:rsidRPr="0068211C">
              <w:rPr>
                <w:rFonts w:ascii="GE Inspira" w:hAnsi="GE Inspira" w:cs="Arial"/>
                <w:bCs/>
                <w:sz w:val="20"/>
                <w:szCs w:val="20"/>
              </w:rPr>
              <w:t>The extracted data is inserted into the table - GEHC_SVC_SPM_PART_ONHAND_FEEDS</w:t>
            </w:r>
          </w:p>
        </w:tc>
      </w:tr>
    </w:tbl>
    <w:p w14:paraId="1BD815D8" w14:textId="77777777" w:rsidR="00975E4A" w:rsidRPr="00033D7C" w:rsidRDefault="00975E4A" w:rsidP="00CF21A8">
      <w:pPr>
        <w:tabs>
          <w:tab w:val="left" w:pos="720"/>
        </w:tabs>
        <w:ind w:left="504" w:hanging="504"/>
        <w:rPr>
          <w:rFonts w:ascii="GE Inspira" w:hAnsi="GE Inspira" w:cs="Arial"/>
          <w:iCs/>
          <w:sz w:val="20"/>
        </w:rPr>
      </w:pPr>
    </w:p>
    <w:p w14:paraId="4BCABDBC"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97" w:name="_Toc98669017"/>
      <w:bookmarkStart w:id="98" w:name="_Toc494102726"/>
      <w:r w:rsidRPr="00033D7C">
        <w:rPr>
          <w:rFonts w:ascii="GE Inspira" w:hAnsi="GE Inspira" w:cs="Arial"/>
        </w:rPr>
        <w:t>Business Rules</w:t>
      </w:r>
      <w:bookmarkEnd w:id="97"/>
      <w:bookmarkEnd w:id="98"/>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340"/>
        <w:gridCol w:w="4680"/>
      </w:tblGrid>
      <w:tr w:rsidR="00CF21A8" w:rsidRPr="00033D7C" w14:paraId="5088E967" w14:textId="77777777" w:rsidTr="00A8739C">
        <w:trPr>
          <w:tblHeader/>
        </w:trPr>
        <w:tc>
          <w:tcPr>
            <w:tcW w:w="1620" w:type="dxa"/>
            <w:shd w:val="pct25" w:color="auto" w:fill="FFFFFF"/>
          </w:tcPr>
          <w:p w14:paraId="3BDDACF7"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2340" w:type="dxa"/>
            <w:shd w:val="pct25" w:color="auto" w:fill="FFFFFF"/>
          </w:tcPr>
          <w:p w14:paraId="42414723"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4680" w:type="dxa"/>
            <w:shd w:val="pct25" w:color="auto" w:fill="FFFFFF"/>
          </w:tcPr>
          <w:p w14:paraId="5D52E786"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Rule</w:t>
            </w:r>
          </w:p>
        </w:tc>
      </w:tr>
      <w:tr w:rsidR="00CF21A8" w:rsidRPr="00033D7C" w14:paraId="72D1F614" w14:textId="77777777" w:rsidTr="00A8739C">
        <w:trPr>
          <w:trHeight w:val="800"/>
        </w:trPr>
        <w:tc>
          <w:tcPr>
            <w:tcW w:w="1620" w:type="dxa"/>
          </w:tcPr>
          <w:p w14:paraId="2F6EF993"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iCs/>
                <w:sz w:val="20"/>
                <w:szCs w:val="22"/>
              </w:rPr>
              <w:t>9.6.6.1</w:t>
            </w:r>
          </w:p>
        </w:tc>
        <w:tc>
          <w:tcPr>
            <w:tcW w:w="2340" w:type="dxa"/>
          </w:tcPr>
          <w:p w14:paraId="4F69381F"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4680" w:type="dxa"/>
          </w:tcPr>
          <w:p w14:paraId="129ACE30"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57E4C181"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7DE0694C"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DAILY_SPM_PART_ONHAND</w:t>
            </w:r>
          </w:p>
          <w:p w14:paraId="253476F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68C54416"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798F2CE3" w14:textId="77777777" w:rsidTr="00A8739C">
        <w:trPr>
          <w:trHeight w:val="800"/>
        </w:trPr>
        <w:tc>
          <w:tcPr>
            <w:tcW w:w="1620" w:type="dxa"/>
          </w:tcPr>
          <w:p w14:paraId="7BDA414B"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9.6.6.2</w:t>
            </w:r>
          </w:p>
        </w:tc>
        <w:tc>
          <w:tcPr>
            <w:tcW w:w="2340" w:type="dxa"/>
          </w:tcPr>
          <w:p w14:paraId="7F07C6F7"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Organization</w:t>
            </w:r>
          </w:p>
        </w:tc>
        <w:tc>
          <w:tcPr>
            <w:tcW w:w="4680" w:type="dxa"/>
          </w:tcPr>
          <w:p w14:paraId="6868E126"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Inventory Organizations to be considered are defined under the value set GEHC_SVC_SPM_ENABLED_WAREHOUSE</w:t>
            </w:r>
          </w:p>
          <w:p w14:paraId="1A924C8B" w14:textId="77777777" w:rsidR="00CF21A8" w:rsidRPr="00033D7C" w:rsidRDefault="00CF21A8" w:rsidP="00A8739C">
            <w:pPr>
              <w:pStyle w:val="BodyText"/>
              <w:tabs>
                <w:tab w:val="left" w:pos="902"/>
              </w:tabs>
              <w:jc w:val="left"/>
              <w:rPr>
                <w:rFonts w:ascii="GE Inspira" w:hAnsi="GE Inspira" w:cs="Arial"/>
                <w:bCs/>
                <w:iCs/>
                <w:sz w:val="20"/>
                <w:szCs w:val="22"/>
              </w:rPr>
            </w:pPr>
            <w:r w:rsidRPr="00033D7C">
              <w:rPr>
                <w:rFonts w:ascii="GE Inspira" w:hAnsi="GE Inspira" w:cs="Arial"/>
                <w:bCs/>
                <w:iCs/>
                <w:sz w:val="20"/>
                <w:szCs w:val="22"/>
              </w:rPr>
              <w:tab/>
            </w:r>
          </w:p>
        </w:tc>
      </w:tr>
      <w:tr w:rsidR="00CF21A8" w:rsidRPr="00033D7C" w14:paraId="5C5E8898" w14:textId="77777777" w:rsidTr="00A8739C">
        <w:tc>
          <w:tcPr>
            <w:tcW w:w="1620" w:type="dxa"/>
          </w:tcPr>
          <w:p w14:paraId="04B9E9BE"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9.6.6.3</w:t>
            </w:r>
          </w:p>
        </w:tc>
        <w:tc>
          <w:tcPr>
            <w:tcW w:w="2340" w:type="dxa"/>
          </w:tcPr>
          <w:p w14:paraId="6B48D970"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Subinventory</w:t>
            </w:r>
          </w:p>
        </w:tc>
        <w:tc>
          <w:tcPr>
            <w:tcW w:w="4680" w:type="dxa"/>
          </w:tcPr>
          <w:p w14:paraId="64CA9F76"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Select sum of primary onhand quantities of a part from all the subinventories within an org.</w:t>
            </w:r>
          </w:p>
          <w:p w14:paraId="4C5462C9" w14:textId="77777777" w:rsidR="00CF21A8" w:rsidRPr="00033D7C" w:rsidRDefault="00CF21A8" w:rsidP="00A8739C">
            <w:pPr>
              <w:pStyle w:val="BodyText"/>
              <w:jc w:val="left"/>
              <w:rPr>
                <w:rFonts w:ascii="GE Inspira" w:hAnsi="GE Inspira" w:cs="Arial"/>
                <w:bCs/>
                <w:iCs/>
                <w:sz w:val="20"/>
                <w:szCs w:val="22"/>
              </w:rPr>
            </w:pPr>
          </w:p>
        </w:tc>
      </w:tr>
      <w:tr w:rsidR="00CF21A8" w:rsidRPr="00033D7C" w14:paraId="740D76C0" w14:textId="77777777" w:rsidTr="00A8739C">
        <w:trPr>
          <w:trHeight w:val="768"/>
        </w:trPr>
        <w:tc>
          <w:tcPr>
            <w:tcW w:w="1620" w:type="dxa"/>
          </w:tcPr>
          <w:p w14:paraId="31AB0550"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9.6.6.4</w:t>
            </w:r>
          </w:p>
        </w:tc>
        <w:tc>
          <w:tcPr>
            <w:tcW w:w="2340" w:type="dxa"/>
          </w:tcPr>
          <w:p w14:paraId="08F79C97"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Subinventory</w:t>
            </w:r>
          </w:p>
        </w:tc>
        <w:tc>
          <w:tcPr>
            <w:tcW w:w="4680" w:type="dxa"/>
          </w:tcPr>
          <w:p w14:paraId="1E3F0E1F" w14:textId="77777777" w:rsidR="00CF21A8" w:rsidRPr="00033D7C" w:rsidRDefault="00CF21A8" w:rsidP="00A8739C">
            <w:pPr>
              <w:pStyle w:val="NormalWeb"/>
              <w:rPr>
                <w:rFonts w:ascii="GE Inspira" w:hAnsi="GE Inspira"/>
              </w:rPr>
            </w:pPr>
            <w:r w:rsidRPr="00033D7C">
              <w:rPr>
                <w:rFonts w:ascii="GE Inspira" w:hAnsi="GE Inspira"/>
                <w:sz w:val="20"/>
                <w:szCs w:val="20"/>
              </w:rPr>
              <w:t>Select the sum of reserved quantities of the parts whose onhand quantity was computed in 9.6.6.3 within a subinventory.</w:t>
            </w:r>
          </w:p>
        </w:tc>
      </w:tr>
      <w:tr w:rsidR="00CF21A8" w:rsidRPr="00033D7C" w14:paraId="687A305F" w14:textId="77777777" w:rsidTr="00A8739C">
        <w:trPr>
          <w:trHeight w:val="768"/>
        </w:trPr>
        <w:tc>
          <w:tcPr>
            <w:tcW w:w="1620" w:type="dxa"/>
          </w:tcPr>
          <w:p w14:paraId="4391AC7F"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9.6.6.5</w:t>
            </w:r>
          </w:p>
        </w:tc>
        <w:tc>
          <w:tcPr>
            <w:tcW w:w="2340" w:type="dxa"/>
          </w:tcPr>
          <w:p w14:paraId="46934AA5"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Onhand</w:t>
            </w:r>
          </w:p>
        </w:tc>
        <w:tc>
          <w:tcPr>
            <w:tcW w:w="4680" w:type="dxa"/>
          </w:tcPr>
          <w:p w14:paraId="1BA372DC"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Exclude  Onhands from all Organizations for shelf life controlled parts which has expired. i.e the lot expiration date is greater than the system date.</w:t>
            </w:r>
          </w:p>
        </w:tc>
      </w:tr>
      <w:tr w:rsidR="00CF21A8" w:rsidRPr="00033D7C" w14:paraId="4C8AADCF" w14:textId="77777777" w:rsidTr="00A8739C">
        <w:trPr>
          <w:trHeight w:val="630"/>
        </w:trPr>
        <w:tc>
          <w:tcPr>
            <w:tcW w:w="1620" w:type="dxa"/>
          </w:tcPr>
          <w:p w14:paraId="329E8D2C"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9.6.6.6</w:t>
            </w:r>
          </w:p>
        </w:tc>
        <w:tc>
          <w:tcPr>
            <w:tcW w:w="2340" w:type="dxa"/>
          </w:tcPr>
          <w:p w14:paraId="079A909A"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Onhand</w:t>
            </w:r>
          </w:p>
        </w:tc>
        <w:tc>
          <w:tcPr>
            <w:tcW w:w="4680" w:type="dxa"/>
          </w:tcPr>
          <w:p w14:paraId="4FAA1F96"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The service onhand is fetched for a specific locator and a specific consignment created within that locator. The locator is tied with a FE.</w:t>
            </w:r>
          </w:p>
        </w:tc>
      </w:tr>
      <w:tr w:rsidR="00CF21A8" w:rsidRPr="00033D7C" w14:paraId="31FC50AA" w14:textId="77777777" w:rsidTr="00A8739C">
        <w:trPr>
          <w:trHeight w:val="768"/>
        </w:trPr>
        <w:tc>
          <w:tcPr>
            <w:tcW w:w="1620" w:type="dxa"/>
            <w:shd w:val="clear" w:color="auto" w:fill="FFFFFF"/>
          </w:tcPr>
          <w:p w14:paraId="7F3AC2C0"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9.6.6.7</w:t>
            </w:r>
          </w:p>
        </w:tc>
        <w:tc>
          <w:tcPr>
            <w:tcW w:w="2340" w:type="dxa"/>
            <w:shd w:val="clear" w:color="auto" w:fill="FFFFFF"/>
          </w:tcPr>
          <w:p w14:paraId="0C4E36D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FE DETAILS</w:t>
            </w:r>
          </w:p>
        </w:tc>
        <w:tc>
          <w:tcPr>
            <w:tcW w:w="4680" w:type="dxa"/>
            <w:shd w:val="clear" w:color="auto" w:fill="FFFFFF"/>
          </w:tcPr>
          <w:p w14:paraId="2F99952B" w14:textId="77777777" w:rsidR="00CF21A8" w:rsidRPr="00033D7C" w:rsidRDefault="00CF21A8" w:rsidP="00A8739C">
            <w:pPr>
              <w:pStyle w:val="BodyText"/>
              <w:jc w:val="left"/>
              <w:rPr>
                <w:rFonts w:ascii="GE Inspira" w:hAnsi="GE Inspira" w:cs="Arial"/>
                <w:iCs/>
                <w:color w:val="FF0000"/>
                <w:sz w:val="20"/>
                <w:szCs w:val="22"/>
              </w:rPr>
            </w:pPr>
            <w:r w:rsidRPr="00033D7C">
              <w:rPr>
                <w:rFonts w:ascii="GE Inspira" w:hAnsi="GE Inspira" w:cs="Arial"/>
                <w:iCs/>
                <w:sz w:val="20"/>
                <w:szCs w:val="22"/>
              </w:rPr>
              <w:t>Derive the Fe details from the locator id, where the consignment is created. This Locator is linked to the FE customer setup where the locator is added at the account level DFF of the customer setup(attribute9).</w:t>
            </w:r>
            <w:r w:rsidRPr="00033D7C">
              <w:rPr>
                <w:rFonts w:ascii="GE Inspira" w:hAnsi="GE Inspira" w:cs="Arial"/>
                <w:iCs/>
                <w:color w:val="FF0000"/>
                <w:sz w:val="20"/>
                <w:szCs w:val="22"/>
              </w:rPr>
              <w:t xml:space="preserve"> </w:t>
            </w:r>
          </w:p>
        </w:tc>
      </w:tr>
      <w:tr w:rsidR="00CF21A8" w:rsidRPr="00033D7C" w14:paraId="3DB43723" w14:textId="77777777" w:rsidTr="00A8739C">
        <w:trPr>
          <w:trHeight w:val="768"/>
        </w:trPr>
        <w:tc>
          <w:tcPr>
            <w:tcW w:w="1620" w:type="dxa"/>
            <w:shd w:val="clear" w:color="auto" w:fill="FFFFFF"/>
          </w:tcPr>
          <w:p w14:paraId="37AF4C85"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9.6.6.8</w:t>
            </w:r>
          </w:p>
        </w:tc>
        <w:tc>
          <w:tcPr>
            <w:tcW w:w="2340" w:type="dxa"/>
            <w:shd w:val="clear" w:color="auto" w:fill="FFFFFF"/>
          </w:tcPr>
          <w:p w14:paraId="5B175E16"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Purging</w:t>
            </w:r>
          </w:p>
        </w:tc>
        <w:tc>
          <w:tcPr>
            <w:tcW w:w="4680" w:type="dxa"/>
            <w:shd w:val="clear" w:color="auto" w:fill="FFFFFF"/>
          </w:tcPr>
          <w:p w14:paraId="2A814EAE"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 xml:space="preserve">Before loading any set of new data into the staging table - </w:t>
            </w:r>
            <w:r w:rsidRPr="00033D7C">
              <w:rPr>
                <w:rFonts w:ascii="GE Inspira" w:hAnsi="GE Inspira"/>
                <w:sz w:val="20"/>
              </w:rPr>
              <w:t>GEHC_SVC</w:t>
            </w:r>
            <w:r w:rsidRPr="00033D7C">
              <w:rPr>
                <w:rFonts w:ascii="GE Inspira" w:hAnsi="GE Inspira"/>
                <w:sz w:val="20"/>
                <w:szCs w:val="20"/>
              </w:rPr>
              <w:t>_SPM_PART_ONHAND_FEEDS, purge all the records from the previous run from this table.</w:t>
            </w:r>
          </w:p>
        </w:tc>
      </w:tr>
      <w:tr w:rsidR="00CF21A8" w:rsidRPr="00033D7C" w14:paraId="09B383A5" w14:textId="77777777" w:rsidTr="00A8739C">
        <w:trPr>
          <w:trHeight w:val="768"/>
        </w:trPr>
        <w:tc>
          <w:tcPr>
            <w:tcW w:w="1620" w:type="dxa"/>
          </w:tcPr>
          <w:p w14:paraId="45B40FF5"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9.6.6.9</w:t>
            </w:r>
          </w:p>
        </w:tc>
        <w:tc>
          <w:tcPr>
            <w:tcW w:w="2340" w:type="dxa"/>
          </w:tcPr>
          <w:p w14:paraId="27D50678"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Extraction</w:t>
            </w:r>
          </w:p>
        </w:tc>
        <w:tc>
          <w:tcPr>
            <w:tcW w:w="4680" w:type="dxa"/>
          </w:tcPr>
          <w:p w14:paraId="3265E29E" w14:textId="77777777" w:rsidR="00CF21A8" w:rsidRPr="00033D7C" w:rsidRDefault="00CF21A8" w:rsidP="00A8739C">
            <w:pPr>
              <w:rPr>
                <w:rFonts w:ascii="GE Inspira" w:eastAsia="Times New Roman" w:hAnsi="GE Inspira"/>
                <w:sz w:val="20"/>
                <w:szCs w:val="20"/>
                <w:lang w:eastAsia="en-US"/>
              </w:rPr>
            </w:pPr>
            <w:r w:rsidRPr="00033D7C">
              <w:rPr>
                <w:rFonts w:ascii="GE Inspira" w:eastAsia="Times New Roman" w:hAnsi="GE Inspira"/>
                <w:sz w:val="20"/>
                <w:szCs w:val="20"/>
                <w:lang w:eastAsia="en-US"/>
              </w:rPr>
              <w:t>The extract will take a union of all the warehouse extract mentioned in 9.6.4.1 and the service onhands extract mentioned in 9.6.4.2</w:t>
            </w:r>
          </w:p>
        </w:tc>
      </w:tr>
      <w:tr w:rsidR="00CF21A8" w:rsidRPr="00033D7C" w14:paraId="15CE2DC0" w14:textId="77777777" w:rsidTr="00A8739C">
        <w:trPr>
          <w:trHeight w:val="768"/>
        </w:trPr>
        <w:tc>
          <w:tcPr>
            <w:tcW w:w="1620" w:type="dxa"/>
          </w:tcPr>
          <w:p w14:paraId="46CE05EA"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lastRenderedPageBreak/>
              <w:t>9.6.6.10</w:t>
            </w:r>
          </w:p>
        </w:tc>
        <w:tc>
          <w:tcPr>
            <w:tcW w:w="2340" w:type="dxa"/>
          </w:tcPr>
          <w:p w14:paraId="68C5CBF4"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Extraction</w:t>
            </w:r>
          </w:p>
        </w:tc>
        <w:tc>
          <w:tcPr>
            <w:tcW w:w="4680" w:type="dxa"/>
          </w:tcPr>
          <w:p w14:paraId="072E49B4" w14:textId="77777777" w:rsidR="00CF21A8" w:rsidRPr="00033D7C" w:rsidRDefault="00CF21A8" w:rsidP="00A8739C">
            <w:pPr>
              <w:rPr>
                <w:rFonts w:ascii="GE Inspira" w:eastAsia="Times New Roman" w:hAnsi="GE Inspira"/>
                <w:sz w:val="20"/>
                <w:szCs w:val="20"/>
                <w:lang w:eastAsia="en-US"/>
              </w:rPr>
            </w:pPr>
            <w:r w:rsidRPr="00033D7C">
              <w:rPr>
                <w:rFonts w:ascii="GE Inspira" w:eastAsia="Times New Roman" w:hAnsi="GE Inspira"/>
                <w:sz w:val="20"/>
                <w:szCs w:val="20"/>
                <w:lang w:val="en-IN" w:eastAsia="en-IN"/>
              </w:rPr>
              <w:t xml:space="preserve">SPM Enabled Subinv will be derived from the value set ‘GEHC_SVC_SPM_SUBINV_TYPES’ (mentioned in the Appendix section) </w:t>
            </w:r>
            <w:r w:rsidRPr="00033D7C">
              <w:rPr>
                <w:rFonts w:ascii="GE Inspira" w:eastAsia="Times New Roman" w:hAnsi="GE Inspira"/>
                <w:sz w:val="20"/>
                <w:szCs w:val="20"/>
                <w:lang w:eastAsia="en-US"/>
              </w:rPr>
              <w:t xml:space="preserve">in GLPROD which will store Organization, Subinv and a flag to tell the system whether onhand from this subinv should be considered for SPM or not. If the value (&lt;Organization_code&gt;-&lt;Subinventory&gt;) is not enabled, then the value for </w:t>
            </w:r>
            <w:r w:rsidRPr="00033D7C">
              <w:rPr>
                <w:rFonts w:ascii="GE Inspira" w:eastAsia="Times New Roman" w:hAnsi="GE Inspira"/>
                <w:sz w:val="20"/>
                <w:szCs w:val="20"/>
                <w:lang w:val="en-IN" w:eastAsia="en-IN"/>
              </w:rPr>
              <w:t xml:space="preserve">SPM Enabled Subinv field will be ‘N’. </w:t>
            </w:r>
            <w:r w:rsidRPr="00033D7C">
              <w:rPr>
                <w:rFonts w:ascii="GE Inspira" w:eastAsia="Times New Roman" w:hAnsi="GE Inspira"/>
                <w:sz w:val="20"/>
                <w:szCs w:val="20"/>
                <w:lang w:eastAsia="en-US"/>
              </w:rPr>
              <w:t xml:space="preserve">If the value (&lt;Organization_code&gt;-&lt;Subinventory&gt;) is enabled, then the value for </w:t>
            </w:r>
            <w:r w:rsidRPr="00033D7C">
              <w:rPr>
                <w:rFonts w:ascii="GE Inspira" w:eastAsia="Times New Roman" w:hAnsi="GE Inspira"/>
                <w:sz w:val="20"/>
                <w:szCs w:val="20"/>
                <w:lang w:val="en-IN" w:eastAsia="en-IN"/>
              </w:rPr>
              <w:t xml:space="preserve">SPM Enabled Subinv field will be taken as the information mentioned in the description field (‘Y’/’N’). If </w:t>
            </w:r>
            <w:r w:rsidRPr="00033D7C">
              <w:rPr>
                <w:rFonts w:ascii="GE Inspira" w:eastAsia="Times New Roman" w:hAnsi="GE Inspira"/>
                <w:sz w:val="20"/>
                <w:szCs w:val="20"/>
                <w:lang w:eastAsia="en-US"/>
              </w:rPr>
              <w:t xml:space="preserve">the value (&lt;Organization_code&gt;-&lt;Subinventory&gt;) is not present in the value set then the </w:t>
            </w:r>
            <w:r w:rsidRPr="00033D7C">
              <w:rPr>
                <w:rFonts w:ascii="GE Inspira" w:eastAsia="Times New Roman" w:hAnsi="GE Inspira"/>
                <w:sz w:val="20"/>
                <w:szCs w:val="20"/>
                <w:lang w:val="en-IN" w:eastAsia="en-IN"/>
              </w:rPr>
              <w:t>SPM Enabled Subinv will be sent as ‘N’.</w:t>
            </w:r>
          </w:p>
        </w:tc>
      </w:tr>
      <w:tr w:rsidR="00CF21A8" w:rsidRPr="00033D7C" w14:paraId="71ED11A4" w14:textId="77777777" w:rsidTr="00A8739C">
        <w:trPr>
          <w:trHeight w:val="768"/>
        </w:trPr>
        <w:tc>
          <w:tcPr>
            <w:tcW w:w="1620" w:type="dxa"/>
          </w:tcPr>
          <w:p w14:paraId="21BDCA6F" w14:textId="77777777" w:rsidR="00CF21A8" w:rsidRPr="00033D7C" w:rsidRDefault="00CF21A8" w:rsidP="00A8739C">
            <w:pPr>
              <w:rPr>
                <w:rFonts w:ascii="GE Inspira" w:hAnsi="GE Inspira"/>
              </w:rPr>
            </w:pPr>
            <w:r w:rsidRPr="00033D7C">
              <w:rPr>
                <w:rFonts w:ascii="GE Inspira" w:hAnsi="GE Inspira" w:cs="Arial"/>
                <w:bCs/>
                <w:iCs/>
                <w:sz w:val="20"/>
                <w:szCs w:val="22"/>
              </w:rPr>
              <w:t>9.6.6.11</w:t>
            </w:r>
          </w:p>
        </w:tc>
        <w:tc>
          <w:tcPr>
            <w:tcW w:w="2340" w:type="dxa"/>
          </w:tcPr>
          <w:p w14:paraId="090BDA32"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extraction</w:t>
            </w:r>
          </w:p>
        </w:tc>
        <w:tc>
          <w:tcPr>
            <w:tcW w:w="4680" w:type="dxa"/>
          </w:tcPr>
          <w:p w14:paraId="26BE69C9" w14:textId="77777777" w:rsidR="00CF21A8" w:rsidRPr="00033D7C" w:rsidRDefault="00CF21A8" w:rsidP="00A8739C">
            <w:pPr>
              <w:rPr>
                <w:rFonts w:ascii="GE Inspira" w:hAnsi="GE Inspira" w:cs="Arial"/>
                <w:bCs/>
                <w:iCs/>
                <w:sz w:val="20"/>
                <w:szCs w:val="22"/>
              </w:rPr>
            </w:pPr>
            <w:r w:rsidRPr="00033D7C">
              <w:rPr>
                <w:rFonts w:ascii="GE Inspira" w:eastAsia="Times New Roman" w:hAnsi="GE Inspira"/>
                <w:sz w:val="20"/>
                <w:szCs w:val="20"/>
                <w:lang w:eastAsia="en-US"/>
              </w:rPr>
              <w:t>The extracted data is stored in the table-</w:t>
            </w:r>
            <w:r w:rsidRPr="00033D7C">
              <w:rPr>
                <w:rFonts w:ascii="GE Inspira" w:hAnsi="GE Inspira" w:cs="Arial"/>
                <w:iCs/>
                <w:sz w:val="20"/>
                <w:szCs w:val="22"/>
              </w:rPr>
              <w:t xml:space="preserve"> </w:t>
            </w:r>
            <w:r w:rsidRPr="00033D7C">
              <w:rPr>
                <w:rFonts w:ascii="GE Inspira" w:hAnsi="GE Inspira"/>
                <w:sz w:val="20"/>
              </w:rPr>
              <w:t>GEHC_SVC</w:t>
            </w:r>
            <w:r w:rsidRPr="00033D7C">
              <w:rPr>
                <w:rFonts w:ascii="GE Inspira" w:hAnsi="GE Inspira"/>
                <w:sz w:val="20"/>
                <w:szCs w:val="20"/>
              </w:rPr>
              <w:t>_SPM_PART_ONHAND_FEEDS. No date filter condition is used here.</w:t>
            </w:r>
          </w:p>
        </w:tc>
      </w:tr>
      <w:tr w:rsidR="00CF21A8" w:rsidRPr="00033D7C" w14:paraId="0605ACE6" w14:textId="77777777" w:rsidTr="00A8739C">
        <w:trPr>
          <w:trHeight w:val="768"/>
        </w:trPr>
        <w:tc>
          <w:tcPr>
            <w:tcW w:w="1620" w:type="dxa"/>
          </w:tcPr>
          <w:p w14:paraId="2ECAC7AD"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9.6.6.12</w:t>
            </w:r>
          </w:p>
        </w:tc>
        <w:tc>
          <w:tcPr>
            <w:tcW w:w="2340" w:type="dxa"/>
          </w:tcPr>
          <w:p w14:paraId="345AFE82"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4680" w:type="dxa"/>
          </w:tcPr>
          <w:p w14:paraId="21E27FB8"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successful completion:</w:t>
            </w:r>
          </w:p>
          <w:p w14:paraId="094A7C0E"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and status as ‘C’.</w:t>
            </w:r>
          </w:p>
          <w:p w14:paraId="0985E022"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For failure:</w:t>
            </w:r>
          </w:p>
          <w:p w14:paraId="6FF430EB"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status as ‘E’ and the error reason in the Message field.</w:t>
            </w:r>
          </w:p>
        </w:tc>
      </w:tr>
      <w:tr w:rsidR="006B6ABB" w:rsidRPr="00033D7C" w14:paraId="4174A661" w14:textId="77777777" w:rsidTr="00A8739C">
        <w:trPr>
          <w:trHeight w:val="768"/>
        </w:trPr>
        <w:tc>
          <w:tcPr>
            <w:tcW w:w="1620" w:type="dxa"/>
          </w:tcPr>
          <w:p w14:paraId="22C69B0B" w14:textId="77777777" w:rsidR="006B6ABB" w:rsidRPr="000F366D" w:rsidRDefault="006B6ABB" w:rsidP="00A8739C">
            <w:pPr>
              <w:pStyle w:val="BodyText"/>
              <w:jc w:val="left"/>
              <w:rPr>
                <w:rFonts w:ascii="GE Inspira" w:hAnsi="GE Inspira" w:cs="Arial"/>
                <w:bCs/>
                <w:sz w:val="20"/>
                <w:szCs w:val="20"/>
              </w:rPr>
            </w:pPr>
            <w:r w:rsidRPr="000F366D">
              <w:rPr>
                <w:rFonts w:ascii="GE Inspira" w:hAnsi="GE Inspira" w:cs="Arial"/>
                <w:bCs/>
                <w:sz w:val="20"/>
                <w:szCs w:val="20"/>
              </w:rPr>
              <w:t>9.6.6.13</w:t>
            </w:r>
          </w:p>
        </w:tc>
        <w:tc>
          <w:tcPr>
            <w:tcW w:w="2340" w:type="dxa"/>
          </w:tcPr>
          <w:p w14:paraId="3836C445" w14:textId="77777777" w:rsidR="006B6ABB" w:rsidRPr="000F366D" w:rsidRDefault="006B6ABB" w:rsidP="00A8739C">
            <w:pPr>
              <w:pStyle w:val="BodyText"/>
              <w:jc w:val="left"/>
              <w:rPr>
                <w:rFonts w:ascii="GE Inspira" w:hAnsi="GE Inspira" w:cs="Arial"/>
                <w:bCs/>
                <w:sz w:val="20"/>
                <w:szCs w:val="20"/>
              </w:rPr>
            </w:pPr>
            <w:r w:rsidRPr="000F366D">
              <w:rPr>
                <w:rFonts w:ascii="GE Inspira" w:hAnsi="GE Inspira" w:cs="Arial"/>
                <w:bCs/>
                <w:iCs/>
                <w:sz w:val="20"/>
                <w:szCs w:val="22"/>
              </w:rPr>
              <w:t>Data extraction</w:t>
            </w:r>
          </w:p>
        </w:tc>
        <w:tc>
          <w:tcPr>
            <w:tcW w:w="4680" w:type="dxa"/>
          </w:tcPr>
          <w:p w14:paraId="28146BA7" w14:textId="77777777" w:rsidR="004C20FA" w:rsidRPr="000F366D" w:rsidRDefault="006B6ABB" w:rsidP="00A8739C">
            <w:pPr>
              <w:pStyle w:val="BodyText"/>
              <w:jc w:val="left"/>
              <w:rPr>
                <w:rFonts w:ascii="GE Inspira" w:hAnsi="GE Inspira"/>
                <w:sz w:val="20"/>
                <w:szCs w:val="20"/>
              </w:rPr>
            </w:pPr>
            <w:r w:rsidRPr="000F366D">
              <w:rPr>
                <w:rFonts w:ascii="GE Inspira" w:hAnsi="GE Inspira" w:cs="Arial"/>
                <w:bCs/>
                <w:sz w:val="20"/>
                <w:szCs w:val="20"/>
              </w:rPr>
              <w:t>Extract Frozen cost</w:t>
            </w:r>
            <w:r w:rsidR="004C20FA" w:rsidRPr="000F366D">
              <w:rPr>
                <w:rFonts w:ascii="GE Inspira" w:hAnsi="GE Inspira" w:cs="Arial"/>
                <w:bCs/>
                <w:sz w:val="20"/>
                <w:szCs w:val="20"/>
              </w:rPr>
              <w:t xml:space="preserve"> in USD</w:t>
            </w:r>
            <w:r w:rsidRPr="000F366D">
              <w:rPr>
                <w:rFonts w:ascii="GE Inspira" w:hAnsi="GE Inspira" w:cs="Arial"/>
                <w:bCs/>
                <w:sz w:val="20"/>
                <w:szCs w:val="20"/>
              </w:rPr>
              <w:t xml:space="preserve"> in ADDITIONAL_INFO_2</w:t>
            </w:r>
            <w:r w:rsidR="004C20FA" w:rsidRPr="000F366D">
              <w:rPr>
                <w:rFonts w:ascii="GE Inspira" w:hAnsi="GE Inspira" w:cs="Arial"/>
                <w:bCs/>
                <w:sz w:val="20"/>
                <w:szCs w:val="20"/>
              </w:rPr>
              <w:t xml:space="preserve"> </w:t>
            </w:r>
            <w:r w:rsidR="00917B7B" w:rsidRPr="000F366D">
              <w:rPr>
                <w:rFonts w:ascii="GE Inspira" w:hAnsi="GE Inspira" w:cs="Arial"/>
                <w:bCs/>
                <w:sz w:val="20"/>
                <w:szCs w:val="20"/>
              </w:rPr>
              <w:t xml:space="preserve">column of table </w:t>
            </w:r>
            <w:r w:rsidR="00917B7B" w:rsidRPr="000F366D">
              <w:rPr>
                <w:rFonts w:ascii="GE Inspira" w:hAnsi="GE Inspira"/>
                <w:sz w:val="20"/>
                <w:szCs w:val="20"/>
              </w:rPr>
              <w:t xml:space="preserve">GEHC_SVC_SPM_PART_ONHAND_FEEDS. </w:t>
            </w:r>
          </w:p>
          <w:p w14:paraId="32729E51" w14:textId="77777777" w:rsidR="004C20FA" w:rsidRPr="000F366D" w:rsidRDefault="00917B7B" w:rsidP="00A8739C">
            <w:pPr>
              <w:pStyle w:val="BodyText"/>
              <w:jc w:val="left"/>
              <w:rPr>
                <w:rFonts w:ascii="GE Inspira" w:hAnsi="GE Inspira"/>
                <w:sz w:val="20"/>
                <w:szCs w:val="20"/>
              </w:rPr>
            </w:pPr>
            <w:r w:rsidRPr="000F366D">
              <w:rPr>
                <w:rFonts w:ascii="GE Inspira" w:hAnsi="GE Inspira"/>
                <w:sz w:val="20"/>
                <w:szCs w:val="20"/>
              </w:rPr>
              <w:t xml:space="preserve">This cost </w:t>
            </w:r>
            <w:r w:rsidR="004C20FA" w:rsidRPr="000F366D">
              <w:rPr>
                <w:rFonts w:ascii="GE Inspira" w:hAnsi="GE Inspira"/>
                <w:sz w:val="20"/>
                <w:szCs w:val="20"/>
              </w:rPr>
              <w:t xml:space="preserve">in the corresponding currency of the organization </w:t>
            </w:r>
            <w:r w:rsidRPr="000F366D">
              <w:rPr>
                <w:rFonts w:ascii="GE Inspira" w:hAnsi="GE Inspira"/>
                <w:sz w:val="20"/>
                <w:szCs w:val="20"/>
              </w:rPr>
              <w:t>can be derived from costing tables for the given item and organization combination and cost type ‘Frozen’.</w:t>
            </w:r>
          </w:p>
          <w:p w14:paraId="72304930" w14:textId="77777777" w:rsidR="006B6ABB" w:rsidRPr="000F366D" w:rsidRDefault="00917B7B" w:rsidP="00A8739C">
            <w:pPr>
              <w:pStyle w:val="BodyText"/>
              <w:jc w:val="left"/>
              <w:rPr>
                <w:rFonts w:ascii="GE Inspira" w:hAnsi="GE Inspira" w:cs="Arial"/>
                <w:bCs/>
                <w:sz w:val="20"/>
                <w:szCs w:val="20"/>
              </w:rPr>
            </w:pPr>
            <w:r w:rsidRPr="000F366D">
              <w:rPr>
                <w:rFonts w:ascii="GE Inspira" w:hAnsi="GE Inspira"/>
                <w:sz w:val="20"/>
                <w:szCs w:val="20"/>
              </w:rPr>
              <w:t xml:space="preserve">This value will then be converted into currency USD </w:t>
            </w:r>
            <w:r w:rsidR="000C3A36" w:rsidRPr="000F366D">
              <w:rPr>
                <w:rFonts w:ascii="GE Inspira" w:hAnsi="GE Inspira"/>
                <w:sz w:val="20"/>
                <w:szCs w:val="20"/>
              </w:rPr>
              <w:t>from the currency of the organization using the currency conversion factor.</w:t>
            </w:r>
          </w:p>
        </w:tc>
      </w:tr>
      <w:tr w:rsidR="00391DFE" w:rsidRPr="00033D7C" w14:paraId="74DB77EB" w14:textId="77777777" w:rsidTr="00A8739C">
        <w:trPr>
          <w:trHeight w:val="768"/>
        </w:trPr>
        <w:tc>
          <w:tcPr>
            <w:tcW w:w="1620" w:type="dxa"/>
          </w:tcPr>
          <w:p w14:paraId="331FBF77" w14:textId="77777777" w:rsidR="00391DFE" w:rsidRPr="000F366D" w:rsidRDefault="001009CD" w:rsidP="00391DFE">
            <w:pPr>
              <w:pStyle w:val="BodyText"/>
              <w:jc w:val="left"/>
              <w:rPr>
                <w:rFonts w:ascii="GE Inspira" w:hAnsi="GE Inspira" w:cs="Arial"/>
                <w:bCs/>
                <w:sz w:val="20"/>
                <w:szCs w:val="20"/>
              </w:rPr>
            </w:pPr>
            <w:r w:rsidRPr="000F366D">
              <w:rPr>
                <w:rFonts w:ascii="GE Inspira" w:hAnsi="GE Inspira" w:cs="Arial"/>
                <w:bCs/>
                <w:sz w:val="20"/>
                <w:szCs w:val="20"/>
              </w:rPr>
              <w:t>9.6.6.14</w:t>
            </w:r>
          </w:p>
        </w:tc>
        <w:tc>
          <w:tcPr>
            <w:tcW w:w="2340" w:type="dxa"/>
          </w:tcPr>
          <w:p w14:paraId="6401051B" w14:textId="77777777" w:rsidR="00391DFE" w:rsidRPr="000F366D" w:rsidRDefault="00391DFE" w:rsidP="00391DFE">
            <w:r w:rsidRPr="000F366D">
              <w:rPr>
                <w:rFonts w:ascii="GE Inspira" w:hAnsi="GE Inspira" w:cs="Arial"/>
                <w:bCs/>
                <w:iCs/>
                <w:sz w:val="20"/>
                <w:szCs w:val="22"/>
              </w:rPr>
              <w:t>Data extraction</w:t>
            </w:r>
          </w:p>
        </w:tc>
        <w:tc>
          <w:tcPr>
            <w:tcW w:w="4680" w:type="dxa"/>
          </w:tcPr>
          <w:p w14:paraId="162DC496" w14:textId="77777777" w:rsidR="00391DFE" w:rsidRPr="000F366D" w:rsidRDefault="00391DFE" w:rsidP="00391DFE">
            <w:pPr>
              <w:pStyle w:val="BodyText"/>
              <w:jc w:val="left"/>
              <w:rPr>
                <w:rFonts w:ascii="GE Inspira" w:hAnsi="GE Inspira" w:cs="Arial"/>
                <w:bCs/>
                <w:sz w:val="20"/>
                <w:szCs w:val="20"/>
              </w:rPr>
            </w:pPr>
            <w:r w:rsidRPr="000F366D">
              <w:rPr>
                <w:rFonts w:ascii="GE Inspira" w:hAnsi="GE Inspira" w:cs="Arial"/>
                <w:bCs/>
                <w:sz w:val="20"/>
                <w:szCs w:val="20"/>
              </w:rPr>
              <w:t>For records belonging to Service orgs (attribute7 and attribute11 of mtl_parameters as ‘PARTS’ and ‘SERVICE respectively) extract the locator name and populate it in</w:t>
            </w:r>
            <w:r w:rsidR="00E079A8" w:rsidRPr="000F366D">
              <w:rPr>
                <w:rFonts w:ascii="GE Inspira" w:hAnsi="GE Inspira" w:cs="Arial"/>
                <w:bCs/>
                <w:sz w:val="20"/>
                <w:szCs w:val="20"/>
              </w:rPr>
              <w:t xml:space="preserve"> ADDITIONAL_INFO_3 column of table </w:t>
            </w:r>
            <w:r w:rsidR="00E079A8" w:rsidRPr="000F366D">
              <w:rPr>
                <w:rFonts w:ascii="GE Inspira" w:hAnsi="GE Inspira"/>
                <w:sz w:val="20"/>
                <w:szCs w:val="20"/>
              </w:rPr>
              <w:t>GEHC_SVC_SPM_PART_ONHAND_FEEDS</w:t>
            </w:r>
          </w:p>
        </w:tc>
      </w:tr>
      <w:tr w:rsidR="00391DFE" w:rsidRPr="00033D7C" w14:paraId="4011DE17" w14:textId="77777777" w:rsidTr="00A8739C">
        <w:trPr>
          <w:trHeight w:val="768"/>
        </w:trPr>
        <w:tc>
          <w:tcPr>
            <w:tcW w:w="1620" w:type="dxa"/>
          </w:tcPr>
          <w:p w14:paraId="229472E0" w14:textId="77777777" w:rsidR="00391DFE" w:rsidRPr="000F366D" w:rsidRDefault="001009CD" w:rsidP="00391DFE">
            <w:pPr>
              <w:pStyle w:val="BodyText"/>
              <w:jc w:val="left"/>
              <w:rPr>
                <w:rFonts w:ascii="GE Inspira" w:hAnsi="GE Inspira" w:cs="Arial"/>
                <w:bCs/>
                <w:sz w:val="20"/>
                <w:szCs w:val="20"/>
              </w:rPr>
            </w:pPr>
            <w:r w:rsidRPr="000F366D">
              <w:rPr>
                <w:rFonts w:ascii="GE Inspira" w:hAnsi="GE Inspira" w:cs="Arial"/>
                <w:bCs/>
                <w:sz w:val="20"/>
                <w:szCs w:val="20"/>
              </w:rPr>
              <w:t>9.6.6.15</w:t>
            </w:r>
          </w:p>
        </w:tc>
        <w:tc>
          <w:tcPr>
            <w:tcW w:w="2340" w:type="dxa"/>
          </w:tcPr>
          <w:p w14:paraId="3407C2A2" w14:textId="77777777" w:rsidR="00391DFE" w:rsidRPr="000F366D" w:rsidRDefault="00391DFE" w:rsidP="00391DFE">
            <w:r w:rsidRPr="000F366D">
              <w:rPr>
                <w:rFonts w:ascii="GE Inspira" w:hAnsi="GE Inspira" w:cs="Arial"/>
                <w:bCs/>
                <w:iCs/>
                <w:sz w:val="20"/>
                <w:szCs w:val="22"/>
              </w:rPr>
              <w:t>Data extraction</w:t>
            </w:r>
          </w:p>
        </w:tc>
        <w:tc>
          <w:tcPr>
            <w:tcW w:w="4680" w:type="dxa"/>
          </w:tcPr>
          <w:p w14:paraId="28C290BA" w14:textId="77777777" w:rsidR="00391DFE" w:rsidRPr="000F366D" w:rsidRDefault="00E079A8" w:rsidP="00391DFE">
            <w:pPr>
              <w:pStyle w:val="BodyText"/>
              <w:jc w:val="left"/>
              <w:rPr>
                <w:rFonts w:ascii="GE Inspira" w:hAnsi="GE Inspira" w:cs="Arial"/>
                <w:bCs/>
                <w:sz w:val="20"/>
                <w:szCs w:val="20"/>
              </w:rPr>
            </w:pPr>
            <w:r w:rsidRPr="000F366D">
              <w:rPr>
                <w:rFonts w:ascii="GE Inspira" w:hAnsi="GE Inspira" w:cs="Arial"/>
                <w:bCs/>
                <w:sz w:val="20"/>
                <w:szCs w:val="20"/>
              </w:rPr>
              <w:t>For the locator derived in above step, derive the customer class code from hz_cust_accounts. Each locator in Service orgs are associated with an FE or PUDO customer. This locator to Customer (FE/PUDO) mapping is derived as below.</w:t>
            </w:r>
          </w:p>
          <w:p w14:paraId="4B36FB2C" w14:textId="77777777" w:rsidR="00E079A8" w:rsidRPr="000F366D" w:rsidRDefault="0009157B" w:rsidP="00391DFE">
            <w:pPr>
              <w:pStyle w:val="BodyText"/>
              <w:jc w:val="left"/>
              <w:rPr>
                <w:rFonts w:ascii="GE Inspira" w:hAnsi="GE Inspira" w:cs="Arial"/>
                <w:bCs/>
                <w:sz w:val="20"/>
                <w:szCs w:val="20"/>
              </w:rPr>
            </w:pPr>
            <w:r>
              <w:rPr>
                <w:rFonts w:ascii="GE Inspira" w:hAnsi="GE Inspira" w:cs="Arial"/>
                <w:bCs/>
                <w:sz w:val="20"/>
                <w:szCs w:val="20"/>
              </w:rPr>
              <w:t xml:space="preserve">Attribute9 </w:t>
            </w:r>
            <w:r w:rsidR="00E079A8" w:rsidRPr="000F366D">
              <w:rPr>
                <w:rFonts w:ascii="GE Inspira" w:hAnsi="GE Inspira" w:cs="Arial"/>
                <w:bCs/>
                <w:sz w:val="20"/>
                <w:szCs w:val="20"/>
              </w:rPr>
              <w:t xml:space="preserve">of hz_cust_accounts </w:t>
            </w:r>
            <w:r w:rsidR="001009CD" w:rsidRPr="000F366D">
              <w:rPr>
                <w:rFonts w:ascii="GE Inspira" w:hAnsi="GE Inspira" w:cs="Arial"/>
                <w:bCs/>
                <w:sz w:val="20"/>
                <w:szCs w:val="20"/>
              </w:rPr>
              <w:t>is populated with the FE/PUDO customer’s locator.</w:t>
            </w:r>
          </w:p>
          <w:p w14:paraId="174EAB64" w14:textId="77777777" w:rsidR="001009CD" w:rsidRPr="000F366D" w:rsidRDefault="001009CD" w:rsidP="00391DFE">
            <w:pPr>
              <w:pStyle w:val="BodyText"/>
              <w:jc w:val="left"/>
              <w:rPr>
                <w:rFonts w:ascii="GE Inspira" w:hAnsi="GE Inspira" w:cs="Arial"/>
                <w:bCs/>
                <w:sz w:val="20"/>
                <w:szCs w:val="20"/>
              </w:rPr>
            </w:pPr>
            <w:r w:rsidRPr="000F366D">
              <w:rPr>
                <w:rFonts w:ascii="GE Inspira" w:hAnsi="GE Inspira" w:cs="Arial"/>
                <w:bCs/>
                <w:sz w:val="20"/>
                <w:szCs w:val="20"/>
              </w:rPr>
              <w:lastRenderedPageBreak/>
              <w:t xml:space="preserve">Extract the customer class code and populate it in ADDITIONAL_INFO_4 column of table </w:t>
            </w:r>
            <w:r w:rsidRPr="000F366D">
              <w:rPr>
                <w:rFonts w:ascii="GE Inspira" w:hAnsi="GE Inspira"/>
                <w:sz w:val="20"/>
                <w:szCs w:val="20"/>
              </w:rPr>
              <w:t>GEHC_SVC_SPM_PART_ONHAND_FEEDS</w:t>
            </w:r>
          </w:p>
        </w:tc>
      </w:tr>
      <w:tr w:rsidR="00391DFE" w:rsidRPr="00033D7C" w14:paraId="71FEA626" w14:textId="77777777" w:rsidTr="00A8739C">
        <w:trPr>
          <w:trHeight w:val="768"/>
        </w:trPr>
        <w:tc>
          <w:tcPr>
            <w:tcW w:w="1620" w:type="dxa"/>
          </w:tcPr>
          <w:p w14:paraId="0881EC21" w14:textId="77777777" w:rsidR="00391DFE" w:rsidRPr="000F366D" w:rsidRDefault="001009CD" w:rsidP="00391DFE">
            <w:pPr>
              <w:pStyle w:val="BodyText"/>
              <w:jc w:val="left"/>
              <w:rPr>
                <w:rFonts w:ascii="GE Inspira" w:hAnsi="GE Inspira" w:cs="Arial"/>
                <w:bCs/>
                <w:sz w:val="20"/>
                <w:szCs w:val="20"/>
              </w:rPr>
            </w:pPr>
            <w:r w:rsidRPr="000F366D">
              <w:rPr>
                <w:rFonts w:ascii="GE Inspira" w:hAnsi="GE Inspira" w:cs="Arial"/>
                <w:bCs/>
                <w:sz w:val="20"/>
                <w:szCs w:val="20"/>
              </w:rPr>
              <w:lastRenderedPageBreak/>
              <w:t>9.6.6.16</w:t>
            </w:r>
          </w:p>
        </w:tc>
        <w:tc>
          <w:tcPr>
            <w:tcW w:w="2340" w:type="dxa"/>
          </w:tcPr>
          <w:p w14:paraId="7B4C644F" w14:textId="77777777" w:rsidR="00391DFE" w:rsidRPr="000F366D" w:rsidRDefault="00391DFE" w:rsidP="00391DFE">
            <w:r w:rsidRPr="000F366D">
              <w:rPr>
                <w:rFonts w:ascii="GE Inspira" w:hAnsi="GE Inspira" w:cs="Arial"/>
                <w:bCs/>
                <w:iCs/>
                <w:sz w:val="20"/>
                <w:szCs w:val="22"/>
              </w:rPr>
              <w:t>Data extraction</w:t>
            </w:r>
          </w:p>
        </w:tc>
        <w:tc>
          <w:tcPr>
            <w:tcW w:w="4680" w:type="dxa"/>
          </w:tcPr>
          <w:p w14:paraId="3CB11EFD" w14:textId="77777777" w:rsidR="00391DFE" w:rsidRPr="000F366D" w:rsidRDefault="001009CD" w:rsidP="001F1A47">
            <w:pPr>
              <w:pStyle w:val="BodyText"/>
              <w:jc w:val="left"/>
              <w:rPr>
                <w:rFonts w:ascii="GE Inspira" w:hAnsi="GE Inspira" w:cs="Arial"/>
                <w:bCs/>
                <w:sz w:val="20"/>
                <w:szCs w:val="20"/>
              </w:rPr>
            </w:pPr>
            <w:r w:rsidRPr="000F366D">
              <w:rPr>
                <w:rFonts w:ascii="GE Inspira" w:hAnsi="GE Inspira" w:cs="Arial"/>
                <w:bCs/>
                <w:sz w:val="20"/>
                <w:szCs w:val="20"/>
              </w:rPr>
              <w:t>ADDITIONAL_INFO_5 (Primary PUDO location) can be derived from the Customer account relationship for an FE customer  (category code from hz_parties table is ‘GPO_FE_CUSTOMER’) where related customer is the PUDO Customer (customer class code in 'GPO_PUDO_WAREHOUSE','GPO_PUDO_SSL''GPO_PUDO_CUSTOMER','GPO_PUDO_TRANSIT') having the least value in field ‘Related Customer Rank’</w:t>
            </w:r>
            <w:r w:rsidR="007247C8" w:rsidRPr="000F366D">
              <w:rPr>
                <w:rFonts w:ascii="GE Inspira" w:hAnsi="GE Inspira" w:cs="Arial"/>
                <w:bCs/>
                <w:sz w:val="20"/>
                <w:szCs w:val="20"/>
              </w:rPr>
              <w:t>(In case of multiple records fetched for PUDO customers with no/same rank assigned, need to choose any one value using rownum 1) For the given related PUDO customer, derive the locator assigned.</w:t>
            </w:r>
            <w:r w:rsidRPr="000F366D">
              <w:rPr>
                <w:rFonts w:ascii="GE Inspira" w:hAnsi="GE Inspira" w:cs="Arial"/>
                <w:bCs/>
                <w:sz w:val="20"/>
                <w:szCs w:val="20"/>
              </w:rPr>
              <w:t>. Locator information for a PUDO is maintained at the attribute9 of hz_cust_accounts table. Populate this location in ADDITIONAL_INFO_5 column. FE to PUDO Customer mapping is shown in Appendix.</w:t>
            </w:r>
          </w:p>
        </w:tc>
      </w:tr>
      <w:tr w:rsidR="00785FFE" w:rsidRPr="00033D7C" w14:paraId="5DED9684" w14:textId="77777777" w:rsidTr="00A8739C">
        <w:trPr>
          <w:trHeight w:val="768"/>
        </w:trPr>
        <w:tc>
          <w:tcPr>
            <w:tcW w:w="1620" w:type="dxa"/>
          </w:tcPr>
          <w:p w14:paraId="513902A1" w14:textId="77777777" w:rsidR="00785FFE" w:rsidRPr="000F366D" w:rsidRDefault="00785FFE" w:rsidP="00391DFE">
            <w:pPr>
              <w:pStyle w:val="BodyText"/>
              <w:jc w:val="left"/>
              <w:rPr>
                <w:rFonts w:ascii="GE Inspira" w:hAnsi="GE Inspira" w:cs="Arial"/>
                <w:bCs/>
                <w:sz w:val="20"/>
                <w:szCs w:val="20"/>
              </w:rPr>
            </w:pPr>
            <w:r>
              <w:rPr>
                <w:rFonts w:ascii="GE Inspira" w:hAnsi="GE Inspira" w:cs="Arial"/>
                <w:bCs/>
                <w:sz w:val="20"/>
                <w:szCs w:val="20"/>
              </w:rPr>
              <w:t>9.6.6.17</w:t>
            </w:r>
          </w:p>
        </w:tc>
        <w:tc>
          <w:tcPr>
            <w:tcW w:w="2340" w:type="dxa"/>
          </w:tcPr>
          <w:p w14:paraId="1326BA06" w14:textId="77777777" w:rsidR="00785FFE" w:rsidRPr="000F366D" w:rsidRDefault="00785FFE" w:rsidP="00391DFE">
            <w:pPr>
              <w:rPr>
                <w:rFonts w:ascii="GE Inspira" w:hAnsi="GE Inspira" w:cs="Arial"/>
                <w:bCs/>
                <w:iCs/>
                <w:sz w:val="20"/>
                <w:szCs w:val="22"/>
              </w:rPr>
            </w:pPr>
            <w:r>
              <w:rPr>
                <w:rFonts w:ascii="GE Inspira" w:hAnsi="GE Inspira" w:cs="Arial"/>
                <w:bCs/>
                <w:iCs/>
                <w:sz w:val="20"/>
                <w:szCs w:val="22"/>
              </w:rPr>
              <w:t>Data Extraction</w:t>
            </w:r>
          </w:p>
        </w:tc>
        <w:tc>
          <w:tcPr>
            <w:tcW w:w="4680" w:type="dxa"/>
          </w:tcPr>
          <w:p w14:paraId="4FBB425C" w14:textId="77777777" w:rsidR="00785FFE" w:rsidRPr="000F366D" w:rsidRDefault="00785FFE" w:rsidP="001F1A47">
            <w:pPr>
              <w:pStyle w:val="BodyText"/>
              <w:jc w:val="left"/>
              <w:rPr>
                <w:rFonts w:ascii="GE Inspira" w:hAnsi="GE Inspira" w:cs="Arial"/>
                <w:bCs/>
                <w:sz w:val="20"/>
                <w:szCs w:val="20"/>
              </w:rPr>
            </w:pPr>
            <w:r>
              <w:rPr>
                <w:rFonts w:ascii="GE Inspira" w:hAnsi="GE Inspira" w:cs="Arial"/>
                <w:bCs/>
                <w:sz w:val="20"/>
                <w:szCs w:val="20"/>
              </w:rPr>
              <w:t xml:space="preserve">Derive the disable date from subinventory where onhand is present and populate it in the ADDITIONAL_INFO_6 column of the table </w:t>
            </w:r>
            <w:r w:rsidRPr="00785FFE">
              <w:rPr>
                <w:rFonts w:ascii="GE Inspira" w:hAnsi="GE Inspira" w:cs="Arial"/>
                <w:bCs/>
                <w:sz w:val="20"/>
                <w:szCs w:val="20"/>
              </w:rPr>
              <w:t>GEHC_SVC_SPM_PART_ONHAND_FEED.</w:t>
            </w:r>
          </w:p>
        </w:tc>
      </w:tr>
      <w:tr w:rsidR="0009157B" w:rsidRPr="00033D7C" w14:paraId="3D9D9617" w14:textId="77777777" w:rsidTr="00A8739C">
        <w:trPr>
          <w:trHeight w:val="768"/>
        </w:trPr>
        <w:tc>
          <w:tcPr>
            <w:tcW w:w="1620" w:type="dxa"/>
          </w:tcPr>
          <w:p w14:paraId="7EB430A6" w14:textId="77777777" w:rsidR="0009157B" w:rsidRPr="000F366D" w:rsidRDefault="0009157B" w:rsidP="0009157B">
            <w:pPr>
              <w:pStyle w:val="BodyText"/>
              <w:jc w:val="left"/>
              <w:rPr>
                <w:rFonts w:ascii="GE Inspira" w:hAnsi="GE Inspira" w:cs="Arial"/>
                <w:bCs/>
                <w:sz w:val="20"/>
                <w:szCs w:val="20"/>
              </w:rPr>
            </w:pPr>
            <w:r>
              <w:rPr>
                <w:rFonts w:ascii="GE Inspira" w:hAnsi="GE Inspira" w:cs="Arial"/>
                <w:bCs/>
                <w:sz w:val="20"/>
                <w:szCs w:val="20"/>
              </w:rPr>
              <w:t>9.6.6.18</w:t>
            </w:r>
          </w:p>
        </w:tc>
        <w:tc>
          <w:tcPr>
            <w:tcW w:w="2340" w:type="dxa"/>
          </w:tcPr>
          <w:p w14:paraId="61BB4351" w14:textId="77777777" w:rsidR="0009157B" w:rsidRPr="000F366D" w:rsidRDefault="0009157B" w:rsidP="0009157B">
            <w:r w:rsidRPr="000F366D">
              <w:rPr>
                <w:rFonts w:ascii="GE Inspira" w:hAnsi="GE Inspira" w:cs="Arial"/>
                <w:bCs/>
                <w:iCs/>
                <w:sz w:val="20"/>
                <w:szCs w:val="22"/>
              </w:rPr>
              <w:t>Data extraction</w:t>
            </w:r>
          </w:p>
        </w:tc>
        <w:tc>
          <w:tcPr>
            <w:tcW w:w="4680" w:type="dxa"/>
          </w:tcPr>
          <w:p w14:paraId="681273BC" w14:textId="77777777" w:rsidR="0009157B" w:rsidRPr="000F366D" w:rsidRDefault="0009157B" w:rsidP="0009157B">
            <w:pPr>
              <w:pStyle w:val="BodyText"/>
              <w:jc w:val="left"/>
              <w:rPr>
                <w:rFonts w:ascii="GE Inspira" w:hAnsi="GE Inspira" w:cs="Arial"/>
                <w:bCs/>
                <w:sz w:val="20"/>
                <w:szCs w:val="20"/>
              </w:rPr>
            </w:pPr>
            <w:r w:rsidRPr="000F366D">
              <w:rPr>
                <w:rFonts w:ascii="GE Inspira" w:hAnsi="GE Inspira" w:cs="Arial"/>
                <w:bCs/>
                <w:sz w:val="20"/>
                <w:szCs w:val="20"/>
              </w:rPr>
              <w:t xml:space="preserve">For the locator derived in </w:t>
            </w:r>
            <w:r>
              <w:rPr>
                <w:rFonts w:ascii="GE Inspira" w:hAnsi="GE Inspira" w:cs="Arial"/>
                <w:bCs/>
                <w:sz w:val="20"/>
                <w:szCs w:val="20"/>
              </w:rPr>
              <w:t xml:space="preserve">step </w:t>
            </w:r>
            <w:r w:rsidRPr="000F366D">
              <w:rPr>
                <w:rFonts w:ascii="GE Inspira" w:hAnsi="GE Inspira" w:cs="Arial"/>
                <w:bCs/>
                <w:sz w:val="20"/>
                <w:szCs w:val="20"/>
              </w:rPr>
              <w:t xml:space="preserve">9.6.6.14, derive the </w:t>
            </w:r>
            <w:r>
              <w:rPr>
                <w:rFonts w:ascii="GE Inspira" w:hAnsi="GE Inspira" w:cs="Arial"/>
                <w:bCs/>
                <w:sz w:val="20"/>
                <w:szCs w:val="20"/>
              </w:rPr>
              <w:t>warehouse</w:t>
            </w:r>
            <w:r w:rsidRPr="000F366D">
              <w:rPr>
                <w:rFonts w:ascii="GE Inspira" w:hAnsi="GE Inspira" w:cs="Arial"/>
                <w:bCs/>
                <w:sz w:val="20"/>
                <w:szCs w:val="20"/>
              </w:rPr>
              <w:t xml:space="preserve"> from hz_cust_accounts. Each locator in Service orgs </w:t>
            </w:r>
            <w:r>
              <w:rPr>
                <w:rFonts w:ascii="GE Inspira" w:hAnsi="GE Inspira" w:cs="Arial"/>
                <w:bCs/>
                <w:sz w:val="20"/>
                <w:szCs w:val="20"/>
              </w:rPr>
              <w:t>is</w:t>
            </w:r>
            <w:r w:rsidRPr="000F366D">
              <w:rPr>
                <w:rFonts w:ascii="GE Inspira" w:hAnsi="GE Inspira" w:cs="Arial"/>
                <w:bCs/>
                <w:sz w:val="20"/>
                <w:szCs w:val="20"/>
              </w:rPr>
              <w:t xml:space="preserve"> associated with an FE or PUDO customer. This locator to Customer (FE/PUDO) mapping is derived as below.</w:t>
            </w:r>
          </w:p>
          <w:p w14:paraId="26EED00F" w14:textId="77777777" w:rsidR="0009157B" w:rsidRPr="000F366D" w:rsidRDefault="0009157B" w:rsidP="0009157B">
            <w:pPr>
              <w:pStyle w:val="BodyText"/>
              <w:jc w:val="left"/>
              <w:rPr>
                <w:rFonts w:ascii="GE Inspira" w:hAnsi="GE Inspira" w:cs="Arial"/>
                <w:bCs/>
                <w:sz w:val="20"/>
                <w:szCs w:val="20"/>
              </w:rPr>
            </w:pPr>
            <w:r>
              <w:rPr>
                <w:rFonts w:ascii="GE Inspira" w:hAnsi="GE Inspira" w:cs="Arial"/>
                <w:bCs/>
                <w:sz w:val="20"/>
                <w:szCs w:val="20"/>
              </w:rPr>
              <w:t xml:space="preserve">Attribute9 </w:t>
            </w:r>
            <w:r w:rsidRPr="000F366D">
              <w:rPr>
                <w:rFonts w:ascii="GE Inspira" w:hAnsi="GE Inspira" w:cs="Arial"/>
                <w:bCs/>
                <w:sz w:val="20"/>
                <w:szCs w:val="20"/>
              </w:rPr>
              <w:t>of hz_cust_accounts is populated with the FE/PUDO customer’s locator.</w:t>
            </w:r>
          </w:p>
          <w:p w14:paraId="32B0A458" w14:textId="77777777" w:rsidR="0009157B" w:rsidRPr="000F366D" w:rsidRDefault="0009157B" w:rsidP="0009157B">
            <w:pPr>
              <w:pStyle w:val="BodyText"/>
              <w:jc w:val="left"/>
              <w:rPr>
                <w:rFonts w:ascii="GE Inspira" w:hAnsi="GE Inspira" w:cs="Arial"/>
                <w:bCs/>
                <w:sz w:val="20"/>
                <w:szCs w:val="20"/>
              </w:rPr>
            </w:pPr>
            <w:r w:rsidRPr="000F366D">
              <w:rPr>
                <w:rFonts w:ascii="GE Inspira" w:hAnsi="GE Inspira" w:cs="Arial"/>
                <w:bCs/>
                <w:sz w:val="20"/>
                <w:szCs w:val="20"/>
              </w:rPr>
              <w:t>Extract the customer class code and populate it in ADDITIONAL_INFO_</w:t>
            </w:r>
            <w:r>
              <w:rPr>
                <w:rFonts w:ascii="GE Inspira" w:hAnsi="GE Inspira" w:cs="Arial"/>
                <w:bCs/>
                <w:sz w:val="20"/>
                <w:szCs w:val="20"/>
              </w:rPr>
              <w:t>7</w:t>
            </w:r>
            <w:r w:rsidRPr="000F366D">
              <w:rPr>
                <w:rFonts w:ascii="GE Inspira" w:hAnsi="GE Inspira" w:cs="Arial"/>
                <w:bCs/>
                <w:sz w:val="20"/>
                <w:szCs w:val="20"/>
              </w:rPr>
              <w:t xml:space="preserve"> column of table </w:t>
            </w:r>
            <w:r w:rsidR="006A6BDC">
              <w:rPr>
                <w:rFonts w:ascii="GE Inspira" w:hAnsi="GE Inspira"/>
                <w:sz w:val="20"/>
                <w:szCs w:val="20"/>
              </w:rPr>
              <w:t>GEHC_SVC_SPM_PART_ONHAND_FEED</w:t>
            </w:r>
          </w:p>
        </w:tc>
      </w:tr>
    </w:tbl>
    <w:p w14:paraId="6193CD31" w14:textId="77777777" w:rsidR="00CF21A8" w:rsidRPr="00033D7C" w:rsidRDefault="00CF21A8" w:rsidP="00CF21A8">
      <w:pPr>
        <w:rPr>
          <w:rFonts w:ascii="GE Inspira" w:hAnsi="GE Inspira"/>
          <w:lang w:eastAsia="en-US"/>
        </w:rPr>
      </w:pPr>
      <w:bookmarkStart w:id="99" w:name="_Toc98669018"/>
    </w:p>
    <w:p w14:paraId="7E33ACA9"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00" w:name="_Toc494102727"/>
      <w:r w:rsidRPr="00033D7C">
        <w:rPr>
          <w:rFonts w:ascii="GE Inspira" w:hAnsi="GE Inspira" w:cs="Arial"/>
        </w:rPr>
        <w:t>Translations/Transformations (Interfaces Only)</w:t>
      </w:r>
      <w:bookmarkEnd w:id="99"/>
      <w:bookmarkEnd w:id="100"/>
    </w:p>
    <w:p w14:paraId="1F73C3C3"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There will be no transformation/translation of data at oracle end. The data extracted will be captured by MW and stored in the AWS DB for any further processing based on any business logics.</w:t>
      </w:r>
    </w:p>
    <w:p w14:paraId="3729C6C3"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p>
    <w:p w14:paraId="58BB0626"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p>
    <w:p w14:paraId="19E7BB72"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101" w:name="_Toc98669019"/>
      <w:bookmarkStart w:id="102" w:name="_Toc494102728"/>
      <w:r w:rsidRPr="00033D7C">
        <w:rPr>
          <w:rFonts w:ascii="GE Inspira" w:hAnsi="GE Inspira" w:cs="Arial"/>
          <w:lang w:val="en-GB"/>
        </w:rPr>
        <w:t>Initiation</w:t>
      </w:r>
      <w:bookmarkEnd w:id="101"/>
      <w:bookmarkEnd w:id="102"/>
    </w:p>
    <w:p w14:paraId="6A0EBD82"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function will be part of a concurrent program with frequency as the parameter. The parameter frequency can have only one value of DAILY. </w:t>
      </w:r>
    </w:p>
    <w:p w14:paraId="52890DCD" w14:textId="77777777" w:rsidR="00CF21A8" w:rsidRPr="00033D7C" w:rsidRDefault="00CF21A8" w:rsidP="00CF21A8">
      <w:pPr>
        <w:ind w:left="720"/>
        <w:rPr>
          <w:rFonts w:ascii="GE Inspira" w:hAnsi="GE Inspira" w:cs="Arial"/>
          <w:bCs/>
          <w:sz w:val="20"/>
          <w:szCs w:val="20"/>
        </w:rPr>
      </w:pPr>
    </w:p>
    <w:p w14:paraId="6EE348B0" w14:textId="77777777" w:rsidR="00CF21A8" w:rsidRPr="00033D7C" w:rsidRDefault="00CF21A8" w:rsidP="00CF21A8">
      <w:pPr>
        <w:tabs>
          <w:tab w:val="left" w:pos="720"/>
        </w:tabs>
        <w:ind w:left="504" w:hanging="504"/>
        <w:rPr>
          <w:rFonts w:ascii="GE Inspira" w:hAnsi="GE Inspira" w:cs="Arial"/>
          <w:sz w:val="20"/>
          <w:szCs w:val="22"/>
          <w:lang w:val="en-GB"/>
        </w:rPr>
      </w:pPr>
    </w:p>
    <w:p w14:paraId="20687243" w14:textId="77777777" w:rsidR="00CF21A8" w:rsidRPr="00033D7C" w:rsidRDefault="00CF21A8" w:rsidP="00CF21A8">
      <w:pPr>
        <w:tabs>
          <w:tab w:val="left" w:pos="720"/>
        </w:tabs>
        <w:ind w:left="504" w:hanging="504"/>
        <w:rPr>
          <w:rFonts w:ascii="GE Inspira" w:hAnsi="GE Inspira" w:cs="Arial"/>
          <w:sz w:val="20"/>
          <w:szCs w:val="22"/>
          <w:lang w:val="en-GB"/>
        </w:rPr>
      </w:pPr>
    </w:p>
    <w:p w14:paraId="61F44496" w14:textId="77777777" w:rsidR="00CF21A8" w:rsidRPr="00033D7C" w:rsidRDefault="00CF21A8" w:rsidP="00CF21A8">
      <w:pPr>
        <w:tabs>
          <w:tab w:val="left" w:pos="720"/>
        </w:tabs>
        <w:ind w:left="504" w:hanging="504"/>
        <w:rPr>
          <w:rFonts w:ascii="GE Inspira" w:hAnsi="GE Inspira" w:cs="Arial"/>
          <w:sz w:val="20"/>
        </w:rPr>
      </w:pPr>
    </w:p>
    <w:p w14:paraId="72F81CEF"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103" w:name="_Toc98669020"/>
      <w:bookmarkStart w:id="104" w:name="_Toc494102729"/>
      <w:r w:rsidRPr="00033D7C">
        <w:rPr>
          <w:rFonts w:ascii="GE Inspira" w:hAnsi="GE Inspira" w:cs="Arial"/>
          <w:lang w:val="en-GB"/>
        </w:rPr>
        <w:lastRenderedPageBreak/>
        <w:t>Error Handling, Reprocessing / Rollback &amp; Error Messaging</w:t>
      </w:r>
      <w:bookmarkEnd w:id="103"/>
      <w:bookmarkEnd w:id="104"/>
    </w:p>
    <w:p w14:paraId="337AF2FD" w14:textId="77777777" w:rsidR="00CF21A8" w:rsidRPr="00033D7C" w:rsidRDefault="00CF21A8" w:rsidP="00CF21A8">
      <w:pPr>
        <w:tabs>
          <w:tab w:val="left" w:pos="720"/>
        </w:tabs>
        <w:ind w:left="504" w:hanging="504"/>
        <w:rPr>
          <w:rFonts w:ascii="GE Inspira" w:hAnsi="GE Inspira" w:cs="Arial"/>
          <w:sz w:val="20"/>
          <w:szCs w:val="22"/>
          <w:lang w:eastAsia="en-US"/>
        </w:rPr>
      </w:pPr>
      <w:r w:rsidRPr="00033D7C">
        <w:rPr>
          <w:rFonts w:ascii="GE Inspira" w:hAnsi="GE Inspira" w:cs="Arial"/>
          <w:sz w:val="22"/>
          <w:szCs w:val="22"/>
          <w:lang w:eastAsia="en-US"/>
        </w:rPr>
        <w:tab/>
      </w:r>
      <w:r w:rsidRPr="00033D7C">
        <w:rPr>
          <w:rFonts w:ascii="GE Inspira" w:hAnsi="GE Inspira" w:cs="Arial"/>
          <w:sz w:val="22"/>
          <w:szCs w:val="22"/>
          <w:lang w:eastAsia="en-US"/>
        </w:rPr>
        <w:tab/>
      </w:r>
      <w:r w:rsidRPr="00033D7C">
        <w:rPr>
          <w:rFonts w:ascii="GE Inspira" w:hAnsi="GE Inspira" w:cs="Arial"/>
          <w:sz w:val="20"/>
          <w:szCs w:val="22"/>
          <w:lang w:eastAsia="en-US"/>
        </w:rPr>
        <w:t>None</w:t>
      </w:r>
    </w:p>
    <w:p w14:paraId="0EC8989F" w14:textId="77777777" w:rsidR="00CF21A8" w:rsidRPr="00033D7C" w:rsidRDefault="00CF21A8" w:rsidP="00CF21A8">
      <w:pPr>
        <w:tabs>
          <w:tab w:val="left" w:pos="720"/>
        </w:tabs>
        <w:ind w:left="504" w:hanging="504"/>
        <w:rPr>
          <w:rFonts w:ascii="GE Inspira" w:hAnsi="GE Inspira" w:cs="Arial"/>
          <w:sz w:val="20"/>
          <w:szCs w:val="22"/>
          <w:lang w:eastAsia="en-US"/>
        </w:rPr>
      </w:pPr>
    </w:p>
    <w:p w14:paraId="4093D4E4" w14:textId="77777777" w:rsidR="00CF21A8" w:rsidRPr="00033D7C" w:rsidRDefault="00CF21A8" w:rsidP="00CF21A8">
      <w:pPr>
        <w:tabs>
          <w:tab w:val="left" w:pos="720"/>
        </w:tabs>
        <w:ind w:left="504" w:hanging="504"/>
        <w:rPr>
          <w:rFonts w:ascii="GE Inspira" w:hAnsi="GE Inspira" w:cs="Arial"/>
          <w:sz w:val="20"/>
          <w:szCs w:val="22"/>
          <w:lang w:eastAsia="en-US"/>
        </w:rPr>
      </w:pPr>
    </w:p>
    <w:p w14:paraId="025B1376" w14:textId="77777777" w:rsidR="00CF21A8" w:rsidRPr="00033D7C" w:rsidRDefault="00CF21A8" w:rsidP="00CF21A8">
      <w:pPr>
        <w:tabs>
          <w:tab w:val="left" w:pos="720"/>
        </w:tabs>
        <w:ind w:left="504" w:hanging="504"/>
        <w:rPr>
          <w:rFonts w:ascii="GE Inspira" w:hAnsi="GE Inspira" w:cs="Arial"/>
          <w:sz w:val="20"/>
          <w:szCs w:val="22"/>
          <w:lang w:eastAsia="en-US"/>
        </w:rPr>
      </w:pPr>
    </w:p>
    <w:p w14:paraId="7B06472B" w14:textId="77777777" w:rsidR="00CF21A8" w:rsidRPr="00033D7C" w:rsidRDefault="00CF21A8" w:rsidP="00CF21A8">
      <w:pPr>
        <w:tabs>
          <w:tab w:val="left" w:pos="720"/>
        </w:tabs>
        <w:ind w:left="504" w:hanging="504"/>
        <w:rPr>
          <w:rFonts w:ascii="GE Inspira" w:hAnsi="GE Inspira" w:cs="Arial"/>
          <w:sz w:val="20"/>
          <w:szCs w:val="22"/>
          <w:lang w:eastAsia="en-US"/>
        </w:rPr>
      </w:pPr>
    </w:p>
    <w:p w14:paraId="3AE52A65" w14:textId="77777777" w:rsidR="00CF21A8" w:rsidRPr="00033D7C" w:rsidRDefault="00CF21A8" w:rsidP="00CF21A8">
      <w:pPr>
        <w:pStyle w:val="Heading2"/>
        <w:numPr>
          <w:ilvl w:val="1"/>
          <w:numId w:val="22"/>
        </w:numPr>
        <w:tabs>
          <w:tab w:val="clear" w:pos="1080"/>
          <w:tab w:val="left" w:pos="720"/>
          <w:tab w:val="num" w:pos="1764"/>
        </w:tabs>
        <w:suppressAutoHyphens w:val="0"/>
        <w:ind w:left="504" w:hanging="504"/>
        <w:rPr>
          <w:rFonts w:ascii="GE Inspira" w:hAnsi="GE Inspira"/>
          <w:bCs/>
        </w:rPr>
      </w:pPr>
      <w:bookmarkStart w:id="105" w:name="_Toc494102730"/>
      <w:r w:rsidRPr="00033D7C">
        <w:rPr>
          <w:rFonts w:ascii="GE Inspira" w:hAnsi="GE Inspira"/>
          <w:bCs/>
        </w:rPr>
        <w:t>Function: Extract Part Transactions Information</w:t>
      </w:r>
      <w:bookmarkEnd w:id="105"/>
    </w:p>
    <w:p w14:paraId="04983325" w14:textId="77777777" w:rsidR="00CF21A8" w:rsidRPr="00033D7C" w:rsidRDefault="00CF21A8" w:rsidP="00CF21A8">
      <w:pPr>
        <w:tabs>
          <w:tab w:val="left" w:pos="720"/>
        </w:tabs>
        <w:ind w:left="504" w:hanging="504"/>
        <w:rPr>
          <w:rFonts w:ascii="GE Inspira" w:hAnsi="GE Inspira" w:cs="Arial"/>
          <w:b/>
          <w:lang w:eastAsia="en-US"/>
        </w:rPr>
      </w:pPr>
    </w:p>
    <w:p w14:paraId="5DEECCBC"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rPr>
      </w:pPr>
      <w:bookmarkStart w:id="106" w:name="_Toc494102731"/>
      <w:r w:rsidRPr="00033D7C">
        <w:rPr>
          <w:rFonts w:ascii="GE Inspira" w:hAnsi="GE Inspira" w:cs="Arial"/>
        </w:rPr>
        <w:t>Approach / Description</w:t>
      </w:r>
      <w:bookmarkEnd w:id="106"/>
    </w:p>
    <w:p w14:paraId="2D312E47" w14:textId="77777777" w:rsidR="00CF21A8" w:rsidRPr="00033D7C" w:rsidRDefault="00CF21A8" w:rsidP="00CF21A8">
      <w:pPr>
        <w:ind w:left="720"/>
        <w:jc w:val="both"/>
        <w:rPr>
          <w:rFonts w:ascii="GE Inspira" w:hAnsi="GE Inspira" w:cs="Arial"/>
          <w:sz w:val="20"/>
          <w:szCs w:val="22"/>
        </w:rPr>
      </w:pPr>
      <w:r w:rsidRPr="00033D7C">
        <w:rPr>
          <w:rFonts w:ascii="GE Inspira" w:hAnsi="GE Inspira" w:cs="Arial"/>
          <w:sz w:val="20"/>
          <w:szCs w:val="22"/>
        </w:rPr>
        <w:t xml:space="preserve">Organizations to be considered are included in the valueset- </w:t>
      </w:r>
      <w:r w:rsidRPr="00033D7C">
        <w:rPr>
          <w:rFonts w:ascii="GE Inspira" w:eastAsia="Times New Roman" w:hAnsi="GE Inspira" w:cs="Arial"/>
          <w:sz w:val="20"/>
          <w:szCs w:val="22"/>
          <w:lang w:val="en-IN" w:eastAsia="en-IN"/>
        </w:rPr>
        <w:t>GEHC_SVC_SPM_WH_DETAILS</w:t>
      </w:r>
      <w:r w:rsidRPr="00033D7C">
        <w:rPr>
          <w:rFonts w:ascii="GE Inspira" w:hAnsi="GE Inspira" w:cs="Arial"/>
          <w:sz w:val="20"/>
          <w:szCs w:val="22"/>
        </w:rPr>
        <w:t xml:space="preserve"> need to be considered. The transaction types to be considered within a warehouse is defined in valueset-</w:t>
      </w:r>
      <w:r w:rsidRPr="00033D7C">
        <w:rPr>
          <w:rFonts w:ascii="GE Inspira" w:hAnsi="GE Inspira" w:cs="Arial"/>
          <w:bCs/>
          <w:iCs/>
          <w:sz w:val="20"/>
        </w:rPr>
        <w:t xml:space="preserve"> GEHC_SVC_SPM_TXN_DETAILS.</w:t>
      </w:r>
    </w:p>
    <w:p w14:paraId="52C9156F" w14:textId="77777777" w:rsidR="00CF21A8" w:rsidRPr="00033D7C" w:rsidRDefault="00CF21A8" w:rsidP="00CF21A8">
      <w:pPr>
        <w:ind w:left="720"/>
        <w:rPr>
          <w:rFonts w:ascii="GE Inspira" w:hAnsi="GE Inspira" w:cs="Arial"/>
          <w:iCs/>
          <w:sz w:val="20"/>
          <w:szCs w:val="22"/>
        </w:rPr>
      </w:pPr>
      <w:r w:rsidRPr="00033D7C">
        <w:rPr>
          <w:rFonts w:ascii="GE Inspira" w:hAnsi="GE Inspira"/>
          <w:sz w:val="20"/>
          <w:szCs w:val="20"/>
        </w:rPr>
        <w:t>Whenever the function is invoked</w:t>
      </w:r>
      <w:r w:rsidRPr="00033D7C">
        <w:rPr>
          <w:rFonts w:ascii="GE Inspira" w:hAnsi="GE Inspira" w:cs="Arial"/>
          <w:iCs/>
          <w:sz w:val="20"/>
          <w:szCs w:val="22"/>
        </w:rPr>
        <w:t xml:space="preserve">,  a respective  entry, highlighting the interface name, Is created in custom table - GEMS_IFACE_PROCESS_TABLE to allow easy debugging incase of any issue. Data extraction is done starting from the last extracted start  time of the function obtained from the table- GEMS_IFACE_PROCESS_TABLE. </w:t>
      </w:r>
    </w:p>
    <w:p w14:paraId="074833A5" w14:textId="77777777" w:rsidR="00CF21A8" w:rsidRPr="00033D7C" w:rsidRDefault="00CF21A8" w:rsidP="00CF21A8">
      <w:pPr>
        <w:pStyle w:val="NormalWeb"/>
        <w:spacing w:after="0"/>
        <w:ind w:left="720"/>
        <w:rPr>
          <w:rFonts w:ascii="GE Inspira" w:hAnsi="GE Inspira"/>
          <w:sz w:val="20"/>
          <w:szCs w:val="20"/>
          <w:lang w:val="en-US" w:eastAsia="en-US"/>
        </w:rPr>
      </w:pPr>
      <w:r w:rsidRPr="00033D7C">
        <w:rPr>
          <w:rFonts w:ascii="GE Inspira" w:hAnsi="GE Inspira"/>
          <w:sz w:val="20"/>
          <w:szCs w:val="20"/>
          <w:lang w:val="en-US" w:eastAsia="en-US"/>
        </w:rPr>
        <w:t>Before extraction of data, the custom table where the extracts are stored for the previous run are purged completely for the corresponding interface name and are loaded with a new set of data by using the last extract start run date/time as input for the next set of extraction or a between a specific date intervals passed as input to the concurrent program.</w:t>
      </w:r>
    </w:p>
    <w:p w14:paraId="77F1FF21" w14:textId="77777777" w:rsidR="00CF21A8" w:rsidRPr="00033D7C" w:rsidRDefault="00CF21A8" w:rsidP="00CF21A8">
      <w:pPr>
        <w:ind w:left="720"/>
        <w:rPr>
          <w:rFonts w:ascii="GE Inspira" w:hAnsi="GE Inspira"/>
          <w:sz w:val="20"/>
          <w:szCs w:val="20"/>
          <w:lang w:eastAsia="en-US"/>
        </w:rPr>
      </w:pPr>
    </w:p>
    <w:p w14:paraId="19D58C0D" w14:textId="77777777" w:rsidR="00CF21A8" w:rsidRPr="00033D7C" w:rsidRDefault="00CF21A8" w:rsidP="00CF21A8">
      <w:pPr>
        <w:ind w:left="720"/>
        <w:rPr>
          <w:rFonts w:ascii="GE Inspira" w:hAnsi="GE Inspira" w:cs="Arial"/>
          <w:iCs/>
          <w:sz w:val="20"/>
          <w:szCs w:val="22"/>
        </w:rPr>
      </w:pPr>
      <w:r w:rsidRPr="00033D7C">
        <w:rPr>
          <w:rFonts w:ascii="GE Inspira" w:hAnsi="GE Inspira"/>
          <w:sz w:val="20"/>
          <w:szCs w:val="20"/>
          <w:lang w:eastAsia="en-US"/>
        </w:rPr>
        <w:t>The new set of data extracted will be appended to the previous set stored in the AWS layer making it an incremental type of extract.</w:t>
      </w:r>
    </w:p>
    <w:p w14:paraId="306A9A54" w14:textId="77777777" w:rsidR="00CF21A8" w:rsidRPr="00033D7C" w:rsidRDefault="00CF21A8" w:rsidP="00CF21A8">
      <w:pPr>
        <w:ind w:left="720"/>
        <w:rPr>
          <w:rFonts w:ascii="GE Inspira" w:hAnsi="GE Inspira" w:cs="Arial"/>
          <w:iCs/>
          <w:sz w:val="20"/>
          <w:szCs w:val="22"/>
        </w:rPr>
      </w:pPr>
    </w:p>
    <w:p w14:paraId="04AF468F" w14:textId="77777777" w:rsidR="00CF21A8" w:rsidRPr="00033D7C" w:rsidRDefault="00CF21A8" w:rsidP="00CF21A8">
      <w:pPr>
        <w:tabs>
          <w:tab w:val="left" w:pos="720"/>
        </w:tabs>
        <w:ind w:left="720"/>
        <w:rPr>
          <w:rFonts w:ascii="GE Inspira" w:hAnsi="GE Inspira" w:cs="Arial"/>
          <w:iCs/>
          <w:sz w:val="20"/>
          <w:szCs w:val="22"/>
        </w:rPr>
      </w:pPr>
    </w:p>
    <w:p w14:paraId="53329EB6" w14:textId="77777777" w:rsidR="00CF21A8" w:rsidRPr="00033D7C" w:rsidRDefault="00CF21A8" w:rsidP="00CF21A8">
      <w:pPr>
        <w:tabs>
          <w:tab w:val="left" w:pos="720"/>
        </w:tabs>
        <w:ind w:left="504" w:hanging="504"/>
        <w:rPr>
          <w:rFonts w:ascii="GE Inspira" w:hAnsi="GE Inspira" w:cs="Arial"/>
          <w:iCs/>
          <w:sz w:val="20"/>
          <w:szCs w:val="22"/>
        </w:rPr>
      </w:pPr>
    </w:p>
    <w:p w14:paraId="57FF7FE3"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07" w:name="_Toc494102732"/>
      <w:r w:rsidRPr="00033D7C">
        <w:rPr>
          <w:rFonts w:ascii="GE Inspira" w:hAnsi="GE Inspira" w:cs="Arial"/>
        </w:rPr>
        <w:t>Inputs</w:t>
      </w:r>
      <w:bookmarkEnd w:id="107"/>
    </w:p>
    <w:p w14:paraId="7FDA0426" w14:textId="77777777" w:rsidR="00CF21A8" w:rsidRPr="00033D7C" w:rsidRDefault="00CF21A8" w:rsidP="00CF21A8">
      <w:pPr>
        <w:ind w:left="720"/>
        <w:jc w:val="both"/>
        <w:rPr>
          <w:rFonts w:ascii="GE Inspira" w:hAnsi="GE Inspira" w:cs="Arial"/>
          <w:sz w:val="20"/>
          <w:szCs w:val="22"/>
        </w:rPr>
      </w:pPr>
      <w:r w:rsidRPr="00033D7C">
        <w:rPr>
          <w:rFonts w:ascii="GE Inspira" w:hAnsi="GE Inspira" w:cs="Arial"/>
          <w:sz w:val="20"/>
          <w:szCs w:val="22"/>
        </w:rPr>
        <w:t xml:space="preserve">Organizations to be considered are included in the valueset- </w:t>
      </w:r>
      <w:r w:rsidRPr="00033D7C">
        <w:rPr>
          <w:rFonts w:ascii="GE Inspira" w:eastAsia="Times New Roman" w:hAnsi="GE Inspira" w:cs="Arial"/>
          <w:sz w:val="20"/>
          <w:szCs w:val="22"/>
          <w:lang w:val="en-IN" w:eastAsia="en-IN"/>
        </w:rPr>
        <w:t>GEHC_SVC_SPM_WH_DETAILS</w:t>
      </w:r>
      <w:r w:rsidRPr="00033D7C">
        <w:rPr>
          <w:rFonts w:ascii="GE Inspira" w:hAnsi="GE Inspira" w:cs="Arial"/>
          <w:sz w:val="20"/>
          <w:szCs w:val="22"/>
        </w:rPr>
        <w:t xml:space="preserve"> need to be considered. The transaction types to be considered within a warehouse is defined in valueset-</w:t>
      </w:r>
      <w:r w:rsidRPr="00033D7C">
        <w:rPr>
          <w:rFonts w:ascii="GE Inspira" w:hAnsi="GE Inspira" w:cs="Arial"/>
          <w:bCs/>
          <w:iCs/>
          <w:sz w:val="20"/>
        </w:rPr>
        <w:t xml:space="preserve"> GEHC_SVC_SPM_TXN_DETAILS</w:t>
      </w:r>
    </w:p>
    <w:p w14:paraId="69DE1A17" w14:textId="77777777" w:rsidR="00CF21A8" w:rsidRPr="00033D7C" w:rsidRDefault="00CF21A8" w:rsidP="00CF21A8">
      <w:pPr>
        <w:tabs>
          <w:tab w:val="left" w:pos="720"/>
        </w:tabs>
        <w:ind w:left="504" w:hanging="504"/>
        <w:rPr>
          <w:rFonts w:ascii="GE Inspira" w:hAnsi="GE Inspira" w:cs="Arial"/>
          <w:iCs/>
          <w:sz w:val="20"/>
          <w:szCs w:val="22"/>
        </w:rPr>
      </w:pPr>
    </w:p>
    <w:p w14:paraId="089BE0F7"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08" w:name="_Toc494102733"/>
      <w:r w:rsidRPr="00033D7C">
        <w:rPr>
          <w:rFonts w:ascii="GE Inspira" w:hAnsi="GE Inspira" w:cs="Arial"/>
        </w:rPr>
        <w:t>Outputs</w:t>
      </w:r>
      <w:bookmarkEnd w:id="108"/>
    </w:p>
    <w:p w14:paraId="5F1219D4" w14:textId="77777777" w:rsidR="00CF21A8" w:rsidRPr="00033D7C" w:rsidRDefault="00CF21A8" w:rsidP="00CF21A8">
      <w:pPr>
        <w:pStyle w:val="NormalWeb"/>
        <w:spacing w:after="0"/>
        <w:ind w:left="720"/>
        <w:rPr>
          <w:rFonts w:ascii="GE Inspira" w:hAnsi="GE Inspira" w:cs="Arial"/>
          <w:iCs/>
          <w:sz w:val="20"/>
          <w:szCs w:val="22"/>
        </w:rPr>
      </w:pPr>
      <w:r w:rsidRPr="00033D7C">
        <w:rPr>
          <w:rFonts w:ascii="GE Inspira" w:hAnsi="GE Inspira" w:cs="Arial"/>
          <w:iCs/>
          <w:sz w:val="20"/>
          <w:szCs w:val="22"/>
        </w:rPr>
        <w:t>At the start and end of this program, the corresponding entries must be made into the GEMS_IFACE_PROCESS_TABLE specifying the date and time for interface name: ORACLE_TO_SPM_DAILY and program name: PART_TXN. The extracted records are stored into the table</w:t>
      </w:r>
      <w:r w:rsidRPr="00033D7C">
        <w:rPr>
          <w:rFonts w:ascii="GE Inspira" w:hAnsi="GE Inspira"/>
          <w:sz w:val="20"/>
          <w:szCs w:val="20"/>
        </w:rPr>
        <w:t xml:space="preserve"> GEHC_SVC_SPM_PART_TXN_FEED</w:t>
      </w:r>
      <w:r w:rsidRPr="00033D7C">
        <w:rPr>
          <w:rFonts w:ascii="GE Inspira" w:hAnsi="GE Inspira" w:cs="Arial"/>
          <w:iCs/>
          <w:sz w:val="20"/>
          <w:szCs w:val="22"/>
        </w:rPr>
        <w:t xml:space="preserve">. </w:t>
      </w:r>
    </w:p>
    <w:p w14:paraId="5475B966" w14:textId="77777777" w:rsidR="00CF21A8" w:rsidRPr="00033D7C" w:rsidRDefault="00CF21A8" w:rsidP="00CF21A8">
      <w:pPr>
        <w:pStyle w:val="NormalWeb"/>
        <w:spacing w:after="0"/>
        <w:ind w:left="720"/>
        <w:jc w:val="both"/>
        <w:rPr>
          <w:rFonts w:ascii="GE Inspira" w:hAnsi="GE Inspira"/>
          <w:sz w:val="22"/>
          <w:szCs w:val="22"/>
        </w:rPr>
      </w:pPr>
    </w:p>
    <w:p w14:paraId="435660A9"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09" w:name="_Toc494102734"/>
      <w:r w:rsidRPr="00033D7C">
        <w:rPr>
          <w:rFonts w:ascii="GE Inspira" w:hAnsi="GE Inspira" w:cs="Arial"/>
        </w:rPr>
        <w:t>Data Entity</w:t>
      </w:r>
      <w:bookmarkEnd w:id="109"/>
    </w:p>
    <w:p w14:paraId="63C70EBB" w14:textId="77777777" w:rsidR="00CF21A8" w:rsidRPr="00033D7C" w:rsidRDefault="00CF21A8" w:rsidP="00CF21A8">
      <w:pPr>
        <w:ind w:left="720"/>
        <w:rPr>
          <w:rFonts w:ascii="GE Inspira" w:hAnsi="GE Inspira"/>
          <w:b/>
          <w:sz w:val="20"/>
          <w:lang w:eastAsia="en-US"/>
        </w:rPr>
      </w:pPr>
    </w:p>
    <w:p w14:paraId="668D05E1" w14:textId="77777777" w:rsidR="00CF21A8" w:rsidRPr="00033D7C" w:rsidRDefault="00CF21A8" w:rsidP="00CF21A8">
      <w:pPr>
        <w:ind w:left="720"/>
        <w:rPr>
          <w:rFonts w:ascii="GE Inspira" w:hAnsi="GE Inspira"/>
          <w:b/>
          <w:sz w:val="20"/>
          <w:lang w:eastAsia="en-US"/>
        </w:rPr>
      </w:pPr>
      <w:r w:rsidRPr="00033D7C">
        <w:rPr>
          <w:rFonts w:ascii="GE Inspira" w:hAnsi="GE Inspira"/>
          <w:sz w:val="20"/>
          <w:lang w:eastAsia="en-US"/>
        </w:rPr>
        <w:t xml:space="preserve">The data entity of the Part Transactions Information are : </w:t>
      </w:r>
    </w:p>
    <w:p w14:paraId="4B2782CC" w14:textId="77777777" w:rsidR="00CF21A8" w:rsidRPr="00033D7C" w:rsidRDefault="00CF21A8" w:rsidP="00CF21A8">
      <w:pPr>
        <w:ind w:left="720"/>
        <w:rPr>
          <w:rFonts w:ascii="GE Inspira" w:hAnsi="GE Inspira"/>
          <w:b/>
          <w:sz w:val="20"/>
          <w:lang w:eastAsia="en-US"/>
        </w:rPr>
      </w:pPr>
    </w:p>
    <w:p w14:paraId="45D1A1D4" w14:textId="77777777" w:rsidR="00CF21A8" w:rsidRPr="00033D7C" w:rsidRDefault="00CF21A8" w:rsidP="00CF21A8">
      <w:pPr>
        <w:ind w:left="720"/>
        <w:rPr>
          <w:rFonts w:ascii="GE Inspira" w:hAnsi="GE Inspira"/>
          <w:lang w:eastAsia="en-US"/>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275"/>
        <w:gridCol w:w="1418"/>
        <w:gridCol w:w="1174"/>
        <w:gridCol w:w="900"/>
        <w:gridCol w:w="2070"/>
        <w:gridCol w:w="1951"/>
      </w:tblGrid>
      <w:tr w:rsidR="00CF21A8" w:rsidRPr="00033D7C" w14:paraId="3E7CB62E" w14:textId="77777777" w:rsidTr="00A8739C">
        <w:trPr>
          <w:cantSplit/>
          <w:tblHeader/>
        </w:trPr>
        <w:tc>
          <w:tcPr>
            <w:tcW w:w="1277" w:type="dxa"/>
            <w:shd w:val="pct25" w:color="auto" w:fill="FFFFFF"/>
            <w:vAlign w:val="center"/>
          </w:tcPr>
          <w:p w14:paraId="163A1411"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lastRenderedPageBreak/>
              <w:t>Reference</w:t>
            </w:r>
          </w:p>
        </w:tc>
        <w:tc>
          <w:tcPr>
            <w:tcW w:w="1275" w:type="dxa"/>
            <w:shd w:val="pct25" w:color="auto" w:fill="FFFFFF"/>
            <w:vAlign w:val="center"/>
          </w:tcPr>
          <w:p w14:paraId="4D207FAE"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 Entity</w:t>
            </w:r>
          </w:p>
        </w:tc>
        <w:tc>
          <w:tcPr>
            <w:tcW w:w="1418" w:type="dxa"/>
            <w:shd w:val="pct25" w:color="auto" w:fill="FFFFFF"/>
            <w:vAlign w:val="center"/>
          </w:tcPr>
          <w:p w14:paraId="72CF1631"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Field</w:t>
            </w:r>
          </w:p>
        </w:tc>
        <w:tc>
          <w:tcPr>
            <w:tcW w:w="1174" w:type="dxa"/>
            <w:shd w:val="pct25" w:color="auto" w:fill="FFFFFF"/>
          </w:tcPr>
          <w:p w14:paraId="0D9349CB"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Data</w:t>
            </w:r>
          </w:p>
          <w:p w14:paraId="6682AB1D"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Type</w:t>
            </w:r>
          </w:p>
        </w:tc>
        <w:tc>
          <w:tcPr>
            <w:tcW w:w="900" w:type="dxa"/>
            <w:shd w:val="pct25" w:color="auto" w:fill="FFFFFF"/>
          </w:tcPr>
          <w:p w14:paraId="3DEB647B" w14:textId="77777777" w:rsidR="00CF21A8" w:rsidRPr="00033D7C" w:rsidRDefault="00CF21A8" w:rsidP="00A8739C">
            <w:pPr>
              <w:pStyle w:val="BodyText"/>
              <w:tabs>
                <w:tab w:val="left" w:pos="720"/>
              </w:tabs>
              <w:ind w:left="180" w:hanging="180"/>
              <w:jc w:val="left"/>
              <w:rPr>
                <w:rFonts w:ascii="GE Inspira" w:hAnsi="GE Inspira" w:cs="Arial"/>
                <w:b/>
                <w:sz w:val="20"/>
                <w:szCs w:val="22"/>
              </w:rPr>
            </w:pPr>
            <w:r w:rsidRPr="00033D7C">
              <w:rPr>
                <w:rFonts w:ascii="GE Inspira" w:hAnsi="GE Inspira" w:cs="Arial"/>
                <w:b/>
                <w:sz w:val="20"/>
                <w:szCs w:val="22"/>
              </w:rPr>
              <w:t>Length</w:t>
            </w:r>
          </w:p>
        </w:tc>
        <w:tc>
          <w:tcPr>
            <w:tcW w:w="2070" w:type="dxa"/>
            <w:shd w:val="pct25" w:color="auto" w:fill="FFFFFF"/>
          </w:tcPr>
          <w:p w14:paraId="0A7AA093"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Navigation</w:t>
            </w:r>
          </w:p>
        </w:tc>
        <w:tc>
          <w:tcPr>
            <w:tcW w:w="1951" w:type="dxa"/>
            <w:shd w:val="pct25" w:color="auto" w:fill="FFFFFF"/>
            <w:vAlign w:val="center"/>
          </w:tcPr>
          <w:p w14:paraId="1D6ECB5F" w14:textId="77777777" w:rsidR="00CF21A8" w:rsidRPr="00033D7C" w:rsidRDefault="00CF21A8" w:rsidP="00A8739C">
            <w:pPr>
              <w:pStyle w:val="BodyText"/>
              <w:tabs>
                <w:tab w:val="left" w:pos="720"/>
              </w:tabs>
              <w:ind w:left="180" w:hanging="180"/>
              <w:rPr>
                <w:rFonts w:ascii="GE Inspira" w:hAnsi="GE Inspira" w:cs="Arial"/>
                <w:b/>
                <w:sz w:val="20"/>
                <w:szCs w:val="22"/>
              </w:rPr>
            </w:pPr>
            <w:r w:rsidRPr="00033D7C">
              <w:rPr>
                <w:rFonts w:ascii="GE Inspira" w:hAnsi="GE Inspira" w:cs="Arial"/>
                <w:b/>
                <w:sz w:val="20"/>
                <w:szCs w:val="22"/>
              </w:rPr>
              <w:t>Description</w:t>
            </w:r>
          </w:p>
        </w:tc>
      </w:tr>
      <w:tr w:rsidR="00CF21A8" w:rsidRPr="00033D7C" w14:paraId="09E57622" w14:textId="77777777" w:rsidTr="00A8739C">
        <w:trPr>
          <w:cantSplit/>
        </w:trPr>
        <w:tc>
          <w:tcPr>
            <w:tcW w:w="1277" w:type="dxa"/>
            <w:vAlign w:val="center"/>
          </w:tcPr>
          <w:p w14:paraId="5165E52A" w14:textId="77777777" w:rsidR="00CF21A8" w:rsidRPr="00033D7C" w:rsidRDefault="00CF21A8" w:rsidP="00A8739C">
            <w:pPr>
              <w:pStyle w:val="NormalWeb"/>
              <w:rPr>
                <w:rFonts w:ascii="GE Inspira" w:hAnsi="GE Inspira"/>
              </w:rPr>
            </w:pPr>
            <w:r w:rsidRPr="00033D7C">
              <w:rPr>
                <w:rFonts w:ascii="GE Inspira" w:hAnsi="GE Inspira"/>
                <w:sz w:val="20"/>
                <w:szCs w:val="20"/>
              </w:rPr>
              <w:t>9.7.4.1</w:t>
            </w:r>
          </w:p>
        </w:tc>
        <w:tc>
          <w:tcPr>
            <w:tcW w:w="1275" w:type="dxa"/>
            <w:vAlign w:val="center"/>
          </w:tcPr>
          <w:p w14:paraId="4D157006"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418" w:type="dxa"/>
            <w:vAlign w:val="center"/>
          </w:tcPr>
          <w:p w14:paraId="4A776202"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type</w:t>
            </w:r>
          </w:p>
        </w:tc>
        <w:tc>
          <w:tcPr>
            <w:tcW w:w="1174" w:type="dxa"/>
          </w:tcPr>
          <w:p w14:paraId="60F7B9AC"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00" w:type="dxa"/>
          </w:tcPr>
          <w:p w14:paraId="1A9AD84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20</w:t>
            </w:r>
          </w:p>
        </w:tc>
        <w:tc>
          <w:tcPr>
            <w:tcW w:w="2070" w:type="dxa"/>
            <w:vAlign w:val="center"/>
          </w:tcPr>
          <w:p w14:paraId="4166BDC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951" w:type="dxa"/>
            <w:vAlign w:val="center"/>
          </w:tcPr>
          <w:p w14:paraId="1D8B73C8"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PART_TRANSACTIONS</w:t>
            </w:r>
          </w:p>
        </w:tc>
      </w:tr>
      <w:tr w:rsidR="00CF21A8" w:rsidRPr="00033D7C" w14:paraId="37D1AF4B" w14:textId="77777777" w:rsidTr="00A8739C">
        <w:trPr>
          <w:cantSplit/>
        </w:trPr>
        <w:tc>
          <w:tcPr>
            <w:tcW w:w="1277" w:type="dxa"/>
            <w:vAlign w:val="center"/>
          </w:tcPr>
          <w:p w14:paraId="42F1ABDA" w14:textId="77777777" w:rsidR="00CF21A8" w:rsidRPr="00033D7C" w:rsidRDefault="00CF21A8" w:rsidP="00A8739C">
            <w:pPr>
              <w:pStyle w:val="NormalWeb"/>
              <w:rPr>
                <w:rFonts w:ascii="GE Inspira" w:hAnsi="GE Inspira"/>
              </w:rPr>
            </w:pPr>
            <w:r w:rsidRPr="00033D7C">
              <w:rPr>
                <w:rFonts w:ascii="GE Inspira" w:hAnsi="GE Inspira"/>
                <w:sz w:val="20"/>
                <w:szCs w:val="20"/>
              </w:rPr>
              <w:t>9.7.4.2</w:t>
            </w:r>
          </w:p>
        </w:tc>
        <w:tc>
          <w:tcPr>
            <w:tcW w:w="1275" w:type="dxa"/>
            <w:vAlign w:val="center"/>
          </w:tcPr>
          <w:p w14:paraId="4C5A9832"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418" w:type="dxa"/>
            <w:vAlign w:val="center"/>
          </w:tcPr>
          <w:p w14:paraId="4A8D9360"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Data Frequency</w:t>
            </w:r>
          </w:p>
        </w:tc>
        <w:tc>
          <w:tcPr>
            <w:tcW w:w="1174" w:type="dxa"/>
          </w:tcPr>
          <w:p w14:paraId="345BA237"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VARCHAR2</w:t>
            </w:r>
          </w:p>
        </w:tc>
        <w:tc>
          <w:tcPr>
            <w:tcW w:w="900" w:type="dxa"/>
          </w:tcPr>
          <w:p w14:paraId="3A6AF7BD"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10</w:t>
            </w:r>
          </w:p>
        </w:tc>
        <w:tc>
          <w:tcPr>
            <w:tcW w:w="2070" w:type="dxa"/>
            <w:vAlign w:val="center"/>
          </w:tcPr>
          <w:p w14:paraId="34AEECB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Constant</w:t>
            </w:r>
          </w:p>
        </w:tc>
        <w:tc>
          <w:tcPr>
            <w:tcW w:w="1951" w:type="dxa"/>
            <w:vAlign w:val="center"/>
          </w:tcPr>
          <w:p w14:paraId="35BD221F"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DAILY – as passed in the concurrent program parameter.</w:t>
            </w:r>
          </w:p>
          <w:p w14:paraId="33D2C4B9" w14:textId="77777777" w:rsidR="00CF21A8" w:rsidRPr="00033D7C" w:rsidRDefault="00CF21A8" w:rsidP="00A8739C">
            <w:pPr>
              <w:pStyle w:val="BodyText"/>
              <w:jc w:val="left"/>
              <w:rPr>
                <w:rFonts w:ascii="GE Inspira" w:hAnsi="GE Inspira" w:cs="Arial"/>
                <w:sz w:val="20"/>
                <w:szCs w:val="22"/>
              </w:rPr>
            </w:pPr>
            <w:r w:rsidRPr="00033D7C">
              <w:rPr>
                <w:rFonts w:ascii="GE Inspira" w:hAnsi="GE Inspira" w:cs="Arial"/>
                <w:sz w:val="20"/>
                <w:szCs w:val="22"/>
              </w:rPr>
              <w:t>SPECIAL- when the extract runs for a specified date interval passed as parameter to the concurrent program</w:t>
            </w:r>
          </w:p>
        </w:tc>
      </w:tr>
      <w:tr w:rsidR="00CF21A8" w:rsidRPr="00033D7C" w14:paraId="77F0CB57" w14:textId="77777777" w:rsidTr="00A8739C">
        <w:trPr>
          <w:cantSplit/>
        </w:trPr>
        <w:tc>
          <w:tcPr>
            <w:tcW w:w="1277" w:type="dxa"/>
            <w:vAlign w:val="center"/>
          </w:tcPr>
          <w:p w14:paraId="023EB208" w14:textId="77777777" w:rsidR="00CF21A8" w:rsidRPr="00033D7C" w:rsidRDefault="00CF21A8" w:rsidP="00A8739C">
            <w:pPr>
              <w:pStyle w:val="NormalWeb"/>
              <w:rPr>
                <w:rFonts w:ascii="GE Inspira" w:hAnsi="GE Inspira"/>
              </w:rPr>
            </w:pPr>
            <w:r w:rsidRPr="00033D7C">
              <w:rPr>
                <w:rFonts w:ascii="GE Inspira" w:hAnsi="GE Inspira"/>
                <w:sz w:val="20"/>
                <w:szCs w:val="20"/>
              </w:rPr>
              <w:t>9.7.4.3</w:t>
            </w:r>
          </w:p>
        </w:tc>
        <w:tc>
          <w:tcPr>
            <w:tcW w:w="1275" w:type="dxa"/>
            <w:vAlign w:val="center"/>
          </w:tcPr>
          <w:p w14:paraId="3A4091F5"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Material Transactions</w:t>
            </w:r>
          </w:p>
        </w:tc>
        <w:tc>
          <w:tcPr>
            <w:tcW w:w="1418" w:type="dxa"/>
            <w:vAlign w:val="center"/>
          </w:tcPr>
          <w:p w14:paraId="5A2C2E8F"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EXTRACT TYPE</w:t>
            </w:r>
          </w:p>
        </w:tc>
        <w:tc>
          <w:tcPr>
            <w:tcW w:w="1174" w:type="dxa"/>
          </w:tcPr>
          <w:p w14:paraId="6C030A86"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CHAR</w:t>
            </w:r>
          </w:p>
        </w:tc>
        <w:tc>
          <w:tcPr>
            <w:tcW w:w="900" w:type="dxa"/>
          </w:tcPr>
          <w:p w14:paraId="4BB7AA12"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21</w:t>
            </w:r>
          </w:p>
        </w:tc>
        <w:tc>
          <w:tcPr>
            <w:tcW w:w="2070" w:type="dxa"/>
          </w:tcPr>
          <w:p w14:paraId="600443E3"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NA</w:t>
            </w:r>
          </w:p>
        </w:tc>
        <w:tc>
          <w:tcPr>
            <w:tcW w:w="1951" w:type="dxa"/>
            <w:vAlign w:val="center"/>
          </w:tcPr>
          <w:p w14:paraId="1EAD4305"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Constant : MATERIAL_TRANSACTIONS</w:t>
            </w:r>
          </w:p>
        </w:tc>
      </w:tr>
      <w:tr w:rsidR="00CF21A8" w:rsidRPr="00033D7C" w14:paraId="0DB719AC" w14:textId="77777777" w:rsidTr="00A8739C">
        <w:trPr>
          <w:cantSplit/>
          <w:trHeight w:val="1227"/>
        </w:trPr>
        <w:tc>
          <w:tcPr>
            <w:tcW w:w="1277" w:type="dxa"/>
            <w:vAlign w:val="center"/>
          </w:tcPr>
          <w:p w14:paraId="6BB5AF1B" w14:textId="77777777" w:rsidR="00CF21A8" w:rsidRPr="00033D7C" w:rsidRDefault="00CF21A8" w:rsidP="00A8739C">
            <w:pPr>
              <w:pStyle w:val="NormalWeb"/>
              <w:rPr>
                <w:rFonts w:ascii="GE Inspira" w:hAnsi="GE Inspira"/>
              </w:rPr>
            </w:pPr>
            <w:r w:rsidRPr="00033D7C">
              <w:rPr>
                <w:rFonts w:ascii="GE Inspira" w:hAnsi="GE Inspira"/>
                <w:sz w:val="20"/>
                <w:szCs w:val="20"/>
              </w:rPr>
              <w:t>9.7.4.4</w:t>
            </w:r>
          </w:p>
        </w:tc>
        <w:tc>
          <w:tcPr>
            <w:tcW w:w="1275" w:type="dxa"/>
            <w:vAlign w:val="center"/>
          </w:tcPr>
          <w:p w14:paraId="340B8B3B" w14:textId="77777777" w:rsidR="00CF21A8" w:rsidRPr="00033D7C" w:rsidRDefault="00CF21A8" w:rsidP="00A8739C">
            <w:pPr>
              <w:pStyle w:val="NormalWeb"/>
              <w:rPr>
                <w:rFonts w:ascii="GE Inspira" w:hAnsi="GE Inspira"/>
              </w:rPr>
            </w:pPr>
            <w:r w:rsidRPr="00033D7C">
              <w:rPr>
                <w:rFonts w:ascii="GE Inspira" w:hAnsi="GE Inspira"/>
                <w:sz w:val="20"/>
                <w:szCs w:val="20"/>
              </w:rPr>
              <w:t>Material Transactions</w:t>
            </w:r>
          </w:p>
        </w:tc>
        <w:tc>
          <w:tcPr>
            <w:tcW w:w="1418" w:type="dxa"/>
            <w:vAlign w:val="center"/>
          </w:tcPr>
          <w:p w14:paraId="39E929FB" w14:textId="77777777" w:rsidR="00CF21A8" w:rsidRPr="00033D7C" w:rsidRDefault="00CF21A8" w:rsidP="00A8739C">
            <w:pPr>
              <w:pStyle w:val="NormalWeb"/>
              <w:rPr>
                <w:rFonts w:ascii="GE Inspira" w:hAnsi="GE Inspira"/>
              </w:rPr>
            </w:pPr>
            <w:r w:rsidRPr="00033D7C">
              <w:rPr>
                <w:rFonts w:ascii="GE Inspira" w:hAnsi="GE Inspira"/>
                <w:sz w:val="20"/>
                <w:szCs w:val="20"/>
              </w:rPr>
              <w:t>TRANSCATION TYPE NAME</w:t>
            </w:r>
          </w:p>
        </w:tc>
        <w:tc>
          <w:tcPr>
            <w:tcW w:w="1174" w:type="dxa"/>
            <w:vAlign w:val="bottom"/>
          </w:tcPr>
          <w:p w14:paraId="40FC49F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bottom"/>
          </w:tcPr>
          <w:p w14:paraId="29AE6305"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80</w:t>
            </w:r>
          </w:p>
        </w:tc>
        <w:tc>
          <w:tcPr>
            <w:tcW w:w="2070" w:type="dxa"/>
          </w:tcPr>
          <w:p w14:paraId="22198BF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Inventory--&gt;Material Transactions--&gt;Find by Item/Transaction Date Range--&gt;Transaction Type Tab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Transaction Type</w:t>
            </w:r>
          </w:p>
        </w:tc>
        <w:tc>
          <w:tcPr>
            <w:tcW w:w="1951" w:type="dxa"/>
            <w:vAlign w:val="center"/>
          </w:tcPr>
          <w:p w14:paraId="491A36DA" w14:textId="77777777" w:rsidR="00CF21A8" w:rsidRPr="00033D7C" w:rsidRDefault="00CF21A8" w:rsidP="00A8739C">
            <w:pPr>
              <w:pStyle w:val="NormalWeb"/>
              <w:rPr>
                <w:rFonts w:ascii="GE Inspira" w:hAnsi="GE Inspira"/>
              </w:rPr>
            </w:pPr>
            <w:r w:rsidRPr="00033D7C">
              <w:rPr>
                <w:rFonts w:ascii="GE Inspira" w:hAnsi="GE Inspira"/>
                <w:sz w:val="20"/>
                <w:szCs w:val="20"/>
              </w:rPr>
              <w:t>Transaction Type Name</w:t>
            </w:r>
          </w:p>
        </w:tc>
      </w:tr>
      <w:tr w:rsidR="00CF21A8" w:rsidRPr="00033D7C" w14:paraId="76FEA8A6" w14:textId="77777777" w:rsidTr="00A8739C">
        <w:trPr>
          <w:cantSplit/>
        </w:trPr>
        <w:tc>
          <w:tcPr>
            <w:tcW w:w="1277" w:type="dxa"/>
            <w:vAlign w:val="center"/>
          </w:tcPr>
          <w:p w14:paraId="4460921B" w14:textId="77777777" w:rsidR="00CF21A8" w:rsidRPr="00033D7C" w:rsidRDefault="00CF21A8" w:rsidP="00A8739C">
            <w:pPr>
              <w:pStyle w:val="NormalWeb"/>
              <w:rPr>
                <w:rFonts w:ascii="GE Inspira" w:hAnsi="GE Inspira"/>
              </w:rPr>
            </w:pPr>
            <w:r w:rsidRPr="00033D7C">
              <w:rPr>
                <w:rFonts w:ascii="GE Inspira" w:hAnsi="GE Inspira"/>
                <w:sz w:val="20"/>
                <w:szCs w:val="20"/>
              </w:rPr>
              <w:t>9.7.4.5</w:t>
            </w:r>
          </w:p>
        </w:tc>
        <w:tc>
          <w:tcPr>
            <w:tcW w:w="1275" w:type="dxa"/>
            <w:vAlign w:val="center"/>
          </w:tcPr>
          <w:p w14:paraId="47D1FF9B" w14:textId="77777777" w:rsidR="00CF21A8" w:rsidRPr="00033D7C" w:rsidRDefault="00CF21A8" w:rsidP="00A8739C">
            <w:pPr>
              <w:pStyle w:val="NormalWeb"/>
              <w:rPr>
                <w:rFonts w:ascii="GE Inspira" w:hAnsi="GE Inspira"/>
              </w:rPr>
            </w:pPr>
            <w:r w:rsidRPr="00033D7C">
              <w:rPr>
                <w:rFonts w:ascii="GE Inspira" w:hAnsi="GE Inspira"/>
                <w:sz w:val="20"/>
                <w:szCs w:val="20"/>
              </w:rPr>
              <w:t>Material Transactions</w:t>
            </w:r>
          </w:p>
        </w:tc>
        <w:tc>
          <w:tcPr>
            <w:tcW w:w="1418" w:type="dxa"/>
            <w:vAlign w:val="center"/>
          </w:tcPr>
          <w:p w14:paraId="5E47C96E" w14:textId="77777777" w:rsidR="00CF21A8" w:rsidRPr="00033D7C" w:rsidRDefault="00CF21A8" w:rsidP="00A8739C">
            <w:pPr>
              <w:pStyle w:val="NormalWeb"/>
              <w:rPr>
                <w:rFonts w:ascii="GE Inspira" w:hAnsi="GE Inspira"/>
              </w:rPr>
            </w:pPr>
            <w:r w:rsidRPr="00033D7C">
              <w:rPr>
                <w:rFonts w:ascii="GE Inspira" w:hAnsi="GE Inspira"/>
                <w:sz w:val="20"/>
                <w:szCs w:val="20"/>
              </w:rPr>
              <w:t>TRANSACTION SOURCE NAME</w:t>
            </w:r>
          </w:p>
        </w:tc>
        <w:tc>
          <w:tcPr>
            <w:tcW w:w="1174" w:type="dxa"/>
            <w:vAlign w:val="bottom"/>
          </w:tcPr>
          <w:p w14:paraId="03075EED"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bottom"/>
          </w:tcPr>
          <w:p w14:paraId="4CD1550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80</w:t>
            </w:r>
          </w:p>
        </w:tc>
        <w:tc>
          <w:tcPr>
            <w:tcW w:w="2070" w:type="dxa"/>
          </w:tcPr>
          <w:p w14:paraId="15B7F0D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Inventory--&gt;Material Transactions--&gt; Find by Item/Transaction Date Range--&gt;Transaction Type Tab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 xml:space="preserve"> Source</w:t>
            </w:r>
          </w:p>
        </w:tc>
        <w:tc>
          <w:tcPr>
            <w:tcW w:w="1951" w:type="dxa"/>
            <w:vAlign w:val="center"/>
          </w:tcPr>
          <w:p w14:paraId="4C9E7BC2" w14:textId="77777777" w:rsidR="00CF21A8" w:rsidRPr="00033D7C" w:rsidRDefault="00CF21A8" w:rsidP="00A8739C">
            <w:pPr>
              <w:pStyle w:val="NormalWeb"/>
              <w:rPr>
                <w:rFonts w:ascii="GE Inspira" w:hAnsi="GE Inspira"/>
              </w:rPr>
            </w:pPr>
            <w:r w:rsidRPr="00033D7C">
              <w:rPr>
                <w:rFonts w:ascii="GE Inspira" w:hAnsi="GE Inspira"/>
                <w:sz w:val="20"/>
                <w:szCs w:val="20"/>
              </w:rPr>
              <w:t>Transaction Source Name</w:t>
            </w:r>
          </w:p>
        </w:tc>
      </w:tr>
      <w:tr w:rsidR="00CF21A8" w:rsidRPr="00033D7C" w14:paraId="55FA7253" w14:textId="77777777" w:rsidTr="00A8739C">
        <w:trPr>
          <w:cantSplit/>
        </w:trPr>
        <w:tc>
          <w:tcPr>
            <w:tcW w:w="1277" w:type="dxa"/>
            <w:vAlign w:val="center"/>
          </w:tcPr>
          <w:p w14:paraId="2298ED14" w14:textId="77777777" w:rsidR="00CF21A8" w:rsidRPr="00033D7C" w:rsidRDefault="00CF21A8" w:rsidP="00A8739C">
            <w:pPr>
              <w:pStyle w:val="NormalWeb"/>
              <w:rPr>
                <w:rFonts w:ascii="GE Inspira" w:hAnsi="GE Inspira"/>
              </w:rPr>
            </w:pPr>
            <w:r w:rsidRPr="00033D7C">
              <w:rPr>
                <w:rFonts w:ascii="GE Inspira" w:hAnsi="GE Inspira"/>
                <w:sz w:val="20"/>
                <w:szCs w:val="20"/>
              </w:rPr>
              <w:t>9.7.4.6</w:t>
            </w:r>
          </w:p>
        </w:tc>
        <w:tc>
          <w:tcPr>
            <w:tcW w:w="1275" w:type="dxa"/>
            <w:vAlign w:val="center"/>
          </w:tcPr>
          <w:p w14:paraId="5FCBED02" w14:textId="77777777" w:rsidR="00CF21A8" w:rsidRPr="00033D7C" w:rsidRDefault="00CF21A8" w:rsidP="00A8739C">
            <w:pPr>
              <w:pStyle w:val="NormalWeb"/>
              <w:rPr>
                <w:rFonts w:ascii="GE Inspira" w:hAnsi="GE Inspira"/>
              </w:rPr>
            </w:pPr>
            <w:r w:rsidRPr="00033D7C">
              <w:rPr>
                <w:rFonts w:ascii="GE Inspira" w:hAnsi="GE Inspira"/>
                <w:sz w:val="20"/>
                <w:szCs w:val="20"/>
              </w:rPr>
              <w:t>Material Transactions</w:t>
            </w:r>
          </w:p>
        </w:tc>
        <w:tc>
          <w:tcPr>
            <w:tcW w:w="1418" w:type="dxa"/>
            <w:vAlign w:val="center"/>
          </w:tcPr>
          <w:p w14:paraId="2D505047" w14:textId="77777777" w:rsidR="00CF21A8" w:rsidRPr="00033D7C" w:rsidRDefault="00CF21A8" w:rsidP="00A8739C">
            <w:pPr>
              <w:pStyle w:val="NormalWeb"/>
              <w:rPr>
                <w:rFonts w:ascii="GE Inspira" w:hAnsi="GE Inspira"/>
              </w:rPr>
            </w:pPr>
            <w:r w:rsidRPr="00033D7C">
              <w:rPr>
                <w:rFonts w:ascii="GE Inspira" w:hAnsi="GE Inspira"/>
                <w:sz w:val="20"/>
                <w:szCs w:val="20"/>
              </w:rPr>
              <w:t>TRANSACTION REFERENCE</w:t>
            </w:r>
          </w:p>
        </w:tc>
        <w:tc>
          <w:tcPr>
            <w:tcW w:w="1174" w:type="dxa"/>
            <w:vAlign w:val="bottom"/>
          </w:tcPr>
          <w:p w14:paraId="7D24728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bottom"/>
          </w:tcPr>
          <w:p w14:paraId="7A49C05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240</w:t>
            </w:r>
          </w:p>
        </w:tc>
        <w:tc>
          <w:tcPr>
            <w:tcW w:w="2070" w:type="dxa"/>
          </w:tcPr>
          <w:p w14:paraId="7A649EA5"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 xml:space="preserve">Inventory--&gt;Material Transactions--&gt; Find by Item/Transaction Date Range </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Reason, Reference Tab</w:t>
            </w:r>
            <w:r w:rsidRPr="00033D7C">
              <w:rPr>
                <w:rFonts w:ascii="GE Inspira" w:eastAsia="Times New Roman" w:hAnsi="GE Inspira"/>
                <w:sz w:val="20"/>
                <w:szCs w:val="20"/>
                <w:lang w:val="en-IN" w:eastAsia="en-IN"/>
              </w:rPr>
              <w:sym w:font="Wingdings" w:char="F0E0"/>
            </w:r>
            <w:r w:rsidRPr="00033D7C">
              <w:rPr>
                <w:rFonts w:ascii="GE Inspira" w:eastAsia="Times New Roman" w:hAnsi="GE Inspira"/>
                <w:sz w:val="20"/>
                <w:szCs w:val="20"/>
                <w:lang w:val="en-IN" w:eastAsia="en-IN"/>
              </w:rPr>
              <w:t>Reference</w:t>
            </w:r>
          </w:p>
        </w:tc>
        <w:tc>
          <w:tcPr>
            <w:tcW w:w="1951" w:type="dxa"/>
            <w:vAlign w:val="center"/>
          </w:tcPr>
          <w:p w14:paraId="01272671" w14:textId="77777777" w:rsidR="00CF21A8" w:rsidRPr="00033D7C" w:rsidRDefault="00CF21A8" w:rsidP="00A8739C">
            <w:pPr>
              <w:pStyle w:val="NormalWeb"/>
              <w:rPr>
                <w:rFonts w:ascii="GE Inspira" w:hAnsi="GE Inspira"/>
              </w:rPr>
            </w:pPr>
            <w:r w:rsidRPr="00033D7C">
              <w:rPr>
                <w:rFonts w:ascii="GE Inspira" w:hAnsi="GE Inspira"/>
                <w:sz w:val="20"/>
                <w:szCs w:val="20"/>
              </w:rPr>
              <w:t>Transaction Reference</w:t>
            </w:r>
          </w:p>
        </w:tc>
      </w:tr>
      <w:tr w:rsidR="00CF21A8" w:rsidRPr="00033D7C" w14:paraId="5F3DF33D" w14:textId="77777777" w:rsidTr="00A8739C">
        <w:trPr>
          <w:cantSplit/>
        </w:trPr>
        <w:tc>
          <w:tcPr>
            <w:tcW w:w="1277" w:type="dxa"/>
            <w:vAlign w:val="center"/>
          </w:tcPr>
          <w:p w14:paraId="0400B99E" w14:textId="77777777" w:rsidR="00CF21A8" w:rsidRPr="00033D7C" w:rsidRDefault="00CF21A8" w:rsidP="00A8739C">
            <w:pPr>
              <w:pStyle w:val="NormalWeb"/>
              <w:rPr>
                <w:rFonts w:ascii="GE Inspira" w:hAnsi="GE Inspira"/>
              </w:rPr>
            </w:pPr>
            <w:r w:rsidRPr="00033D7C">
              <w:rPr>
                <w:rFonts w:ascii="GE Inspira" w:hAnsi="GE Inspira"/>
                <w:sz w:val="20"/>
                <w:szCs w:val="20"/>
              </w:rPr>
              <w:t>9.7.4.7</w:t>
            </w:r>
          </w:p>
        </w:tc>
        <w:tc>
          <w:tcPr>
            <w:tcW w:w="1275" w:type="dxa"/>
            <w:vAlign w:val="center"/>
          </w:tcPr>
          <w:p w14:paraId="2ADD8AB6" w14:textId="77777777" w:rsidR="00CF21A8" w:rsidRPr="00033D7C" w:rsidRDefault="00CF21A8" w:rsidP="00A8739C">
            <w:pPr>
              <w:pStyle w:val="NormalWeb"/>
              <w:rPr>
                <w:rFonts w:ascii="GE Inspira" w:hAnsi="GE Inspira"/>
              </w:rPr>
            </w:pPr>
            <w:r w:rsidRPr="00033D7C">
              <w:rPr>
                <w:rFonts w:ascii="GE Inspira" w:hAnsi="GE Inspira"/>
                <w:sz w:val="20"/>
                <w:szCs w:val="20"/>
              </w:rPr>
              <w:t>Material Transactions</w:t>
            </w:r>
          </w:p>
        </w:tc>
        <w:tc>
          <w:tcPr>
            <w:tcW w:w="1418" w:type="dxa"/>
            <w:vAlign w:val="center"/>
          </w:tcPr>
          <w:p w14:paraId="101F3752" w14:textId="77777777" w:rsidR="00CF21A8" w:rsidRPr="00033D7C" w:rsidRDefault="00CF21A8" w:rsidP="00A8739C">
            <w:pPr>
              <w:pStyle w:val="NormalWeb"/>
              <w:rPr>
                <w:rFonts w:ascii="GE Inspira" w:hAnsi="GE Inspira"/>
              </w:rPr>
            </w:pPr>
            <w:r w:rsidRPr="00033D7C">
              <w:rPr>
                <w:rFonts w:ascii="GE Inspira" w:hAnsi="GE Inspira"/>
                <w:sz w:val="20"/>
                <w:szCs w:val="20"/>
              </w:rPr>
              <w:t>TRANSACTION CODE</w:t>
            </w:r>
          </w:p>
          <w:p w14:paraId="1899F80B" w14:textId="77777777" w:rsidR="00CF21A8" w:rsidRPr="00033D7C" w:rsidRDefault="00CF21A8" w:rsidP="00A8739C">
            <w:pPr>
              <w:pStyle w:val="NormalWeb"/>
              <w:rPr>
                <w:rFonts w:ascii="GE Inspira" w:hAnsi="GE Inspira"/>
              </w:rPr>
            </w:pPr>
          </w:p>
        </w:tc>
        <w:tc>
          <w:tcPr>
            <w:tcW w:w="1174" w:type="dxa"/>
            <w:vAlign w:val="bottom"/>
          </w:tcPr>
          <w:p w14:paraId="65CD7AC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bottom"/>
          </w:tcPr>
          <w:p w14:paraId="16EB709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81</w:t>
            </w:r>
          </w:p>
        </w:tc>
        <w:tc>
          <w:tcPr>
            <w:tcW w:w="2070" w:type="dxa"/>
          </w:tcPr>
          <w:p w14:paraId="614B445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Inventory--&gt;Setup--&gt;Account Aliases--&gt;Alias</w:t>
            </w:r>
          </w:p>
        </w:tc>
        <w:tc>
          <w:tcPr>
            <w:tcW w:w="1951" w:type="dxa"/>
            <w:vAlign w:val="center"/>
          </w:tcPr>
          <w:p w14:paraId="1F88D41C" w14:textId="77777777" w:rsidR="00CF21A8" w:rsidRPr="00033D7C" w:rsidRDefault="00CF21A8" w:rsidP="00A8739C">
            <w:pPr>
              <w:pStyle w:val="NormalWeb"/>
              <w:rPr>
                <w:rFonts w:ascii="GE Inspira" w:hAnsi="GE Inspira"/>
              </w:rPr>
            </w:pPr>
            <w:r w:rsidRPr="00033D7C">
              <w:rPr>
                <w:rFonts w:ascii="GE Inspira" w:hAnsi="GE Inspira"/>
                <w:sz w:val="20"/>
                <w:szCs w:val="20"/>
              </w:rPr>
              <w:t xml:space="preserve">Fetch Concatenated Segment1 and Segment2 separated by a dot. </w:t>
            </w:r>
          </w:p>
        </w:tc>
      </w:tr>
      <w:tr w:rsidR="00CF21A8" w:rsidRPr="00033D7C" w14:paraId="300D32B6" w14:textId="77777777" w:rsidTr="00A8739C">
        <w:trPr>
          <w:cantSplit/>
        </w:trPr>
        <w:tc>
          <w:tcPr>
            <w:tcW w:w="1277" w:type="dxa"/>
            <w:vAlign w:val="center"/>
          </w:tcPr>
          <w:p w14:paraId="66A9466C"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t>9.7.4.8</w:t>
            </w:r>
          </w:p>
        </w:tc>
        <w:tc>
          <w:tcPr>
            <w:tcW w:w="1275" w:type="dxa"/>
            <w:vAlign w:val="center"/>
          </w:tcPr>
          <w:p w14:paraId="06FF8038" w14:textId="77777777" w:rsidR="00CF21A8" w:rsidRPr="00033D7C" w:rsidRDefault="00CF21A8" w:rsidP="00A8739C">
            <w:pPr>
              <w:pStyle w:val="NormalWeb"/>
              <w:rPr>
                <w:rFonts w:ascii="GE Inspira" w:hAnsi="GE Inspira"/>
              </w:rPr>
            </w:pPr>
            <w:r w:rsidRPr="00033D7C">
              <w:rPr>
                <w:rFonts w:ascii="GE Inspira" w:hAnsi="GE Inspira"/>
                <w:sz w:val="20"/>
                <w:szCs w:val="20"/>
              </w:rPr>
              <w:t>Material Transactions</w:t>
            </w:r>
          </w:p>
        </w:tc>
        <w:tc>
          <w:tcPr>
            <w:tcW w:w="1418" w:type="dxa"/>
            <w:vAlign w:val="center"/>
          </w:tcPr>
          <w:p w14:paraId="12E695CD" w14:textId="77777777" w:rsidR="00CF21A8" w:rsidRPr="00033D7C" w:rsidRDefault="00CF21A8" w:rsidP="00A8739C">
            <w:pPr>
              <w:pStyle w:val="NormalWeb"/>
              <w:rPr>
                <w:rFonts w:ascii="GE Inspira" w:hAnsi="GE Inspira"/>
              </w:rPr>
            </w:pPr>
            <w:r w:rsidRPr="00033D7C">
              <w:rPr>
                <w:rFonts w:ascii="GE Inspira" w:hAnsi="GE Inspira"/>
                <w:sz w:val="20"/>
                <w:szCs w:val="20"/>
              </w:rPr>
              <w:t>ORGANIZATION CODE</w:t>
            </w:r>
          </w:p>
          <w:p w14:paraId="330D8874" w14:textId="77777777" w:rsidR="00CF21A8" w:rsidRPr="00033D7C" w:rsidRDefault="00CF21A8" w:rsidP="00A8739C">
            <w:pPr>
              <w:pStyle w:val="NormalWeb"/>
              <w:rPr>
                <w:rFonts w:ascii="GE Inspira" w:hAnsi="GE Inspira"/>
              </w:rPr>
            </w:pPr>
          </w:p>
          <w:p w14:paraId="29389FB6" w14:textId="77777777" w:rsidR="00CF21A8" w:rsidRPr="00033D7C" w:rsidRDefault="00CF21A8" w:rsidP="00A8739C">
            <w:pPr>
              <w:pStyle w:val="NormalWeb"/>
              <w:rPr>
                <w:rFonts w:ascii="GE Inspira" w:hAnsi="GE Inspira"/>
              </w:rPr>
            </w:pPr>
          </w:p>
        </w:tc>
        <w:tc>
          <w:tcPr>
            <w:tcW w:w="1174" w:type="dxa"/>
            <w:vAlign w:val="center"/>
          </w:tcPr>
          <w:p w14:paraId="7C53CD3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35F5082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3</w:t>
            </w:r>
          </w:p>
        </w:tc>
        <w:tc>
          <w:tcPr>
            <w:tcW w:w="2070" w:type="dxa"/>
            <w:vAlign w:val="center"/>
          </w:tcPr>
          <w:p w14:paraId="1447ABF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Item/Transaction Date Range --&gt; Organization</w:t>
            </w:r>
          </w:p>
        </w:tc>
        <w:tc>
          <w:tcPr>
            <w:tcW w:w="1951" w:type="dxa"/>
            <w:vAlign w:val="center"/>
          </w:tcPr>
          <w:p w14:paraId="1C9C3796" w14:textId="77777777" w:rsidR="00CF21A8" w:rsidRPr="00033D7C" w:rsidRDefault="00CF21A8" w:rsidP="00A8739C">
            <w:pPr>
              <w:pStyle w:val="NormalWeb"/>
              <w:rPr>
                <w:rFonts w:ascii="GE Inspira" w:hAnsi="GE Inspira"/>
              </w:rPr>
            </w:pPr>
            <w:r w:rsidRPr="00033D7C">
              <w:rPr>
                <w:rFonts w:ascii="GE Inspira" w:hAnsi="GE Inspira"/>
                <w:sz w:val="20"/>
                <w:szCs w:val="20"/>
              </w:rPr>
              <w:t>Organization Code derived from the Organization Name</w:t>
            </w:r>
          </w:p>
        </w:tc>
      </w:tr>
      <w:tr w:rsidR="00CF21A8" w:rsidRPr="00033D7C" w14:paraId="66477A42" w14:textId="77777777" w:rsidTr="00A8739C">
        <w:trPr>
          <w:cantSplit/>
        </w:trPr>
        <w:tc>
          <w:tcPr>
            <w:tcW w:w="1277" w:type="dxa"/>
            <w:vAlign w:val="center"/>
          </w:tcPr>
          <w:p w14:paraId="055F32F5"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lastRenderedPageBreak/>
              <w:t>9.7.4.9</w:t>
            </w:r>
          </w:p>
        </w:tc>
        <w:tc>
          <w:tcPr>
            <w:tcW w:w="1275" w:type="dxa"/>
            <w:vAlign w:val="center"/>
          </w:tcPr>
          <w:p w14:paraId="30329561" w14:textId="77777777" w:rsidR="00CF21A8" w:rsidRPr="00033D7C" w:rsidRDefault="00CF21A8" w:rsidP="00A8739C">
            <w:pPr>
              <w:pStyle w:val="NormalWeb"/>
              <w:rPr>
                <w:rFonts w:ascii="GE Inspira" w:hAnsi="GE Inspira"/>
              </w:rPr>
            </w:pPr>
            <w:r w:rsidRPr="00033D7C">
              <w:rPr>
                <w:rFonts w:ascii="GE Inspira" w:hAnsi="GE Inspira"/>
                <w:sz w:val="20"/>
                <w:szCs w:val="20"/>
              </w:rPr>
              <w:t>Material Transactions</w:t>
            </w:r>
          </w:p>
        </w:tc>
        <w:tc>
          <w:tcPr>
            <w:tcW w:w="1418" w:type="dxa"/>
            <w:vAlign w:val="center"/>
          </w:tcPr>
          <w:p w14:paraId="1F9982CE" w14:textId="77777777" w:rsidR="00CF21A8" w:rsidRPr="00033D7C" w:rsidRDefault="00CF21A8" w:rsidP="00A8739C">
            <w:pPr>
              <w:pStyle w:val="NormalWeb"/>
              <w:rPr>
                <w:rFonts w:ascii="GE Inspira" w:hAnsi="GE Inspira"/>
              </w:rPr>
            </w:pPr>
            <w:r w:rsidRPr="00033D7C">
              <w:rPr>
                <w:rFonts w:ascii="GE Inspira" w:hAnsi="GE Inspira"/>
                <w:sz w:val="20"/>
                <w:szCs w:val="20"/>
              </w:rPr>
              <w:t>ITEM NUMBER</w:t>
            </w:r>
          </w:p>
        </w:tc>
        <w:tc>
          <w:tcPr>
            <w:tcW w:w="1174" w:type="dxa"/>
            <w:vAlign w:val="center"/>
          </w:tcPr>
          <w:p w14:paraId="5F3BE722"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181EFC7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40</w:t>
            </w:r>
          </w:p>
        </w:tc>
        <w:tc>
          <w:tcPr>
            <w:tcW w:w="2070" w:type="dxa"/>
            <w:vAlign w:val="center"/>
          </w:tcPr>
          <w:p w14:paraId="77C71C8A"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 Find by Item/Transaction Date Range --&gt; Item</w:t>
            </w:r>
          </w:p>
        </w:tc>
        <w:tc>
          <w:tcPr>
            <w:tcW w:w="1951" w:type="dxa"/>
            <w:vAlign w:val="center"/>
          </w:tcPr>
          <w:p w14:paraId="2C9EE1C1" w14:textId="77777777" w:rsidR="00CF21A8" w:rsidRPr="00033D7C" w:rsidRDefault="00CF21A8" w:rsidP="00A8739C">
            <w:pPr>
              <w:pStyle w:val="NormalWeb"/>
              <w:rPr>
                <w:rFonts w:ascii="GE Inspira" w:hAnsi="GE Inspira"/>
              </w:rPr>
            </w:pPr>
            <w:r w:rsidRPr="00033D7C">
              <w:rPr>
                <w:rFonts w:ascii="GE Inspira" w:hAnsi="GE Inspira"/>
                <w:sz w:val="20"/>
                <w:szCs w:val="20"/>
              </w:rPr>
              <w:t>Part Number</w:t>
            </w:r>
          </w:p>
        </w:tc>
      </w:tr>
      <w:tr w:rsidR="00CF21A8" w:rsidRPr="00033D7C" w14:paraId="203DDF55" w14:textId="77777777" w:rsidTr="00A8739C">
        <w:trPr>
          <w:cantSplit/>
        </w:trPr>
        <w:tc>
          <w:tcPr>
            <w:tcW w:w="1277" w:type="dxa"/>
            <w:vAlign w:val="center"/>
          </w:tcPr>
          <w:p w14:paraId="5F2A2B50" w14:textId="77777777" w:rsidR="00CF21A8" w:rsidRPr="00033D7C" w:rsidRDefault="00CF21A8" w:rsidP="00A8739C">
            <w:pPr>
              <w:pStyle w:val="BodyText"/>
              <w:tabs>
                <w:tab w:val="left" w:pos="720"/>
              </w:tabs>
              <w:jc w:val="left"/>
              <w:rPr>
                <w:rFonts w:ascii="GE Inspira" w:hAnsi="GE Inspira" w:cs="Arial"/>
                <w:bCs/>
                <w:sz w:val="20"/>
                <w:szCs w:val="20"/>
              </w:rPr>
            </w:pPr>
            <w:r w:rsidRPr="00033D7C">
              <w:rPr>
                <w:rFonts w:ascii="GE Inspira" w:hAnsi="GE Inspira"/>
                <w:sz w:val="20"/>
                <w:szCs w:val="20"/>
              </w:rPr>
              <w:t>9.7.4.10</w:t>
            </w:r>
          </w:p>
        </w:tc>
        <w:tc>
          <w:tcPr>
            <w:tcW w:w="1275" w:type="dxa"/>
            <w:vAlign w:val="center"/>
          </w:tcPr>
          <w:p w14:paraId="6FCC8722"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146912D9" w14:textId="77777777" w:rsidR="00CF21A8" w:rsidRPr="00033D7C" w:rsidRDefault="00CF21A8" w:rsidP="00A8739C">
            <w:pPr>
              <w:pStyle w:val="NormalWeb"/>
              <w:rPr>
                <w:rFonts w:ascii="GE Inspira" w:hAnsi="GE Inspira"/>
              </w:rPr>
            </w:pPr>
            <w:r w:rsidRPr="00033D7C">
              <w:rPr>
                <w:rFonts w:ascii="GE Inspira" w:hAnsi="GE Inspira"/>
                <w:sz w:val="20"/>
                <w:szCs w:val="20"/>
              </w:rPr>
              <w:t>SUBINVENTORY CODE</w:t>
            </w:r>
          </w:p>
        </w:tc>
        <w:tc>
          <w:tcPr>
            <w:tcW w:w="1174" w:type="dxa"/>
            <w:vAlign w:val="center"/>
          </w:tcPr>
          <w:p w14:paraId="1E04CD1A"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393D0FC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10</w:t>
            </w:r>
          </w:p>
        </w:tc>
        <w:tc>
          <w:tcPr>
            <w:tcW w:w="2070" w:type="dxa"/>
            <w:vAlign w:val="center"/>
          </w:tcPr>
          <w:p w14:paraId="7692002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 Find by Item/Transaction Date Range --&gt; Subinventory</w:t>
            </w:r>
          </w:p>
        </w:tc>
        <w:tc>
          <w:tcPr>
            <w:tcW w:w="1951" w:type="dxa"/>
            <w:vAlign w:val="center"/>
          </w:tcPr>
          <w:p w14:paraId="5A1CDC57" w14:textId="77777777" w:rsidR="00CF21A8" w:rsidRPr="00033D7C" w:rsidRDefault="00CF21A8" w:rsidP="00A8739C">
            <w:pPr>
              <w:pStyle w:val="NormalWeb"/>
              <w:rPr>
                <w:rFonts w:ascii="GE Inspira" w:hAnsi="GE Inspira"/>
              </w:rPr>
            </w:pPr>
            <w:r w:rsidRPr="00033D7C">
              <w:rPr>
                <w:rFonts w:ascii="GE Inspira" w:hAnsi="GE Inspira"/>
                <w:sz w:val="20"/>
                <w:szCs w:val="20"/>
              </w:rPr>
              <w:t>Name of the Subinventory</w:t>
            </w:r>
          </w:p>
        </w:tc>
      </w:tr>
      <w:tr w:rsidR="00CF21A8" w:rsidRPr="00033D7C" w14:paraId="11B1A17F" w14:textId="77777777" w:rsidTr="00A8739C">
        <w:trPr>
          <w:cantSplit/>
        </w:trPr>
        <w:tc>
          <w:tcPr>
            <w:tcW w:w="1277" w:type="dxa"/>
            <w:vAlign w:val="center"/>
          </w:tcPr>
          <w:p w14:paraId="00AD7EAC" w14:textId="77777777" w:rsidR="00CF21A8" w:rsidRPr="00033D7C" w:rsidRDefault="00CF21A8" w:rsidP="00A8739C">
            <w:pPr>
              <w:rPr>
                <w:rFonts w:ascii="GE Inspira" w:hAnsi="GE Inspira"/>
              </w:rPr>
            </w:pPr>
            <w:r w:rsidRPr="00033D7C">
              <w:rPr>
                <w:rFonts w:ascii="GE Inspira" w:hAnsi="GE Inspira"/>
                <w:sz w:val="20"/>
                <w:szCs w:val="20"/>
              </w:rPr>
              <w:t>9.7.4.11</w:t>
            </w:r>
          </w:p>
        </w:tc>
        <w:tc>
          <w:tcPr>
            <w:tcW w:w="1275" w:type="dxa"/>
            <w:vAlign w:val="center"/>
          </w:tcPr>
          <w:p w14:paraId="1AE14834"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4F9BC3D0"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INVENTORY LOCATOR</w:t>
            </w:r>
          </w:p>
          <w:p w14:paraId="25B3EE80" w14:textId="77777777" w:rsidR="00CF21A8" w:rsidRPr="00033D7C" w:rsidRDefault="00CF21A8" w:rsidP="00A8739C">
            <w:pPr>
              <w:pStyle w:val="BodyText"/>
              <w:tabs>
                <w:tab w:val="left" w:pos="720"/>
              </w:tabs>
              <w:jc w:val="left"/>
              <w:rPr>
                <w:rFonts w:ascii="GE Inspira" w:hAnsi="GE Inspira" w:cs="Arial"/>
                <w:sz w:val="20"/>
                <w:szCs w:val="22"/>
              </w:rPr>
            </w:pPr>
          </w:p>
        </w:tc>
        <w:tc>
          <w:tcPr>
            <w:tcW w:w="1174" w:type="dxa"/>
            <w:vAlign w:val="center"/>
          </w:tcPr>
          <w:p w14:paraId="02D15DE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350BF94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204</w:t>
            </w:r>
          </w:p>
        </w:tc>
        <w:tc>
          <w:tcPr>
            <w:tcW w:w="2070" w:type="dxa"/>
            <w:vAlign w:val="center"/>
          </w:tcPr>
          <w:p w14:paraId="2766DF8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 Find by Item/Transaction Date Range --&gt; Locator</w:t>
            </w:r>
          </w:p>
        </w:tc>
        <w:tc>
          <w:tcPr>
            <w:tcW w:w="1951" w:type="dxa"/>
            <w:vAlign w:val="center"/>
          </w:tcPr>
          <w:p w14:paraId="309A1A81"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 xml:space="preserve">Locator Information. </w:t>
            </w:r>
          </w:p>
          <w:p w14:paraId="22F7A640" w14:textId="77777777" w:rsidR="00CF21A8" w:rsidRPr="00033D7C" w:rsidRDefault="00CF21A8" w:rsidP="00A8739C">
            <w:pPr>
              <w:pStyle w:val="BodyText"/>
              <w:tabs>
                <w:tab w:val="left" w:pos="720"/>
              </w:tabs>
              <w:jc w:val="left"/>
              <w:rPr>
                <w:rFonts w:ascii="GE Inspira" w:hAnsi="GE Inspira" w:cs="Arial"/>
                <w:sz w:val="20"/>
                <w:szCs w:val="22"/>
              </w:rPr>
            </w:pPr>
          </w:p>
        </w:tc>
      </w:tr>
      <w:tr w:rsidR="00CF21A8" w:rsidRPr="00033D7C" w14:paraId="47FC0237" w14:textId="77777777" w:rsidTr="00A8739C">
        <w:trPr>
          <w:cantSplit/>
        </w:trPr>
        <w:tc>
          <w:tcPr>
            <w:tcW w:w="1277" w:type="dxa"/>
            <w:vAlign w:val="center"/>
          </w:tcPr>
          <w:p w14:paraId="668D3A1C" w14:textId="77777777" w:rsidR="00CF21A8" w:rsidRPr="00033D7C" w:rsidRDefault="00CF21A8" w:rsidP="00A8739C">
            <w:pPr>
              <w:rPr>
                <w:rFonts w:ascii="GE Inspira" w:hAnsi="GE Inspira"/>
                <w:sz w:val="20"/>
                <w:szCs w:val="20"/>
              </w:rPr>
            </w:pPr>
            <w:r w:rsidRPr="00033D7C">
              <w:rPr>
                <w:rFonts w:ascii="GE Inspira" w:hAnsi="GE Inspira"/>
                <w:sz w:val="20"/>
                <w:szCs w:val="20"/>
              </w:rPr>
              <w:t>9.7.4.12</w:t>
            </w:r>
          </w:p>
        </w:tc>
        <w:tc>
          <w:tcPr>
            <w:tcW w:w="1275" w:type="dxa"/>
            <w:vAlign w:val="center"/>
          </w:tcPr>
          <w:p w14:paraId="52FB2E1F"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09252EF6"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PRIMARY QUANTITY</w:t>
            </w:r>
          </w:p>
          <w:p w14:paraId="728742B8" w14:textId="77777777" w:rsidR="00CF21A8" w:rsidRPr="00033D7C" w:rsidRDefault="00CF21A8" w:rsidP="00A8739C">
            <w:pPr>
              <w:pStyle w:val="BodyText"/>
              <w:tabs>
                <w:tab w:val="left" w:pos="720"/>
              </w:tabs>
              <w:jc w:val="left"/>
              <w:rPr>
                <w:rFonts w:ascii="GE Inspira" w:hAnsi="GE Inspira" w:cs="Arial"/>
                <w:sz w:val="20"/>
                <w:szCs w:val="22"/>
              </w:rPr>
            </w:pPr>
          </w:p>
        </w:tc>
        <w:tc>
          <w:tcPr>
            <w:tcW w:w="1174" w:type="dxa"/>
            <w:vAlign w:val="center"/>
          </w:tcPr>
          <w:p w14:paraId="4A17854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NUMBER</w:t>
            </w:r>
          </w:p>
        </w:tc>
        <w:tc>
          <w:tcPr>
            <w:tcW w:w="900" w:type="dxa"/>
            <w:vAlign w:val="center"/>
          </w:tcPr>
          <w:p w14:paraId="035FE48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070" w:type="dxa"/>
            <w:vAlign w:val="center"/>
          </w:tcPr>
          <w:p w14:paraId="10D0028A" w14:textId="77777777" w:rsidR="00CF21A8" w:rsidRPr="00033D7C" w:rsidRDefault="00CF21A8" w:rsidP="00A8739C">
            <w:pPr>
              <w:pStyle w:val="BodyText"/>
              <w:tabs>
                <w:tab w:val="left" w:pos="720"/>
              </w:tabs>
              <w:jc w:val="left"/>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 Find by Item/Transaction Date Range --&gt; Transaction Quantity</w:t>
            </w:r>
          </w:p>
        </w:tc>
        <w:tc>
          <w:tcPr>
            <w:tcW w:w="1951" w:type="dxa"/>
            <w:vAlign w:val="center"/>
          </w:tcPr>
          <w:p w14:paraId="16FE31A4"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Quantity of the item</w:t>
            </w:r>
          </w:p>
          <w:p w14:paraId="30C31B53" w14:textId="77777777" w:rsidR="00CF21A8" w:rsidRPr="00033D7C" w:rsidRDefault="00CF21A8" w:rsidP="00A8739C">
            <w:pPr>
              <w:pStyle w:val="BodyText"/>
              <w:tabs>
                <w:tab w:val="left" w:pos="720"/>
              </w:tabs>
              <w:jc w:val="left"/>
              <w:rPr>
                <w:rFonts w:ascii="GE Inspira" w:hAnsi="GE Inspira" w:cs="Arial"/>
                <w:sz w:val="20"/>
                <w:szCs w:val="22"/>
              </w:rPr>
            </w:pPr>
          </w:p>
        </w:tc>
      </w:tr>
      <w:tr w:rsidR="00CF21A8" w:rsidRPr="00033D7C" w14:paraId="0A98F34D" w14:textId="77777777" w:rsidTr="00A8739C">
        <w:trPr>
          <w:cantSplit/>
        </w:trPr>
        <w:tc>
          <w:tcPr>
            <w:tcW w:w="1277" w:type="dxa"/>
            <w:vAlign w:val="center"/>
          </w:tcPr>
          <w:p w14:paraId="29EDC143" w14:textId="77777777" w:rsidR="00CF21A8" w:rsidRPr="00033D7C" w:rsidRDefault="00CF21A8" w:rsidP="00A8739C">
            <w:pPr>
              <w:rPr>
                <w:rFonts w:ascii="GE Inspira" w:hAnsi="GE Inspira"/>
              </w:rPr>
            </w:pPr>
            <w:r w:rsidRPr="00033D7C">
              <w:rPr>
                <w:rFonts w:ascii="GE Inspira" w:hAnsi="GE Inspira"/>
                <w:sz w:val="20"/>
                <w:szCs w:val="20"/>
              </w:rPr>
              <w:t>9.7.4.13</w:t>
            </w:r>
          </w:p>
        </w:tc>
        <w:tc>
          <w:tcPr>
            <w:tcW w:w="1275" w:type="dxa"/>
            <w:vAlign w:val="center"/>
          </w:tcPr>
          <w:p w14:paraId="211BF38B"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485AEAEB"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TRANSACTION DATE</w:t>
            </w:r>
          </w:p>
          <w:p w14:paraId="62F327E3" w14:textId="77777777" w:rsidR="00CF21A8" w:rsidRPr="00033D7C" w:rsidRDefault="00CF21A8" w:rsidP="00A8739C">
            <w:pPr>
              <w:pStyle w:val="BodyText"/>
              <w:tabs>
                <w:tab w:val="left" w:pos="720"/>
              </w:tabs>
              <w:jc w:val="left"/>
              <w:rPr>
                <w:rFonts w:ascii="GE Inspira" w:hAnsi="GE Inspira" w:cs="Arial"/>
                <w:sz w:val="20"/>
                <w:szCs w:val="22"/>
              </w:rPr>
            </w:pPr>
          </w:p>
        </w:tc>
        <w:tc>
          <w:tcPr>
            <w:tcW w:w="1174" w:type="dxa"/>
            <w:vAlign w:val="center"/>
          </w:tcPr>
          <w:p w14:paraId="254E2C9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DATE</w:t>
            </w:r>
          </w:p>
        </w:tc>
        <w:tc>
          <w:tcPr>
            <w:tcW w:w="900" w:type="dxa"/>
            <w:vAlign w:val="center"/>
          </w:tcPr>
          <w:p w14:paraId="4311AA1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070" w:type="dxa"/>
            <w:vAlign w:val="center"/>
          </w:tcPr>
          <w:p w14:paraId="17B7439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 Find by Item/Transaction Date Range --&gt; Transaction Date</w:t>
            </w:r>
          </w:p>
        </w:tc>
        <w:tc>
          <w:tcPr>
            <w:tcW w:w="1951" w:type="dxa"/>
            <w:vAlign w:val="center"/>
          </w:tcPr>
          <w:p w14:paraId="6CA9E9A0"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eastAsia="Times New Roman" w:hAnsi="GE Inspira"/>
                <w:sz w:val="20"/>
                <w:szCs w:val="20"/>
                <w:lang w:val="en-IN" w:eastAsia="en-IN"/>
              </w:rPr>
              <w:t xml:space="preserve">Date of the Transaction </w:t>
            </w:r>
            <w:r w:rsidRPr="00033D7C">
              <w:rPr>
                <w:rFonts w:ascii="GE Inspira" w:hAnsi="GE Inspira" w:cs="Arial"/>
                <w:bCs/>
                <w:sz w:val="20"/>
                <w:szCs w:val="22"/>
              </w:rPr>
              <w:t xml:space="preserve">in format </w:t>
            </w:r>
            <w:r w:rsidRPr="00033D7C">
              <w:rPr>
                <w:rFonts w:ascii="GE Inspira" w:eastAsia="Times New Roman" w:hAnsi="GE Inspira"/>
                <w:color w:val="000000"/>
                <w:sz w:val="20"/>
                <w:szCs w:val="20"/>
                <w:lang w:eastAsia="en-US"/>
              </w:rPr>
              <w:t>'DD-MM-YYYY HH24:MI:SS'</w:t>
            </w:r>
          </w:p>
          <w:p w14:paraId="4D74882D" w14:textId="77777777" w:rsidR="00CF21A8" w:rsidRPr="00033D7C" w:rsidRDefault="00CF21A8" w:rsidP="00A8739C">
            <w:pPr>
              <w:pStyle w:val="BodyText"/>
              <w:tabs>
                <w:tab w:val="left" w:pos="720"/>
              </w:tabs>
              <w:jc w:val="left"/>
              <w:rPr>
                <w:rFonts w:ascii="GE Inspira" w:hAnsi="GE Inspira" w:cs="Arial"/>
                <w:sz w:val="20"/>
                <w:szCs w:val="22"/>
              </w:rPr>
            </w:pPr>
          </w:p>
        </w:tc>
      </w:tr>
      <w:tr w:rsidR="00CF21A8" w:rsidRPr="00033D7C" w14:paraId="7E1EDE86" w14:textId="77777777" w:rsidTr="00A8739C">
        <w:trPr>
          <w:cantSplit/>
        </w:trPr>
        <w:tc>
          <w:tcPr>
            <w:tcW w:w="1277" w:type="dxa"/>
            <w:vAlign w:val="center"/>
          </w:tcPr>
          <w:p w14:paraId="28BA995B" w14:textId="77777777" w:rsidR="00CF21A8" w:rsidRPr="00033D7C" w:rsidRDefault="00CF21A8" w:rsidP="00A8739C">
            <w:pPr>
              <w:rPr>
                <w:rFonts w:ascii="GE Inspira" w:hAnsi="GE Inspira"/>
                <w:sz w:val="20"/>
                <w:szCs w:val="20"/>
              </w:rPr>
            </w:pPr>
            <w:r w:rsidRPr="00033D7C">
              <w:rPr>
                <w:rFonts w:ascii="GE Inspira" w:hAnsi="GE Inspira"/>
                <w:sz w:val="20"/>
                <w:szCs w:val="20"/>
              </w:rPr>
              <w:t>9.7.4.14</w:t>
            </w:r>
          </w:p>
        </w:tc>
        <w:tc>
          <w:tcPr>
            <w:tcW w:w="1275" w:type="dxa"/>
            <w:vAlign w:val="center"/>
          </w:tcPr>
          <w:p w14:paraId="1999FD5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sz w:val="20"/>
                <w:szCs w:val="20"/>
              </w:rPr>
              <w:t>Material Transactions</w:t>
            </w:r>
          </w:p>
        </w:tc>
        <w:tc>
          <w:tcPr>
            <w:tcW w:w="1418" w:type="dxa"/>
            <w:vAlign w:val="center"/>
          </w:tcPr>
          <w:p w14:paraId="4399D9A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  CATEGORY</w:t>
            </w:r>
          </w:p>
        </w:tc>
        <w:tc>
          <w:tcPr>
            <w:tcW w:w="1174" w:type="dxa"/>
            <w:vAlign w:val="center"/>
          </w:tcPr>
          <w:tbl>
            <w:tblPr>
              <w:tblW w:w="3080" w:type="dxa"/>
              <w:tblLayout w:type="fixed"/>
              <w:tblLook w:val="04A0" w:firstRow="1" w:lastRow="0" w:firstColumn="1" w:lastColumn="0" w:noHBand="0" w:noVBand="1"/>
            </w:tblPr>
            <w:tblGrid>
              <w:gridCol w:w="1540"/>
              <w:gridCol w:w="1540"/>
            </w:tblGrid>
            <w:tr w:rsidR="00CF21A8" w:rsidRPr="00033D7C" w14:paraId="2BE9F25F" w14:textId="77777777" w:rsidTr="00A8739C">
              <w:trPr>
                <w:trHeight w:val="255"/>
              </w:trPr>
              <w:tc>
                <w:tcPr>
                  <w:tcW w:w="1540" w:type="dxa"/>
                  <w:tcBorders>
                    <w:top w:val="nil"/>
                    <w:left w:val="nil"/>
                    <w:bottom w:val="nil"/>
                    <w:right w:val="nil"/>
                  </w:tcBorders>
                  <w:shd w:val="clear" w:color="auto" w:fill="auto"/>
                  <w:noWrap/>
                  <w:vAlign w:val="bottom"/>
                  <w:hideMark/>
                </w:tcPr>
                <w:p w14:paraId="0040126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1540" w:type="dxa"/>
                  <w:tcBorders>
                    <w:top w:val="nil"/>
                    <w:left w:val="nil"/>
                    <w:bottom w:val="nil"/>
                    <w:right w:val="nil"/>
                  </w:tcBorders>
                  <w:shd w:val="clear" w:color="auto" w:fill="auto"/>
                  <w:noWrap/>
                  <w:vAlign w:val="bottom"/>
                  <w:hideMark/>
                </w:tcPr>
                <w:p w14:paraId="350F6D8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30</w:t>
                  </w:r>
                </w:p>
              </w:tc>
            </w:tr>
          </w:tbl>
          <w:p w14:paraId="4903E0F5"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900" w:type="dxa"/>
            <w:vAlign w:val="center"/>
          </w:tcPr>
          <w:p w14:paraId="34D9E48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30</w:t>
            </w:r>
          </w:p>
        </w:tc>
        <w:tc>
          <w:tcPr>
            <w:tcW w:w="2070" w:type="dxa"/>
            <w:vAlign w:val="center"/>
          </w:tcPr>
          <w:p w14:paraId="2621F55A"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 Find by Item/Transaction Date Range --&gt;</w:t>
            </w:r>
          </w:p>
          <w:p w14:paraId="7FCE4865"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27BC4E9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Determines the Attribute Category</w:t>
            </w:r>
          </w:p>
        </w:tc>
      </w:tr>
      <w:tr w:rsidR="00CF21A8" w:rsidRPr="00033D7C" w14:paraId="6AFEC198" w14:textId="77777777" w:rsidTr="00A8739C">
        <w:trPr>
          <w:cantSplit/>
        </w:trPr>
        <w:tc>
          <w:tcPr>
            <w:tcW w:w="1277" w:type="dxa"/>
            <w:vAlign w:val="center"/>
          </w:tcPr>
          <w:p w14:paraId="014BB052" w14:textId="77777777" w:rsidR="00CF21A8" w:rsidRPr="00033D7C" w:rsidRDefault="00CF21A8" w:rsidP="00A8739C">
            <w:pPr>
              <w:rPr>
                <w:rFonts w:ascii="GE Inspira" w:hAnsi="GE Inspira"/>
                <w:sz w:val="20"/>
                <w:szCs w:val="20"/>
              </w:rPr>
            </w:pPr>
            <w:r w:rsidRPr="00033D7C">
              <w:rPr>
                <w:rFonts w:ascii="GE Inspira" w:hAnsi="GE Inspira"/>
                <w:sz w:val="20"/>
                <w:szCs w:val="20"/>
              </w:rPr>
              <w:t>9.7.4.15</w:t>
            </w:r>
          </w:p>
        </w:tc>
        <w:tc>
          <w:tcPr>
            <w:tcW w:w="1275" w:type="dxa"/>
            <w:vAlign w:val="center"/>
          </w:tcPr>
          <w:p w14:paraId="4FB7F428"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5F1E8F7A"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w:t>
            </w:r>
          </w:p>
        </w:tc>
        <w:tc>
          <w:tcPr>
            <w:tcW w:w="1174" w:type="dxa"/>
            <w:vAlign w:val="center"/>
          </w:tcPr>
          <w:p w14:paraId="327324A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06529CCD"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2A560E6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42748760"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0B7A398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Material Transaction Attribute Identifiers</w:t>
            </w:r>
          </w:p>
        </w:tc>
      </w:tr>
      <w:tr w:rsidR="00CF21A8" w:rsidRPr="00033D7C" w14:paraId="189CB3D0" w14:textId="77777777" w:rsidTr="00A8739C">
        <w:trPr>
          <w:cantSplit/>
        </w:trPr>
        <w:tc>
          <w:tcPr>
            <w:tcW w:w="1277" w:type="dxa"/>
            <w:vAlign w:val="center"/>
          </w:tcPr>
          <w:p w14:paraId="4A55C939" w14:textId="77777777" w:rsidR="00CF21A8" w:rsidRPr="00033D7C" w:rsidRDefault="00CF21A8" w:rsidP="00A8739C">
            <w:pPr>
              <w:rPr>
                <w:rFonts w:ascii="GE Inspira" w:hAnsi="GE Inspira"/>
                <w:sz w:val="20"/>
                <w:szCs w:val="20"/>
              </w:rPr>
            </w:pPr>
            <w:r w:rsidRPr="00033D7C">
              <w:rPr>
                <w:rFonts w:ascii="GE Inspira" w:hAnsi="GE Inspira"/>
                <w:sz w:val="20"/>
                <w:szCs w:val="20"/>
              </w:rPr>
              <w:t>9.7.4.16</w:t>
            </w:r>
          </w:p>
        </w:tc>
        <w:tc>
          <w:tcPr>
            <w:tcW w:w="1275" w:type="dxa"/>
            <w:vAlign w:val="center"/>
          </w:tcPr>
          <w:p w14:paraId="581563DA"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47A47B5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ATTRIBUTE2</w:t>
            </w:r>
          </w:p>
        </w:tc>
        <w:tc>
          <w:tcPr>
            <w:tcW w:w="1174" w:type="dxa"/>
            <w:vAlign w:val="center"/>
          </w:tcPr>
          <w:p w14:paraId="0C1D581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5CC9DBE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4706DDF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6D7D9EB9"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073F0B2F"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48049C17" w14:textId="77777777" w:rsidTr="00A8739C">
        <w:trPr>
          <w:cantSplit/>
        </w:trPr>
        <w:tc>
          <w:tcPr>
            <w:tcW w:w="1277" w:type="dxa"/>
            <w:vAlign w:val="center"/>
          </w:tcPr>
          <w:p w14:paraId="4EAAECB5" w14:textId="77777777" w:rsidR="00CF21A8" w:rsidRPr="00033D7C" w:rsidRDefault="00CF21A8" w:rsidP="00A8739C">
            <w:pPr>
              <w:rPr>
                <w:rFonts w:ascii="GE Inspira" w:hAnsi="GE Inspira"/>
                <w:sz w:val="20"/>
                <w:szCs w:val="20"/>
              </w:rPr>
            </w:pPr>
            <w:r w:rsidRPr="00033D7C">
              <w:rPr>
                <w:rFonts w:ascii="GE Inspira" w:hAnsi="GE Inspira"/>
                <w:sz w:val="20"/>
                <w:szCs w:val="20"/>
              </w:rPr>
              <w:lastRenderedPageBreak/>
              <w:t>9.7.4.17</w:t>
            </w:r>
          </w:p>
        </w:tc>
        <w:tc>
          <w:tcPr>
            <w:tcW w:w="1275" w:type="dxa"/>
            <w:vAlign w:val="center"/>
          </w:tcPr>
          <w:p w14:paraId="0E47B3CC"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6FC95CF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ATTRIBUTE3</w:t>
            </w:r>
          </w:p>
        </w:tc>
        <w:tc>
          <w:tcPr>
            <w:tcW w:w="1174" w:type="dxa"/>
            <w:vAlign w:val="center"/>
          </w:tcPr>
          <w:p w14:paraId="1B016BD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209302C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42DE66C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691AD6DB"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45B19096"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68FEEE09" w14:textId="77777777" w:rsidTr="00A8739C">
        <w:trPr>
          <w:cantSplit/>
        </w:trPr>
        <w:tc>
          <w:tcPr>
            <w:tcW w:w="1277" w:type="dxa"/>
            <w:vAlign w:val="center"/>
          </w:tcPr>
          <w:p w14:paraId="73E4F0C6" w14:textId="77777777" w:rsidR="00CF21A8" w:rsidRPr="00033D7C" w:rsidRDefault="00CF21A8" w:rsidP="00A8739C">
            <w:pPr>
              <w:rPr>
                <w:rFonts w:ascii="GE Inspira" w:hAnsi="GE Inspira"/>
                <w:sz w:val="20"/>
                <w:szCs w:val="20"/>
              </w:rPr>
            </w:pPr>
            <w:r w:rsidRPr="00033D7C">
              <w:rPr>
                <w:rFonts w:ascii="GE Inspira" w:hAnsi="GE Inspira"/>
                <w:sz w:val="20"/>
                <w:szCs w:val="20"/>
              </w:rPr>
              <w:t>9.7.4.18</w:t>
            </w:r>
          </w:p>
        </w:tc>
        <w:tc>
          <w:tcPr>
            <w:tcW w:w="1275" w:type="dxa"/>
            <w:vAlign w:val="center"/>
          </w:tcPr>
          <w:p w14:paraId="30F5D4A4"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61EB630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ATTRIBUTE4</w:t>
            </w:r>
          </w:p>
        </w:tc>
        <w:tc>
          <w:tcPr>
            <w:tcW w:w="1174" w:type="dxa"/>
            <w:vAlign w:val="center"/>
          </w:tcPr>
          <w:p w14:paraId="1E43006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0B722DE2"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3656E3C2"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3E6C6D35"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60A65B06"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00E00EF1" w14:textId="77777777" w:rsidTr="00A8739C">
        <w:trPr>
          <w:cantSplit/>
        </w:trPr>
        <w:tc>
          <w:tcPr>
            <w:tcW w:w="1277" w:type="dxa"/>
            <w:vAlign w:val="center"/>
          </w:tcPr>
          <w:p w14:paraId="16FECEF3" w14:textId="77777777" w:rsidR="00CF21A8" w:rsidRPr="00033D7C" w:rsidRDefault="00CF21A8" w:rsidP="00A8739C">
            <w:pPr>
              <w:rPr>
                <w:rFonts w:ascii="GE Inspira" w:hAnsi="GE Inspira"/>
                <w:sz w:val="20"/>
                <w:szCs w:val="20"/>
              </w:rPr>
            </w:pPr>
            <w:r w:rsidRPr="00033D7C">
              <w:rPr>
                <w:rFonts w:ascii="GE Inspira" w:hAnsi="GE Inspira"/>
                <w:sz w:val="20"/>
                <w:szCs w:val="20"/>
              </w:rPr>
              <w:t>9.7.4.19</w:t>
            </w:r>
          </w:p>
        </w:tc>
        <w:tc>
          <w:tcPr>
            <w:tcW w:w="1275" w:type="dxa"/>
            <w:vAlign w:val="center"/>
          </w:tcPr>
          <w:p w14:paraId="48560789"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276BE2A5"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ATTRIBUTE5</w:t>
            </w:r>
          </w:p>
        </w:tc>
        <w:tc>
          <w:tcPr>
            <w:tcW w:w="1174" w:type="dxa"/>
            <w:vAlign w:val="center"/>
          </w:tcPr>
          <w:p w14:paraId="70E29F8B"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410F7BE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0A110FA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4B9359FB"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6EEFCEDE"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2F6D8501" w14:textId="77777777" w:rsidTr="00A8739C">
        <w:trPr>
          <w:cantSplit/>
        </w:trPr>
        <w:tc>
          <w:tcPr>
            <w:tcW w:w="1277" w:type="dxa"/>
            <w:vAlign w:val="center"/>
          </w:tcPr>
          <w:p w14:paraId="2EA9E36E" w14:textId="77777777" w:rsidR="00CF21A8" w:rsidRPr="00033D7C" w:rsidRDefault="00CF21A8" w:rsidP="00A8739C">
            <w:pPr>
              <w:rPr>
                <w:rFonts w:ascii="GE Inspira" w:hAnsi="GE Inspira"/>
                <w:sz w:val="20"/>
                <w:szCs w:val="20"/>
              </w:rPr>
            </w:pPr>
            <w:r w:rsidRPr="00033D7C">
              <w:rPr>
                <w:rFonts w:ascii="GE Inspira" w:hAnsi="GE Inspira"/>
                <w:sz w:val="20"/>
                <w:szCs w:val="20"/>
              </w:rPr>
              <w:t>9.7.4.20</w:t>
            </w:r>
          </w:p>
        </w:tc>
        <w:tc>
          <w:tcPr>
            <w:tcW w:w="1275" w:type="dxa"/>
            <w:vAlign w:val="center"/>
          </w:tcPr>
          <w:p w14:paraId="4686CF6C"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3CD04D1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ATTRIBUTE6</w:t>
            </w:r>
          </w:p>
        </w:tc>
        <w:tc>
          <w:tcPr>
            <w:tcW w:w="1174" w:type="dxa"/>
            <w:vAlign w:val="center"/>
          </w:tcPr>
          <w:p w14:paraId="1E2B693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026F48DB"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024ABB0D"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07F68BC3"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185C7E7F"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5F2D1FD2" w14:textId="77777777" w:rsidTr="00A8739C">
        <w:trPr>
          <w:cantSplit/>
        </w:trPr>
        <w:tc>
          <w:tcPr>
            <w:tcW w:w="1277" w:type="dxa"/>
            <w:vAlign w:val="center"/>
          </w:tcPr>
          <w:p w14:paraId="179447DC" w14:textId="77777777" w:rsidR="00CF21A8" w:rsidRPr="00033D7C" w:rsidRDefault="00CF21A8" w:rsidP="00A8739C">
            <w:pPr>
              <w:rPr>
                <w:rFonts w:ascii="GE Inspira" w:hAnsi="GE Inspira"/>
                <w:sz w:val="20"/>
                <w:szCs w:val="20"/>
              </w:rPr>
            </w:pPr>
            <w:r w:rsidRPr="00033D7C">
              <w:rPr>
                <w:rFonts w:ascii="GE Inspira" w:hAnsi="GE Inspira"/>
                <w:sz w:val="20"/>
                <w:szCs w:val="20"/>
              </w:rPr>
              <w:t>9.7.4.21</w:t>
            </w:r>
          </w:p>
        </w:tc>
        <w:tc>
          <w:tcPr>
            <w:tcW w:w="1275" w:type="dxa"/>
            <w:vAlign w:val="center"/>
          </w:tcPr>
          <w:p w14:paraId="2E9571AE"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3636E0E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ATTRIBUTE7</w:t>
            </w:r>
          </w:p>
        </w:tc>
        <w:tc>
          <w:tcPr>
            <w:tcW w:w="1174" w:type="dxa"/>
            <w:vAlign w:val="center"/>
          </w:tcPr>
          <w:p w14:paraId="725DC1D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11E27ED2"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392801CD"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4ED9E233"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17C7985F"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3CF20364" w14:textId="77777777" w:rsidTr="00A8739C">
        <w:trPr>
          <w:cantSplit/>
        </w:trPr>
        <w:tc>
          <w:tcPr>
            <w:tcW w:w="1277" w:type="dxa"/>
            <w:vAlign w:val="center"/>
          </w:tcPr>
          <w:p w14:paraId="612A94AD" w14:textId="77777777" w:rsidR="00CF21A8" w:rsidRPr="00033D7C" w:rsidRDefault="00CF21A8" w:rsidP="00A8739C">
            <w:pPr>
              <w:rPr>
                <w:rFonts w:ascii="GE Inspira" w:hAnsi="GE Inspira"/>
                <w:sz w:val="20"/>
                <w:szCs w:val="20"/>
              </w:rPr>
            </w:pPr>
            <w:r w:rsidRPr="00033D7C">
              <w:rPr>
                <w:rFonts w:ascii="GE Inspira" w:hAnsi="GE Inspira"/>
                <w:sz w:val="20"/>
                <w:szCs w:val="20"/>
              </w:rPr>
              <w:t>9.7.4.22</w:t>
            </w:r>
          </w:p>
        </w:tc>
        <w:tc>
          <w:tcPr>
            <w:tcW w:w="1275" w:type="dxa"/>
            <w:vAlign w:val="center"/>
          </w:tcPr>
          <w:p w14:paraId="3996A570"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6355857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ATTRIBUTE8</w:t>
            </w:r>
          </w:p>
        </w:tc>
        <w:tc>
          <w:tcPr>
            <w:tcW w:w="1174" w:type="dxa"/>
            <w:vAlign w:val="center"/>
          </w:tcPr>
          <w:p w14:paraId="62ED0C0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3AF3496D"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2254AF1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25CEE78B"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0D958A94"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4A1852E6" w14:textId="77777777" w:rsidTr="00A8739C">
        <w:trPr>
          <w:cantSplit/>
        </w:trPr>
        <w:tc>
          <w:tcPr>
            <w:tcW w:w="1277" w:type="dxa"/>
            <w:vAlign w:val="center"/>
          </w:tcPr>
          <w:p w14:paraId="2B78F2F0" w14:textId="77777777" w:rsidR="00CF21A8" w:rsidRPr="00033D7C" w:rsidRDefault="00CF21A8" w:rsidP="00A8739C">
            <w:pPr>
              <w:rPr>
                <w:rFonts w:ascii="GE Inspira" w:hAnsi="GE Inspira"/>
                <w:sz w:val="20"/>
                <w:szCs w:val="20"/>
              </w:rPr>
            </w:pPr>
            <w:r w:rsidRPr="00033D7C">
              <w:rPr>
                <w:rFonts w:ascii="GE Inspira" w:hAnsi="GE Inspira"/>
                <w:sz w:val="20"/>
                <w:szCs w:val="20"/>
              </w:rPr>
              <w:t>9.7.4.23</w:t>
            </w:r>
          </w:p>
        </w:tc>
        <w:tc>
          <w:tcPr>
            <w:tcW w:w="1275" w:type="dxa"/>
            <w:vAlign w:val="center"/>
          </w:tcPr>
          <w:p w14:paraId="5A0CB255"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34225C3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ATTRIBUTE9</w:t>
            </w:r>
          </w:p>
        </w:tc>
        <w:tc>
          <w:tcPr>
            <w:tcW w:w="1174" w:type="dxa"/>
            <w:vAlign w:val="center"/>
          </w:tcPr>
          <w:p w14:paraId="2538950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06BB033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4F77399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2BE9ED57"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4842EA03"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4C158415" w14:textId="77777777" w:rsidTr="00A8739C">
        <w:trPr>
          <w:cantSplit/>
        </w:trPr>
        <w:tc>
          <w:tcPr>
            <w:tcW w:w="1277" w:type="dxa"/>
            <w:vAlign w:val="center"/>
          </w:tcPr>
          <w:p w14:paraId="22312B48" w14:textId="77777777" w:rsidR="00CF21A8" w:rsidRPr="00033D7C" w:rsidRDefault="00CF21A8" w:rsidP="00A8739C">
            <w:pPr>
              <w:rPr>
                <w:rFonts w:ascii="GE Inspira" w:hAnsi="GE Inspira"/>
                <w:sz w:val="20"/>
                <w:szCs w:val="20"/>
              </w:rPr>
            </w:pPr>
            <w:r w:rsidRPr="00033D7C">
              <w:rPr>
                <w:rFonts w:ascii="GE Inspira" w:hAnsi="GE Inspira"/>
                <w:sz w:val="20"/>
                <w:szCs w:val="20"/>
              </w:rPr>
              <w:lastRenderedPageBreak/>
              <w:t>9.7.4.24</w:t>
            </w:r>
          </w:p>
        </w:tc>
        <w:tc>
          <w:tcPr>
            <w:tcW w:w="1275" w:type="dxa"/>
            <w:vAlign w:val="center"/>
          </w:tcPr>
          <w:p w14:paraId="535627F2"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2B4750F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ATTRIBUTE10</w:t>
            </w:r>
          </w:p>
        </w:tc>
        <w:tc>
          <w:tcPr>
            <w:tcW w:w="1174" w:type="dxa"/>
            <w:vAlign w:val="center"/>
          </w:tcPr>
          <w:p w14:paraId="69FB178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60C3A96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4D45E5A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0D88E5DB"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57E6CB63"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550B9957" w14:textId="77777777" w:rsidTr="00A8739C">
        <w:trPr>
          <w:cantSplit/>
        </w:trPr>
        <w:tc>
          <w:tcPr>
            <w:tcW w:w="1277" w:type="dxa"/>
            <w:vAlign w:val="center"/>
          </w:tcPr>
          <w:p w14:paraId="707901C7" w14:textId="77777777" w:rsidR="00CF21A8" w:rsidRPr="00033D7C" w:rsidRDefault="00CF21A8" w:rsidP="00A8739C">
            <w:pPr>
              <w:rPr>
                <w:rFonts w:ascii="GE Inspira" w:hAnsi="GE Inspira"/>
                <w:sz w:val="20"/>
                <w:szCs w:val="20"/>
              </w:rPr>
            </w:pPr>
            <w:r w:rsidRPr="00033D7C">
              <w:rPr>
                <w:rFonts w:ascii="GE Inspira" w:hAnsi="GE Inspira"/>
                <w:sz w:val="20"/>
                <w:szCs w:val="20"/>
              </w:rPr>
              <w:t>9.7.4.25</w:t>
            </w:r>
          </w:p>
        </w:tc>
        <w:tc>
          <w:tcPr>
            <w:tcW w:w="1275" w:type="dxa"/>
            <w:vAlign w:val="center"/>
          </w:tcPr>
          <w:p w14:paraId="6D461B90"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359C4F4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ATTRIBUTE11</w:t>
            </w:r>
          </w:p>
        </w:tc>
        <w:tc>
          <w:tcPr>
            <w:tcW w:w="1174" w:type="dxa"/>
            <w:vAlign w:val="center"/>
          </w:tcPr>
          <w:p w14:paraId="489A739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685254E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3990205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6934D409"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2AB74CD7"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6FE62CF8" w14:textId="77777777" w:rsidTr="00A8739C">
        <w:trPr>
          <w:cantSplit/>
        </w:trPr>
        <w:tc>
          <w:tcPr>
            <w:tcW w:w="1277" w:type="dxa"/>
            <w:vAlign w:val="center"/>
          </w:tcPr>
          <w:p w14:paraId="39067227" w14:textId="77777777" w:rsidR="00CF21A8" w:rsidRPr="00033D7C" w:rsidRDefault="00CF21A8" w:rsidP="00A8739C">
            <w:pPr>
              <w:rPr>
                <w:rFonts w:ascii="GE Inspira" w:hAnsi="GE Inspira"/>
                <w:sz w:val="20"/>
                <w:szCs w:val="20"/>
              </w:rPr>
            </w:pPr>
            <w:r w:rsidRPr="00033D7C">
              <w:rPr>
                <w:rFonts w:ascii="GE Inspira" w:hAnsi="GE Inspira"/>
                <w:sz w:val="20"/>
                <w:szCs w:val="20"/>
              </w:rPr>
              <w:t>9.7.4.26</w:t>
            </w:r>
          </w:p>
        </w:tc>
        <w:tc>
          <w:tcPr>
            <w:tcW w:w="1275" w:type="dxa"/>
            <w:vAlign w:val="center"/>
          </w:tcPr>
          <w:p w14:paraId="475609F3"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4AC8899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ATTRIBUTE12</w:t>
            </w:r>
          </w:p>
        </w:tc>
        <w:tc>
          <w:tcPr>
            <w:tcW w:w="1174" w:type="dxa"/>
            <w:vAlign w:val="center"/>
          </w:tcPr>
          <w:p w14:paraId="0A5254C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138BD6C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76BB3A6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07BC5E68"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607E7F4A"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3C5B674D" w14:textId="77777777" w:rsidTr="00A8739C">
        <w:trPr>
          <w:cantSplit/>
        </w:trPr>
        <w:tc>
          <w:tcPr>
            <w:tcW w:w="1277" w:type="dxa"/>
            <w:vAlign w:val="center"/>
          </w:tcPr>
          <w:p w14:paraId="6C58264B" w14:textId="77777777" w:rsidR="00CF21A8" w:rsidRPr="00033D7C" w:rsidRDefault="00CF21A8" w:rsidP="00A8739C">
            <w:pPr>
              <w:rPr>
                <w:rFonts w:ascii="GE Inspira" w:hAnsi="GE Inspira"/>
                <w:sz w:val="20"/>
                <w:szCs w:val="20"/>
              </w:rPr>
            </w:pPr>
            <w:r w:rsidRPr="00033D7C">
              <w:rPr>
                <w:rFonts w:ascii="GE Inspira" w:hAnsi="GE Inspira"/>
                <w:sz w:val="20"/>
                <w:szCs w:val="20"/>
              </w:rPr>
              <w:t>9.7.4.27</w:t>
            </w:r>
          </w:p>
        </w:tc>
        <w:tc>
          <w:tcPr>
            <w:tcW w:w="1275" w:type="dxa"/>
            <w:vAlign w:val="center"/>
          </w:tcPr>
          <w:p w14:paraId="0CC2035C"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0A079A7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ATTRIBUTE13</w:t>
            </w:r>
          </w:p>
        </w:tc>
        <w:tc>
          <w:tcPr>
            <w:tcW w:w="1174" w:type="dxa"/>
            <w:vAlign w:val="center"/>
          </w:tcPr>
          <w:p w14:paraId="60BEA4D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0CC6E0D7"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44AC60F0"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240F9FF2"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0677C8B4"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7EA17BEA" w14:textId="77777777" w:rsidTr="00A8739C">
        <w:trPr>
          <w:cantSplit/>
        </w:trPr>
        <w:tc>
          <w:tcPr>
            <w:tcW w:w="1277" w:type="dxa"/>
            <w:vAlign w:val="center"/>
          </w:tcPr>
          <w:p w14:paraId="1996BA82" w14:textId="77777777" w:rsidR="00CF21A8" w:rsidRPr="00033D7C" w:rsidRDefault="00CF21A8" w:rsidP="00A8739C">
            <w:pPr>
              <w:rPr>
                <w:rFonts w:ascii="GE Inspira" w:hAnsi="GE Inspira"/>
                <w:sz w:val="20"/>
                <w:szCs w:val="20"/>
              </w:rPr>
            </w:pPr>
            <w:r w:rsidRPr="00033D7C">
              <w:rPr>
                <w:rFonts w:ascii="GE Inspira" w:hAnsi="GE Inspira"/>
                <w:sz w:val="20"/>
                <w:szCs w:val="20"/>
              </w:rPr>
              <w:t>9.7.4.28</w:t>
            </w:r>
          </w:p>
        </w:tc>
        <w:tc>
          <w:tcPr>
            <w:tcW w:w="1275" w:type="dxa"/>
            <w:vAlign w:val="center"/>
          </w:tcPr>
          <w:p w14:paraId="467DD648"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649265D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ATTRIBUTE14</w:t>
            </w:r>
          </w:p>
        </w:tc>
        <w:tc>
          <w:tcPr>
            <w:tcW w:w="1174" w:type="dxa"/>
            <w:vAlign w:val="center"/>
          </w:tcPr>
          <w:p w14:paraId="5F58DEB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6F64D98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0AF957ED"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1AAED0C7"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3F8C262E"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2EAD1BBA" w14:textId="77777777" w:rsidTr="00A8739C">
        <w:trPr>
          <w:cantSplit/>
        </w:trPr>
        <w:tc>
          <w:tcPr>
            <w:tcW w:w="1277" w:type="dxa"/>
            <w:vAlign w:val="center"/>
          </w:tcPr>
          <w:p w14:paraId="141BAB9C" w14:textId="77777777" w:rsidR="00CF21A8" w:rsidRPr="00033D7C" w:rsidRDefault="00CF21A8" w:rsidP="00A8739C">
            <w:pPr>
              <w:rPr>
                <w:rFonts w:ascii="GE Inspira" w:hAnsi="GE Inspira"/>
                <w:sz w:val="20"/>
                <w:szCs w:val="20"/>
              </w:rPr>
            </w:pPr>
            <w:r w:rsidRPr="00033D7C">
              <w:rPr>
                <w:rFonts w:ascii="GE Inspira" w:hAnsi="GE Inspira"/>
                <w:sz w:val="20"/>
                <w:szCs w:val="20"/>
              </w:rPr>
              <w:t>9.7.4.29</w:t>
            </w:r>
          </w:p>
        </w:tc>
        <w:tc>
          <w:tcPr>
            <w:tcW w:w="1275" w:type="dxa"/>
            <w:vAlign w:val="center"/>
          </w:tcPr>
          <w:p w14:paraId="04932CDC"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vAlign w:val="center"/>
          </w:tcPr>
          <w:p w14:paraId="1D2C955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ATTRIBUTE15</w:t>
            </w:r>
          </w:p>
        </w:tc>
        <w:tc>
          <w:tcPr>
            <w:tcW w:w="1174" w:type="dxa"/>
            <w:vAlign w:val="center"/>
          </w:tcPr>
          <w:p w14:paraId="526A04E5"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VARCHAR2</w:t>
            </w:r>
          </w:p>
        </w:tc>
        <w:tc>
          <w:tcPr>
            <w:tcW w:w="900" w:type="dxa"/>
            <w:vAlign w:val="center"/>
          </w:tcPr>
          <w:p w14:paraId="484A9A4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150</w:t>
            </w:r>
          </w:p>
        </w:tc>
        <w:tc>
          <w:tcPr>
            <w:tcW w:w="2070" w:type="dxa"/>
            <w:vAlign w:val="center"/>
          </w:tcPr>
          <w:p w14:paraId="710EAFB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Number--&gt;Material transaction DFF</w:t>
            </w:r>
          </w:p>
          <w:p w14:paraId="5B78430B"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2FB0DA22" w14:textId="77777777" w:rsidR="00CF21A8" w:rsidRPr="00033D7C" w:rsidRDefault="00CF21A8" w:rsidP="00A8739C">
            <w:pPr>
              <w:rPr>
                <w:rFonts w:ascii="GE Inspira" w:hAnsi="GE Inspira"/>
              </w:rPr>
            </w:pPr>
            <w:r w:rsidRPr="00033D7C">
              <w:rPr>
                <w:rFonts w:ascii="GE Inspira" w:eastAsia="Times New Roman" w:hAnsi="GE Inspira"/>
                <w:sz w:val="20"/>
                <w:szCs w:val="20"/>
                <w:lang w:val="en-IN" w:eastAsia="en-IN"/>
              </w:rPr>
              <w:t>Material Transaction Attribute Identifiers</w:t>
            </w:r>
          </w:p>
        </w:tc>
      </w:tr>
      <w:tr w:rsidR="00CF21A8" w:rsidRPr="00033D7C" w14:paraId="227F702A" w14:textId="77777777" w:rsidTr="00A8739C">
        <w:trPr>
          <w:cantSplit/>
        </w:trPr>
        <w:tc>
          <w:tcPr>
            <w:tcW w:w="1277" w:type="dxa"/>
            <w:vAlign w:val="center"/>
          </w:tcPr>
          <w:p w14:paraId="420D6C16" w14:textId="77777777" w:rsidR="00CF21A8" w:rsidRPr="00033D7C" w:rsidRDefault="00CF21A8" w:rsidP="00A8739C">
            <w:pPr>
              <w:rPr>
                <w:rFonts w:ascii="GE Inspira" w:hAnsi="GE Inspira"/>
                <w:sz w:val="20"/>
                <w:szCs w:val="20"/>
              </w:rPr>
            </w:pPr>
            <w:r w:rsidRPr="00033D7C">
              <w:rPr>
                <w:rFonts w:ascii="GE Inspira" w:hAnsi="GE Inspira"/>
                <w:sz w:val="20"/>
                <w:szCs w:val="20"/>
              </w:rPr>
              <w:t>9.7.4.30</w:t>
            </w:r>
          </w:p>
        </w:tc>
        <w:tc>
          <w:tcPr>
            <w:tcW w:w="1275" w:type="dxa"/>
            <w:vAlign w:val="center"/>
          </w:tcPr>
          <w:p w14:paraId="17F866B4" w14:textId="77777777" w:rsidR="00CF21A8" w:rsidRPr="00033D7C" w:rsidRDefault="00CF21A8" w:rsidP="00A8739C">
            <w:pPr>
              <w:rPr>
                <w:rFonts w:ascii="GE Inspira" w:hAnsi="GE Inspira"/>
                <w:sz w:val="20"/>
                <w:szCs w:val="20"/>
              </w:rPr>
            </w:pPr>
            <w:r w:rsidRPr="00033D7C">
              <w:rPr>
                <w:rFonts w:ascii="GE Inspira" w:hAnsi="GE Inspira"/>
                <w:sz w:val="20"/>
                <w:szCs w:val="20"/>
              </w:rPr>
              <w:t>Material Transactions</w:t>
            </w:r>
          </w:p>
        </w:tc>
        <w:tc>
          <w:tcPr>
            <w:tcW w:w="1418" w:type="dxa"/>
            <w:vAlign w:val="center"/>
          </w:tcPr>
          <w:p w14:paraId="2F88D1A5"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SOURCE LINE ID</w:t>
            </w:r>
          </w:p>
        </w:tc>
        <w:tc>
          <w:tcPr>
            <w:tcW w:w="1174" w:type="dxa"/>
            <w:vAlign w:val="center"/>
          </w:tcPr>
          <w:p w14:paraId="2EDF8102"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NUMBER</w:t>
            </w:r>
          </w:p>
        </w:tc>
        <w:tc>
          <w:tcPr>
            <w:tcW w:w="900" w:type="dxa"/>
            <w:vAlign w:val="center"/>
          </w:tcPr>
          <w:p w14:paraId="4F64E9F1"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070" w:type="dxa"/>
            <w:vAlign w:val="center"/>
          </w:tcPr>
          <w:p w14:paraId="6D6F8F93"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NA</w:t>
            </w:r>
          </w:p>
        </w:tc>
        <w:tc>
          <w:tcPr>
            <w:tcW w:w="1951" w:type="dxa"/>
            <w:vAlign w:val="center"/>
          </w:tcPr>
          <w:p w14:paraId="6BE3F01D" w14:textId="77777777" w:rsidR="00CF21A8" w:rsidRPr="00033D7C" w:rsidRDefault="00CF21A8" w:rsidP="00A8739C">
            <w:pP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Source Line Id from Material Transactions</w:t>
            </w:r>
          </w:p>
        </w:tc>
      </w:tr>
      <w:tr w:rsidR="00CF21A8" w:rsidRPr="00033D7C" w14:paraId="31987DCF" w14:textId="77777777" w:rsidTr="00A8739C">
        <w:trPr>
          <w:cantSplit/>
        </w:trPr>
        <w:tc>
          <w:tcPr>
            <w:tcW w:w="1277" w:type="dxa"/>
            <w:vAlign w:val="center"/>
          </w:tcPr>
          <w:p w14:paraId="0DFEB6D4" w14:textId="77777777" w:rsidR="00CF21A8" w:rsidRPr="00033D7C" w:rsidRDefault="00CF21A8" w:rsidP="00A8739C">
            <w:pPr>
              <w:rPr>
                <w:rFonts w:ascii="GE Inspira" w:hAnsi="GE Inspira"/>
                <w:sz w:val="20"/>
                <w:szCs w:val="20"/>
              </w:rPr>
            </w:pPr>
            <w:r w:rsidRPr="00033D7C">
              <w:rPr>
                <w:rFonts w:ascii="GE Inspira" w:hAnsi="GE Inspira"/>
                <w:sz w:val="20"/>
                <w:szCs w:val="20"/>
              </w:rPr>
              <w:lastRenderedPageBreak/>
              <w:t>9.7.4.31</w:t>
            </w:r>
          </w:p>
        </w:tc>
        <w:tc>
          <w:tcPr>
            <w:tcW w:w="1275" w:type="dxa"/>
            <w:vAlign w:val="center"/>
          </w:tcPr>
          <w:p w14:paraId="7FB8A5FF" w14:textId="77777777" w:rsidR="00CF21A8" w:rsidRPr="00033D7C" w:rsidRDefault="00CF21A8" w:rsidP="00A8739C">
            <w:pPr>
              <w:rPr>
                <w:rFonts w:ascii="GE Inspira" w:hAnsi="GE Inspira"/>
                <w:sz w:val="20"/>
                <w:szCs w:val="20"/>
              </w:rPr>
            </w:pPr>
            <w:r w:rsidRPr="00033D7C">
              <w:rPr>
                <w:rFonts w:ascii="GE Inspira" w:hAnsi="GE Inspira"/>
                <w:sz w:val="20"/>
                <w:szCs w:val="20"/>
              </w:rPr>
              <w:t>Material Transactions</w:t>
            </w:r>
          </w:p>
        </w:tc>
        <w:tc>
          <w:tcPr>
            <w:tcW w:w="1418" w:type="dxa"/>
            <w:vAlign w:val="center"/>
          </w:tcPr>
          <w:p w14:paraId="69C536AC"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TRANSACTION_ID</w:t>
            </w:r>
          </w:p>
        </w:tc>
        <w:tc>
          <w:tcPr>
            <w:tcW w:w="1174" w:type="dxa"/>
            <w:vAlign w:val="center"/>
          </w:tcPr>
          <w:p w14:paraId="4DCF5B3F"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NUMBER</w:t>
            </w:r>
          </w:p>
        </w:tc>
        <w:tc>
          <w:tcPr>
            <w:tcW w:w="900" w:type="dxa"/>
            <w:vAlign w:val="center"/>
          </w:tcPr>
          <w:p w14:paraId="26EC55E8"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2070" w:type="dxa"/>
            <w:vAlign w:val="center"/>
          </w:tcPr>
          <w:p w14:paraId="53A86CD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Inventory--&gt;Material Transactions--&gt;Find by Item/Lot Number--&gt;Transaction ID</w:t>
            </w:r>
          </w:p>
          <w:p w14:paraId="7F64397C" w14:textId="77777777" w:rsidR="00CF21A8" w:rsidRPr="00033D7C" w:rsidRDefault="00CF21A8" w:rsidP="00A8739C">
            <w:pPr>
              <w:spacing w:before="100" w:beforeAutospacing="1"/>
              <w:rPr>
                <w:rFonts w:ascii="GE Inspira" w:eastAsia="Times New Roman" w:hAnsi="GE Inspira"/>
                <w:sz w:val="20"/>
                <w:szCs w:val="20"/>
                <w:lang w:val="en-IN" w:eastAsia="en-IN"/>
              </w:rPr>
            </w:pPr>
          </w:p>
        </w:tc>
        <w:tc>
          <w:tcPr>
            <w:tcW w:w="1951" w:type="dxa"/>
            <w:vAlign w:val="center"/>
          </w:tcPr>
          <w:p w14:paraId="42FE51E4" w14:textId="77777777" w:rsidR="00CF21A8" w:rsidRPr="00033D7C" w:rsidRDefault="00CF21A8" w:rsidP="00A8739C">
            <w:pPr>
              <w:rPr>
                <w:rFonts w:ascii="GE Inspira" w:eastAsia="Times New Roman" w:hAnsi="GE Inspira"/>
                <w:sz w:val="20"/>
                <w:szCs w:val="20"/>
                <w:lang w:val="en-IN" w:eastAsia="en-IN"/>
              </w:rPr>
            </w:pPr>
            <w:r w:rsidRPr="00033D7C">
              <w:rPr>
                <w:rFonts w:ascii="GE Inspira" w:eastAsia="Times New Roman" w:hAnsi="GE Inspira"/>
                <w:sz w:val="20"/>
                <w:szCs w:val="20"/>
                <w:lang w:val="en-IN" w:eastAsia="en-IN"/>
              </w:rPr>
              <w:t>Transaction Id from Material Transactions</w:t>
            </w:r>
          </w:p>
        </w:tc>
      </w:tr>
      <w:tr w:rsidR="00CF21A8" w:rsidRPr="00033D7C" w14:paraId="630EF437" w14:textId="77777777" w:rsidTr="00A8739C">
        <w:trPr>
          <w:cantSplit/>
        </w:trPr>
        <w:tc>
          <w:tcPr>
            <w:tcW w:w="1277" w:type="dxa"/>
          </w:tcPr>
          <w:p w14:paraId="421F29D8" w14:textId="77777777" w:rsidR="00CF21A8" w:rsidRPr="00964A26" w:rsidRDefault="00CF21A8" w:rsidP="00A8739C">
            <w:pPr>
              <w:rPr>
                <w:rFonts w:ascii="GE Inspira" w:hAnsi="GE Inspira"/>
              </w:rPr>
            </w:pPr>
            <w:r w:rsidRPr="00964A26">
              <w:rPr>
                <w:rFonts w:ascii="GE Inspira" w:hAnsi="GE Inspira"/>
                <w:sz w:val="20"/>
                <w:szCs w:val="20"/>
              </w:rPr>
              <w:t>9.7.4.32</w:t>
            </w:r>
          </w:p>
        </w:tc>
        <w:tc>
          <w:tcPr>
            <w:tcW w:w="1275" w:type="dxa"/>
          </w:tcPr>
          <w:p w14:paraId="40950D6C" w14:textId="77777777" w:rsidR="00CF21A8" w:rsidRPr="00964A26" w:rsidRDefault="00CF21A8" w:rsidP="00A8739C">
            <w:pPr>
              <w:rPr>
                <w:rFonts w:ascii="GE Inspira" w:hAnsi="GE Inspira"/>
              </w:rPr>
            </w:pPr>
            <w:r w:rsidRPr="00964A26">
              <w:rPr>
                <w:rFonts w:ascii="GE Inspira" w:hAnsi="GE Inspira"/>
                <w:sz w:val="20"/>
                <w:szCs w:val="20"/>
              </w:rPr>
              <w:t>Material Transactions</w:t>
            </w:r>
          </w:p>
        </w:tc>
        <w:tc>
          <w:tcPr>
            <w:tcW w:w="1418" w:type="dxa"/>
            <w:vAlign w:val="center"/>
          </w:tcPr>
          <w:p w14:paraId="3130CCCA" w14:textId="77777777" w:rsidR="00CF21A8" w:rsidRPr="00964A26" w:rsidRDefault="00CF21A8" w:rsidP="00A8739C">
            <w:pPr>
              <w:rPr>
                <w:rFonts w:ascii="GE Inspira" w:hAnsi="GE Inspira" w:cs="Arial"/>
                <w:bCs/>
                <w:sz w:val="20"/>
                <w:szCs w:val="22"/>
              </w:rPr>
            </w:pPr>
            <w:r w:rsidRPr="00964A26">
              <w:rPr>
                <w:rFonts w:ascii="GE Inspira" w:hAnsi="GE Inspira" w:cs="Arial"/>
                <w:bCs/>
                <w:sz w:val="20"/>
                <w:szCs w:val="22"/>
              </w:rPr>
              <w:t>ADDITIONAL_INFO_1</w:t>
            </w:r>
          </w:p>
        </w:tc>
        <w:tc>
          <w:tcPr>
            <w:tcW w:w="1174" w:type="dxa"/>
          </w:tcPr>
          <w:p w14:paraId="382D3215" w14:textId="77777777" w:rsidR="00CF21A8" w:rsidRPr="00964A26" w:rsidRDefault="00CF21A8" w:rsidP="00A8739C">
            <w:pPr>
              <w:rPr>
                <w:rFonts w:ascii="GE Inspira" w:hAnsi="GE Inspira"/>
              </w:rPr>
            </w:pPr>
            <w:r w:rsidRPr="00964A26">
              <w:rPr>
                <w:rFonts w:ascii="GE Inspira" w:hAnsi="GE Inspira" w:cs="Arial"/>
                <w:sz w:val="20"/>
                <w:szCs w:val="22"/>
              </w:rPr>
              <w:t>VARCHAR2</w:t>
            </w:r>
          </w:p>
        </w:tc>
        <w:tc>
          <w:tcPr>
            <w:tcW w:w="900" w:type="dxa"/>
          </w:tcPr>
          <w:p w14:paraId="38E71B28" w14:textId="77777777" w:rsidR="00CF21A8" w:rsidRPr="00964A26" w:rsidRDefault="00CF21A8" w:rsidP="00A8739C">
            <w:pPr>
              <w:pStyle w:val="BodyText"/>
              <w:rPr>
                <w:rFonts w:ascii="GE Inspira" w:hAnsi="GE Inspira" w:cs="Arial"/>
                <w:sz w:val="20"/>
                <w:szCs w:val="22"/>
              </w:rPr>
            </w:pPr>
            <w:r w:rsidRPr="00964A26">
              <w:rPr>
                <w:rFonts w:ascii="GE Inspira" w:hAnsi="GE Inspira" w:cs="Arial"/>
                <w:sz w:val="20"/>
                <w:szCs w:val="22"/>
              </w:rPr>
              <w:t>500</w:t>
            </w:r>
          </w:p>
        </w:tc>
        <w:tc>
          <w:tcPr>
            <w:tcW w:w="2070" w:type="dxa"/>
            <w:vAlign w:val="center"/>
          </w:tcPr>
          <w:p w14:paraId="1509AAF8" w14:textId="77777777" w:rsidR="00CF21A8" w:rsidRPr="00964A26" w:rsidRDefault="00CF21A8" w:rsidP="00A8739C">
            <w:pPr>
              <w:spacing w:before="100" w:beforeAutospacing="1"/>
              <w:rPr>
                <w:rFonts w:ascii="GE Inspira" w:eastAsia="Times New Roman" w:hAnsi="GE Inspira"/>
                <w:sz w:val="20"/>
                <w:szCs w:val="20"/>
                <w:lang w:val="en-IN" w:eastAsia="en-IN"/>
              </w:rPr>
            </w:pPr>
            <w:r w:rsidRPr="00964A26">
              <w:rPr>
                <w:rFonts w:ascii="GE Inspira" w:eastAsia="Times New Roman" w:hAnsi="GE Inspira"/>
                <w:b/>
                <w:sz w:val="20"/>
                <w:szCs w:val="20"/>
                <w:lang w:val="en-IN" w:eastAsia="en-IN"/>
              </w:rPr>
              <w:t>DUNS Number</w:t>
            </w:r>
            <w:r w:rsidRPr="00964A26">
              <w:rPr>
                <w:rFonts w:ascii="GE Inspira" w:eastAsia="Times New Roman" w:hAnsi="GE Inspira"/>
                <w:sz w:val="20"/>
                <w:szCs w:val="20"/>
                <w:lang w:val="en-IN" w:eastAsia="en-IN"/>
              </w:rPr>
              <w:t xml:space="preserve"> Customer</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Standard</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 xml:space="preserve"> Customer</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 xml:space="preserve">  Customer   Account</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 xml:space="preserve">  Profile</w:t>
            </w:r>
            <w:r w:rsidRPr="00964A26">
              <w:rPr>
                <w:rFonts w:ascii="GE Inspira" w:eastAsia="Times New Roman" w:hAnsi="GE Inspira"/>
                <w:sz w:val="20"/>
                <w:szCs w:val="20"/>
                <w:lang w:val="en-IN" w:eastAsia="en-IN"/>
              </w:rPr>
              <w:sym w:font="Wingdings" w:char="F0E0"/>
            </w:r>
            <w:r w:rsidR="00E2353D">
              <w:rPr>
                <w:rFonts w:ascii="GE Inspira" w:eastAsia="Times New Roman" w:hAnsi="GE Inspira"/>
                <w:sz w:val="20"/>
                <w:szCs w:val="20"/>
                <w:lang w:val="en-IN" w:eastAsia="en-IN"/>
              </w:rPr>
              <w:t>Duns Number</w:t>
            </w:r>
          </w:p>
        </w:tc>
        <w:tc>
          <w:tcPr>
            <w:tcW w:w="1951" w:type="dxa"/>
            <w:vAlign w:val="center"/>
          </w:tcPr>
          <w:p w14:paraId="2EF0B2FA" w14:textId="77777777" w:rsidR="00CF21A8" w:rsidRPr="00964A26" w:rsidRDefault="00CF21A8" w:rsidP="00E2353D">
            <w:pPr>
              <w:rPr>
                <w:rFonts w:ascii="GE Inspira" w:eastAsia="Times New Roman" w:hAnsi="GE Inspira"/>
                <w:sz w:val="20"/>
                <w:szCs w:val="20"/>
                <w:lang w:val="en-IN" w:eastAsia="en-IN"/>
              </w:rPr>
            </w:pPr>
            <w:r w:rsidRPr="00964A26">
              <w:rPr>
                <w:rFonts w:ascii="GE Inspira" w:eastAsia="Times New Roman" w:hAnsi="GE Inspira"/>
                <w:sz w:val="20"/>
                <w:szCs w:val="20"/>
                <w:lang w:val="en-IN" w:eastAsia="en-IN"/>
              </w:rPr>
              <w:t>DUNS Number of FE</w:t>
            </w:r>
          </w:p>
        </w:tc>
      </w:tr>
      <w:tr w:rsidR="00CF21A8" w:rsidRPr="00033D7C" w14:paraId="57C27CD5" w14:textId="77777777" w:rsidTr="00A8739C">
        <w:trPr>
          <w:cantSplit/>
        </w:trPr>
        <w:tc>
          <w:tcPr>
            <w:tcW w:w="1277" w:type="dxa"/>
          </w:tcPr>
          <w:p w14:paraId="4FBBC230" w14:textId="77777777" w:rsidR="00CF21A8" w:rsidRPr="000F366D" w:rsidRDefault="00CF21A8" w:rsidP="00A8739C">
            <w:pPr>
              <w:rPr>
                <w:rFonts w:ascii="GE Inspira" w:hAnsi="GE Inspira"/>
              </w:rPr>
            </w:pPr>
            <w:r w:rsidRPr="000F366D">
              <w:rPr>
                <w:rFonts w:ascii="GE Inspira" w:hAnsi="GE Inspira"/>
                <w:sz w:val="20"/>
                <w:szCs w:val="20"/>
              </w:rPr>
              <w:t>9.7.4.33</w:t>
            </w:r>
          </w:p>
        </w:tc>
        <w:tc>
          <w:tcPr>
            <w:tcW w:w="1275" w:type="dxa"/>
          </w:tcPr>
          <w:p w14:paraId="71158DF7" w14:textId="77777777" w:rsidR="00CF21A8" w:rsidRPr="000F366D" w:rsidRDefault="00CF21A8" w:rsidP="00A8739C">
            <w:pPr>
              <w:rPr>
                <w:rFonts w:ascii="GE Inspira" w:hAnsi="GE Inspira"/>
              </w:rPr>
            </w:pPr>
            <w:r w:rsidRPr="000F366D">
              <w:rPr>
                <w:rFonts w:ascii="GE Inspira" w:hAnsi="GE Inspira"/>
                <w:sz w:val="20"/>
                <w:szCs w:val="20"/>
              </w:rPr>
              <w:t>Material Transactions</w:t>
            </w:r>
          </w:p>
        </w:tc>
        <w:tc>
          <w:tcPr>
            <w:tcW w:w="1418" w:type="dxa"/>
          </w:tcPr>
          <w:p w14:paraId="62F43776" w14:textId="77777777" w:rsidR="00CF21A8" w:rsidRPr="000F366D" w:rsidRDefault="00CF21A8" w:rsidP="00A8739C">
            <w:pPr>
              <w:rPr>
                <w:rFonts w:ascii="GE Inspira" w:hAnsi="GE Inspira"/>
              </w:rPr>
            </w:pPr>
            <w:r w:rsidRPr="000F366D">
              <w:rPr>
                <w:rFonts w:ascii="GE Inspira" w:hAnsi="GE Inspira" w:cs="Arial"/>
                <w:bCs/>
                <w:sz w:val="20"/>
                <w:szCs w:val="22"/>
              </w:rPr>
              <w:t>ADDITIONAL_INFO_2</w:t>
            </w:r>
          </w:p>
        </w:tc>
        <w:tc>
          <w:tcPr>
            <w:tcW w:w="1174" w:type="dxa"/>
          </w:tcPr>
          <w:p w14:paraId="4E009816" w14:textId="77777777" w:rsidR="00CF21A8" w:rsidRPr="000F366D" w:rsidRDefault="00CF21A8" w:rsidP="00A8739C">
            <w:pPr>
              <w:rPr>
                <w:rFonts w:ascii="GE Inspira" w:hAnsi="GE Inspira"/>
              </w:rPr>
            </w:pPr>
            <w:r w:rsidRPr="000F366D">
              <w:rPr>
                <w:rFonts w:ascii="GE Inspira" w:hAnsi="GE Inspira" w:cs="Arial"/>
                <w:sz w:val="20"/>
                <w:szCs w:val="22"/>
              </w:rPr>
              <w:t>VARCHAR2</w:t>
            </w:r>
          </w:p>
        </w:tc>
        <w:tc>
          <w:tcPr>
            <w:tcW w:w="900" w:type="dxa"/>
          </w:tcPr>
          <w:p w14:paraId="07D76541" w14:textId="77777777" w:rsidR="00CF21A8" w:rsidRPr="000F366D" w:rsidRDefault="00CF21A8" w:rsidP="00A8739C">
            <w:pPr>
              <w:pStyle w:val="BodyText"/>
              <w:rPr>
                <w:rFonts w:ascii="GE Inspira" w:hAnsi="GE Inspira" w:cs="Arial"/>
                <w:sz w:val="20"/>
                <w:szCs w:val="22"/>
              </w:rPr>
            </w:pPr>
            <w:r w:rsidRPr="000F366D">
              <w:rPr>
                <w:rFonts w:ascii="GE Inspira" w:hAnsi="GE Inspira" w:cs="Arial"/>
                <w:sz w:val="20"/>
                <w:szCs w:val="22"/>
              </w:rPr>
              <w:t>500</w:t>
            </w:r>
          </w:p>
        </w:tc>
        <w:tc>
          <w:tcPr>
            <w:tcW w:w="2070" w:type="dxa"/>
            <w:vAlign w:val="center"/>
          </w:tcPr>
          <w:p w14:paraId="6D54193F" w14:textId="77777777" w:rsidR="00CF21A8" w:rsidRPr="000F366D" w:rsidRDefault="00CE3EBE" w:rsidP="00A8739C">
            <w:pPr>
              <w:spacing w:before="100" w:beforeAutospacing="1"/>
              <w:rPr>
                <w:rFonts w:ascii="GE Inspira" w:eastAsia="Times New Roman" w:hAnsi="GE Inspira"/>
                <w:sz w:val="20"/>
                <w:szCs w:val="20"/>
                <w:lang w:val="en-IN" w:eastAsia="en-IN"/>
              </w:rPr>
            </w:pPr>
            <w:r w:rsidRPr="000F366D">
              <w:rPr>
                <w:rFonts w:ascii="GE Inspira" w:eastAsia="Times New Roman" w:hAnsi="GE Inspira"/>
                <w:sz w:val="20"/>
                <w:szCs w:val="20"/>
                <w:lang w:val="en-IN" w:eastAsia="en-IN"/>
              </w:rPr>
              <w:t>Customers &gt; Standard -&gt; Account -&gt; classification</w:t>
            </w:r>
          </w:p>
        </w:tc>
        <w:tc>
          <w:tcPr>
            <w:tcW w:w="1951" w:type="dxa"/>
            <w:vAlign w:val="center"/>
          </w:tcPr>
          <w:p w14:paraId="4E596D4A" w14:textId="77777777" w:rsidR="00CF21A8" w:rsidRPr="000F366D" w:rsidRDefault="007976D3" w:rsidP="00A8739C">
            <w:pPr>
              <w:rPr>
                <w:rFonts w:ascii="GE Inspira" w:eastAsia="Times New Roman" w:hAnsi="GE Inspira"/>
                <w:sz w:val="20"/>
                <w:szCs w:val="20"/>
                <w:lang w:val="en-IN" w:eastAsia="en-IN"/>
              </w:rPr>
            </w:pPr>
            <w:r w:rsidRPr="000F366D">
              <w:rPr>
                <w:rFonts w:ascii="GE Inspira" w:eastAsia="Times New Roman" w:hAnsi="GE Inspira"/>
                <w:sz w:val="20"/>
                <w:szCs w:val="20"/>
                <w:lang w:val="en-IN" w:eastAsia="en-IN"/>
              </w:rPr>
              <w:t>Customer Class code</w:t>
            </w:r>
          </w:p>
        </w:tc>
      </w:tr>
      <w:tr w:rsidR="00CF21A8" w:rsidRPr="00033D7C" w14:paraId="49458A66" w14:textId="77777777" w:rsidTr="00A8739C">
        <w:trPr>
          <w:cantSplit/>
        </w:trPr>
        <w:tc>
          <w:tcPr>
            <w:tcW w:w="1277" w:type="dxa"/>
          </w:tcPr>
          <w:p w14:paraId="5B3BE61F" w14:textId="77777777" w:rsidR="00CF21A8" w:rsidRPr="000F366D" w:rsidRDefault="00CF21A8" w:rsidP="00A8739C">
            <w:pPr>
              <w:rPr>
                <w:rFonts w:ascii="GE Inspira" w:hAnsi="GE Inspira"/>
              </w:rPr>
            </w:pPr>
            <w:r w:rsidRPr="000F366D">
              <w:rPr>
                <w:rFonts w:ascii="GE Inspira" w:hAnsi="GE Inspira"/>
                <w:sz w:val="20"/>
                <w:szCs w:val="20"/>
              </w:rPr>
              <w:t>9.7.4.34</w:t>
            </w:r>
          </w:p>
        </w:tc>
        <w:tc>
          <w:tcPr>
            <w:tcW w:w="1275" w:type="dxa"/>
          </w:tcPr>
          <w:p w14:paraId="23F81EF0" w14:textId="77777777" w:rsidR="00CF21A8" w:rsidRPr="000F366D" w:rsidRDefault="00CF21A8" w:rsidP="00A8739C">
            <w:pPr>
              <w:rPr>
                <w:rFonts w:ascii="GE Inspira" w:hAnsi="GE Inspira"/>
              </w:rPr>
            </w:pPr>
            <w:r w:rsidRPr="000F366D">
              <w:rPr>
                <w:rFonts w:ascii="GE Inspira" w:hAnsi="GE Inspira"/>
                <w:sz w:val="20"/>
                <w:szCs w:val="20"/>
              </w:rPr>
              <w:t>Material Transactions</w:t>
            </w:r>
          </w:p>
        </w:tc>
        <w:tc>
          <w:tcPr>
            <w:tcW w:w="1418" w:type="dxa"/>
          </w:tcPr>
          <w:p w14:paraId="00C79157" w14:textId="77777777" w:rsidR="00CF21A8" w:rsidRPr="000F366D" w:rsidRDefault="00CF21A8" w:rsidP="00A8739C">
            <w:pPr>
              <w:rPr>
                <w:rFonts w:ascii="GE Inspira" w:hAnsi="GE Inspira"/>
              </w:rPr>
            </w:pPr>
            <w:r w:rsidRPr="000F366D">
              <w:rPr>
                <w:rFonts w:ascii="GE Inspira" w:hAnsi="GE Inspira" w:cs="Arial"/>
                <w:bCs/>
                <w:sz w:val="20"/>
                <w:szCs w:val="22"/>
              </w:rPr>
              <w:t>ADDITIONAL_INFO_3</w:t>
            </w:r>
          </w:p>
        </w:tc>
        <w:tc>
          <w:tcPr>
            <w:tcW w:w="1174" w:type="dxa"/>
          </w:tcPr>
          <w:p w14:paraId="031F7A45" w14:textId="77777777" w:rsidR="00CF21A8" w:rsidRPr="000F366D" w:rsidRDefault="00CF21A8" w:rsidP="00A8739C">
            <w:pPr>
              <w:rPr>
                <w:rFonts w:ascii="GE Inspira" w:hAnsi="GE Inspira"/>
              </w:rPr>
            </w:pPr>
            <w:r w:rsidRPr="000F366D">
              <w:rPr>
                <w:rFonts w:ascii="GE Inspira" w:hAnsi="GE Inspira" w:cs="Arial"/>
                <w:sz w:val="20"/>
                <w:szCs w:val="22"/>
              </w:rPr>
              <w:t>VARCHAR2</w:t>
            </w:r>
          </w:p>
        </w:tc>
        <w:tc>
          <w:tcPr>
            <w:tcW w:w="900" w:type="dxa"/>
          </w:tcPr>
          <w:p w14:paraId="69A25D5E" w14:textId="77777777" w:rsidR="00CF21A8" w:rsidRPr="000F366D" w:rsidRDefault="00CF21A8" w:rsidP="00A8739C">
            <w:pPr>
              <w:pStyle w:val="BodyText"/>
              <w:rPr>
                <w:rFonts w:ascii="GE Inspira" w:hAnsi="GE Inspira" w:cs="Arial"/>
                <w:sz w:val="20"/>
                <w:szCs w:val="22"/>
              </w:rPr>
            </w:pPr>
            <w:r w:rsidRPr="000F366D">
              <w:rPr>
                <w:rFonts w:ascii="GE Inspira" w:hAnsi="GE Inspira" w:cs="Arial"/>
                <w:sz w:val="20"/>
                <w:szCs w:val="22"/>
              </w:rPr>
              <w:t>500</w:t>
            </w:r>
          </w:p>
        </w:tc>
        <w:tc>
          <w:tcPr>
            <w:tcW w:w="2070" w:type="dxa"/>
            <w:vAlign w:val="center"/>
          </w:tcPr>
          <w:p w14:paraId="14E4BC3F" w14:textId="77777777" w:rsidR="00CF21A8" w:rsidRPr="000F366D" w:rsidRDefault="00C4605A" w:rsidP="00A8739C">
            <w:pPr>
              <w:spacing w:before="100" w:beforeAutospacing="1"/>
              <w:rPr>
                <w:rFonts w:ascii="GE Inspira" w:eastAsia="Times New Roman" w:hAnsi="GE Inspira"/>
                <w:sz w:val="20"/>
                <w:szCs w:val="20"/>
                <w:lang w:val="en-IN" w:eastAsia="en-IN"/>
              </w:rPr>
            </w:pPr>
            <w:r w:rsidRPr="000F366D">
              <w:rPr>
                <w:rFonts w:ascii="GE Inspira" w:hAnsi="GE Inspira" w:cs="Arial"/>
                <w:sz w:val="20"/>
                <w:szCs w:val="22"/>
              </w:rPr>
              <w:t>Primary PUDO Location</w:t>
            </w:r>
          </w:p>
        </w:tc>
        <w:tc>
          <w:tcPr>
            <w:tcW w:w="1951" w:type="dxa"/>
            <w:vAlign w:val="center"/>
          </w:tcPr>
          <w:p w14:paraId="261686FE" w14:textId="77777777" w:rsidR="00CF21A8" w:rsidRPr="000F366D" w:rsidRDefault="00C4605A" w:rsidP="00A8739C">
            <w:pPr>
              <w:rPr>
                <w:rFonts w:ascii="GE Inspira" w:eastAsia="Times New Roman" w:hAnsi="GE Inspira"/>
                <w:sz w:val="20"/>
                <w:szCs w:val="20"/>
                <w:lang w:val="en-IN" w:eastAsia="en-IN"/>
              </w:rPr>
            </w:pPr>
            <w:r w:rsidRPr="000F366D">
              <w:rPr>
                <w:rFonts w:ascii="GE Inspira" w:hAnsi="GE Inspira" w:cs="Arial"/>
                <w:sz w:val="20"/>
                <w:szCs w:val="22"/>
              </w:rPr>
              <w:t>Primary PUDO Location</w:t>
            </w:r>
            <w:r w:rsidR="001F1A47" w:rsidRPr="000F366D">
              <w:rPr>
                <w:rFonts w:ascii="GE Inspira" w:hAnsi="GE Inspira" w:cs="Arial"/>
                <w:sz w:val="20"/>
                <w:szCs w:val="22"/>
              </w:rPr>
              <w:t xml:space="preserve"> concatenated with DUNS number by ‘|’ delimiter</w:t>
            </w:r>
          </w:p>
        </w:tc>
      </w:tr>
      <w:tr w:rsidR="00CF21A8" w:rsidRPr="00033D7C" w14:paraId="57B7298B" w14:textId="77777777" w:rsidTr="00A8739C">
        <w:trPr>
          <w:cantSplit/>
        </w:trPr>
        <w:tc>
          <w:tcPr>
            <w:tcW w:w="1277" w:type="dxa"/>
          </w:tcPr>
          <w:p w14:paraId="0BDB59E1" w14:textId="77777777" w:rsidR="00CF21A8" w:rsidRPr="00033D7C" w:rsidRDefault="00CF21A8" w:rsidP="00A8739C">
            <w:pPr>
              <w:rPr>
                <w:rFonts w:ascii="GE Inspira" w:hAnsi="GE Inspira"/>
              </w:rPr>
            </w:pPr>
            <w:r w:rsidRPr="00033D7C">
              <w:rPr>
                <w:rFonts w:ascii="GE Inspira" w:hAnsi="GE Inspira"/>
                <w:sz w:val="20"/>
                <w:szCs w:val="20"/>
              </w:rPr>
              <w:t>9.7.4.35</w:t>
            </w:r>
          </w:p>
        </w:tc>
        <w:tc>
          <w:tcPr>
            <w:tcW w:w="1275" w:type="dxa"/>
          </w:tcPr>
          <w:p w14:paraId="7913B2A6"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tcPr>
          <w:p w14:paraId="03B98710" w14:textId="77777777" w:rsidR="00CF21A8" w:rsidRPr="00033D7C" w:rsidRDefault="00CF21A8" w:rsidP="00A8739C">
            <w:pPr>
              <w:rPr>
                <w:rFonts w:ascii="GE Inspira" w:hAnsi="GE Inspira"/>
              </w:rPr>
            </w:pPr>
            <w:r w:rsidRPr="00033D7C">
              <w:rPr>
                <w:rFonts w:ascii="GE Inspira" w:hAnsi="GE Inspira" w:cs="Arial"/>
                <w:bCs/>
                <w:sz w:val="20"/>
                <w:szCs w:val="22"/>
              </w:rPr>
              <w:t>ADDITIONAL_INFO_4</w:t>
            </w:r>
          </w:p>
        </w:tc>
        <w:tc>
          <w:tcPr>
            <w:tcW w:w="1174" w:type="dxa"/>
          </w:tcPr>
          <w:p w14:paraId="7F7F34EB"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00" w:type="dxa"/>
          </w:tcPr>
          <w:p w14:paraId="4E1E1FD8"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070" w:type="dxa"/>
            <w:vAlign w:val="center"/>
          </w:tcPr>
          <w:p w14:paraId="74B880B3" w14:textId="77777777" w:rsidR="00D971AD" w:rsidRPr="00193EAC" w:rsidRDefault="00D971AD" w:rsidP="00D971AD">
            <w:pPr>
              <w:spacing w:before="100" w:beforeAutospacing="1"/>
              <w:rPr>
                <w:rFonts w:ascii="GE Inspira" w:eastAsia="Times New Roman" w:hAnsi="GE Inspira"/>
                <w:b/>
                <w:sz w:val="20"/>
                <w:szCs w:val="20"/>
                <w:lang w:val="en-IN" w:eastAsia="en-IN"/>
              </w:rPr>
            </w:pPr>
            <w:r w:rsidRPr="00193EAC">
              <w:rPr>
                <w:rFonts w:ascii="GE Inspira" w:eastAsia="Times New Roman" w:hAnsi="GE Inspira"/>
                <w:b/>
                <w:sz w:val="20"/>
                <w:szCs w:val="20"/>
                <w:lang w:val="en-IN" w:eastAsia="en-IN"/>
              </w:rPr>
              <w:t>FE Local Warehouse</w:t>
            </w:r>
          </w:p>
          <w:p w14:paraId="652E4E0F" w14:textId="77777777" w:rsidR="00CF21A8" w:rsidRPr="00033D7C" w:rsidRDefault="00D971AD" w:rsidP="00D971AD">
            <w:pPr>
              <w:spacing w:before="100" w:beforeAutospacing="1"/>
              <w:rPr>
                <w:rFonts w:ascii="GE Inspira" w:eastAsia="Times New Roman" w:hAnsi="GE Inspira"/>
                <w:sz w:val="20"/>
                <w:szCs w:val="20"/>
                <w:lang w:val="en-IN" w:eastAsia="en-IN"/>
              </w:rPr>
            </w:pPr>
            <w:r w:rsidRPr="00964A26">
              <w:rPr>
                <w:rFonts w:ascii="GE Inspira" w:eastAsia="Times New Roman" w:hAnsi="GE Inspira"/>
                <w:sz w:val="20"/>
                <w:szCs w:val="20"/>
                <w:lang w:val="en-IN" w:eastAsia="en-IN"/>
              </w:rPr>
              <w:t>Customer</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Standard</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 xml:space="preserve"> Customer</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 xml:space="preserve">  Customer   Account</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 xml:space="preserve">  Order Management </w:t>
            </w:r>
            <w:r w:rsidRPr="00964A26">
              <w:rPr>
                <w:rFonts w:ascii="GE Inspira" w:eastAsia="Times New Roman" w:hAnsi="GE Inspira"/>
                <w:sz w:val="20"/>
                <w:szCs w:val="20"/>
                <w:lang w:val="en-IN" w:eastAsia="en-IN"/>
              </w:rPr>
              <w:sym w:font="Wingdings" w:char="F0E0"/>
            </w:r>
            <w:r w:rsidRPr="00964A26">
              <w:rPr>
                <w:rFonts w:ascii="GE Inspira" w:eastAsia="Times New Roman" w:hAnsi="GE Inspira"/>
                <w:sz w:val="20"/>
                <w:szCs w:val="20"/>
                <w:lang w:val="en-IN" w:eastAsia="en-IN"/>
              </w:rPr>
              <w:t>Warehouse</w:t>
            </w:r>
          </w:p>
        </w:tc>
        <w:tc>
          <w:tcPr>
            <w:tcW w:w="1951" w:type="dxa"/>
            <w:vAlign w:val="center"/>
          </w:tcPr>
          <w:p w14:paraId="3C75792E" w14:textId="77777777" w:rsidR="0006455F" w:rsidRDefault="0006455F" w:rsidP="00E2353D">
            <w:pPr>
              <w:rPr>
                <w:rFonts w:ascii="GE Inspira" w:hAnsi="GE Inspira" w:cs="Arial"/>
                <w:sz w:val="20"/>
                <w:szCs w:val="22"/>
              </w:rPr>
            </w:pPr>
            <w:r>
              <w:rPr>
                <w:rFonts w:ascii="GE Inspira" w:hAnsi="GE Inspira" w:cs="Arial"/>
                <w:sz w:val="20"/>
                <w:szCs w:val="22"/>
              </w:rPr>
              <w:t xml:space="preserve">FE’s local warehouse for all transactions i.e. </w:t>
            </w:r>
          </w:p>
          <w:p w14:paraId="01B6AA7D" w14:textId="77777777" w:rsidR="00CF21A8" w:rsidRPr="00033D7C" w:rsidRDefault="00D971AD" w:rsidP="00E2353D">
            <w:pPr>
              <w:rPr>
                <w:rFonts w:ascii="GE Inspira" w:eastAsia="Times New Roman" w:hAnsi="GE Inspira"/>
                <w:sz w:val="20"/>
                <w:szCs w:val="20"/>
                <w:lang w:val="en-IN" w:eastAsia="en-IN"/>
              </w:rPr>
            </w:pPr>
            <w:r>
              <w:rPr>
                <w:rFonts w:ascii="GE Inspira" w:hAnsi="GE Inspira" w:cs="Arial"/>
                <w:sz w:val="20"/>
                <w:szCs w:val="22"/>
              </w:rPr>
              <w:t xml:space="preserve">FE local warehouse for </w:t>
            </w:r>
            <w:r w:rsidR="00E2353D">
              <w:rPr>
                <w:rFonts w:ascii="GE Inspira" w:hAnsi="GE Inspira" w:cs="Arial"/>
                <w:sz w:val="20"/>
                <w:szCs w:val="22"/>
              </w:rPr>
              <w:t>all service org transactions as well as FE Demand orders, RMAs and GPO RMA Receipts</w:t>
            </w:r>
          </w:p>
        </w:tc>
      </w:tr>
      <w:tr w:rsidR="00775644" w:rsidRPr="00033D7C" w14:paraId="42590983" w14:textId="77777777" w:rsidTr="00775644">
        <w:trPr>
          <w:cantSplit/>
        </w:trPr>
        <w:tc>
          <w:tcPr>
            <w:tcW w:w="1277" w:type="dxa"/>
          </w:tcPr>
          <w:p w14:paraId="28C192D1" w14:textId="77777777" w:rsidR="00775644" w:rsidRPr="00033D7C" w:rsidRDefault="00775644" w:rsidP="00775644">
            <w:pPr>
              <w:rPr>
                <w:rFonts w:ascii="GE Inspira" w:hAnsi="GE Inspira"/>
              </w:rPr>
            </w:pPr>
            <w:r w:rsidRPr="00033D7C">
              <w:rPr>
                <w:rFonts w:ascii="GE Inspira" w:hAnsi="GE Inspira"/>
                <w:sz w:val="20"/>
                <w:szCs w:val="20"/>
              </w:rPr>
              <w:t>9.7.4.36</w:t>
            </w:r>
          </w:p>
        </w:tc>
        <w:tc>
          <w:tcPr>
            <w:tcW w:w="1275" w:type="dxa"/>
          </w:tcPr>
          <w:p w14:paraId="252A13D3" w14:textId="77777777" w:rsidR="00775644" w:rsidRPr="00033D7C" w:rsidRDefault="00775644" w:rsidP="00775644">
            <w:pPr>
              <w:rPr>
                <w:rFonts w:ascii="GE Inspira" w:hAnsi="GE Inspira"/>
              </w:rPr>
            </w:pPr>
            <w:r w:rsidRPr="00033D7C">
              <w:rPr>
                <w:rFonts w:ascii="GE Inspira" w:hAnsi="GE Inspira"/>
                <w:sz w:val="20"/>
                <w:szCs w:val="20"/>
              </w:rPr>
              <w:t>Material Transactions</w:t>
            </w:r>
          </w:p>
        </w:tc>
        <w:tc>
          <w:tcPr>
            <w:tcW w:w="1418" w:type="dxa"/>
          </w:tcPr>
          <w:p w14:paraId="5A474C75" w14:textId="77777777" w:rsidR="00775644" w:rsidRPr="00033D7C" w:rsidRDefault="00775644" w:rsidP="00775644">
            <w:pPr>
              <w:rPr>
                <w:rFonts w:ascii="GE Inspira" w:hAnsi="GE Inspira"/>
              </w:rPr>
            </w:pPr>
            <w:r w:rsidRPr="00033D7C">
              <w:rPr>
                <w:rFonts w:ascii="GE Inspira" w:hAnsi="GE Inspira" w:cs="Arial"/>
                <w:bCs/>
                <w:sz w:val="20"/>
                <w:szCs w:val="22"/>
              </w:rPr>
              <w:t>ADDITIONAL_INFO_5</w:t>
            </w:r>
          </w:p>
        </w:tc>
        <w:tc>
          <w:tcPr>
            <w:tcW w:w="1174" w:type="dxa"/>
          </w:tcPr>
          <w:p w14:paraId="7C4D174A" w14:textId="77777777" w:rsidR="00775644" w:rsidRPr="00033D7C" w:rsidRDefault="00775644" w:rsidP="00775644">
            <w:pPr>
              <w:rPr>
                <w:rFonts w:ascii="GE Inspira" w:hAnsi="GE Inspira"/>
              </w:rPr>
            </w:pPr>
            <w:r w:rsidRPr="00033D7C">
              <w:rPr>
                <w:rFonts w:ascii="GE Inspira" w:hAnsi="GE Inspira" w:cs="Arial"/>
                <w:sz w:val="20"/>
                <w:szCs w:val="22"/>
              </w:rPr>
              <w:t>VARCHAR2</w:t>
            </w:r>
          </w:p>
        </w:tc>
        <w:tc>
          <w:tcPr>
            <w:tcW w:w="900" w:type="dxa"/>
          </w:tcPr>
          <w:p w14:paraId="34837C93" w14:textId="77777777" w:rsidR="00775644" w:rsidRPr="00033D7C" w:rsidRDefault="00775644" w:rsidP="00775644">
            <w:pPr>
              <w:pStyle w:val="BodyText"/>
              <w:rPr>
                <w:rFonts w:ascii="GE Inspira" w:hAnsi="GE Inspira" w:cs="Arial"/>
                <w:sz w:val="20"/>
                <w:szCs w:val="22"/>
              </w:rPr>
            </w:pPr>
            <w:r w:rsidRPr="00033D7C">
              <w:rPr>
                <w:rFonts w:ascii="GE Inspira" w:hAnsi="GE Inspira" w:cs="Arial"/>
                <w:sz w:val="20"/>
                <w:szCs w:val="22"/>
              </w:rPr>
              <w:t>500</w:t>
            </w:r>
          </w:p>
        </w:tc>
        <w:tc>
          <w:tcPr>
            <w:tcW w:w="2070" w:type="dxa"/>
            <w:shd w:val="clear" w:color="auto" w:fill="auto"/>
            <w:vAlign w:val="center"/>
          </w:tcPr>
          <w:p w14:paraId="334EF5A2" w14:textId="77777777" w:rsidR="00775644" w:rsidRPr="00775644" w:rsidRDefault="00775644" w:rsidP="00775644">
            <w:pPr>
              <w:spacing w:before="100" w:beforeAutospacing="1"/>
              <w:rPr>
                <w:rFonts w:ascii="GE Inspira" w:hAnsi="GE Inspira" w:cs="Arial"/>
                <w:sz w:val="20"/>
                <w:szCs w:val="22"/>
              </w:rPr>
            </w:pPr>
            <w:r w:rsidRPr="00775644">
              <w:rPr>
                <w:rFonts w:ascii="GE Inspira" w:hAnsi="GE Inspira" w:cs="Arial"/>
                <w:sz w:val="20"/>
                <w:szCs w:val="22"/>
              </w:rPr>
              <w:t>Sales Order Header Warehouse.</w:t>
            </w:r>
          </w:p>
          <w:p w14:paraId="773226B5" w14:textId="77777777" w:rsidR="00775644" w:rsidRPr="00775644" w:rsidRDefault="00775644" w:rsidP="00775644">
            <w:pPr>
              <w:spacing w:before="100" w:beforeAutospacing="1"/>
              <w:rPr>
                <w:rFonts w:ascii="GE Inspira" w:eastAsia="Times New Roman" w:hAnsi="GE Inspira"/>
                <w:sz w:val="20"/>
                <w:szCs w:val="20"/>
                <w:lang w:val="en-IN" w:eastAsia="en-IN"/>
              </w:rPr>
            </w:pPr>
          </w:p>
        </w:tc>
        <w:tc>
          <w:tcPr>
            <w:tcW w:w="1951" w:type="dxa"/>
            <w:shd w:val="clear" w:color="auto" w:fill="auto"/>
            <w:vAlign w:val="center"/>
          </w:tcPr>
          <w:p w14:paraId="5A03EC4E" w14:textId="77777777" w:rsidR="00775644" w:rsidRPr="00775644" w:rsidRDefault="00775644" w:rsidP="00775644">
            <w:pPr>
              <w:rPr>
                <w:rFonts w:ascii="GE Inspira" w:hAnsi="GE Inspira" w:cs="Arial"/>
                <w:sz w:val="20"/>
                <w:szCs w:val="22"/>
              </w:rPr>
            </w:pPr>
            <w:r w:rsidRPr="00775644">
              <w:rPr>
                <w:rFonts w:ascii="GE Inspira" w:hAnsi="GE Inspira" w:cs="Arial"/>
                <w:sz w:val="20"/>
                <w:szCs w:val="22"/>
              </w:rPr>
              <w:t>Order Header Warehouse</w:t>
            </w:r>
          </w:p>
          <w:p w14:paraId="638D6498" w14:textId="77777777" w:rsidR="00775644" w:rsidRPr="003D0B0F" w:rsidRDefault="00775644" w:rsidP="00775644">
            <w:pPr>
              <w:rPr>
                <w:rFonts w:ascii="GE Inspira" w:hAnsi="GE Inspira" w:cs="Arial"/>
                <w:sz w:val="20"/>
                <w:szCs w:val="22"/>
                <w:highlight w:val="cyan"/>
              </w:rPr>
            </w:pPr>
            <w:r w:rsidRPr="00775644">
              <w:rPr>
                <w:rFonts w:ascii="GE Inspira" w:hAnsi="GE Inspira" w:cs="Arial"/>
                <w:sz w:val="20"/>
                <w:szCs w:val="22"/>
              </w:rPr>
              <w:t xml:space="preserve">Fetch the warehouse of the order header where </w:t>
            </w:r>
            <w:r w:rsidRPr="00775644">
              <w:rPr>
                <w:rFonts w:ascii="GE Inspira" w:eastAsia="Times New Roman" w:hAnsi="GE Inspira"/>
                <w:sz w:val="20"/>
                <w:szCs w:val="20"/>
                <w:lang w:val="en-IN" w:eastAsia="en-IN"/>
              </w:rPr>
              <w:t>Source Line Id from Material Transactions</w:t>
            </w:r>
            <w:r w:rsidRPr="00775644">
              <w:rPr>
                <w:rFonts w:ascii="GE Inspira" w:hAnsi="GE Inspira" w:cs="Arial"/>
                <w:sz w:val="20"/>
                <w:szCs w:val="22"/>
              </w:rPr>
              <w:t xml:space="preserve"> matches with line id of order headers.</w:t>
            </w:r>
          </w:p>
        </w:tc>
      </w:tr>
      <w:tr w:rsidR="00CF21A8" w:rsidRPr="00033D7C" w14:paraId="45D61F8E" w14:textId="77777777" w:rsidTr="00A8739C">
        <w:trPr>
          <w:cantSplit/>
        </w:trPr>
        <w:tc>
          <w:tcPr>
            <w:tcW w:w="1277" w:type="dxa"/>
          </w:tcPr>
          <w:p w14:paraId="6CCECED0" w14:textId="77777777" w:rsidR="00CF21A8" w:rsidRPr="00033D7C" w:rsidRDefault="00CF21A8" w:rsidP="00A8739C">
            <w:pPr>
              <w:rPr>
                <w:rFonts w:ascii="GE Inspira" w:hAnsi="GE Inspira"/>
              </w:rPr>
            </w:pPr>
            <w:r w:rsidRPr="00033D7C">
              <w:rPr>
                <w:rFonts w:ascii="GE Inspira" w:hAnsi="GE Inspira"/>
                <w:sz w:val="20"/>
                <w:szCs w:val="20"/>
              </w:rPr>
              <w:t>9.7.4.37</w:t>
            </w:r>
          </w:p>
        </w:tc>
        <w:tc>
          <w:tcPr>
            <w:tcW w:w="1275" w:type="dxa"/>
          </w:tcPr>
          <w:p w14:paraId="54E0F4CD"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tcPr>
          <w:p w14:paraId="551C4466" w14:textId="77777777" w:rsidR="00CF21A8" w:rsidRPr="00033D7C" w:rsidRDefault="00CF21A8" w:rsidP="00A8739C">
            <w:pPr>
              <w:rPr>
                <w:rFonts w:ascii="GE Inspira" w:hAnsi="GE Inspira"/>
              </w:rPr>
            </w:pPr>
            <w:r w:rsidRPr="00033D7C">
              <w:rPr>
                <w:rFonts w:ascii="GE Inspira" w:hAnsi="GE Inspira" w:cs="Arial"/>
                <w:bCs/>
                <w:sz w:val="20"/>
                <w:szCs w:val="22"/>
              </w:rPr>
              <w:t>ADDITIONAL_INFO_6</w:t>
            </w:r>
          </w:p>
        </w:tc>
        <w:tc>
          <w:tcPr>
            <w:tcW w:w="1174" w:type="dxa"/>
          </w:tcPr>
          <w:p w14:paraId="3878D46C"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00" w:type="dxa"/>
          </w:tcPr>
          <w:p w14:paraId="0E7A0522"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070" w:type="dxa"/>
            <w:vAlign w:val="center"/>
          </w:tcPr>
          <w:p w14:paraId="7A23B148" w14:textId="77777777" w:rsidR="00CF21A8" w:rsidRPr="00033D7C" w:rsidRDefault="00D95F34" w:rsidP="00A8739C">
            <w:pPr>
              <w:spacing w:before="100" w:beforeAutospacing="1"/>
              <w:rPr>
                <w:rFonts w:ascii="GE Inspira" w:eastAsia="Times New Roman" w:hAnsi="GE Inspira"/>
                <w:sz w:val="20"/>
                <w:szCs w:val="20"/>
                <w:lang w:val="en-IN" w:eastAsia="en-IN"/>
              </w:rPr>
            </w:pPr>
            <w:r>
              <w:rPr>
                <w:rFonts w:ascii="GE Inspira" w:hAnsi="GE Inspira" w:cs="Arial"/>
                <w:sz w:val="20"/>
                <w:szCs w:val="22"/>
              </w:rPr>
              <w:t>Transfer organization code</w:t>
            </w:r>
          </w:p>
        </w:tc>
        <w:tc>
          <w:tcPr>
            <w:tcW w:w="1951" w:type="dxa"/>
            <w:vAlign w:val="center"/>
          </w:tcPr>
          <w:p w14:paraId="4654FF62" w14:textId="77777777" w:rsidR="00CF21A8" w:rsidRPr="00033D7C" w:rsidRDefault="00D95F34" w:rsidP="00A8739C">
            <w:pPr>
              <w:rPr>
                <w:rFonts w:ascii="GE Inspira" w:eastAsia="Times New Roman" w:hAnsi="GE Inspira"/>
                <w:sz w:val="20"/>
                <w:szCs w:val="20"/>
                <w:lang w:val="en-IN" w:eastAsia="en-IN"/>
              </w:rPr>
            </w:pPr>
            <w:r>
              <w:rPr>
                <w:rFonts w:ascii="GE Inspira" w:hAnsi="GE Inspira" w:cs="Arial"/>
                <w:sz w:val="20"/>
                <w:szCs w:val="22"/>
              </w:rPr>
              <w:t>Transfer organization code</w:t>
            </w:r>
          </w:p>
        </w:tc>
      </w:tr>
      <w:tr w:rsidR="00CF21A8" w:rsidRPr="00033D7C" w14:paraId="531AAA43" w14:textId="77777777" w:rsidTr="00A8739C">
        <w:trPr>
          <w:cantSplit/>
        </w:trPr>
        <w:tc>
          <w:tcPr>
            <w:tcW w:w="1277" w:type="dxa"/>
          </w:tcPr>
          <w:p w14:paraId="428552F8" w14:textId="77777777" w:rsidR="00CF21A8" w:rsidRPr="00033D7C" w:rsidRDefault="00CF21A8" w:rsidP="00A8739C">
            <w:pPr>
              <w:rPr>
                <w:rFonts w:ascii="GE Inspira" w:hAnsi="GE Inspira"/>
              </w:rPr>
            </w:pPr>
            <w:r w:rsidRPr="00033D7C">
              <w:rPr>
                <w:rFonts w:ascii="GE Inspira" w:hAnsi="GE Inspira"/>
                <w:sz w:val="20"/>
                <w:szCs w:val="20"/>
              </w:rPr>
              <w:t>9.7.4.38</w:t>
            </w:r>
          </w:p>
        </w:tc>
        <w:tc>
          <w:tcPr>
            <w:tcW w:w="1275" w:type="dxa"/>
          </w:tcPr>
          <w:p w14:paraId="0FCCB968"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tcPr>
          <w:p w14:paraId="3BF17EEF" w14:textId="77777777" w:rsidR="00CF21A8" w:rsidRPr="00033D7C" w:rsidRDefault="00CF21A8" w:rsidP="00A8739C">
            <w:pPr>
              <w:rPr>
                <w:rFonts w:ascii="GE Inspira" w:hAnsi="GE Inspira"/>
              </w:rPr>
            </w:pPr>
            <w:r w:rsidRPr="00033D7C">
              <w:rPr>
                <w:rFonts w:ascii="GE Inspira" w:hAnsi="GE Inspira" w:cs="Arial"/>
                <w:bCs/>
                <w:sz w:val="20"/>
                <w:szCs w:val="22"/>
              </w:rPr>
              <w:t>ADDITIONAL_INFO_7</w:t>
            </w:r>
          </w:p>
        </w:tc>
        <w:tc>
          <w:tcPr>
            <w:tcW w:w="1174" w:type="dxa"/>
          </w:tcPr>
          <w:p w14:paraId="3A9F5A7C"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00" w:type="dxa"/>
          </w:tcPr>
          <w:p w14:paraId="0E5F21B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070" w:type="dxa"/>
            <w:vAlign w:val="center"/>
          </w:tcPr>
          <w:p w14:paraId="729D14B6"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951" w:type="dxa"/>
            <w:vAlign w:val="center"/>
          </w:tcPr>
          <w:p w14:paraId="0F3082E8"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r w:rsidR="00CF21A8" w:rsidRPr="00033D7C" w14:paraId="7DF87BA5" w14:textId="77777777" w:rsidTr="00A8739C">
        <w:trPr>
          <w:cantSplit/>
        </w:trPr>
        <w:tc>
          <w:tcPr>
            <w:tcW w:w="1277" w:type="dxa"/>
          </w:tcPr>
          <w:p w14:paraId="4102BE15" w14:textId="77777777" w:rsidR="00CF21A8" w:rsidRPr="00033D7C" w:rsidRDefault="00CF21A8" w:rsidP="00A8739C">
            <w:pPr>
              <w:rPr>
                <w:rFonts w:ascii="GE Inspira" w:hAnsi="GE Inspira"/>
              </w:rPr>
            </w:pPr>
            <w:r w:rsidRPr="00033D7C">
              <w:rPr>
                <w:rFonts w:ascii="GE Inspira" w:hAnsi="GE Inspira"/>
                <w:sz w:val="20"/>
                <w:szCs w:val="20"/>
              </w:rPr>
              <w:t>9.7.4.39</w:t>
            </w:r>
          </w:p>
        </w:tc>
        <w:tc>
          <w:tcPr>
            <w:tcW w:w="1275" w:type="dxa"/>
          </w:tcPr>
          <w:p w14:paraId="2142FB21"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tcPr>
          <w:p w14:paraId="21A8F01D" w14:textId="77777777" w:rsidR="00CF21A8" w:rsidRPr="00033D7C" w:rsidRDefault="00CF21A8" w:rsidP="00A8739C">
            <w:pPr>
              <w:rPr>
                <w:rFonts w:ascii="GE Inspira" w:hAnsi="GE Inspira"/>
              </w:rPr>
            </w:pPr>
            <w:r w:rsidRPr="00033D7C">
              <w:rPr>
                <w:rFonts w:ascii="GE Inspira" w:hAnsi="GE Inspira" w:cs="Arial"/>
                <w:bCs/>
                <w:sz w:val="20"/>
                <w:szCs w:val="22"/>
              </w:rPr>
              <w:t>ADDITIONAL_INFO_8</w:t>
            </w:r>
          </w:p>
        </w:tc>
        <w:tc>
          <w:tcPr>
            <w:tcW w:w="1174" w:type="dxa"/>
          </w:tcPr>
          <w:p w14:paraId="69105B2E"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00" w:type="dxa"/>
          </w:tcPr>
          <w:p w14:paraId="3386DAF7"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070" w:type="dxa"/>
            <w:vAlign w:val="center"/>
          </w:tcPr>
          <w:p w14:paraId="578AF4BE"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951" w:type="dxa"/>
            <w:vAlign w:val="center"/>
          </w:tcPr>
          <w:p w14:paraId="08DC1403"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r w:rsidR="00CF21A8" w:rsidRPr="00033D7C" w14:paraId="08CB9C09" w14:textId="77777777" w:rsidTr="00A8739C">
        <w:trPr>
          <w:cantSplit/>
        </w:trPr>
        <w:tc>
          <w:tcPr>
            <w:tcW w:w="1277" w:type="dxa"/>
          </w:tcPr>
          <w:p w14:paraId="40AC70DD" w14:textId="77777777" w:rsidR="00CF21A8" w:rsidRPr="00033D7C" w:rsidRDefault="00CF21A8" w:rsidP="00A8739C">
            <w:pPr>
              <w:rPr>
                <w:rFonts w:ascii="GE Inspira" w:hAnsi="GE Inspira"/>
              </w:rPr>
            </w:pPr>
            <w:r w:rsidRPr="00033D7C">
              <w:rPr>
                <w:rFonts w:ascii="GE Inspira" w:hAnsi="GE Inspira"/>
                <w:sz w:val="20"/>
                <w:szCs w:val="20"/>
              </w:rPr>
              <w:lastRenderedPageBreak/>
              <w:t>9.7.4.40</w:t>
            </w:r>
          </w:p>
        </w:tc>
        <w:tc>
          <w:tcPr>
            <w:tcW w:w="1275" w:type="dxa"/>
          </w:tcPr>
          <w:p w14:paraId="327294F2"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tcPr>
          <w:p w14:paraId="70C8C667" w14:textId="77777777" w:rsidR="00CF21A8" w:rsidRPr="00033D7C" w:rsidRDefault="00CF21A8" w:rsidP="00A8739C">
            <w:pPr>
              <w:rPr>
                <w:rFonts w:ascii="GE Inspira" w:hAnsi="GE Inspira"/>
              </w:rPr>
            </w:pPr>
            <w:r w:rsidRPr="00033D7C">
              <w:rPr>
                <w:rFonts w:ascii="GE Inspira" w:hAnsi="GE Inspira" w:cs="Arial"/>
                <w:bCs/>
                <w:sz w:val="20"/>
                <w:szCs w:val="22"/>
              </w:rPr>
              <w:t>ADDITIONAL_INFO_9</w:t>
            </w:r>
          </w:p>
        </w:tc>
        <w:tc>
          <w:tcPr>
            <w:tcW w:w="1174" w:type="dxa"/>
          </w:tcPr>
          <w:p w14:paraId="617049FD"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00" w:type="dxa"/>
          </w:tcPr>
          <w:p w14:paraId="2BD3506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070" w:type="dxa"/>
            <w:vAlign w:val="center"/>
          </w:tcPr>
          <w:p w14:paraId="64BFF23B"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951" w:type="dxa"/>
            <w:vAlign w:val="center"/>
          </w:tcPr>
          <w:p w14:paraId="32BC9C79"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r w:rsidR="00CF21A8" w:rsidRPr="00033D7C" w14:paraId="6B3F34DE" w14:textId="77777777" w:rsidTr="00A8739C">
        <w:trPr>
          <w:cantSplit/>
        </w:trPr>
        <w:tc>
          <w:tcPr>
            <w:tcW w:w="1277" w:type="dxa"/>
          </w:tcPr>
          <w:p w14:paraId="062DC317" w14:textId="77777777" w:rsidR="00CF21A8" w:rsidRPr="00033D7C" w:rsidRDefault="00CF21A8" w:rsidP="00A8739C">
            <w:pPr>
              <w:rPr>
                <w:rFonts w:ascii="GE Inspira" w:hAnsi="GE Inspira"/>
              </w:rPr>
            </w:pPr>
            <w:r w:rsidRPr="00033D7C">
              <w:rPr>
                <w:rFonts w:ascii="GE Inspira" w:hAnsi="GE Inspira"/>
                <w:sz w:val="20"/>
                <w:szCs w:val="20"/>
              </w:rPr>
              <w:t>9.7.4.41</w:t>
            </w:r>
          </w:p>
        </w:tc>
        <w:tc>
          <w:tcPr>
            <w:tcW w:w="1275" w:type="dxa"/>
          </w:tcPr>
          <w:p w14:paraId="24A1F737" w14:textId="77777777" w:rsidR="00CF21A8" w:rsidRPr="00033D7C" w:rsidRDefault="00CF21A8" w:rsidP="00A8739C">
            <w:pPr>
              <w:rPr>
                <w:rFonts w:ascii="GE Inspira" w:hAnsi="GE Inspira"/>
              </w:rPr>
            </w:pPr>
            <w:r w:rsidRPr="00033D7C">
              <w:rPr>
                <w:rFonts w:ascii="GE Inspira" w:hAnsi="GE Inspira"/>
                <w:sz w:val="20"/>
                <w:szCs w:val="20"/>
              </w:rPr>
              <w:t>Material Transactions</w:t>
            </w:r>
          </w:p>
        </w:tc>
        <w:tc>
          <w:tcPr>
            <w:tcW w:w="1418" w:type="dxa"/>
          </w:tcPr>
          <w:p w14:paraId="7495B2BF" w14:textId="77777777" w:rsidR="00CF21A8" w:rsidRPr="00033D7C" w:rsidRDefault="00CF21A8" w:rsidP="00A8739C">
            <w:pPr>
              <w:rPr>
                <w:rFonts w:ascii="GE Inspira" w:hAnsi="GE Inspira"/>
              </w:rPr>
            </w:pPr>
            <w:r w:rsidRPr="00033D7C">
              <w:rPr>
                <w:rFonts w:ascii="GE Inspira" w:hAnsi="GE Inspira" w:cs="Arial"/>
                <w:bCs/>
                <w:sz w:val="20"/>
                <w:szCs w:val="22"/>
              </w:rPr>
              <w:t>ADDITIONAL_INFO_10</w:t>
            </w:r>
          </w:p>
        </w:tc>
        <w:tc>
          <w:tcPr>
            <w:tcW w:w="1174" w:type="dxa"/>
          </w:tcPr>
          <w:p w14:paraId="2DF74B50" w14:textId="77777777" w:rsidR="00CF21A8" w:rsidRPr="00033D7C" w:rsidRDefault="00CF21A8" w:rsidP="00A8739C">
            <w:pPr>
              <w:rPr>
                <w:rFonts w:ascii="GE Inspira" w:hAnsi="GE Inspira"/>
              </w:rPr>
            </w:pPr>
            <w:r w:rsidRPr="00033D7C">
              <w:rPr>
                <w:rFonts w:ascii="GE Inspira" w:hAnsi="GE Inspira" w:cs="Arial"/>
                <w:sz w:val="20"/>
                <w:szCs w:val="22"/>
              </w:rPr>
              <w:t>VARCHAR2</w:t>
            </w:r>
          </w:p>
        </w:tc>
        <w:tc>
          <w:tcPr>
            <w:tcW w:w="900" w:type="dxa"/>
          </w:tcPr>
          <w:p w14:paraId="031114B5" w14:textId="77777777" w:rsidR="00CF21A8" w:rsidRPr="00033D7C" w:rsidRDefault="00CF21A8" w:rsidP="00A8739C">
            <w:pPr>
              <w:pStyle w:val="BodyText"/>
              <w:rPr>
                <w:rFonts w:ascii="GE Inspira" w:hAnsi="GE Inspira" w:cs="Arial"/>
                <w:sz w:val="20"/>
                <w:szCs w:val="22"/>
              </w:rPr>
            </w:pPr>
            <w:r w:rsidRPr="00033D7C">
              <w:rPr>
                <w:rFonts w:ascii="GE Inspira" w:hAnsi="GE Inspira" w:cs="Arial"/>
                <w:sz w:val="20"/>
                <w:szCs w:val="22"/>
              </w:rPr>
              <w:t>500</w:t>
            </w:r>
          </w:p>
        </w:tc>
        <w:tc>
          <w:tcPr>
            <w:tcW w:w="2070" w:type="dxa"/>
            <w:vAlign w:val="center"/>
          </w:tcPr>
          <w:p w14:paraId="415412A9" w14:textId="77777777" w:rsidR="00CF21A8" w:rsidRPr="00033D7C" w:rsidRDefault="00CF21A8" w:rsidP="00A8739C">
            <w:pPr>
              <w:spacing w:before="100" w:beforeAutospacing="1"/>
              <w:rPr>
                <w:rFonts w:ascii="GE Inspira" w:eastAsia="Times New Roman" w:hAnsi="GE Inspira"/>
                <w:sz w:val="20"/>
                <w:szCs w:val="20"/>
                <w:lang w:val="en-IN" w:eastAsia="en-IN"/>
              </w:rPr>
            </w:pPr>
            <w:r w:rsidRPr="00033D7C">
              <w:rPr>
                <w:rFonts w:ascii="GE Inspira" w:hAnsi="GE Inspira" w:cs="Arial"/>
                <w:sz w:val="20"/>
                <w:szCs w:val="22"/>
              </w:rPr>
              <w:t>NA</w:t>
            </w:r>
          </w:p>
        </w:tc>
        <w:tc>
          <w:tcPr>
            <w:tcW w:w="1951" w:type="dxa"/>
            <w:vAlign w:val="center"/>
          </w:tcPr>
          <w:p w14:paraId="515CABFF" w14:textId="77777777" w:rsidR="00CF21A8" w:rsidRPr="00033D7C" w:rsidRDefault="00CF21A8" w:rsidP="00A8739C">
            <w:pPr>
              <w:rPr>
                <w:rFonts w:ascii="GE Inspira" w:eastAsia="Times New Roman" w:hAnsi="GE Inspira"/>
                <w:sz w:val="20"/>
                <w:szCs w:val="20"/>
                <w:lang w:val="en-IN" w:eastAsia="en-IN"/>
              </w:rPr>
            </w:pPr>
            <w:r w:rsidRPr="00033D7C">
              <w:rPr>
                <w:rFonts w:ascii="GE Inspira" w:hAnsi="GE Inspira" w:cs="Arial"/>
                <w:sz w:val="20"/>
                <w:szCs w:val="22"/>
              </w:rPr>
              <w:t>NA</w:t>
            </w:r>
          </w:p>
        </w:tc>
      </w:tr>
    </w:tbl>
    <w:p w14:paraId="72DC23AE" w14:textId="77777777" w:rsidR="00CF21A8" w:rsidRPr="00033D7C" w:rsidRDefault="00CF21A8" w:rsidP="00CF21A8">
      <w:pPr>
        <w:pStyle w:val="Header"/>
        <w:tabs>
          <w:tab w:val="clear" w:pos="4320"/>
          <w:tab w:val="clear" w:pos="8640"/>
          <w:tab w:val="left" w:pos="720"/>
        </w:tabs>
        <w:rPr>
          <w:rFonts w:ascii="GE Inspira" w:hAnsi="GE Inspira" w:cs="Arial"/>
          <w:sz w:val="20"/>
        </w:rPr>
      </w:pPr>
    </w:p>
    <w:p w14:paraId="0251ADF2" w14:textId="77777777" w:rsidR="00CF21A8" w:rsidRPr="00033D7C" w:rsidRDefault="00CF21A8" w:rsidP="00CF21A8">
      <w:pPr>
        <w:pStyle w:val="Header"/>
        <w:tabs>
          <w:tab w:val="clear" w:pos="4320"/>
          <w:tab w:val="clear" w:pos="8640"/>
          <w:tab w:val="left" w:pos="720"/>
        </w:tabs>
        <w:rPr>
          <w:rFonts w:ascii="GE Inspira" w:hAnsi="GE Inspira" w:cs="Arial"/>
          <w:sz w:val="20"/>
        </w:rPr>
      </w:pPr>
    </w:p>
    <w:p w14:paraId="128AC767"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10" w:name="_Toc494102735"/>
      <w:r w:rsidRPr="00033D7C">
        <w:rPr>
          <w:rFonts w:ascii="GE Inspira" w:hAnsi="GE Inspira" w:cs="Arial"/>
        </w:rPr>
        <w:t>Process Flow</w:t>
      </w:r>
      <w:bookmarkEnd w:id="110"/>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7020"/>
      </w:tblGrid>
      <w:tr w:rsidR="00CF21A8" w:rsidRPr="00033D7C" w14:paraId="0FCA4D86" w14:textId="77777777" w:rsidTr="00A8739C">
        <w:trPr>
          <w:cantSplit/>
          <w:tblHeader/>
        </w:trPr>
        <w:tc>
          <w:tcPr>
            <w:tcW w:w="1620" w:type="dxa"/>
            <w:shd w:val="pct25" w:color="auto" w:fill="FFFFFF"/>
            <w:vAlign w:val="center"/>
          </w:tcPr>
          <w:p w14:paraId="71106D85"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7020" w:type="dxa"/>
            <w:shd w:val="pct25" w:color="auto" w:fill="FFFFFF"/>
            <w:vAlign w:val="center"/>
          </w:tcPr>
          <w:p w14:paraId="1E467384"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79CED5C1" w14:textId="77777777" w:rsidTr="00A8739C">
        <w:trPr>
          <w:cantSplit/>
        </w:trPr>
        <w:tc>
          <w:tcPr>
            <w:tcW w:w="1620" w:type="dxa"/>
            <w:vAlign w:val="center"/>
          </w:tcPr>
          <w:p w14:paraId="5F0CB47E"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9.7.5.1</w:t>
            </w:r>
          </w:p>
        </w:tc>
        <w:tc>
          <w:tcPr>
            <w:tcW w:w="7020" w:type="dxa"/>
            <w:vAlign w:val="center"/>
          </w:tcPr>
          <w:p w14:paraId="05752310" w14:textId="77777777" w:rsidR="00CF21A8" w:rsidRPr="00033D7C" w:rsidRDefault="00CF21A8" w:rsidP="00A8739C">
            <w:pPr>
              <w:spacing w:before="100" w:beforeAutospacing="1"/>
              <w:rPr>
                <w:rFonts w:ascii="GE Inspira" w:hAnsi="GE Inspira" w:cs="Arial"/>
                <w:bCs/>
                <w:iCs/>
                <w:sz w:val="20"/>
                <w:szCs w:val="22"/>
              </w:rPr>
            </w:pPr>
            <w:r w:rsidRPr="00033D7C">
              <w:rPr>
                <w:rFonts w:ascii="GE Inspira" w:hAnsi="GE Inspira" w:cs="Arial"/>
                <w:bCs/>
                <w:iCs/>
                <w:sz w:val="20"/>
                <w:szCs w:val="22"/>
              </w:rPr>
              <w:t xml:space="preserve">Make an entry into the </w:t>
            </w:r>
            <w:r w:rsidRPr="00033D7C">
              <w:rPr>
                <w:rFonts w:ascii="GE Inspira" w:hAnsi="GE Inspira" w:cs="Arial"/>
                <w:iCs/>
                <w:sz w:val="20"/>
                <w:szCs w:val="22"/>
              </w:rPr>
              <w:t>GEMS_IFACE_PROCESS_TABLE with start time of this function</w:t>
            </w:r>
          </w:p>
        </w:tc>
      </w:tr>
      <w:tr w:rsidR="00CF21A8" w:rsidRPr="00033D7C" w14:paraId="5FB4DBB7" w14:textId="77777777" w:rsidTr="00A8739C">
        <w:trPr>
          <w:cantSplit/>
        </w:trPr>
        <w:tc>
          <w:tcPr>
            <w:tcW w:w="1620" w:type="dxa"/>
            <w:vAlign w:val="center"/>
          </w:tcPr>
          <w:p w14:paraId="0EEB4F1E"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9.7.5.2</w:t>
            </w:r>
          </w:p>
        </w:tc>
        <w:tc>
          <w:tcPr>
            <w:tcW w:w="7020" w:type="dxa"/>
            <w:vAlign w:val="center"/>
          </w:tcPr>
          <w:p w14:paraId="7446EB11" w14:textId="77777777" w:rsidR="00CF21A8" w:rsidRPr="00033D7C" w:rsidRDefault="00CF21A8" w:rsidP="00A8739C">
            <w:pPr>
              <w:spacing w:before="100" w:beforeAutospacing="1"/>
              <w:rPr>
                <w:rFonts w:ascii="GE Inspira" w:hAnsi="GE Inspira" w:cs="Arial"/>
                <w:bCs/>
                <w:iCs/>
                <w:sz w:val="20"/>
                <w:szCs w:val="22"/>
              </w:rPr>
            </w:pPr>
            <w:r w:rsidRPr="00033D7C">
              <w:rPr>
                <w:rFonts w:ascii="GE Inspira" w:hAnsi="GE Inspira" w:cs="Arial"/>
                <w:bCs/>
                <w:iCs/>
                <w:sz w:val="20"/>
                <w:szCs w:val="22"/>
              </w:rPr>
              <w:t>Purge all the records in the Part Transaction staging table and reload it with new set of data.</w:t>
            </w:r>
          </w:p>
        </w:tc>
      </w:tr>
      <w:tr w:rsidR="00CF21A8" w:rsidRPr="00033D7C" w14:paraId="44CBF5E6" w14:textId="77777777" w:rsidTr="00A8739C">
        <w:trPr>
          <w:cantSplit/>
        </w:trPr>
        <w:tc>
          <w:tcPr>
            <w:tcW w:w="1620" w:type="dxa"/>
            <w:vAlign w:val="center"/>
          </w:tcPr>
          <w:p w14:paraId="385DF517"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9.7.5.3</w:t>
            </w:r>
          </w:p>
        </w:tc>
        <w:tc>
          <w:tcPr>
            <w:tcW w:w="7020" w:type="dxa"/>
            <w:vAlign w:val="center"/>
          </w:tcPr>
          <w:p w14:paraId="079045A1" w14:textId="77777777" w:rsidR="00CF21A8" w:rsidRPr="00033D7C" w:rsidRDefault="00CF21A8" w:rsidP="00A8739C">
            <w:pPr>
              <w:spacing w:before="100" w:beforeAutospacing="1"/>
              <w:rPr>
                <w:rFonts w:ascii="GE Inspira" w:hAnsi="GE Inspira" w:cs="Arial"/>
                <w:bCs/>
                <w:iCs/>
                <w:sz w:val="20"/>
                <w:szCs w:val="22"/>
              </w:rPr>
            </w:pPr>
            <w:r w:rsidRPr="00033D7C">
              <w:rPr>
                <w:rFonts w:ascii="GE Inspira" w:hAnsi="GE Inspira" w:cs="Arial"/>
                <w:bCs/>
                <w:iCs/>
                <w:sz w:val="20"/>
                <w:szCs w:val="22"/>
              </w:rPr>
              <w:t>Data extraction is done starting from the last successful extract start time of this function or between the specific date intervals passed as input to the concurrent programs.</w:t>
            </w:r>
          </w:p>
        </w:tc>
      </w:tr>
      <w:tr w:rsidR="00CF21A8" w:rsidRPr="00033D7C" w14:paraId="2DFD7A40" w14:textId="77777777" w:rsidTr="00A8739C">
        <w:trPr>
          <w:cantSplit/>
        </w:trPr>
        <w:tc>
          <w:tcPr>
            <w:tcW w:w="1620" w:type="dxa"/>
            <w:vAlign w:val="center"/>
          </w:tcPr>
          <w:p w14:paraId="5FA54C2C"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9.7.5.4</w:t>
            </w:r>
          </w:p>
        </w:tc>
        <w:tc>
          <w:tcPr>
            <w:tcW w:w="7020" w:type="dxa"/>
            <w:vAlign w:val="center"/>
          </w:tcPr>
          <w:p w14:paraId="63682918" w14:textId="77777777" w:rsidR="00CF21A8" w:rsidRPr="00033D7C" w:rsidRDefault="00CF21A8" w:rsidP="00A8739C">
            <w:pPr>
              <w:spacing w:before="100" w:beforeAutospacing="1"/>
              <w:rPr>
                <w:rFonts w:ascii="GE Inspira" w:eastAsia="Times New Roman" w:hAnsi="GE Inspira"/>
                <w:lang w:val="en-IN" w:eastAsia="en-IN"/>
              </w:rPr>
            </w:pPr>
            <w:r w:rsidRPr="00033D7C">
              <w:rPr>
                <w:rFonts w:ascii="GE Inspira" w:hAnsi="GE Inspira" w:cs="Arial"/>
                <w:bCs/>
                <w:iCs/>
                <w:sz w:val="20"/>
                <w:szCs w:val="22"/>
              </w:rPr>
              <w:t xml:space="preserve">Extract all the material transactions data for all warehouses included in the value set : </w:t>
            </w:r>
            <w:r w:rsidRPr="00033D7C">
              <w:rPr>
                <w:rFonts w:ascii="GE Inspira" w:hAnsi="GE Inspira" w:cs="Arial"/>
                <w:sz w:val="20"/>
                <w:szCs w:val="22"/>
              </w:rPr>
              <w:t>GEHC_SVC_SPM_TXN_DETAILS.</w:t>
            </w:r>
          </w:p>
        </w:tc>
      </w:tr>
      <w:tr w:rsidR="00CF21A8" w:rsidRPr="00033D7C" w14:paraId="7E69B745" w14:textId="77777777" w:rsidTr="00A8739C">
        <w:trPr>
          <w:cantSplit/>
        </w:trPr>
        <w:tc>
          <w:tcPr>
            <w:tcW w:w="1620" w:type="dxa"/>
            <w:vAlign w:val="center"/>
          </w:tcPr>
          <w:p w14:paraId="7047BEBE"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9.7.5.5</w:t>
            </w:r>
          </w:p>
        </w:tc>
        <w:tc>
          <w:tcPr>
            <w:tcW w:w="7020" w:type="dxa"/>
            <w:vAlign w:val="center"/>
          </w:tcPr>
          <w:p w14:paraId="0B6D6288" w14:textId="77777777" w:rsidR="00CF21A8" w:rsidRPr="00033D7C" w:rsidRDefault="00CF21A8" w:rsidP="00A8739C">
            <w:pPr>
              <w:pStyle w:val="heading2text"/>
              <w:ind w:left="0"/>
              <w:rPr>
                <w:rFonts w:ascii="GE Inspira" w:eastAsia="Batang" w:hAnsi="GE Inspira" w:cs="Arial"/>
                <w:bCs/>
                <w:iCs/>
                <w:sz w:val="20"/>
                <w:szCs w:val="22"/>
                <w:lang w:eastAsia="ko-KR"/>
              </w:rPr>
            </w:pPr>
            <w:r w:rsidRPr="00033D7C">
              <w:rPr>
                <w:rFonts w:ascii="GE Inspira" w:eastAsia="Batang" w:hAnsi="GE Inspira" w:cs="Arial"/>
                <w:bCs/>
                <w:iCs/>
                <w:sz w:val="20"/>
                <w:szCs w:val="22"/>
                <w:lang w:eastAsia="ko-KR"/>
              </w:rPr>
              <w:t xml:space="preserve">The extracted data is inserted into the table - </w:t>
            </w:r>
            <w:r w:rsidRPr="00033D7C">
              <w:rPr>
                <w:rFonts w:ascii="GE Inspira" w:hAnsi="GE Inspira" w:cs="Arial"/>
                <w:iCs/>
                <w:sz w:val="20"/>
                <w:szCs w:val="22"/>
              </w:rPr>
              <w:t>GEHC_SVC_SPM_PART_TXN_FEEDS</w:t>
            </w:r>
          </w:p>
        </w:tc>
      </w:tr>
    </w:tbl>
    <w:p w14:paraId="38A8D74A" w14:textId="77777777" w:rsidR="00CF21A8" w:rsidRPr="00033D7C" w:rsidRDefault="00CF21A8" w:rsidP="00CF21A8">
      <w:pPr>
        <w:tabs>
          <w:tab w:val="left" w:pos="720"/>
        </w:tabs>
        <w:ind w:left="504" w:hanging="504"/>
        <w:rPr>
          <w:rFonts w:ascii="GE Inspira" w:hAnsi="GE Inspira" w:cs="Arial"/>
          <w:iCs/>
          <w:sz w:val="20"/>
        </w:rPr>
      </w:pPr>
    </w:p>
    <w:p w14:paraId="40580A39" w14:textId="77777777" w:rsidR="00CF21A8" w:rsidRPr="00033D7C" w:rsidRDefault="00CF21A8" w:rsidP="00CF21A8">
      <w:pPr>
        <w:tabs>
          <w:tab w:val="left" w:pos="720"/>
        </w:tabs>
        <w:ind w:left="504" w:hanging="504"/>
        <w:rPr>
          <w:rFonts w:ascii="GE Inspira" w:hAnsi="GE Inspira" w:cs="Arial"/>
          <w:iCs/>
          <w:sz w:val="20"/>
        </w:rPr>
      </w:pPr>
    </w:p>
    <w:p w14:paraId="0C8D0C78" w14:textId="77777777" w:rsidR="00CF21A8" w:rsidRPr="00033D7C" w:rsidRDefault="00CF21A8" w:rsidP="00CF21A8">
      <w:pPr>
        <w:tabs>
          <w:tab w:val="left" w:pos="720"/>
        </w:tabs>
        <w:ind w:left="504" w:hanging="504"/>
        <w:rPr>
          <w:rFonts w:ascii="GE Inspira" w:hAnsi="GE Inspira" w:cs="Arial"/>
          <w:iCs/>
          <w:sz w:val="20"/>
        </w:rPr>
      </w:pPr>
    </w:p>
    <w:p w14:paraId="1A241051"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11" w:name="_Toc494102736"/>
      <w:r w:rsidRPr="00033D7C">
        <w:rPr>
          <w:rFonts w:ascii="GE Inspira" w:hAnsi="GE Inspira" w:cs="Arial"/>
        </w:rPr>
        <w:t>Business Rules</w:t>
      </w:r>
      <w:bookmarkEnd w:id="111"/>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340"/>
        <w:gridCol w:w="4680"/>
      </w:tblGrid>
      <w:tr w:rsidR="00CF21A8" w:rsidRPr="00033D7C" w14:paraId="63735A17" w14:textId="77777777" w:rsidTr="00A8739C">
        <w:tc>
          <w:tcPr>
            <w:tcW w:w="1620" w:type="dxa"/>
            <w:shd w:val="pct25" w:color="auto" w:fill="FFFFFF"/>
          </w:tcPr>
          <w:p w14:paraId="7492BA28"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2340" w:type="dxa"/>
            <w:shd w:val="pct25" w:color="auto" w:fill="FFFFFF"/>
          </w:tcPr>
          <w:p w14:paraId="3BFC7C5B"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4680" w:type="dxa"/>
            <w:shd w:val="pct25" w:color="auto" w:fill="FFFFFF"/>
          </w:tcPr>
          <w:p w14:paraId="603B7138"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Rule</w:t>
            </w:r>
          </w:p>
        </w:tc>
      </w:tr>
      <w:tr w:rsidR="00CF21A8" w:rsidRPr="00033D7C" w14:paraId="058A56C1" w14:textId="77777777" w:rsidTr="00A8739C">
        <w:tc>
          <w:tcPr>
            <w:tcW w:w="1620" w:type="dxa"/>
          </w:tcPr>
          <w:p w14:paraId="5B542202"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iCs/>
                <w:sz w:val="20"/>
                <w:szCs w:val="22"/>
              </w:rPr>
              <w:t>9.7.6.1</w:t>
            </w:r>
          </w:p>
        </w:tc>
        <w:tc>
          <w:tcPr>
            <w:tcW w:w="2340" w:type="dxa"/>
          </w:tcPr>
          <w:p w14:paraId="45A99805"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4680" w:type="dxa"/>
          </w:tcPr>
          <w:p w14:paraId="1639C3DF"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Add a record in the </w:t>
            </w:r>
            <w:r w:rsidRPr="00033D7C">
              <w:rPr>
                <w:rFonts w:ascii="GE Inspira" w:hAnsi="GE Inspira" w:cs="Arial"/>
                <w:iCs/>
                <w:sz w:val="20"/>
                <w:szCs w:val="22"/>
              </w:rPr>
              <w:t>GEMS_IFACE_PROCESS_TABLE table with:</w:t>
            </w:r>
          </w:p>
          <w:p w14:paraId="411C0380"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INTERFACE_NAME: GLPROD_TO_SPM_DATA_FEED</w:t>
            </w:r>
          </w:p>
          <w:p w14:paraId="6ABF15E5"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PROGRAM_NAME: DAILY_SPM_PART_TRANSACTIONS</w:t>
            </w:r>
          </w:p>
          <w:p w14:paraId="3FB7EE93"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START_DATE: sysdate</w:t>
            </w:r>
          </w:p>
          <w:p w14:paraId="0E4844F6"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iCs/>
                <w:sz w:val="20"/>
                <w:szCs w:val="22"/>
              </w:rPr>
              <w:t>STATUS_FLAG: ‘I’</w:t>
            </w:r>
          </w:p>
        </w:tc>
      </w:tr>
      <w:tr w:rsidR="00CF21A8" w:rsidRPr="00033D7C" w14:paraId="3F127C3B" w14:textId="77777777" w:rsidTr="00A8739C">
        <w:tc>
          <w:tcPr>
            <w:tcW w:w="1620" w:type="dxa"/>
          </w:tcPr>
          <w:p w14:paraId="272EE53C" w14:textId="77777777" w:rsidR="00CF21A8" w:rsidRPr="00033D7C" w:rsidRDefault="00CF21A8" w:rsidP="00A8739C">
            <w:pPr>
              <w:rPr>
                <w:rFonts w:ascii="GE Inspira" w:hAnsi="GE Inspira"/>
              </w:rPr>
            </w:pPr>
            <w:r w:rsidRPr="00033D7C">
              <w:rPr>
                <w:rFonts w:ascii="GE Inspira" w:hAnsi="GE Inspira" w:cs="Arial"/>
                <w:bCs/>
                <w:iCs/>
                <w:sz w:val="20"/>
                <w:szCs w:val="22"/>
              </w:rPr>
              <w:t>9.7.6.2</w:t>
            </w:r>
          </w:p>
        </w:tc>
        <w:tc>
          <w:tcPr>
            <w:tcW w:w="2340" w:type="dxa"/>
          </w:tcPr>
          <w:p w14:paraId="4D1CEE56"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Warehouse Details</w:t>
            </w:r>
          </w:p>
        </w:tc>
        <w:tc>
          <w:tcPr>
            <w:tcW w:w="4680" w:type="dxa"/>
          </w:tcPr>
          <w:p w14:paraId="69F03447" w14:textId="77777777" w:rsidR="00CF21A8" w:rsidRPr="00033D7C" w:rsidRDefault="00CF21A8" w:rsidP="00A8739C">
            <w:pPr>
              <w:spacing w:before="100" w:beforeAutospacing="1"/>
              <w:rPr>
                <w:rFonts w:ascii="GE Inspira" w:hAnsi="GE Inspira" w:cs="Arial"/>
                <w:bCs/>
                <w:iCs/>
                <w:sz w:val="20"/>
                <w:szCs w:val="22"/>
              </w:rPr>
            </w:pPr>
            <w:r w:rsidRPr="00033D7C">
              <w:rPr>
                <w:rFonts w:ascii="GE Inspira" w:hAnsi="GE Inspira" w:cs="Arial"/>
                <w:bCs/>
                <w:iCs/>
                <w:sz w:val="20"/>
                <w:szCs w:val="22"/>
              </w:rPr>
              <w:t xml:space="preserve">List of all Warehouses which needs to be considered for Part Transactions Extract are listed in the value set : </w:t>
            </w:r>
            <w:r w:rsidRPr="00033D7C">
              <w:rPr>
                <w:rFonts w:ascii="GE Inspira" w:eastAsia="Times New Roman" w:hAnsi="GE Inspira" w:cs="Arial"/>
                <w:sz w:val="20"/>
                <w:szCs w:val="22"/>
                <w:lang w:val="en-IN" w:eastAsia="en-IN"/>
              </w:rPr>
              <w:t>GEHC_SVC_SPM_WH_DETAILS</w:t>
            </w:r>
          </w:p>
        </w:tc>
      </w:tr>
      <w:tr w:rsidR="00CF21A8" w:rsidRPr="00033D7C" w14:paraId="24FE17C5" w14:textId="77777777" w:rsidTr="00A8739C">
        <w:trPr>
          <w:trHeight w:val="768"/>
        </w:trPr>
        <w:tc>
          <w:tcPr>
            <w:tcW w:w="1620" w:type="dxa"/>
          </w:tcPr>
          <w:p w14:paraId="4334C79D" w14:textId="77777777" w:rsidR="00CF21A8" w:rsidRPr="00033D7C" w:rsidRDefault="00CF21A8" w:rsidP="00A8739C">
            <w:pPr>
              <w:rPr>
                <w:rFonts w:ascii="GE Inspira" w:hAnsi="GE Inspira"/>
              </w:rPr>
            </w:pPr>
            <w:r w:rsidRPr="00033D7C">
              <w:rPr>
                <w:rFonts w:ascii="GE Inspira" w:hAnsi="GE Inspira" w:cs="Arial"/>
                <w:bCs/>
                <w:iCs/>
                <w:sz w:val="20"/>
                <w:szCs w:val="22"/>
              </w:rPr>
              <w:t>9.7.6.3</w:t>
            </w:r>
          </w:p>
        </w:tc>
        <w:tc>
          <w:tcPr>
            <w:tcW w:w="2340" w:type="dxa"/>
          </w:tcPr>
          <w:p w14:paraId="5ADAA641"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Transaction Types</w:t>
            </w:r>
          </w:p>
        </w:tc>
        <w:tc>
          <w:tcPr>
            <w:tcW w:w="4680" w:type="dxa"/>
          </w:tcPr>
          <w:p w14:paraId="1128EBC0" w14:textId="77777777" w:rsidR="00CF21A8" w:rsidRPr="00033D7C" w:rsidRDefault="00CF21A8" w:rsidP="00A8739C">
            <w:pPr>
              <w:pStyle w:val="ListParagraph"/>
              <w:ind w:left="0"/>
              <w:rPr>
                <w:rFonts w:ascii="GE Inspira" w:hAnsi="GE Inspira"/>
              </w:rPr>
            </w:pPr>
            <w:r w:rsidRPr="00033D7C">
              <w:rPr>
                <w:rFonts w:ascii="GE Inspira" w:eastAsia="Batang" w:hAnsi="GE Inspira" w:cs="Arial"/>
                <w:bCs/>
                <w:iCs/>
                <w:sz w:val="20"/>
                <w:lang w:val="en-US" w:eastAsia="ko-KR"/>
              </w:rPr>
              <w:t>Valueset- GEHC_SVC_SPM_TXN_DETAILS holds all the material transaction types to be used within a warehouse. The warehouse to be considered are defined in the above section 9.7.6.2</w:t>
            </w:r>
            <w:r w:rsidRPr="00033D7C">
              <w:rPr>
                <w:rFonts w:ascii="GE Inspira" w:hAnsi="GE Inspira"/>
              </w:rPr>
              <w:t xml:space="preserve"> </w:t>
            </w:r>
          </w:p>
          <w:p w14:paraId="69E8D9F2" w14:textId="77777777" w:rsidR="00CF21A8" w:rsidRPr="00033D7C" w:rsidRDefault="00CF21A8" w:rsidP="00A8739C">
            <w:pPr>
              <w:pStyle w:val="ListParagraph"/>
              <w:ind w:left="0"/>
              <w:rPr>
                <w:rFonts w:ascii="GE Inspira" w:hAnsi="GE Inspira"/>
              </w:rPr>
            </w:pPr>
            <w:r w:rsidRPr="00033D7C">
              <w:rPr>
                <w:rFonts w:ascii="GE Inspira" w:eastAsia="Batang" w:hAnsi="GE Inspira" w:cs="Arial"/>
                <w:bCs/>
                <w:iCs/>
                <w:sz w:val="20"/>
                <w:lang w:val="en-US" w:eastAsia="ko-KR"/>
              </w:rPr>
              <w:t>Screenshot attached showing the dependency of the two valuesets.</w:t>
            </w:r>
          </w:p>
        </w:tc>
      </w:tr>
      <w:tr w:rsidR="00CF21A8" w:rsidRPr="00033D7C" w14:paraId="1B52BD8D" w14:textId="77777777" w:rsidTr="00A8739C">
        <w:trPr>
          <w:trHeight w:val="768"/>
        </w:trPr>
        <w:tc>
          <w:tcPr>
            <w:tcW w:w="1620" w:type="dxa"/>
          </w:tcPr>
          <w:p w14:paraId="42E2A7E6"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9.7.6.4</w:t>
            </w:r>
          </w:p>
        </w:tc>
        <w:tc>
          <w:tcPr>
            <w:tcW w:w="2340" w:type="dxa"/>
          </w:tcPr>
          <w:p w14:paraId="0C4FF966"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Transaction Code</w:t>
            </w:r>
          </w:p>
        </w:tc>
        <w:tc>
          <w:tcPr>
            <w:tcW w:w="4680" w:type="dxa"/>
          </w:tcPr>
          <w:p w14:paraId="731F8589" w14:textId="77777777" w:rsidR="00CF21A8" w:rsidRPr="00033D7C" w:rsidRDefault="00CF21A8" w:rsidP="00A8739C">
            <w:pPr>
              <w:pStyle w:val="NormalWeb"/>
              <w:rPr>
                <w:rFonts w:ascii="GE Inspira" w:hAnsi="GE Inspira"/>
                <w:sz w:val="20"/>
                <w:szCs w:val="20"/>
              </w:rPr>
            </w:pPr>
            <w:r w:rsidRPr="00033D7C">
              <w:rPr>
                <w:rFonts w:ascii="GE Inspira" w:hAnsi="GE Inspira"/>
                <w:sz w:val="20"/>
                <w:szCs w:val="20"/>
              </w:rPr>
              <w:t>If transaction type name is ‘’Account Alias Receipt’’, fetch the values of segment1 and segment2 as mentioned in 9.7.4.7 , else populate the value of the field as NA.</w:t>
            </w:r>
          </w:p>
        </w:tc>
      </w:tr>
      <w:tr w:rsidR="00CF21A8" w:rsidRPr="00033D7C" w14:paraId="413C0822" w14:textId="77777777" w:rsidTr="00A8739C">
        <w:trPr>
          <w:trHeight w:val="768"/>
        </w:trPr>
        <w:tc>
          <w:tcPr>
            <w:tcW w:w="1620" w:type="dxa"/>
          </w:tcPr>
          <w:p w14:paraId="503E8989"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lastRenderedPageBreak/>
              <w:t>9.7.6.5</w:t>
            </w:r>
          </w:p>
        </w:tc>
        <w:tc>
          <w:tcPr>
            <w:tcW w:w="2340" w:type="dxa"/>
          </w:tcPr>
          <w:p w14:paraId="0A2F3945"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Purging</w:t>
            </w:r>
          </w:p>
        </w:tc>
        <w:tc>
          <w:tcPr>
            <w:tcW w:w="4680" w:type="dxa"/>
          </w:tcPr>
          <w:p w14:paraId="50B4C024"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 xml:space="preserve">Before loading any set of new data into the staging table - </w:t>
            </w:r>
            <w:r w:rsidRPr="00033D7C">
              <w:rPr>
                <w:rFonts w:ascii="GE Inspira" w:hAnsi="GE Inspira"/>
                <w:sz w:val="20"/>
              </w:rPr>
              <w:t>GEHC_SVC</w:t>
            </w:r>
            <w:r w:rsidRPr="00033D7C">
              <w:rPr>
                <w:rFonts w:ascii="GE Inspira" w:hAnsi="GE Inspira"/>
                <w:sz w:val="20"/>
                <w:szCs w:val="20"/>
              </w:rPr>
              <w:t>_SPM_PART_TXN_FEEDS, purge all the records from the previous run.</w:t>
            </w:r>
          </w:p>
        </w:tc>
      </w:tr>
      <w:tr w:rsidR="00CF21A8" w:rsidRPr="00033D7C" w14:paraId="5D31C759" w14:textId="77777777" w:rsidTr="00A8739C">
        <w:trPr>
          <w:trHeight w:val="768"/>
        </w:trPr>
        <w:tc>
          <w:tcPr>
            <w:tcW w:w="1620" w:type="dxa"/>
          </w:tcPr>
          <w:p w14:paraId="3710DF23" w14:textId="77777777" w:rsidR="00CF21A8" w:rsidRPr="00033D7C" w:rsidRDefault="00CF21A8" w:rsidP="00A8739C">
            <w:pPr>
              <w:rPr>
                <w:rFonts w:ascii="GE Inspira" w:hAnsi="GE Inspira"/>
              </w:rPr>
            </w:pPr>
            <w:r w:rsidRPr="00033D7C">
              <w:rPr>
                <w:rFonts w:ascii="GE Inspira" w:hAnsi="GE Inspira" w:cs="Arial"/>
                <w:bCs/>
                <w:iCs/>
                <w:sz w:val="20"/>
                <w:szCs w:val="22"/>
              </w:rPr>
              <w:t>9.7.6.6</w:t>
            </w:r>
          </w:p>
        </w:tc>
        <w:tc>
          <w:tcPr>
            <w:tcW w:w="2340" w:type="dxa"/>
          </w:tcPr>
          <w:p w14:paraId="1D4D12F1"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Data extraction</w:t>
            </w:r>
          </w:p>
        </w:tc>
        <w:tc>
          <w:tcPr>
            <w:tcW w:w="4680" w:type="dxa"/>
          </w:tcPr>
          <w:p w14:paraId="30DC5722" w14:textId="77777777" w:rsidR="00CF21A8" w:rsidRPr="00033D7C" w:rsidRDefault="00CF21A8" w:rsidP="00A8739C">
            <w:pPr>
              <w:pStyle w:val="NormalWeb"/>
              <w:spacing w:after="0"/>
              <w:rPr>
                <w:rFonts w:ascii="GE Inspira" w:hAnsi="GE Inspira"/>
                <w:sz w:val="20"/>
                <w:szCs w:val="20"/>
                <w:lang w:val="en-US" w:eastAsia="en-US"/>
              </w:rPr>
            </w:pPr>
            <w:r w:rsidRPr="00033D7C">
              <w:rPr>
                <w:rFonts w:ascii="GE Inspira" w:hAnsi="GE Inspira" w:cs="Arial"/>
                <w:iCs/>
                <w:sz w:val="20"/>
                <w:szCs w:val="22"/>
              </w:rPr>
              <w:t xml:space="preserve">If the START DATE and END DATE the parameter to the concurrent program is Null, The part transaction extract is carried out starting from the successful last extract start time fetched from the table - </w:t>
            </w:r>
            <w:r w:rsidRPr="00033D7C">
              <w:rPr>
                <w:rFonts w:ascii="GE Inspira" w:hAnsi="GE Inspira"/>
                <w:sz w:val="20"/>
                <w:szCs w:val="20"/>
                <w:lang w:val="en-US" w:eastAsia="en-US"/>
              </w:rPr>
              <w:t>GEMS_IFACE_PROCESS_TABLE  (serves as input to the date filter condition of the extract query.</w:t>
            </w:r>
          </w:p>
          <w:p w14:paraId="100773F1" w14:textId="77777777" w:rsidR="00CF21A8" w:rsidRPr="00033D7C" w:rsidRDefault="00CF21A8" w:rsidP="00A8739C">
            <w:pPr>
              <w:pStyle w:val="NormalWeb"/>
              <w:spacing w:after="0"/>
              <w:rPr>
                <w:rFonts w:ascii="GE Inspira" w:hAnsi="GE Inspira"/>
                <w:sz w:val="20"/>
                <w:szCs w:val="20"/>
                <w:lang w:val="en-US" w:eastAsia="en-US"/>
              </w:rPr>
            </w:pPr>
          </w:p>
          <w:p w14:paraId="08F7AE0F" w14:textId="77777777" w:rsidR="00CF21A8" w:rsidRPr="00033D7C" w:rsidRDefault="00CF21A8" w:rsidP="00A8739C">
            <w:pPr>
              <w:pStyle w:val="BodyText"/>
              <w:jc w:val="left"/>
              <w:rPr>
                <w:rFonts w:ascii="GE Inspira" w:eastAsia="Times New Roman" w:hAnsi="GE Inspira" w:cs="Arial"/>
                <w:iCs/>
                <w:sz w:val="20"/>
                <w:szCs w:val="22"/>
                <w:lang w:val="en-IN" w:eastAsia="en-IN"/>
              </w:rPr>
            </w:pPr>
            <w:r w:rsidRPr="00033D7C">
              <w:rPr>
                <w:rFonts w:ascii="GE Inspira" w:eastAsia="Times New Roman" w:hAnsi="GE Inspira" w:cs="Arial"/>
                <w:iCs/>
                <w:sz w:val="20"/>
                <w:szCs w:val="22"/>
                <w:lang w:val="en-IN" w:eastAsia="en-IN"/>
              </w:rPr>
              <w:t>If the START DATE and END DATE parameters are not null, then the data extraction is carried out where last update date is within these date intervals.</w:t>
            </w:r>
          </w:p>
          <w:p w14:paraId="20DD3032" w14:textId="77777777" w:rsidR="00CF21A8" w:rsidRPr="00033D7C" w:rsidRDefault="00CF21A8" w:rsidP="00A8739C">
            <w:pPr>
              <w:pStyle w:val="BodyText"/>
              <w:jc w:val="left"/>
              <w:rPr>
                <w:rFonts w:ascii="GE Inspira" w:eastAsia="Times New Roman" w:hAnsi="GE Inspira"/>
                <w:sz w:val="20"/>
                <w:szCs w:val="20"/>
                <w:lang w:eastAsia="en-US"/>
              </w:rPr>
            </w:pPr>
          </w:p>
          <w:p w14:paraId="608EB139" w14:textId="77777777" w:rsidR="00CF21A8" w:rsidRPr="00033D7C" w:rsidRDefault="00CF21A8" w:rsidP="00A8739C">
            <w:pPr>
              <w:rPr>
                <w:rFonts w:ascii="GE Inspira" w:hAnsi="GE Inspira" w:cs="Arial"/>
                <w:bCs/>
                <w:iCs/>
                <w:sz w:val="20"/>
                <w:szCs w:val="22"/>
              </w:rPr>
            </w:pPr>
            <w:r w:rsidRPr="00033D7C">
              <w:rPr>
                <w:rFonts w:ascii="GE Inspira" w:eastAsia="Times New Roman" w:hAnsi="GE Inspira"/>
                <w:sz w:val="20"/>
                <w:szCs w:val="20"/>
                <w:lang w:eastAsia="en-US"/>
              </w:rPr>
              <w:t>The extracted data is stored in the table-</w:t>
            </w:r>
            <w:r w:rsidRPr="00033D7C">
              <w:rPr>
                <w:rFonts w:ascii="GE Inspira" w:hAnsi="GE Inspira" w:cs="Arial"/>
                <w:iCs/>
                <w:sz w:val="20"/>
                <w:szCs w:val="22"/>
              </w:rPr>
              <w:t xml:space="preserve"> </w:t>
            </w:r>
            <w:r w:rsidRPr="00033D7C">
              <w:rPr>
                <w:rFonts w:ascii="GE Inspira" w:hAnsi="GE Inspira"/>
                <w:sz w:val="20"/>
              </w:rPr>
              <w:t>GEHC_SVC</w:t>
            </w:r>
            <w:r w:rsidRPr="00033D7C">
              <w:rPr>
                <w:rFonts w:ascii="GE Inspira" w:hAnsi="GE Inspira"/>
                <w:sz w:val="20"/>
                <w:szCs w:val="20"/>
              </w:rPr>
              <w:t>_SPM_PART_TXN_FEEDS</w:t>
            </w:r>
          </w:p>
        </w:tc>
      </w:tr>
      <w:tr w:rsidR="00CF21A8" w:rsidRPr="00033D7C" w14:paraId="599F8283" w14:textId="77777777" w:rsidTr="00A8739C">
        <w:trPr>
          <w:trHeight w:val="768"/>
        </w:trPr>
        <w:tc>
          <w:tcPr>
            <w:tcW w:w="1620" w:type="dxa"/>
          </w:tcPr>
          <w:p w14:paraId="59B993E5" w14:textId="77777777" w:rsidR="00CF21A8" w:rsidRPr="00033D7C" w:rsidRDefault="00CF21A8" w:rsidP="00A8739C">
            <w:pPr>
              <w:rPr>
                <w:rFonts w:ascii="GE Inspira" w:hAnsi="GE Inspira"/>
              </w:rPr>
            </w:pPr>
            <w:r w:rsidRPr="00033D7C">
              <w:rPr>
                <w:rFonts w:ascii="GE Inspira" w:hAnsi="GE Inspira" w:cs="Arial"/>
                <w:bCs/>
                <w:iCs/>
                <w:sz w:val="20"/>
                <w:szCs w:val="22"/>
              </w:rPr>
              <w:t>9.7.6.7</w:t>
            </w:r>
          </w:p>
        </w:tc>
        <w:tc>
          <w:tcPr>
            <w:tcW w:w="2340" w:type="dxa"/>
          </w:tcPr>
          <w:p w14:paraId="3F6BADFB"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Population</w:t>
            </w:r>
          </w:p>
        </w:tc>
        <w:tc>
          <w:tcPr>
            <w:tcW w:w="4680" w:type="dxa"/>
          </w:tcPr>
          <w:p w14:paraId="20FE3E57"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successful completion:</w:t>
            </w:r>
          </w:p>
          <w:p w14:paraId="54AA665F"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and status as ‘C’.</w:t>
            </w:r>
          </w:p>
          <w:p w14:paraId="28263164"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iCs/>
                <w:sz w:val="20"/>
                <w:szCs w:val="22"/>
              </w:rPr>
              <w:t>For failure:</w:t>
            </w:r>
          </w:p>
          <w:p w14:paraId="5C418BDD" w14:textId="77777777" w:rsidR="00CF21A8" w:rsidRPr="00033D7C" w:rsidRDefault="00CF21A8" w:rsidP="00A8739C">
            <w:pPr>
              <w:pStyle w:val="BodyText"/>
              <w:jc w:val="left"/>
              <w:rPr>
                <w:rFonts w:ascii="GE Inspira" w:hAnsi="GE Inspira" w:cs="Arial"/>
                <w:iCs/>
                <w:sz w:val="20"/>
                <w:szCs w:val="22"/>
              </w:rPr>
            </w:pPr>
            <w:r w:rsidRPr="00033D7C">
              <w:rPr>
                <w:rFonts w:ascii="GE Inspira" w:hAnsi="GE Inspira" w:cs="Arial"/>
                <w:bCs/>
                <w:sz w:val="20"/>
                <w:szCs w:val="20"/>
              </w:rPr>
              <w:t xml:space="preserve">Update the </w:t>
            </w:r>
            <w:r w:rsidRPr="00033D7C">
              <w:rPr>
                <w:rFonts w:ascii="GE Inspira" w:hAnsi="GE Inspira" w:cs="Arial"/>
                <w:iCs/>
                <w:sz w:val="20"/>
                <w:szCs w:val="22"/>
              </w:rPr>
              <w:t>GEMS_IFACE_PROCESS_TABLE table with the completion date and time of this execution of the function, status as ‘E’ and the error reason in the Message field.</w:t>
            </w:r>
          </w:p>
        </w:tc>
      </w:tr>
      <w:tr w:rsidR="00CF21A8" w:rsidRPr="00033D7C" w14:paraId="7B07C904" w14:textId="77777777" w:rsidTr="00A8739C">
        <w:trPr>
          <w:trHeight w:val="768"/>
        </w:trPr>
        <w:tc>
          <w:tcPr>
            <w:tcW w:w="1620" w:type="dxa"/>
          </w:tcPr>
          <w:p w14:paraId="575EC4A3" w14:textId="77777777" w:rsidR="00CF21A8" w:rsidRPr="00033D7C" w:rsidRDefault="00CF21A8" w:rsidP="00A8739C">
            <w:pPr>
              <w:rPr>
                <w:rFonts w:ascii="GE Inspira" w:hAnsi="GE Inspira" w:cs="Arial"/>
                <w:bCs/>
                <w:iCs/>
                <w:sz w:val="20"/>
                <w:szCs w:val="22"/>
              </w:rPr>
            </w:pPr>
            <w:r w:rsidRPr="00033D7C">
              <w:rPr>
                <w:rFonts w:ascii="GE Inspira" w:hAnsi="GE Inspira" w:cs="Arial"/>
                <w:bCs/>
                <w:iCs/>
                <w:sz w:val="20"/>
                <w:szCs w:val="22"/>
              </w:rPr>
              <w:t>9.7.6.8</w:t>
            </w:r>
          </w:p>
        </w:tc>
        <w:tc>
          <w:tcPr>
            <w:tcW w:w="2340" w:type="dxa"/>
          </w:tcPr>
          <w:p w14:paraId="69AA946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 xml:space="preserve">Field Engineer </w:t>
            </w:r>
            <w:r w:rsidR="00E2353D">
              <w:rPr>
                <w:rFonts w:ascii="GE Inspira" w:hAnsi="GE Inspira" w:cs="Arial"/>
                <w:bCs/>
                <w:sz w:val="20"/>
                <w:szCs w:val="20"/>
              </w:rPr>
              <w:t xml:space="preserve">SSO </w:t>
            </w:r>
            <w:r w:rsidRPr="00033D7C">
              <w:rPr>
                <w:rFonts w:ascii="GE Inspira" w:hAnsi="GE Inspira" w:cs="Arial"/>
                <w:bCs/>
                <w:sz w:val="20"/>
                <w:szCs w:val="20"/>
              </w:rPr>
              <w:t>Details</w:t>
            </w:r>
          </w:p>
        </w:tc>
        <w:tc>
          <w:tcPr>
            <w:tcW w:w="4680" w:type="dxa"/>
          </w:tcPr>
          <w:p w14:paraId="500B2E0C"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The FE SSO needs to be sent as a part of the Transaction extract so that the transactions for the respective field engineers is traceable in the down-chain systems, which will be helpful for further planning related algorithms.</w:t>
            </w:r>
          </w:p>
          <w:p w14:paraId="57F24FE9" w14:textId="77777777" w:rsidR="00CF21A8" w:rsidRPr="00033D7C" w:rsidRDefault="00CF21A8" w:rsidP="00A8739C">
            <w:pPr>
              <w:pStyle w:val="BodyText"/>
              <w:jc w:val="left"/>
              <w:rPr>
                <w:rFonts w:ascii="GE Inspira" w:hAnsi="GE Inspira" w:cs="Arial"/>
                <w:bCs/>
                <w:sz w:val="20"/>
                <w:szCs w:val="20"/>
              </w:rPr>
            </w:pPr>
          </w:p>
          <w:p w14:paraId="05F0776A"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All transactions performed in a Parts service organization (Parts service organizations can be identified from table mtl_parameters where attribute 7 is 'PARTS' and attribute11 is 'SERVICE') will be against an FE. Each FE has 1 good locator (Known as LCT or SAV) and 2 defective locators (DUE and RET) assigned to them. (Details of sub-inventory classification as GOOD/DEFECTIVE is mentioned in appendix)</w:t>
            </w:r>
          </w:p>
          <w:p w14:paraId="7521C1D8" w14:textId="77777777" w:rsidR="00CF21A8" w:rsidRPr="00033D7C" w:rsidRDefault="00CF21A8" w:rsidP="00A8739C">
            <w:pPr>
              <w:pStyle w:val="BodyText"/>
              <w:jc w:val="left"/>
              <w:rPr>
                <w:rFonts w:ascii="GE Inspira" w:hAnsi="GE Inspira" w:cs="Arial"/>
                <w:bCs/>
                <w:sz w:val="20"/>
                <w:szCs w:val="20"/>
              </w:rPr>
            </w:pPr>
          </w:p>
          <w:p w14:paraId="2B167F58"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All customers having customer category (in hz_parties table) as 'GPO_FE_CUSTOMER' are FE customers and their is maintained in the DUNS_NUMBER_C field (in hz_parties table).FE's good locator is maintained in attribute9 of hz_cust_accounts table.</w:t>
            </w:r>
          </w:p>
          <w:p w14:paraId="192020D2" w14:textId="77777777" w:rsidR="00CF21A8" w:rsidRPr="00033D7C" w:rsidRDefault="00CF21A8" w:rsidP="00A8739C">
            <w:pPr>
              <w:pStyle w:val="BodyText"/>
              <w:jc w:val="left"/>
              <w:rPr>
                <w:rFonts w:ascii="GE Inspira" w:hAnsi="GE Inspira" w:cs="Arial"/>
                <w:bCs/>
                <w:sz w:val="20"/>
                <w:szCs w:val="20"/>
              </w:rPr>
            </w:pPr>
          </w:p>
          <w:p w14:paraId="0097E79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lastRenderedPageBreak/>
              <w:t>For every transaction performed in a service organization, FE SSO corresponding to the locator where transaction is performed need to be derived using below logic: -</w:t>
            </w:r>
          </w:p>
          <w:p w14:paraId="5E9B5FE5"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1. If transaction is performed in FE's good locator (first segment of the locator is 'LCT' or 'SAV') then derive the FE SSO based on this locator (FE customer to location association is explained above)</w:t>
            </w:r>
          </w:p>
          <w:p w14:paraId="09BAB335"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2. If transaction is performed in FE' defective locator (first segment of the locator is 'DUE' or 'RET') then derive FE good locator by replacing the first segment of the defective locator to 'LCT' or 'SAV' and then derive the FE SSO based on the derived good locator</w:t>
            </w:r>
          </w:p>
          <w:p w14:paraId="5A799D1E" w14:textId="77777777" w:rsidR="00CF21A8" w:rsidRPr="00033D7C" w:rsidRDefault="00CF21A8" w:rsidP="00A8739C">
            <w:pPr>
              <w:pStyle w:val="BodyText"/>
              <w:jc w:val="left"/>
              <w:rPr>
                <w:rFonts w:ascii="GE Inspira" w:hAnsi="GE Inspira" w:cs="Arial"/>
                <w:bCs/>
                <w:sz w:val="20"/>
                <w:szCs w:val="20"/>
              </w:rPr>
            </w:pPr>
          </w:p>
          <w:p w14:paraId="068D6FD4"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For rest scenarios FE SSO fetched will be blank</w:t>
            </w:r>
          </w:p>
        </w:tc>
      </w:tr>
      <w:tr w:rsidR="007976D3" w:rsidRPr="000F366D" w14:paraId="73789296" w14:textId="77777777" w:rsidTr="00A8739C">
        <w:trPr>
          <w:trHeight w:val="768"/>
        </w:trPr>
        <w:tc>
          <w:tcPr>
            <w:tcW w:w="1620" w:type="dxa"/>
          </w:tcPr>
          <w:p w14:paraId="74B796B6" w14:textId="77777777" w:rsidR="007976D3" w:rsidRPr="000F366D" w:rsidRDefault="007976D3" w:rsidP="00A8739C">
            <w:pPr>
              <w:rPr>
                <w:rFonts w:ascii="GE Inspira" w:hAnsi="GE Inspira" w:cs="Arial"/>
                <w:bCs/>
                <w:iCs/>
                <w:sz w:val="20"/>
                <w:szCs w:val="22"/>
              </w:rPr>
            </w:pPr>
            <w:r w:rsidRPr="000F366D">
              <w:rPr>
                <w:rFonts w:ascii="GE Inspira" w:hAnsi="GE Inspira" w:cs="Arial"/>
                <w:bCs/>
                <w:iCs/>
                <w:sz w:val="20"/>
                <w:szCs w:val="22"/>
              </w:rPr>
              <w:lastRenderedPageBreak/>
              <w:t>9.7.6.</w:t>
            </w:r>
            <w:r w:rsidR="00D1283E" w:rsidRPr="000F366D">
              <w:rPr>
                <w:rFonts w:ascii="GE Inspira" w:hAnsi="GE Inspira" w:cs="Arial"/>
                <w:bCs/>
                <w:iCs/>
                <w:sz w:val="20"/>
                <w:szCs w:val="22"/>
              </w:rPr>
              <w:t>9</w:t>
            </w:r>
          </w:p>
        </w:tc>
        <w:tc>
          <w:tcPr>
            <w:tcW w:w="2340" w:type="dxa"/>
          </w:tcPr>
          <w:p w14:paraId="421DB27D" w14:textId="77777777" w:rsidR="007976D3" w:rsidRPr="000F366D" w:rsidRDefault="007976D3" w:rsidP="00A8739C">
            <w:pPr>
              <w:pStyle w:val="BodyText"/>
              <w:jc w:val="left"/>
              <w:rPr>
                <w:rFonts w:ascii="GE Inspira" w:hAnsi="GE Inspira" w:cs="Arial"/>
                <w:bCs/>
                <w:sz w:val="20"/>
                <w:szCs w:val="20"/>
              </w:rPr>
            </w:pPr>
            <w:r w:rsidRPr="000F366D">
              <w:rPr>
                <w:rFonts w:ascii="GE Inspira" w:hAnsi="GE Inspira" w:cs="Arial"/>
                <w:bCs/>
                <w:sz w:val="20"/>
                <w:szCs w:val="20"/>
              </w:rPr>
              <w:t>Customer Class Code</w:t>
            </w:r>
          </w:p>
        </w:tc>
        <w:tc>
          <w:tcPr>
            <w:tcW w:w="4680" w:type="dxa"/>
          </w:tcPr>
          <w:p w14:paraId="08552E52" w14:textId="77777777" w:rsidR="007976D3" w:rsidRPr="000F366D" w:rsidRDefault="007976D3" w:rsidP="007976D3">
            <w:pPr>
              <w:pStyle w:val="BodyText"/>
              <w:jc w:val="left"/>
              <w:rPr>
                <w:rFonts w:ascii="GE Inspira" w:hAnsi="GE Inspira" w:cs="Arial"/>
                <w:bCs/>
                <w:sz w:val="20"/>
                <w:szCs w:val="20"/>
              </w:rPr>
            </w:pPr>
            <w:r w:rsidRPr="000F366D">
              <w:rPr>
                <w:rFonts w:ascii="GE Inspira" w:hAnsi="GE Inspira" w:cs="Arial"/>
                <w:bCs/>
                <w:sz w:val="20"/>
                <w:szCs w:val="20"/>
              </w:rPr>
              <w:t>All transactions performed in a Parts service organization (Parts service organizations can be identified from table mtl_parameters where attribute 7 is 'PARTS' and attribute11 is 'SERVICE') will be against either an FE or PUDO Custome</w:t>
            </w:r>
            <w:r w:rsidR="00764FB2" w:rsidRPr="000F366D">
              <w:rPr>
                <w:rFonts w:ascii="GE Inspira" w:hAnsi="GE Inspira" w:cs="Arial"/>
                <w:bCs/>
                <w:sz w:val="20"/>
                <w:szCs w:val="20"/>
              </w:rPr>
              <w:t>r</w:t>
            </w:r>
            <w:r w:rsidRPr="000F366D">
              <w:rPr>
                <w:rFonts w:ascii="GE Inspira" w:hAnsi="GE Inspira" w:cs="Arial"/>
                <w:bCs/>
                <w:sz w:val="20"/>
                <w:szCs w:val="20"/>
              </w:rPr>
              <w:t xml:space="preserve">. </w:t>
            </w:r>
          </w:p>
          <w:p w14:paraId="46DEA926" w14:textId="77777777" w:rsidR="007976D3" w:rsidRPr="000F366D" w:rsidRDefault="007976D3" w:rsidP="007976D3">
            <w:pPr>
              <w:pStyle w:val="BodyText"/>
              <w:jc w:val="left"/>
              <w:rPr>
                <w:rFonts w:ascii="GE Inspira" w:hAnsi="GE Inspira" w:cs="Arial"/>
                <w:bCs/>
                <w:sz w:val="20"/>
                <w:szCs w:val="20"/>
              </w:rPr>
            </w:pPr>
            <w:r w:rsidRPr="000F366D">
              <w:rPr>
                <w:rFonts w:ascii="GE Inspira" w:hAnsi="GE Inspira" w:cs="Arial"/>
                <w:bCs/>
                <w:sz w:val="20"/>
                <w:szCs w:val="20"/>
              </w:rPr>
              <w:t>Each FE/PUDO has 1 good locator (Known as LCT or SAV) and 2 defective locators (DUE and RET) assigned to them. (Details of sub-inventory classification as GOOD/DEFECTIVE is mentioned in appendix).</w:t>
            </w:r>
          </w:p>
          <w:p w14:paraId="670BFAD5" w14:textId="77777777" w:rsidR="007976D3" w:rsidRPr="000F366D" w:rsidRDefault="007976D3" w:rsidP="007976D3">
            <w:pPr>
              <w:pStyle w:val="BodyText"/>
              <w:jc w:val="left"/>
              <w:rPr>
                <w:rFonts w:ascii="GE Inspira" w:hAnsi="GE Inspira" w:cs="Arial"/>
                <w:bCs/>
                <w:sz w:val="20"/>
                <w:szCs w:val="20"/>
              </w:rPr>
            </w:pPr>
            <w:r w:rsidRPr="000F366D">
              <w:rPr>
                <w:rFonts w:ascii="GE Inspira" w:hAnsi="GE Inspira" w:cs="Arial"/>
                <w:bCs/>
                <w:sz w:val="20"/>
                <w:szCs w:val="20"/>
              </w:rPr>
              <w:t xml:space="preserve">All transactions for an FE/PUDO are performed in these 3 locators. </w:t>
            </w:r>
          </w:p>
          <w:p w14:paraId="51A2AA06" w14:textId="77777777" w:rsidR="007976D3" w:rsidRPr="000F366D" w:rsidRDefault="007976D3" w:rsidP="007976D3">
            <w:pPr>
              <w:pStyle w:val="BodyText"/>
              <w:jc w:val="left"/>
              <w:rPr>
                <w:rFonts w:ascii="GE Inspira" w:hAnsi="GE Inspira" w:cs="Arial"/>
                <w:bCs/>
                <w:sz w:val="20"/>
                <w:szCs w:val="20"/>
              </w:rPr>
            </w:pPr>
            <w:r w:rsidRPr="000F366D">
              <w:rPr>
                <w:rFonts w:ascii="GE Inspira" w:hAnsi="GE Inspira" w:cs="Arial"/>
                <w:bCs/>
                <w:sz w:val="20"/>
                <w:szCs w:val="20"/>
              </w:rPr>
              <w:t>If transaction is performed in FE' defective locator (first segment of the locator is 'DUE' or 'RET') then derive FE good locator by replacing the first segment of the defective locator to 'LCT' or 'SAV' and then derive the FE SSO based on the derived good locator.</w:t>
            </w:r>
          </w:p>
          <w:p w14:paraId="6861908D" w14:textId="77777777" w:rsidR="00764FB2" w:rsidRPr="000F366D" w:rsidRDefault="00764FB2" w:rsidP="007976D3">
            <w:pPr>
              <w:pStyle w:val="BodyText"/>
              <w:jc w:val="left"/>
              <w:rPr>
                <w:rFonts w:ascii="GE Inspira" w:hAnsi="GE Inspira" w:cs="Arial"/>
                <w:bCs/>
                <w:sz w:val="20"/>
                <w:szCs w:val="20"/>
              </w:rPr>
            </w:pPr>
          </w:p>
          <w:p w14:paraId="01F37267" w14:textId="77777777" w:rsidR="00764FB2" w:rsidRPr="000F366D" w:rsidRDefault="00764FB2" w:rsidP="007976D3">
            <w:pPr>
              <w:pStyle w:val="BodyText"/>
              <w:jc w:val="left"/>
              <w:rPr>
                <w:rFonts w:ascii="GE Inspira" w:hAnsi="GE Inspira" w:cs="Arial"/>
                <w:bCs/>
                <w:sz w:val="20"/>
                <w:szCs w:val="20"/>
              </w:rPr>
            </w:pPr>
            <w:r w:rsidRPr="000F366D">
              <w:rPr>
                <w:rFonts w:ascii="GE Inspira" w:hAnsi="GE Inspira" w:cs="Arial"/>
                <w:bCs/>
                <w:sz w:val="20"/>
                <w:szCs w:val="20"/>
              </w:rPr>
              <w:t>For transaction performed in a Parts service organization derive the customer class code using the FE locator derived above. FE/PUDO good locator is maintained in attribute9 of hz_cust_accounts table. Populate this value in ADDITIONAL_INFO_2 field of GEHC_SVC_SPM_PART_TXN_FEED table</w:t>
            </w:r>
          </w:p>
        </w:tc>
      </w:tr>
      <w:tr w:rsidR="00C4605A" w:rsidRPr="00033D7C" w14:paraId="496B9918" w14:textId="77777777" w:rsidTr="00A8739C">
        <w:trPr>
          <w:trHeight w:val="768"/>
        </w:trPr>
        <w:tc>
          <w:tcPr>
            <w:tcW w:w="1620" w:type="dxa"/>
          </w:tcPr>
          <w:p w14:paraId="739C7509" w14:textId="77777777" w:rsidR="00C4605A" w:rsidRPr="000F366D" w:rsidRDefault="00C4605A" w:rsidP="00A8739C">
            <w:pPr>
              <w:rPr>
                <w:rFonts w:ascii="GE Inspira" w:hAnsi="GE Inspira" w:cs="Arial"/>
                <w:bCs/>
                <w:iCs/>
                <w:sz w:val="20"/>
                <w:szCs w:val="22"/>
              </w:rPr>
            </w:pPr>
            <w:r w:rsidRPr="000F366D">
              <w:rPr>
                <w:rFonts w:ascii="GE Inspira" w:hAnsi="GE Inspira" w:cs="Arial"/>
                <w:bCs/>
                <w:iCs/>
                <w:sz w:val="20"/>
                <w:szCs w:val="22"/>
              </w:rPr>
              <w:t>9.7.6.</w:t>
            </w:r>
            <w:r w:rsidR="00D1283E" w:rsidRPr="000F366D">
              <w:rPr>
                <w:rFonts w:ascii="GE Inspira" w:hAnsi="GE Inspira" w:cs="Arial"/>
                <w:bCs/>
                <w:iCs/>
                <w:sz w:val="20"/>
                <w:szCs w:val="22"/>
              </w:rPr>
              <w:t>10</w:t>
            </w:r>
          </w:p>
        </w:tc>
        <w:tc>
          <w:tcPr>
            <w:tcW w:w="2340" w:type="dxa"/>
          </w:tcPr>
          <w:p w14:paraId="5442C471" w14:textId="77777777" w:rsidR="00C4605A" w:rsidRPr="000F366D" w:rsidRDefault="00C4605A" w:rsidP="00A8739C">
            <w:pPr>
              <w:pStyle w:val="BodyText"/>
              <w:jc w:val="left"/>
              <w:rPr>
                <w:rFonts w:ascii="GE Inspira" w:hAnsi="GE Inspira" w:cs="Arial"/>
                <w:bCs/>
                <w:sz w:val="20"/>
                <w:szCs w:val="20"/>
              </w:rPr>
            </w:pPr>
            <w:r w:rsidRPr="000F366D">
              <w:rPr>
                <w:rFonts w:ascii="GE Inspira" w:hAnsi="GE Inspira" w:cs="Arial"/>
                <w:bCs/>
                <w:sz w:val="20"/>
                <w:szCs w:val="20"/>
              </w:rPr>
              <w:t>Primary PUDO Location</w:t>
            </w:r>
          </w:p>
        </w:tc>
        <w:tc>
          <w:tcPr>
            <w:tcW w:w="4680" w:type="dxa"/>
          </w:tcPr>
          <w:p w14:paraId="20770BBA" w14:textId="77777777" w:rsidR="00D1283E" w:rsidRPr="000F366D" w:rsidRDefault="00C4605A" w:rsidP="007976D3">
            <w:pPr>
              <w:pStyle w:val="BodyText"/>
              <w:jc w:val="left"/>
              <w:rPr>
                <w:rFonts w:ascii="GE Inspira" w:hAnsi="GE Inspira" w:cs="Arial"/>
                <w:bCs/>
                <w:sz w:val="20"/>
                <w:szCs w:val="20"/>
              </w:rPr>
            </w:pPr>
            <w:r w:rsidRPr="000F366D">
              <w:rPr>
                <w:rFonts w:ascii="GE Inspira" w:hAnsi="GE Inspira" w:cs="Arial"/>
                <w:bCs/>
                <w:sz w:val="20"/>
                <w:szCs w:val="20"/>
              </w:rPr>
              <w:t>ADDITIONAL_INFO_3 (Primary PUDO location) can be derived from the Customer account relationship for an FE customer  (category code from hz_parties table is ‘GPO_FE_CUSTOMER’) where related customer is the PUDO Customer (customer class code in 'GPO_PUDO_WAREHOUSE','GPO_PUDO_SSL''GPO_PUDO_CUSTOMER','GPO_PUDO_TRANSIT') having the least value in field ‘Related Customer Rank’</w:t>
            </w:r>
            <w:r w:rsidR="007247C8" w:rsidRPr="000F366D">
              <w:rPr>
                <w:rFonts w:ascii="GE Inspira" w:hAnsi="GE Inspira" w:cs="Arial"/>
                <w:bCs/>
                <w:sz w:val="20"/>
                <w:szCs w:val="20"/>
              </w:rPr>
              <w:t xml:space="preserve">(In case of multiple records fetched for PUDO </w:t>
            </w:r>
            <w:r w:rsidR="007247C8" w:rsidRPr="000F366D">
              <w:rPr>
                <w:rFonts w:ascii="GE Inspira" w:hAnsi="GE Inspira" w:cs="Arial"/>
                <w:bCs/>
                <w:sz w:val="20"/>
                <w:szCs w:val="20"/>
              </w:rPr>
              <w:lastRenderedPageBreak/>
              <w:t xml:space="preserve">customers with no/same rank assigned, need to choose any one value using rownum 1) </w:t>
            </w:r>
            <w:r w:rsidR="001F1A47" w:rsidRPr="000F366D">
              <w:rPr>
                <w:rFonts w:ascii="GE Inspira" w:hAnsi="GE Inspira" w:cs="Arial"/>
                <w:bCs/>
                <w:sz w:val="20"/>
                <w:szCs w:val="20"/>
              </w:rPr>
              <w:t xml:space="preserve">. </w:t>
            </w:r>
            <w:r w:rsidR="007247C8" w:rsidRPr="000F366D">
              <w:rPr>
                <w:rFonts w:ascii="GE Inspira" w:hAnsi="GE Inspira" w:cs="Arial"/>
                <w:bCs/>
                <w:sz w:val="20"/>
                <w:szCs w:val="20"/>
              </w:rPr>
              <w:t>For the given related PUDO customer, derive the locator assigned</w:t>
            </w:r>
            <w:r w:rsidRPr="000F366D">
              <w:rPr>
                <w:rFonts w:ascii="GE Inspira" w:hAnsi="GE Inspira" w:cs="Arial"/>
                <w:bCs/>
                <w:sz w:val="20"/>
                <w:szCs w:val="20"/>
              </w:rPr>
              <w:t xml:space="preserve">. Locator information for a PUDO is maintained at the attribute9 of hz_cust_accounts table. Populate this location in ADDITIONAL_INFO_3 column. </w:t>
            </w:r>
          </w:p>
          <w:p w14:paraId="1209AEE6" w14:textId="77777777" w:rsidR="00D1283E" w:rsidRPr="000F366D" w:rsidRDefault="00D1283E" w:rsidP="007976D3">
            <w:pPr>
              <w:pStyle w:val="BodyText"/>
              <w:jc w:val="left"/>
              <w:rPr>
                <w:rFonts w:ascii="GE Inspira" w:hAnsi="GE Inspira" w:cs="Arial"/>
                <w:bCs/>
                <w:sz w:val="20"/>
                <w:szCs w:val="20"/>
              </w:rPr>
            </w:pPr>
          </w:p>
          <w:p w14:paraId="1887563E" w14:textId="77777777" w:rsidR="00D1283E" w:rsidRPr="000F366D" w:rsidRDefault="00D1283E" w:rsidP="007976D3">
            <w:pPr>
              <w:pStyle w:val="BodyText"/>
              <w:jc w:val="left"/>
              <w:rPr>
                <w:rFonts w:ascii="GE Inspira" w:hAnsi="GE Inspira" w:cs="Arial"/>
                <w:bCs/>
                <w:sz w:val="20"/>
                <w:szCs w:val="20"/>
              </w:rPr>
            </w:pPr>
            <w:r w:rsidRPr="000F366D">
              <w:rPr>
                <w:rFonts w:ascii="GE Inspira" w:hAnsi="GE Inspira" w:cs="Arial"/>
                <w:bCs/>
                <w:sz w:val="20"/>
                <w:szCs w:val="20"/>
              </w:rPr>
              <w:t>FE Customer association to a locator can be derived using the below logic:</w:t>
            </w:r>
          </w:p>
          <w:p w14:paraId="1B045434" w14:textId="77777777" w:rsidR="00D1283E" w:rsidRPr="000F366D" w:rsidRDefault="00D1283E" w:rsidP="007976D3">
            <w:pPr>
              <w:pStyle w:val="BodyText"/>
              <w:jc w:val="left"/>
              <w:rPr>
                <w:rFonts w:ascii="GE Inspira" w:hAnsi="GE Inspira" w:cs="Arial"/>
                <w:bCs/>
                <w:sz w:val="20"/>
                <w:szCs w:val="20"/>
              </w:rPr>
            </w:pPr>
            <w:r w:rsidRPr="000F366D">
              <w:rPr>
                <w:rFonts w:ascii="GE Inspira" w:hAnsi="GE Inspira" w:cs="Arial"/>
                <w:bCs/>
                <w:sz w:val="20"/>
                <w:szCs w:val="20"/>
              </w:rPr>
              <w:t>FE good locator is maintained in attribute9 of hz_cust_accounts table.</w:t>
            </w:r>
          </w:p>
          <w:p w14:paraId="101F13E7" w14:textId="77777777" w:rsidR="00D1283E" w:rsidRPr="000F366D" w:rsidRDefault="00D1283E" w:rsidP="007976D3">
            <w:pPr>
              <w:pStyle w:val="BodyText"/>
              <w:jc w:val="left"/>
              <w:rPr>
                <w:rFonts w:ascii="GE Inspira" w:hAnsi="GE Inspira" w:cs="Arial"/>
                <w:bCs/>
                <w:sz w:val="20"/>
                <w:szCs w:val="20"/>
              </w:rPr>
            </w:pPr>
          </w:p>
          <w:p w14:paraId="134B4390" w14:textId="77777777" w:rsidR="00C4605A" w:rsidRPr="000F366D" w:rsidRDefault="00C4605A" w:rsidP="007976D3">
            <w:pPr>
              <w:pStyle w:val="BodyText"/>
              <w:jc w:val="left"/>
              <w:rPr>
                <w:rFonts w:ascii="GE Inspira" w:hAnsi="GE Inspira" w:cs="Arial"/>
                <w:bCs/>
                <w:sz w:val="20"/>
                <w:szCs w:val="20"/>
              </w:rPr>
            </w:pPr>
            <w:r w:rsidRPr="000F366D">
              <w:rPr>
                <w:rFonts w:ascii="GE Inspira" w:hAnsi="GE Inspira" w:cs="Arial"/>
                <w:bCs/>
                <w:sz w:val="20"/>
                <w:szCs w:val="20"/>
              </w:rPr>
              <w:t>FE to PUDO Customer mapping is shown in Appendix.</w:t>
            </w:r>
          </w:p>
        </w:tc>
      </w:tr>
      <w:tr w:rsidR="00D971AD" w:rsidRPr="00033D7C" w14:paraId="24A4BFF7" w14:textId="77777777" w:rsidTr="00A8739C">
        <w:trPr>
          <w:trHeight w:val="768"/>
        </w:trPr>
        <w:tc>
          <w:tcPr>
            <w:tcW w:w="1620" w:type="dxa"/>
          </w:tcPr>
          <w:p w14:paraId="3FDD06E2" w14:textId="77777777" w:rsidR="00D971AD" w:rsidRPr="000F366D" w:rsidRDefault="00D971AD" w:rsidP="00A8739C">
            <w:pPr>
              <w:rPr>
                <w:rFonts w:ascii="GE Inspira" w:hAnsi="GE Inspira" w:cs="Arial"/>
                <w:bCs/>
                <w:iCs/>
                <w:sz w:val="20"/>
                <w:szCs w:val="22"/>
              </w:rPr>
            </w:pPr>
            <w:r w:rsidRPr="000F366D">
              <w:rPr>
                <w:rFonts w:ascii="GE Inspira" w:hAnsi="GE Inspira" w:cs="Arial"/>
                <w:bCs/>
                <w:iCs/>
                <w:sz w:val="20"/>
                <w:szCs w:val="22"/>
              </w:rPr>
              <w:lastRenderedPageBreak/>
              <w:t>9.7.6.</w:t>
            </w:r>
            <w:r>
              <w:rPr>
                <w:rFonts w:ascii="GE Inspira" w:hAnsi="GE Inspira" w:cs="Arial"/>
                <w:bCs/>
                <w:iCs/>
                <w:sz w:val="20"/>
                <w:szCs w:val="22"/>
              </w:rPr>
              <w:t>11</w:t>
            </w:r>
          </w:p>
        </w:tc>
        <w:tc>
          <w:tcPr>
            <w:tcW w:w="2340" w:type="dxa"/>
          </w:tcPr>
          <w:p w14:paraId="1D5DEBCA" w14:textId="77777777" w:rsidR="00D971AD" w:rsidRPr="000F366D" w:rsidRDefault="00D971AD" w:rsidP="00A8739C">
            <w:pPr>
              <w:pStyle w:val="BodyText"/>
              <w:jc w:val="left"/>
              <w:rPr>
                <w:rFonts w:ascii="GE Inspira" w:hAnsi="GE Inspira" w:cs="Arial"/>
                <w:bCs/>
                <w:sz w:val="20"/>
                <w:szCs w:val="20"/>
              </w:rPr>
            </w:pPr>
            <w:r>
              <w:rPr>
                <w:rFonts w:ascii="GE Inspira" w:hAnsi="GE Inspira" w:cs="Arial"/>
                <w:bCs/>
                <w:sz w:val="20"/>
                <w:szCs w:val="20"/>
              </w:rPr>
              <w:t>FE Local Warehouse</w:t>
            </w:r>
          </w:p>
        </w:tc>
        <w:tc>
          <w:tcPr>
            <w:tcW w:w="4680" w:type="dxa"/>
          </w:tcPr>
          <w:p w14:paraId="372B5623" w14:textId="77777777" w:rsidR="00D971AD" w:rsidRDefault="00D971AD" w:rsidP="00D971AD">
            <w:pPr>
              <w:pStyle w:val="BodyText"/>
              <w:jc w:val="left"/>
              <w:rPr>
                <w:rFonts w:ascii="GE Inspira" w:hAnsi="GE Inspira" w:cs="Arial"/>
                <w:bCs/>
                <w:sz w:val="20"/>
                <w:szCs w:val="20"/>
              </w:rPr>
            </w:pPr>
            <w:r>
              <w:rPr>
                <w:rFonts w:ascii="GE Inspira" w:hAnsi="GE Inspira" w:cs="Arial"/>
                <w:bCs/>
                <w:sz w:val="20"/>
                <w:szCs w:val="20"/>
              </w:rPr>
              <w:t>Derive the FE local warehouse using below logic</w:t>
            </w:r>
          </w:p>
          <w:p w14:paraId="14944792" w14:textId="77777777" w:rsidR="00D971AD" w:rsidRDefault="00D971AD" w:rsidP="00D971AD">
            <w:pPr>
              <w:pStyle w:val="BodyText"/>
              <w:jc w:val="left"/>
              <w:rPr>
                <w:rFonts w:ascii="GE Inspira" w:hAnsi="GE Inspira" w:cs="Arial"/>
                <w:bCs/>
                <w:sz w:val="20"/>
                <w:szCs w:val="20"/>
              </w:rPr>
            </w:pPr>
          </w:p>
          <w:p w14:paraId="178A7120" w14:textId="77777777" w:rsidR="00D971AD" w:rsidRDefault="00D971AD" w:rsidP="00D971AD">
            <w:pPr>
              <w:pStyle w:val="BodyText"/>
              <w:jc w:val="left"/>
              <w:rPr>
                <w:rFonts w:ascii="GE Inspira" w:hAnsi="GE Inspira" w:cs="Arial"/>
                <w:bCs/>
                <w:sz w:val="20"/>
                <w:szCs w:val="20"/>
              </w:rPr>
            </w:pPr>
            <w:r>
              <w:rPr>
                <w:rFonts w:ascii="GE Inspira" w:hAnsi="GE Inspira" w:cs="Arial"/>
                <w:bCs/>
                <w:sz w:val="20"/>
                <w:szCs w:val="20"/>
              </w:rPr>
              <w:t>For  RMA Receipt</w:t>
            </w:r>
          </w:p>
          <w:p w14:paraId="35229E3C" w14:textId="77777777" w:rsidR="00D971AD" w:rsidRDefault="00D971AD" w:rsidP="00D971AD">
            <w:pPr>
              <w:pStyle w:val="BodyText"/>
              <w:jc w:val="left"/>
              <w:rPr>
                <w:rFonts w:ascii="GE Inspira" w:hAnsi="GE Inspira" w:cs="Arial"/>
                <w:bCs/>
                <w:sz w:val="20"/>
                <w:szCs w:val="20"/>
              </w:rPr>
            </w:pPr>
            <w:r>
              <w:rPr>
                <w:rFonts w:ascii="GE Inspira" w:hAnsi="GE Inspira" w:cs="Arial"/>
                <w:bCs/>
                <w:sz w:val="20"/>
                <w:szCs w:val="20"/>
              </w:rPr>
              <w:t xml:space="preserve">Get the RMA line number using the </w:t>
            </w:r>
            <w:r w:rsidRPr="00D971AD">
              <w:rPr>
                <w:rFonts w:ascii="GE Inspira" w:hAnsi="GE Inspira" w:cs="Arial"/>
                <w:bCs/>
                <w:sz w:val="20"/>
                <w:szCs w:val="20"/>
              </w:rPr>
              <w:t>trx_source_line_id</w:t>
            </w:r>
            <w:r>
              <w:rPr>
                <w:rFonts w:ascii="GE Inspira" w:hAnsi="GE Inspira" w:cs="Arial"/>
                <w:bCs/>
                <w:sz w:val="20"/>
                <w:szCs w:val="20"/>
              </w:rPr>
              <w:t xml:space="preserve"> field of the transaction  (RMA line id is the trx_source_line_id of transaction). Using the RMA line sold_to_org_id derive the warehouse from hz_cust_accounts table(</w:t>
            </w:r>
            <w:r w:rsidR="007F1169">
              <w:rPr>
                <w:rFonts w:ascii="GE Inspira" w:hAnsi="GE Inspira" w:cs="Arial"/>
                <w:bCs/>
                <w:sz w:val="20"/>
                <w:szCs w:val="20"/>
              </w:rPr>
              <w:t>sold_to_org_id of oe_order_lines_all table is the cust_account_id of the hz_cust_accounts table)</w:t>
            </w:r>
          </w:p>
          <w:p w14:paraId="0C1D33D3" w14:textId="77777777" w:rsidR="007F1169" w:rsidRDefault="007F1169" w:rsidP="00D971AD">
            <w:pPr>
              <w:pStyle w:val="BodyText"/>
              <w:jc w:val="left"/>
              <w:rPr>
                <w:rFonts w:ascii="GE Inspira" w:hAnsi="GE Inspira" w:cs="Arial"/>
                <w:bCs/>
                <w:sz w:val="20"/>
                <w:szCs w:val="20"/>
              </w:rPr>
            </w:pPr>
          </w:p>
          <w:p w14:paraId="5759D8D4" w14:textId="77777777" w:rsidR="007F1169" w:rsidRDefault="007F1169" w:rsidP="007F1169">
            <w:pPr>
              <w:pStyle w:val="BodyText"/>
              <w:jc w:val="left"/>
              <w:rPr>
                <w:rFonts w:ascii="GE Inspira" w:hAnsi="GE Inspira" w:cs="Arial"/>
                <w:bCs/>
                <w:sz w:val="20"/>
                <w:szCs w:val="20"/>
              </w:rPr>
            </w:pPr>
            <w:r>
              <w:rPr>
                <w:rFonts w:ascii="GE Inspira" w:hAnsi="GE Inspira" w:cs="Arial"/>
                <w:bCs/>
                <w:sz w:val="20"/>
                <w:szCs w:val="20"/>
              </w:rPr>
              <w:t xml:space="preserve">For  </w:t>
            </w:r>
            <w:r w:rsidR="007E6A70">
              <w:rPr>
                <w:rFonts w:ascii="GE Inspira" w:hAnsi="GE Inspira" w:cs="Arial"/>
                <w:bCs/>
                <w:sz w:val="20"/>
                <w:szCs w:val="20"/>
              </w:rPr>
              <w:t xml:space="preserve">Demand orders and </w:t>
            </w:r>
            <w:r>
              <w:rPr>
                <w:rFonts w:ascii="GE Inspira" w:hAnsi="GE Inspira" w:cs="Arial"/>
                <w:bCs/>
                <w:sz w:val="20"/>
                <w:szCs w:val="20"/>
              </w:rPr>
              <w:t>GPO RMA Receipt</w:t>
            </w:r>
          </w:p>
          <w:p w14:paraId="2CE0192E" w14:textId="77777777" w:rsidR="007F1169" w:rsidRDefault="007F1169" w:rsidP="007F1169">
            <w:pPr>
              <w:pStyle w:val="BodyText"/>
              <w:jc w:val="left"/>
              <w:rPr>
                <w:rFonts w:ascii="GE Inspira" w:hAnsi="GE Inspira" w:cs="Arial"/>
                <w:bCs/>
                <w:sz w:val="20"/>
                <w:szCs w:val="20"/>
              </w:rPr>
            </w:pPr>
            <w:r>
              <w:rPr>
                <w:rFonts w:ascii="GE Inspira" w:hAnsi="GE Inspira" w:cs="Arial"/>
                <w:bCs/>
                <w:sz w:val="20"/>
                <w:szCs w:val="20"/>
              </w:rPr>
              <w:t xml:space="preserve">Get the order line number using the </w:t>
            </w:r>
            <w:r w:rsidRPr="00D971AD">
              <w:rPr>
                <w:rFonts w:ascii="GE Inspira" w:hAnsi="GE Inspira" w:cs="Arial"/>
                <w:bCs/>
                <w:sz w:val="20"/>
                <w:szCs w:val="20"/>
              </w:rPr>
              <w:t>source_line_id</w:t>
            </w:r>
            <w:r>
              <w:rPr>
                <w:rFonts w:ascii="GE Inspira" w:hAnsi="GE Inspira" w:cs="Arial"/>
                <w:bCs/>
                <w:sz w:val="20"/>
                <w:szCs w:val="20"/>
              </w:rPr>
              <w:t xml:space="preserve"> field of the transaction  (order line id is the </w:t>
            </w:r>
            <w:r w:rsidRPr="00D971AD">
              <w:rPr>
                <w:rFonts w:ascii="GE Inspira" w:hAnsi="GE Inspira" w:cs="Arial"/>
                <w:bCs/>
                <w:sz w:val="20"/>
                <w:szCs w:val="20"/>
              </w:rPr>
              <w:t>source_line_id</w:t>
            </w:r>
            <w:r>
              <w:rPr>
                <w:rFonts w:ascii="GE Inspira" w:hAnsi="GE Inspira" w:cs="Arial"/>
                <w:bCs/>
                <w:sz w:val="20"/>
                <w:szCs w:val="20"/>
              </w:rPr>
              <w:t xml:space="preserve"> of transaction). Using the order line sold_to_org_id derive the warehouse from hz_cust_accounts table(sold_to_org_id of oe_order_lines_all table is the cust_account_id of the hz_cust_accounts table)</w:t>
            </w:r>
          </w:p>
          <w:p w14:paraId="2C32BD39" w14:textId="77777777" w:rsidR="007E6A70" w:rsidRDefault="007E6A70" w:rsidP="007F1169">
            <w:pPr>
              <w:pStyle w:val="BodyText"/>
              <w:jc w:val="left"/>
              <w:rPr>
                <w:rFonts w:ascii="GE Inspira" w:hAnsi="GE Inspira" w:cs="Arial"/>
                <w:bCs/>
                <w:sz w:val="20"/>
                <w:szCs w:val="20"/>
              </w:rPr>
            </w:pPr>
          </w:p>
          <w:p w14:paraId="3192006F" w14:textId="77777777" w:rsidR="007E6A70" w:rsidRDefault="007E6A70" w:rsidP="007F1169">
            <w:pPr>
              <w:pStyle w:val="BodyText"/>
              <w:jc w:val="left"/>
              <w:rPr>
                <w:rFonts w:ascii="GE Inspira" w:hAnsi="GE Inspira" w:cs="Arial"/>
                <w:bCs/>
                <w:sz w:val="20"/>
                <w:szCs w:val="20"/>
              </w:rPr>
            </w:pPr>
            <w:r>
              <w:rPr>
                <w:rFonts w:ascii="GE Inspira" w:hAnsi="GE Inspira" w:cs="Arial"/>
                <w:bCs/>
                <w:sz w:val="20"/>
                <w:szCs w:val="20"/>
              </w:rPr>
              <w:t>For Service org transactions</w:t>
            </w:r>
          </w:p>
          <w:p w14:paraId="49277C2A" w14:textId="77777777" w:rsidR="007E6A70" w:rsidRPr="00033D7C" w:rsidRDefault="007E6A70" w:rsidP="007E6A70">
            <w:pPr>
              <w:pStyle w:val="BodyText"/>
              <w:jc w:val="left"/>
              <w:rPr>
                <w:rFonts w:ascii="GE Inspira" w:hAnsi="GE Inspira" w:cs="Arial"/>
                <w:bCs/>
                <w:sz w:val="20"/>
                <w:szCs w:val="20"/>
              </w:rPr>
            </w:pPr>
            <w:r w:rsidRPr="00033D7C">
              <w:rPr>
                <w:rFonts w:ascii="GE Inspira" w:hAnsi="GE Inspira" w:cs="Arial"/>
                <w:bCs/>
                <w:sz w:val="20"/>
                <w:szCs w:val="20"/>
              </w:rPr>
              <w:t>All transactions performed in a Parts service organization (Parts service organizations can be identified from table mtl_parameters where attribute 7 is 'PARTS' and attribute11 is 'SERVICE') will be against an FE. Each FE has 1 good locator (Known as LCT or SAV) and 2 defective locators (DUE and RET) assigned to them. (Details of sub-inventory classification as GOOD/DEFECTIVE is mentioned in appendix)</w:t>
            </w:r>
          </w:p>
          <w:p w14:paraId="0AD328EF" w14:textId="77777777" w:rsidR="007E6A70" w:rsidRPr="00033D7C" w:rsidRDefault="007E6A70" w:rsidP="007E6A70">
            <w:pPr>
              <w:pStyle w:val="BodyText"/>
              <w:jc w:val="left"/>
              <w:rPr>
                <w:rFonts w:ascii="GE Inspira" w:hAnsi="GE Inspira" w:cs="Arial"/>
                <w:bCs/>
                <w:sz w:val="20"/>
                <w:szCs w:val="20"/>
              </w:rPr>
            </w:pPr>
          </w:p>
          <w:p w14:paraId="61D60BD9" w14:textId="77777777" w:rsidR="007E6A70" w:rsidRDefault="007E6A70" w:rsidP="007E6A70">
            <w:pPr>
              <w:pStyle w:val="BodyText"/>
              <w:jc w:val="left"/>
              <w:rPr>
                <w:rFonts w:ascii="GE Inspira" w:hAnsi="GE Inspira" w:cs="Arial"/>
                <w:bCs/>
                <w:sz w:val="20"/>
                <w:szCs w:val="20"/>
              </w:rPr>
            </w:pPr>
            <w:r w:rsidRPr="00033D7C">
              <w:rPr>
                <w:rFonts w:ascii="GE Inspira" w:hAnsi="GE Inspira" w:cs="Arial"/>
                <w:bCs/>
                <w:sz w:val="20"/>
                <w:szCs w:val="20"/>
              </w:rPr>
              <w:t xml:space="preserve">All customers having customer category (in hz_parties table) as 'GPO_FE_CUSTOMER' are FE customers and their </w:t>
            </w:r>
            <w:r>
              <w:rPr>
                <w:rFonts w:ascii="GE Inspira" w:hAnsi="GE Inspira" w:cs="Arial"/>
                <w:bCs/>
                <w:sz w:val="20"/>
                <w:szCs w:val="20"/>
              </w:rPr>
              <w:t>Local warehouse</w:t>
            </w:r>
            <w:r w:rsidRPr="00033D7C">
              <w:rPr>
                <w:rFonts w:ascii="GE Inspira" w:hAnsi="GE Inspira" w:cs="Arial"/>
                <w:bCs/>
                <w:sz w:val="20"/>
                <w:szCs w:val="20"/>
              </w:rPr>
              <w:t xml:space="preserve"> is maintained in the </w:t>
            </w:r>
            <w:r w:rsidRPr="00AA54D5">
              <w:rPr>
                <w:rFonts w:ascii="GE Inspira" w:hAnsi="GE Inspira" w:cs="Arial"/>
                <w:bCs/>
                <w:sz w:val="20"/>
                <w:szCs w:val="20"/>
              </w:rPr>
              <w:t>warehouse field on the order management tab of the Customer account page (warehouse id in hz_cust_accounts table) respectively</w:t>
            </w:r>
          </w:p>
          <w:p w14:paraId="6B91786B" w14:textId="77777777" w:rsidR="007F1169" w:rsidRDefault="007F1169" w:rsidP="007F1169">
            <w:pPr>
              <w:pStyle w:val="BodyText"/>
              <w:jc w:val="left"/>
              <w:rPr>
                <w:rFonts w:ascii="GE Inspira" w:hAnsi="GE Inspira" w:cs="Arial"/>
                <w:bCs/>
                <w:sz w:val="20"/>
                <w:szCs w:val="20"/>
              </w:rPr>
            </w:pPr>
          </w:p>
          <w:p w14:paraId="46C592FD" w14:textId="77777777" w:rsidR="007F1169" w:rsidRPr="000F366D" w:rsidRDefault="007F1169" w:rsidP="007F1169">
            <w:pPr>
              <w:pStyle w:val="BodyText"/>
              <w:jc w:val="left"/>
              <w:rPr>
                <w:rFonts w:ascii="GE Inspira" w:hAnsi="GE Inspira" w:cs="Arial"/>
                <w:bCs/>
                <w:sz w:val="20"/>
                <w:szCs w:val="20"/>
              </w:rPr>
            </w:pPr>
            <w:r>
              <w:rPr>
                <w:rFonts w:ascii="GE Inspira" w:hAnsi="GE Inspira" w:cs="Arial"/>
                <w:bCs/>
                <w:sz w:val="20"/>
                <w:szCs w:val="20"/>
              </w:rPr>
              <w:t>Populate the organization code derived using above logic into the additional_info_4 column of GEMS_INV.</w:t>
            </w:r>
            <w:r w:rsidRPr="007F1169">
              <w:rPr>
                <w:rFonts w:ascii="GE Inspira" w:hAnsi="GE Inspira" w:cs="Arial"/>
                <w:bCs/>
                <w:sz w:val="20"/>
                <w:szCs w:val="20"/>
              </w:rPr>
              <w:t xml:space="preserve"> GEHC_SVC_SPM_PART_TXN_FEED table.</w:t>
            </w:r>
          </w:p>
        </w:tc>
      </w:tr>
    </w:tbl>
    <w:p w14:paraId="5F652837" w14:textId="77777777" w:rsidR="00CF21A8" w:rsidRPr="00033D7C" w:rsidRDefault="00CF21A8" w:rsidP="00CF21A8">
      <w:pPr>
        <w:rPr>
          <w:rFonts w:ascii="GE Inspira" w:hAnsi="GE Inspira"/>
          <w:lang w:eastAsia="en-US"/>
        </w:rPr>
      </w:pPr>
    </w:p>
    <w:p w14:paraId="46C4BCBE"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12" w:name="_Toc494102737"/>
      <w:r w:rsidRPr="00033D7C">
        <w:rPr>
          <w:rFonts w:ascii="GE Inspira" w:hAnsi="GE Inspira" w:cs="Arial"/>
        </w:rPr>
        <w:t>Translations/Transformations (Interfaces Only)</w:t>
      </w:r>
      <w:bookmarkEnd w:id="112"/>
    </w:p>
    <w:p w14:paraId="04899B0C"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r w:rsidRPr="00033D7C">
        <w:rPr>
          <w:rFonts w:ascii="GE Inspira" w:eastAsia="Batang" w:hAnsi="GE Inspira"/>
          <w:szCs w:val="24"/>
        </w:rPr>
        <w:t>There will be no transformation/translation of data at oracle end. The data extracted will be captured by MW and stored in the AWS DB for any further processing based on any business logics.</w:t>
      </w:r>
    </w:p>
    <w:p w14:paraId="2E0DBC8E" w14:textId="77777777" w:rsidR="00CF21A8" w:rsidRPr="00033D7C" w:rsidRDefault="00CF21A8" w:rsidP="00CF21A8">
      <w:pPr>
        <w:pStyle w:val="table"/>
        <w:tabs>
          <w:tab w:val="clear" w:pos="540"/>
          <w:tab w:val="clear" w:pos="900"/>
          <w:tab w:val="clear" w:pos="2340"/>
          <w:tab w:val="clear" w:pos="2790"/>
        </w:tabs>
        <w:spacing w:line="240" w:lineRule="auto"/>
        <w:ind w:left="720"/>
        <w:rPr>
          <w:rFonts w:ascii="GE Inspira" w:eastAsia="Batang" w:hAnsi="GE Inspira"/>
          <w:szCs w:val="24"/>
        </w:rPr>
      </w:pPr>
    </w:p>
    <w:p w14:paraId="600758F8"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113" w:name="_Toc494102738"/>
      <w:r w:rsidRPr="00033D7C">
        <w:rPr>
          <w:rFonts w:ascii="GE Inspira" w:hAnsi="GE Inspira" w:cs="Arial"/>
          <w:lang w:val="en-GB"/>
        </w:rPr>
        <w:t>Initiation</w:t>
      </w:r>
      <w:bookmarkEnd w:id="113"/>
    </w:p>
    <w:p w14:paraId="14ED0394"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function will be part of a concurrent program with frequency as the parameter. The parameter frequency can have any one value of DAILY or SPECIAL. </w:t>
      </w:r>
    </w:p>
    <w:p w14:paraId="63AF044E" w14:textId="77777777" w:rsidR="00CF21A8" w:rsidRPr="00033D7C" w:rsidRDefault="00CF21A8" w:rsidP="00CF21A8">
      <w:pPr>
        <w:ind w:left="720"/>
        <w:rPr>
          <w:rFonts w:ascii="GE Inspira" w:hAnsi="GE Inspira" w:cs="Arial"/>
          <w:bCs/>
          <w:sz w:val="20"/>
          <w:szCs w:val="20"/>
        </w:rPr>
      </w:pPr>
      <w:r w:rsidRPr="00033D7C">
        <w:rPr>
          <w:rFonts w:ascii="GE Inspira" w:hAnsi="GE Inspira" w:cs="Arial"/>
          <w:bCs/>
          <w:sz w:val="20"/>
          <w:szCs w:val="20"/>
        </w:rPr>
        <w:t xml:space="preserve">The concurrent will program will also have an optional parameter ‘START DATE’ and ‘END DATE’ to enable the data to be fetched between a particular date interval. </w:t>
      </w:r>
    </w:p>
    <w:p w14:paraId="4C44FF60" w14:textId="77777777" w:rsidR="00CF21A8" w:rsidRPr="00033D7C" w:rsidRDefault="00CF21A8" w:rsidP="00CF21A8">
      <w:pPr>
        <w:ind w:left="720"/>
        <w:rPr>
          <w:rFonts w:ascii="GE Inspira" w:hAnsi="GE Inspira" w:cs="Arial"/>
          <w:bCs/>
          <w:sz w:val="20"/>
          <w:szCs w:val="20"/>
        </w:rPr>
      </w:pPr>
    </w:p>
    <w:p w14:paraId="0E05D3F4" w14:textId="77777777" w:rsidR="00CF21A8" w:rsidRPr="00033D7C" w:rsidRDefault="00CF21A8" w:rsidP="00CF21A8">
      <w:pPr>
        <w:tabs>
          <w:tab w:val="left" w:pos="720"/>
        </w:tabs>
        <w:ind w:left="504" w:hanging="504"/>
        <w:rPr>
          <w:rFonts w:ascii="GE Inspira" w:hAnsi="GE Inspira" w:cs="Arial"/>
          <w:sz w:val="20"/>
        </w:rPr>
      </w:pPr>
    </w:p>
    <w:p w14:paraId="10A0F576"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114" w:name="_Toc494102739"/>
      <w:r w:rsidRPr="00033D7C">
        <w:rPr>
          <w:rFonts w:ascii="GE Inspira" w:hAnsi="GE Inspira" w:cs="Arial"/>
          <w:lang w:val="en-GB"/>
        </w:rPr>
        <w:t>Error Handling, Reprocessing / Rollback &amp; Error Messaging</w:t>
      </w:r>
      <w:bookmarkEnd w:id="114"/>
    </w:p>
    <w:p w14:paraId="09F55DBA" w14:textId="77777777" w:rsidR="00CF21A8" w:rsidRPr="00033D7C" w:rsidRDefault="00CF21A8" w:rsidP="00CF21A8">
      <w:pPr>
        <w:tabs>
          <w:tab w:val="left" w:pos="720"/>
        </w:tabs>
        <w:ind w:left="504" w:hanging="504"/>
        <w:rPr>
          <w:rFonts w:ascii="GE Inspira" w:hAnsi="GE Inspira" w:cs="Arial"/>
          <w:sz w:val="20"/>
          <w:szCs w:val="22"/>
          <w:lang w:eastAsia="en-US"/>
        </w:rPr>
      </w:pPr>
      <w:r w:rsidRPr="00033D7C">
        <w:rPr>
          <w:rFonts w:ascii="GE Inspira" w:hAnsi="GE Inspira" w:cs="Arial"/>
          <w:sz w:val="22"/>
          <w:szCs w:val="22"/>
          <w:lang w:eastAsia="en-US"/>
        </w:rPr>
        <w:tab/>
      </w:r>
      <w:r w:rsidRPr="00033D7C">
        <w:rPr>
          <w:rFonts w:ascii="GE Inspira" w:hAnsi="GE Inspira" w:cs="Arial"/>
          <w:sz w:val="22"/>
          <w:szCs w:val="22"/>
          <w:lang w:eastAsia="en-US"/>
        </w:rPr>
        <w:tab/>
      </w:r>
      <w:r w:rsidRPr="00033D7C">
        <w:rPr>
          <w:rFonts w:ascii="GE Inspira" w:hAnsi="GE Inspira" w:cs="Arial"/>
          <w:sz w:val="20"/>
          <w:szCs w:val="22"/>
          <w:lang w:eastAsia="en-US"/>
        </w:rPr>
        <w:t>None</w:t>
      </w:r>
    </w:p>
    <w:p w14:paraId="25196258" w14:textId="77777777" w:rsidR="00CF21A8" w:rsidRPr="00033D7C" w:rsidRDefault="00CF21A8" w:rsidP="00CF21A8">
      <w:pPr>
        <w:tabs>
          <w:tab w:val="left" w:pos="1755"/>
        </w:tabs>
        <w:rPr>
          <w:rFonts w:ascii="GE Inspira" w:hAnsi="GE Inspira" w:cs="Arial"/>
          <w:sz w:val="20"/>
          <w:szCs w:val="22"/>
          <w:lang w:eastAsia="en-US"/>
        </w:rPr>
      </w:pPr>
    </w:p>
    <w:p w14:paraId="59DE7F2B" w14:textId="77777777" w:rsidR="00CF21A8" w:rsidRPr="00033D7C" w:rsidRDefault="00CF21A8" w:rsidP="00CF21A8">
      <w:pPr>
        <w:pStyle w:val="Heading2"/>
        <w:numPr>
          <w:ilvl w:val="1"/>
          <w:numId w:val="22"/>
        </w:numPr>
        <w:suppressAutoHyphens w:val="0"/>
        <w:rPr>
          <w:rFonts w:ascii="GE Inspira" w:hAnsi="GE Inspira"/>
          <w:iCs/>
        </w:rPr>
      </w:pPr>
      <w:bookmarkStart w:id="115" w:name="_Toc494102740"/>
      <w:r w:rsidRPr="00033D7C">
        <w:rPr>
          <w:rFonts w:ascii="GE Inspira" w:hAnsi="GE Inspira"/>
          <w:iCs/>
        </w:rPr>
        <w:t>Function: Purging of the recommendations staging table</w:t>
      </w:r>
      <w:bookmarkEnd w:id="115"/>
    </w:p>
    <w:p w14:paraId="47C16D1C" w14:textId="77777777" w:rsidR="00CF21A8" w:rsidRPr="00033D7C" w:rsidRDefault="00CF21A8" w:rsidP="00CF21A8">
      <w:pPr>
        <w:rPr>
          <w:rFonts w:ascii="GE Inspira" w:hAnsi="GE Inspira"/>
          <w:lang w:eastAsia="en-US"/>
        </w:rPr>
      </w:pPr>
    </w:p>
    <w:p w14:paraId="6283B8DD"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cs="Arial"/>
        </w:rPr>
        <w:t xml:space="preserve"> </w:t>
      </w:r>
      <w:bookmarkStart w:id="116" w:name="_Toc494102741"/>
      <w:r w:rsidRPr="00033D7C">
        <w:rPr>
          <w:rFonts w:ascii="GE Inspira" w:hAnsi="GE Inspira" w:cs="Arial"/>
        </w:rPr>
        <w:t>Approach/Description</w:t>
      </w:r>
      <w:bookmarkEnd w:id="116"/>
    </w:p>
    <w:p w14:paraId="7257F37D" w14:textId="77777777" w:rsidR="00CF21A8" w:rsidRPr="00033D7C" w:rsidRDefault="00CF21A8" w:rsidP="00CF21A8">
      <w:pPr>
        <w:ind w:left="1440"/>
        <w:rPr>
          <w:rFonts w:ascii="GE Inspira" w:hAnsi="GE Inspira"/>
          <w:lang w:eastAsia="en-US"/>
        </w:rPr>
      </w:pPr>
      <w:r w:rsidRPr="00033D7C">
        <w:rPr>
          <w:rFonts w:ascii="GE Inspira" w:hAnsi="GE Inspira" w:cs="Arial"/>
          <w:bCs/>
          <w:iCs/>
          <w:sz w:val="20"/>
          <w:szCs w:val="22"/>
        </w:rPr>
        <w:t>The recommendations staging table records which are not in the status ‘N’ or ‘V’ i.e purge the records which are successful or errored out which are older than seven days from the system date.</w:t>
      </w:r>
    </w:p>
    <w:p w14:paraId="3324F042"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cs="Arial"/>
        </w:rPr>
        <w:t xml:space="preserve"> </w:t>
      </w:r>
      <w:bookmarkStart w:id="117" w:name="_Toc494102742"/>
      <w:r w:rsidRPr="00033D7C">
        <w:rPr>
          <w:rFonts w:ascii="GE Inspira" w:hAnsi="GE Inspira" w:cs="Arial"/>
        </w:rPr>
        <w:t>Inputs</w:t>
      </w:r>
      <w:bookmarkEnd w:id="117"/>
    </w:p>
    <w:p w14:paraId="2B21D28B" w14:textId="77777777" w:rsidR="00CF21A8" w:rsidRPr="00033D7C" w:rsidRDefault="00CF21A8" w:rsidP="00CF21A8">
      <w:pPr>
        <w:ind w:left="855" w:firstLine="585"/>
        <w:rPr>
          <w:rFonts w:ascii="GE Inspira" w:hAnsi="GE Inspira" w:cs="Arial"/>
          <w:bCs/>
          <w:iCs/>
          <w:sz w:val="20"/>
          <w:szCs w:val="22"/>
        </w:rPr>
      </w:pPr>
      <w:r w:rsidRPr="00033D7C">
        <w:rPr>
          <w:rFonts w:ascii="GE Inspira" w:hAnsi="GE Inspira" w:cs="Arial"/>
          <w:bCs/>
          <w:iCs/>
          <w:sz w:val="20"/>
          <w:szCs w:val="22"/>
        </w:rPr>
        <w:t>NA</w:t>
      </w:r>
    </w:p>
    <w:p w14:paraId="4B96EBAC" w14:textId="77777777" w:rsidR="00CF21A8" w:rsidRPr="00033D7C" w:rsidRDefault="00CF21A8" w:rsidP="00CF21A8">
      <w:pPr>
        <w:rPr>
          <w:rFonts w:ascii="GE Inspira" w:hAnsi="GE Inspira"/>
          <w:lang w:eastAsia="en-US"/>
        </w:rPr>
      </w:pPr>
    </w:p>
    <w:p w14:paraId="77DC02C4"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cs="Arial"/>
        </w:rPr>
        <w:t xml:space="preserve"> </w:t>
      </w:r>
      <w:bookmarkStart w:id="118" w:name="_Toc494102743"/>
      <w:r w:rsidRPr="00033D7C">
        <w:rPr>
          <w:rFonts w:ascii="GE Inspira" w:hAnsi="GE Inspira" w:cs="Arial"/>
        </w:rPr>
        <w:t>Outputs</w:t>
      </w:r>
      <w:bookmarkEnd w:id="118"/>
    </w:p>
    <w:p w14:paraId="4E631EE0" w14:textId="77777777" w:rsidR="00CF21A8" w:rsidRPr="00033D7C" w:rsidRDefault="00CF21A8" w:rsidP="00CF21A8">
      <w:pPr>
        <w:ind w:left="1440"/>
        <w:rPr>
          <w:rFonts w:ascii="GE Inspira" w:hAnsi="GE Inspira" w:cs="Arial"/>
          <w:bCs/>
          <w:iCs/>
          <w:sz w:val="20"/>
          <w:szCs w:val="22"/>
        </w:rPr>
      </w:pPr>
      <w:r w:rsidRPr="00033D7C">
        <w:rPr>
          <w:rFonts w:ascii="GE Inspira" w:hAnsi="GE Inspira" w:cs="Arial"/>
          <w:bCs/>
          <w:iCs/>
          <w:sz w:val="20"/>
          <w:szCs w:val="22"/>
        </w:rPr>
        <w:t>The data records from the staging table having process flag not as ‘N’ or ‘V’ will be purged which are older than seven days from the system date.</w:t>
      </w:r>
    </w:p>
    <w:p w14:paraId="4BA45303" w14:textId="77777777" w:rsidR="00CF21A8" w:rsidRPr="00033D7C" w:rsidRDefault="00CF21A8" w:rsidP="00CF21A8">
      <w:pPr>
        <w:ind w:left="502"/>
        <w:rPr>
          <w:rFonts w:ascii="GE Inspira" w:hAnsi="GE Inspira"/>
          <w:lang w:eastAsia="en-US"/>
        </w:rPr>
      </w:pPr>
    </w:p>
    <w:p w14:paraId="7A11798C"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cs="Arial"/>
        </w:rPr>
        <w:t xml:space="preserve"> </w:t>
      </w:r>
      <w:bookmarkStart w:id="119" w:name="_Toc494102744"/>
      <w:r w:rsidRPr="00033D7C">
        <w:rPr>
          <w:rFonts w:ascii="GE Inspira" w:hAnsi="GE Inspira" w:cs="Arial"/>
        </w:rPr>
        <w:t>Data Entity</w:t>
      </w:r>
      <w:bookmarkEnd w:id="119"/>
    </w:p>
    <w:p w14:paraId="0B70D970" w14:textId="77777777" w:rsidR="00CF21A8" w:rsidRPr="00033D7C" w:rsidRDefault="00CF21A8" w:rsidP="00CF21A8">
      <w:pPr>
        <w:ind w:left="853" w:firstLine="587"/>
        <w:rPr>
          <w:rFonts w:ascii="GE Inspira" w:hAnsi="GE Inspira" w:cs="Arial"/>
          <w:bCs/>
          <w:iCs/>
          <w:sz w:val="20"/>
          <w:szCs w:val="22"/>
        </w:rPr>
      </w:pPr>
      <w:r w:rsidRPr="00033D7C">
        <w:rPr>
          <w:rFonts w:ascii="GE Inspira" w:hAnsi="GE Inspira" w:cs="Arial"/>
          <w:bCs/>
          <w:iCs/>
          <w:sz w:val="20"/>
          <w:szCs w:val="22"/>
        </w:rPr>
        <w:t>NA</w:t>
      </w:r>
    </w:p>
    <w:p w14:paraId="03524E9F" w14:textId="77777777" w:rsidR="00CF21A8" w:rsidRPr="00033D7C" w:rsidRDefault="00CF21A8" w:rsidP="00CF21A8">
      <w:pPr>
        <w:ind w:left="853" w:firstLine="587"/>
        <w:rPr>
          <w:rFonts w:ascii="GE Inspira" w:hAnsi="GE Inspira" w:cs="Arial"/>
          <w:bCs/>
          <w:iCs/>
          <w:sz w:val="20"/>
          <w:szCs w:val="22"/>
        </w:rPr>
      </w:pPr>
    </w:p>
    <w:p w14:paraId="079ECE55" w14:textId="77777777" w:rsidR="00CF21A8" w:rsidRPr="00033D7C" w:rsidRDefault="00CF21A8" w:rsidP="00CF21A8">
      <w:pPr>
        <w:ind w:left="853" w:firstLine="587"/>
        <w:rPr>
          <w:rFonts w:ascii="GE Inspira" w:hAnsi="GE Inspira" w:cs="Arial"/>
          <w:bCs/>
          <w:iCs/>
          <w:sz w:val="20"/>
          <w:szCs w:val="22"/>
        </w:rPr>
      </w:pPr>
    </w:p>
    <w:p w14:paraId="725E3891" w14:textId="77777777" w:rsidR="00CF21A8" w:rsidRPr="00033D7C" w:rsidRDefault="00CF21A8" w:rsidP="00CF21A8">
      <w:pPr>
        <w:ind w:left="853" w:firstLine="587"/>
        <w:rPr>
          <w:rFonts w:ascii="GE Inspira" w:hAnsi="GE Inspira" w:cs="Arial"/>
          <w:bCs/>
          <w:iCs/>
          <w:sz w:val="20"/>
          <w:szCs w:val="22"/>
        </w:rPr>
      </w:pPr>
    </w:p>
    <w:p w14:paraId="23AD1186" w14:textId="77777777" w:rsidR="00CF21A8" w:rsidRPr="00033D7C" w:rsidRDefault="00CF21A8" w:rsidP="00CF21A8">
      <w:pPr>
        <w:ind w:left="853" w:firstLine="587"/>
        <w:rPr>
          <w:rFonts w:ascii="GE Inspira" w:hAnsi="GE Inspira" w:cs="Arial"/>
          <w:bCs/>
          <w:iCs/>
          <w:sz w:val="20"/>
          <w:szCs w:val="22"/>
        </w:rPr>
      </w:pPr>
    </w:p>
    <w:p w14:paraId="4185F9CD" w14:textId="77777777" w:rsidR="00CF21A8" w:rsidRPr="00033D7C" w:rsidRDefault="00CF21A8" w:rsidP="00CF21A8">
      <w:pPr>
        <w:ind w:left="853" w:firstLine="587"/>
        <w:rPr>
          <w:rFonts w:ascii="GE Inspira" w:hAnsi="GE Inspira" w:cs="Arial"/>
          <w:bCs/>
          <w:iCs/>
          <w:sz w:val="20"/>
          <w:szCs w:val="22"/>
        </w:rPr>
      </w:pPr>
    </w:p>
    <w:p w14:paraId="4BCD092F"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rPr>
        <w:t xml:space="preserve"> </w:t>
      </w:r>
      <w:bookmarkStart w:id="120" w:name="_Toc494102745"/>
      <w:r w:rsidRPr="00033D7C">
        <w:rPr>
          <w:rFonts w:ascii="GE Inspira" w:hAnsi="GE Inspira" w:cs="Arial"/>
        </w:rPr>
        <w:t>Process Flow</w:t>
      </w:r>
      <w:bookmarkEnd w:id="120"/>
    </w:p>
    <w:p w14:paraId="13E63681" w14:textId="77777777" w:rsidR="00CF21A8" w:rsidRPr="00033D7C" w:rsidRDefault="00CF21A8" w:rsidP="00CF21A8">
      <w:pPr>
        <w:rPr>
          <w:rFonts w:ascii="GE Inspira" w:hAnsi="GE Inspira"/>
          <w:lang w:eastAsia="en-US"/>
        </w:rPr>
      </w:pP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7020"/>
      </w:tblGrid>
      <w:tr w:rsidR="00CF21A8" w:rsidRPr="00033D7C" w14:paraId="385D7F3D" w14:textId="77777777" w:rsidTr="00A8739C">
        <w:trPr>
          <w:cantSplit/>
          <w:tblHeader/>
        </w:trPr>
        <w:tc>
          <w:tcPr>
            <w:tcW w:w="1620" w:type="dxa"/>
            <w:shd w:val="pct25" w:color="auto" w:fill="FFFFFF"/>
            <w:vAlign w:val="center"/>
          </w:tcPr>
          <w:p w14:paraId="01C5B1F5"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Reference</w:t>
            </w:r>
          </w:p>
        </w:tc>
        <w:tc>
          <w:tcPr>
            <w:tcW w:w="7020" w:type="dxa"/>
            <w:shd w:val="pct25" w:color="auto" w:fill="FFFFFF"/>
            <w:vAlign w:val="center"/>
          </w:tcPr>
          <w:p w14:paraId="1848B53C" w14:textId="77777777" w:rsidR="00CF21A8" w:rsidRPr="00033D7C" w:rsidRDefault="00CF21A8" w:rsidP="00A8739C">
            <w:pPr>
              <w:pStyle w:val="BodyText"/>
              <w:ind w:left="-1188" w:firstLine="1188"/>
              <w:rPr>
                <w:rFonts w:ascii="GE Inspira" w:hAnsi="GE Inspira" w:cs="Arial"/>
                <w:b/>
                <w:sz w:val="22"/>
              </w:rPr>
            </w:pPr>
            <w:r w:rsidRPr="00033D7C">
              <w:rPr>
                <w:rFonts w:ascii="GE Inspira" w:hAnsi="GE Inspira" w:cs="Arial"/>
                <w:b/>
                <w:sz w:val="22"/>
              </w:rPr>
              <w:t>Requirement</w:t>
            </w:r>
          </w:p>
        </w:tc>
      </w:tr>
      <w:tr w:rsidR="00CF21A8" w:rsidRPr="00033D7C" w14:paraId="61FC568D" w14:textId="77777777" w:rsidTr="00A8739C">
        <w:trPr>
          <w:cantSplit/>
        </w:trPr>
        <w:tc>
          <w:tcPr>
            <w:tcW w:w="1620" w:type="dxa"/>
            <w:vAlign w:val="center"/>
          </w:tcPr>
          <w:p w14:paraId="75E719BA"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9.8.5.1</w:t>
            </w:r>
          </w:p>
        </w:tc>
        <w:tc>
          <w:tcPr>
            <w:tcW w:w="7020" w:type="dxa"/>
            <w:vAlign w:val="center"/>
          </w:tcPr>
          <w:p w14:paraId="3DD2FB38" w14:textId="77777777" w:rsidR="00CF21A8" w:rsidRPr="00033D7C" w:rsidRDefault="00CF21A8" w:rsidP="00A8739C">
            <w:pPr>
              <w:spacing w:before="100" w:beforeAutospacing="1"/>
              <w:rPr>
                <w:rFonts w:ascii="GE Inspira" w:hAnsi="GE Inspira" w:cs="Arial"/>
                <w:bCs/>
                <w:iCs/>
                <w:sz w:val="20"/>
                <w:szCs w:val="22"/>
              </w:rPr>
            </w:pPr>
            <w:r w:rsidRPr="00033D7C">
              <w:rPr>
                <w:rFonts w:ascii="GE Inspira" w:hAnsi="GE Inspira" w:cs="Arial"/>
                <w:bCs/>
                <w:iCs/>
                <w:sz w:val="20"/>
                <w:szCs w:val="22"/>
              </w:rPr>
              <w:t>The purging function is invoked through a scheduled concurrent program</w:t>
            </w:r>
          </w:p>
        </w:tc>
      </w:tr>
      <w:tr w:rsidR="00CF21A8" w:rsidRPr="00033D7C" w14:paraId="431E7848" w14:textId="77777777" w:rsidTr="00A8739C">
        <w:trPr>
          <w:cantSplit/>
        </w:trPr>
        <w:tc>
          <w:tcPr>
            <w:tcW w:w="1620" w:type="dxa"/>
            <w:vAlign w:val="center"/>
          </w:tcPr>
          <w:p w14:paraId="28915CCE" w14:textId="77777777" w:rsidR="00CF21A8" w:rsidRPr="00033D7C" w:rsidRDefault="00CF21A8" w:rsidP="00A8739C">
            <w:pPr>
              <w:pStyle w:val="BodyText"/>
              <w:jc w:val="left"/>
              <w:rPr>
                <w:rFonts w:ascii="GE Inspira" w:hAnsi="GE Inspira" w:cs="Arial"/>
                <w:bCs/>
                <w:iCs/>
                <w:sz w:val="20"/>
                <w:szCs w:val="22"/>
              </w:rPr>
            </w:pPr>
            <w:r w:rsidRPr="00033D7C">
              <w:rPr>
                <w:rFonts w:ascii="GE Inspira" w:hAnsi="GE Inspira" w:cs="Arial"/>
                <w:bCs/>
                <w:iCs/>
                <w:sz w:val="20"/>
                <w:szCs w:val="22"/>
              </w:rPr>
              <w:t>9.8.5.2</w:t>
            </w:r>
          </w:p>
        </w:tc>
        <w:tc>
          <w:tcPr>
            <w:tcW w:w="7020" w:type="dxa"/>
            <w:vAlign w:val="center"/>
          </w:tcPr>
          <w:p w14:paraId="6BA20ECB" w14:textId="77777777" w:rsidR="00CF21A8" w:rsidRPr="00033D7C" w:rsidRDefault="00CF21A8" w:rsidP="00A8739C">
            <w:pPr>
              <w:spacing w:before="100" w:beforeAutospacing="1"/>
              <w:rPr>
                <w:rFonts w:ascii="GE Inspira" w:hAnsi="GE Inspira" w:cs="Arial"/>
                <w:bCs/>
                <w:iCs/>
                <w:sz w:val="20"/>
                <w:szCs w:val="22"/>
              </w:rPr>
            </w:pPr>
            <w:r w:rsidRPr="00033D7C">
              <w:rPr>
                <w:rFonts w:ascii="GE Inspira" w:hAnsi="GE Inspira" w:cs="Arial"/>
                <w:bCs/>
                <w:iCs/>
                <w:sz w:val="20"/>
                <w:szCs w:val="22"/>
              </w:rPr>
              <w:t>The data staging table with status not in ‘N’ or ’V’ are purged</w:t>
            </w:r>
          </w:p>
        </w:tc>
      </w:tr>
    </w:tbl>
    <w:p w14:paraId="02F949C9" w14:textId="77777777" w:rsidR="00CF21A8" w:rsidRPr="00033D7C" w:rsidRDefault="00CF21A8" w:rsidP="00CF21A8">
      <w:pPr>
        <w:ind w:left="502"/>
        <w:rPr>
          <w:rFonts w:ascii="GE Inspira" w:hAnsi="GE Inspira"/>
          <w:lang w:eastAsia="en-US"/>
        </w:rPr>
      </w:pPr>
    </w:p>
    <w:p w14:paraId="30905F84"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cs="Arial"/>
        </w:rPr>
        <w:t xml:space="preserve"> </w:t>
      </w:r>
      <w:bookmarkStart w:id="121" w:name="_Toc494102746"/>
      <w:r w:rsidRPr="00033D7C">
        <w:rPr>
          <w:rFonts w:ascii="GE Inspira" w:hAnsi="GE Inspira" w:cs="Arial"/>
        </w:rPr>
        <w:t>Business Rule</w:t>
      </w:r>
      <w:bookmarkEnd w:id="121"/>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340"/>
        <w:gridCol w:w="4680"/>
      </w:tblGrid>
      <w:tr w:rsidR="00CF21A8" w:rsidRPr="00033D7C" w14:paraId="746AD74B" w14:textId="77777777" w:rsidTr="00A8739C">
        <w:tc>
          <w:tcPr>
            <w:tcW w:w="1620" w:type="dxa"/>
            <w:shd w:val="pct25" w:color="auto" w:fill="FFFFFF"/>
          </w:tcPr>
          <w:p w14:paraId="2DAD06F9"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Reference</w:t>
            </w:r>
          </w:p>
        </w:tc>
        <w:tc>
          <w:tcPr>
            <w:tcW w:w="2340" w:type="dxa"/>
            <w:shd w:val="pct25" w:color="auto" w:fill="FFFFFF"/>
          </w:tcPr>
          <w:p w14:paraId="61F15BE4"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Business Entity</w:t>
            </w:r>
          </w:p>
        </w:tc>
        <w:tc>
          <w:tcPr>
            <w:tcW w:w="4680" w:type="dxa"/>
            <w:shd w:val="pct25" w:color="auto" w:fill="FFFFFF"/>
          </w:tcPr>
          <w:p w14:paraId="035F2714" w14:textId="77777777" w:rsidR="00CF21A8" w:rsidRPr="00033D7C" w:rsidRDefault="00CF21A8" w:rsidP="00A8739C">
            <w:pPr>
              <w:pStyle w:val="BodyText"/>
              <w:rPr>
                <w:rFonts w:ascii="GE Inspira" w:hAnsi="GE Inspira" w:cs="Arial"/>
                <w:b/>
                <w:sz w:val="20"/>
                <w:szCs w:val="22"/>
              </w:rPr>
            </w:pPr>
            <w:r w:rsidRPr="00033D7C">
              <w:rPr>
                <w:rFonts w:ascii="GE Inspira" w:hAnsi="GE Inspira" w:cs="Arial"/>
                <w:b/>
                <w:sz w:val="20"/>
                <w:szCs w:val="22"/>
              </w:rPr>
              <w:t>Rule</w:t>
            </w:r>
          </w:p>
        </w:tc>
      </w:tr>
      <w:tr w:rsidR="00CF21A8" w:rsidRPr="00033D7C" w14:paraId="57826F15" w14:textId="77777777" w:rsidTr="00A8739C">
        <w:tc>
          <w:tcPr>
            <w:tcW w:w="1620" w:type="dxa"/>
          </w:tcPr>
          <w:p w14:paraId="41D25ED1"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iCs/>
                <w:sz w:val="20"/>
                <w:szCs w:val="22"/>
              </w:rPr>
              <w:t>9.8.6.1</w:t>
            </w:r>
          </w:p>
        </w:tc>
        <w:tc>
          <w:tcPr>
            <w:tcW w:w="2340" w:type="dxa"/>
          </w:tcPr>
          <w:p w14:paraId="3E8C5A75"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Data Purging</w:t>
            </w:r>
          </w:p>
        </w:tc>
        <w:tc>
          <w:tcPr>
            <w:tcW w:w="4680" w:type="dxa"/>
          </w:tcPr>
          <w:p w14:paraId="29770EE0" w14:textId="77777777" w:rsidR="00CF21A8" w:rsidRPr="00033D7C" w:rsidRDefault="00CF21A8" w:rsidP="00A8739C">
            <w:pPr>
              <w:pStyle w:val="BodyText"/>
              <w:jc w:val="left"/>
              <w:rPr>
                <w:rFonts w:ascii="GE Inspira" w:hAnsi="GE Inspira" w:cs="Arial"/>
                <w:bCs/>
                <w:sz w:val="20"/>
                <w:szCs w:val="20"/>
              </w:rPr>
            </w:pPr>
            <w:r w:rsidRPr="00033D7C">
              <w:rPr>
                <w:rFonts w:ascii="GE Inspira" w:hAnsi="GE Inspira" w:cs="Arial"/>
                <w:bCs/>
                <w:sz w:val="20"/>
                <w:szCs w:val="20"/>
              </w:rPr>
              <w:t xml:space="preserve">The records which marked not equal to the process flag ‘N’ or ‘V’ is purged </w:t>
            </w:r>
            <w:r w:rsidRPr="00033D7C">
              <w:rPr>
                <w:rFonts w:ascii="GE Inspira" w:hAnsi="GE Inspira" w:cs="Arial"/>
                <w:bCs/>
                <w:iCs/>
                <w:sz w:val="20"/>
                <w:szCs w:val="22"/>
              </w:rPr>
              <w:t xml:space="preserve">which are older than seven days from the system date </w:t>
            </w:r>
            <w:r w:rsidRPr="00033D7C">
              <w:rPr>
                <w:rFonts w:ascii="GE Inspira" w:hAnsi="GE Inspira" w:cs="Arial"/>
                <w:bCs/>
                <w:sz w:val="20"/>
                <w:szCs w:val="20"/>
              </w:rPr>
              <w:t xml:space="preserve">from the staging table - </w:t>
            </w:r>
            <w:r w:rsidRPr="00033D7C">
              <w:rPr>
                <w:rFonts w:ascii="GE Inspira" w:hAnsi="GE Inspira"/>
                <w:color w:val="000000"/>
                <w:sz w:val="20"/>
                <w:lang w:val="en-IN" w:eastAsia="en-IN"/>
              </w:rPr>
              <w:t>GEHC_SVC_PLN_SPM_STG</w:t>
            </w:r>
          </w:p>
        </w:tc>
      </w:tr>
    </w:tbl>
    <w:p w14:paraId="41EC4BF3" w14:textId="77777777" w:rsidR="00CF21A8" w:rsidRPr="00033D7C" w:rsidRDefault="00CF21A8" w:rsidP="00CF21A8">
      <w:pPr>
        <w:ind w:left="502"/>
        <w:rPr>
          <w:rFonts w:ascii="GE Inspira" w:hAnsi="GE Inspira"/>
          <w:lang w:eastAsia="en-US"/>
        </w:rPr>
      </w:pPr>
    </w:p>
    <w:p w14:paraId="212A8285" w14:textId="77777777" w:rsidR="00CF21A8" w:rsidRPr="00033D7C" w:rsidRDefault="00CF21A8" w:rsidP="00CF21A8">
      <w:pPr>
        <w:pStyle w:val="Heading3"/>
        <w:numPr>
          <w:ilvl w:val="2"/>
          <w:numId w:val="22"/>
        </w:numPr>
        <w:tabs>
          <w:tab w:val="left" w:pos="720"/>
          <w:tab w:val="num" w:pos="936"/>
          <w:tab w:val="num" w:pos="1512"/>
        </w:tabs>
        <w:suppressAutoHyphens w:val="0"/>
        <w:rPr>
          <w:rFonts w:ascii="GE Inspira" w:hAnsi="GE Inspira" w:cs="Arial"/>
        </w:rPr>
      </w:pPr>
      <w:bookmarkStart w:id="122" w:name="_Toc494102747"/>
      <w:r w:rsidRPr="00033D7C">
        <w:rPr>
          <w:rFonts w:ascii="GE Inspira" w:hAnsi="GE Inspira" w:cs="Arial"/>
        </w:rPr>
        <w:t>Translations/Transformations (Interfaces Only)</w:t>
      </w:r>
      <w:bookmarkEnd w:id="122"/>
    </w:p>
    <w:p w14:paraId="76DDE89A" w14:textId="77777777" w:rsidR="00CF21A8" w:rsidRPr="00033D7C" w:rsidRDefault="00CF21A8" w:rsidP="00CF21A8">
      <w:pPr>
        <w:ind w:left="1440"/>
        <w:rPr>
          <w:rFonts w:ascii="GE Inspira" w:eastAsia="Times New Roman" w:hAnsi="GE Inspira" w:cs="Arial"/>
          <w:iCs/>
          <w:sz w:val="20"/>
          <w:szCs w:val="20"/>
          <w:lang w:eastAsia="en-US"/>
        </w:rPr>
      </w:pPr>
      <w:r w:rsidRPr="00033D7C">
        <w:rPr>
          <w:rFonts w:ascii="GE Inspira" w:eastAsia="Times New Roman" w:hAnsi="GE Inspira" w:cs="Arial"/>
          <w:iCs/>
          <w:sz w:val="20"/>
          <w:szCs w:val="20"/>
          <w:lang w:eastAsia="en-US"/>
        </w:rPr>
        <w:t>NA</w:t>
      </w:r>
    </w:p>
    <w:p w14:paraId="3A31564E" w14:textId="77777777" w:rsidR="00CF21A8" w:rsidRPr="00033D7C" w:rsidRDefault="00CF21A8" w:rsidP="00CF21A8">
      <w:pPr>
        <w:ind w:left="720"/>
        <w:rPr>
          <w:rFonts w:ascii="GE Inspira" w:hAnsi="GE Inspira"/>
          <w:lang w:eastAsia="en-US"/>
        </w:rPr>
      </w:pPr>
      <w:r w:rsidRPr="00033D7C">
        <w:rPr>
          <w:rFonts w:ascii="GE Inspira" w:hAnsi="GE Inspira"/>
          <w:lang w:eastAsia="en-US"/>
        </w:rPr>
        <w:tab/>
      </w:r>
    </w:p>
    <w:p w14:paraId="11C8B9A4" w14:textId="77777777" w:rsidR="00CF21A8" w:rsidRPr="00033D7C" w:rsidRDefault="00CF21A8" w:rsidP="00CF21A8">
      <w:pPr>
        <w:pStyle w:val="Heading3"/>
        <w:numPr>
          <w:ilvl w:val="2"/>
          <w:numId w:val="22"/>
        </w:numPr>
        <w:suppressAutoHyphens w:val="0"/>
        <w:rPr>
          <w:rFonts w:ascii="GE Inspira" w:hAnsi="GE Inspira" w:cs="Arial"/>
        </w:rPr>
      </w:pPr>
      <w:r w:rsidRPr="00033D7C">
        <w:rPr>
          <w:rFonts w:ascii="GE Inspira" w:hAnsi="GE Inspira"/>
        </w:rPr>
        <w:t xml:space="preserve"> </w:t>
      </w:r>
      <w:bookmarkStart w:id="123" w:name="_Toc494102748"/>
      <w:r w:rsidRPr="00033D7C">
        <w:rPr>
          <w:rFonts w:ascii="GE Inspira" w:hAnsi="GE Inspira" w:cs="Arial"/>
        </w:rPr>
        <w:t>Initiation</w:t>
      </w:r>
      <w:bookmarkEnd w:id="123"/>
      <w:r w:rsidRPr="00033D7C">
        <w:rPr>
          <w:rFonts w:ascii="GE Inspira" w:hAnsi="GE Inspira" w:cs="Arial"/>
        </w:rPr>
        <w:t xml:space="preserve">  </w:t>
      </w:r>
    </w:p>
    <w:p w14:paraId="5C86911B" w14:textId="77777777" w:rsidR="00CF21A8" w:rsidRPr="00033D7C" w:rsidRDefault="00CF21A8" w:rsidP="00CF21A8">
      <w:pPr>
        <w:ind w:left="1440"/>
        <w:rPr>
          <w:rFonts w:ascii="GE Inspira" w:eastAsia="Times New Roman" w:hAnsi="GE Inspira" w:cs="Arial"/>
          <w:iCs/>
          <w:sz w:val="20"/>
          <w:szCs w:val="20"/>
          <w:lang w:eastAsia="en-US"/>
        </w:rPr>
      </w:pPr>
      <w:r w:rsidRPr="00033D7C">
        <w:rPr>
          <w:rFonts w:ascii="GE Inspira" w:eastAsia="Times New Roman" w:hAnsi="GE Inspira" w:cs="Arial"/>
          <w:iCs/>
          <w:sz w:val="20"/>
          <w:szCs w:val="20"/>
          <w:lang w:eastAsia="en-US"/>
        </w:rPr>
        <w:t>The purging function invoked through a concurrent program scheduled to run once a day.</w:t>
      </w:r>
    </w:p>
    <w:p w14:paraId="3179B26B" w14:textId="77777777" w:rsidR="00CF21A8" w:rsidRPr="00033D7C" w:rsidRDefault="00CF21A8" w:rsidP="00CF21A8">
      <w:pPr>
        <w:ind w:left="720"/>
        <w:rPr>
          <w:rFonts w:ascii="GE Inspira" w:hAnsi="GE Inspira"/>
          <w:lang w:eastAsia="en-US"/>
        </w:rPr>
      </w:pPr>
    </w:p>
    <w:p w14:paraId="24BE8525" w14:textId="77777777" w:rsidR="00CF21A8" w:rsidRPr="00033D7C" w:rsidRDefault="00CF21A8" w:rsidP="00CF21A8">
      <w:pPr>
        <w:pStyle w:val="Heading3"/>
        <w:numPr>
          <w:ilvl w:val="2"/>
          <w:numId w:val="22"/>
        </w:numPr>
        <w:tabs>
          <w:tab w:val="left" w:pos="720"/>
          <w:tab w:val="num" w:pos="1008"/>
        </w:tabs>
        <w:suppressAutoHyphens w:val="0"/>
        <w:rPr>
          <w:rFonts w:ascii="GE Inspira" w:hAnsi="GE Inspira" w:cs="Arial"/>
          <w:lang w:val="en-GB"/>
        </w:rPr>
      </w:pPr>
      <w:bookmarkStart w:id="124" w:name="_Toc494102749"/>
      <w:r w:rsidRPr="00033D7C">
        <w:rPr>
          <w:rFonts w:ascii="GE Inspira" w:hAnsi="GE Inspira" w:cs="Arial"/>
          <w:lang w:val="en-GB"/>
        </w:rPr>
        <w:t>Error Handling, Reprocessing / Rollback &amp; Error Messaging</w:t>
      </w:r>
      <w:bookmarkEnd w:id="124"/>
    </w:p>
    <w:p w14:paraId="3C06A0DA" w14:textId="77777777" w:rsidR="00CF21A8" w:rsidRPr="00033D7C" w:rsidRDefault="00CF21A8" w:rsidP="00CF21A8">
      <w:pPr>
        <w:ind w:left="1440"/>
        <w:rPr>
          <w:rFonts w:ascii="GE Inspira" w:eastAsia="Times New Roman" w:hAnsi="GE Inspira" w:cs="Arial"/>
          <w:iCs/>
          <w:sz w:val="20"/>
          <w:szCs w:val="20"/>
          <w:lang w:eastAsia="en-US"/>
        </w:rPr>
      </w:pPr>
      <w:r w:rsidRPr="00033D7C">
        <w:rPr>
          <w:rFonts w:ascii="GE Inspira" w:eastAsia="Times New Roman" w:hAnsi="GE Inspira" w:cs="Arial"/>
          <w:iCs/>
          <w:sz w:val="20"/>
          <w:szCs w:val="20"/>
          <w:lang w:eastAsia="en-US"/>
        </w:rPr>
        <w:t>None</w:t>
      </w:r>
    </w:p>
    <w:p w14:paraId="65559ED0" w14:textId="77777777" w:rsidR="00CF21A8" w:rsidRPr="00033D7C" w:rsidRDefault="00CF21A8" w:rsidP="00CF21A8">
      <w:pPr>
        <w:ind w:left="502"/>
        <w:rPr>
          <w:rFonts w:ascii="GE Inspira" w:hAnsi="GE Inspira"/>
          <w:lang w:eastAsia="en-US"/>
        </w:rPr>
      </w:pPr>
    </w:p>
    <w:p w14:paraId="20BA86AD" w14:textId="77777777" w:rsidR="00CF21A8" w:rsidRPr="00033D7C" w:rsidRDefault="00CF21A8" w:rsidP="00CF21A8">
      <w:pPr>
        <w:pStyle w:val="Heading1"/>
        <w:numPr>
          <w:ilvl w:val="0"/>
          <w:numId w:val="22"/>
        </w:numPr>
        <w:suppressAutoHyphens w:val="0"/>
        <w:rPr>
          <w:rFonts w:ascii="GE Inspira" w:hAnsi="GE Inspira"/>
          <w:sz w:val="24"/>
        </w:rPr>
      </w:pPr>
      <w:bookmarkStart w:id="125" w:name="_Toc438544793"/>
      <w:r w:rsidRPr="00033D7C">
        <w:rPr>
          <w:rFonts w:ascii="GE Inspira" w:hAnsi="GE Inspira"/>
          <w:sz w:val="24"/>
        </w:rPr>
        <w:t xml:space="preserve"> </w:t>
      </w:r>
      <w:bookmarkStart w:id="126" w:name="_Toc494102750"/>
      <w:r w:rsidRPr="00033D7C">
        <w:rPr>
          <w:rFonts w:ascii="GE Inspira" w:hAnsi="GE Inspira"/>
        </w:rPr>
        <w:t>Scheduling</w:t>
      </w:r>
      <w:bookmarkEnd w:id="125"/>
      <w:bookmarkEnd w:id="126"/>
    </w:p>
    <w:p w14:paraId="2ECD7104" w14:textId="77777777" w:rsidR="00CF21A8" w:rsidRPr="00033D7C" w:rsidRDefault="00CF21A8" w:rsidP="00CF21A8">
      <w:pPr>
        <w:pStyle w:val="heading1text"/>
        <w:ind w:left="720"/>
        <w:rPr>
          <w:rFonts w:ascii="GE Inspira" w:hAnsi="GE Inspira" w:cs="Arial"/>
          <w:iCs/>
          <w:sz w:val="20"/>
        </w:rPr>
      </w:pPr>
      <w:r w:rsidRPr="00033D7C">
        <w:rPr>
          <w:rFonts w:ascii="GE Inspira" w:hAnsi="GE Inspira" w:cs="Arial"/>
          <w:iCs/>
          <w:sz w:val="20"/>
        </w:rPr>
        <w:t>Recommendation staging table extract, Demand, Onhand and Supply extraction, Part transaction jobs to run daily which will be an incremental load</w:t>
      </w:r>
      <w:bookmarkStart w:id="127" w:name="_Toc438544794"/>
      <w:r w:rsidRPr="00033D7C">
        <w:rPr>
          <w:rFonts w:ascii="GE Inspira" w:hAnsi="GE Inspira" w:cs="Arial"/>
          <w:iCs/>
          <w:sz w:val="20"/>
        </w:rPr>
        <w:t>.</w:t>
      </w:r>
    </w:p>
    <w:p w14:paraId="1A757BF3" w14:textId="77777777" w:rsidR="00CF21A8" w:rsidRPr="00033D7C" w:rsidRDefault="00CF21A8" w:rsidP="00CF21A8">
      <w:pPr>
        <w:pStyle w:val="heading1text"/>
        <w:ind w:left="720"/>
        <w:rPr>
          <w:rFonts w:ascii="GE Inspira" w:hAnsi="GE Inspira" w:cs="Arial"/>
          <w:iCs/>
          <w:sz w:val="20"/>
        </w:rPr>
      </w:pPr>
      <w:r w:rsidRPr="00033D7C">
        <w:rPr>
          <w:rFonts w:ascii="GE Inspira" w:hAnsi="GE Inspira" w:cs="Arial"/>
          <w:iCs/>
          <w:sz w:val="20"/>
        </w:rPr>
        <w:t xml:space="preserve">Part Master, Part Source data extraction jobs would run on a weekly basis. </w:t>
      </w:r>
    </w:p>
    <w:p w14:paraId="2820D66C" w14:textId="77777777" w:rsidR="00CF21A8" w:rsidRPr="00033D7C" w:rsidRDefault="00CF21A8" w:rsidP="00CF21A8">
      <w:pPr>
        <w:pStyle w:val="heading1text"/>
        <w:ind w:left="720"/>
        <w:rPr>
          <w:rFonts w:ascii="GE Inspira" w:hAnsi="GE Inspira" w:cs="Arial"/>
          <w:iCs/>
          <w:sz w:val="20"/>
        </w:rPr>
      </w:pPr>
      <w:r w:rsidRPr="00033D7C">
        <w:rPr>
          <w:rFonts w:ascii="GE Inspira" w:hAnsi="GE Inspira" w:cs="Arial"/>
          <w:iCs/>
          <w:sz w:val="20"/>
        </w:rPr>
        <w:t>So the program invoking the functions will run scheduled on 2 modes – DAILY and WEEKLY.</w:t>
      </w:r>
    </w:p>
    <w:p w14:paraId="0ECEA91B" w14:textId="77777777" w:rsidR="00CF21A8" w:rsidRPr="00033D7C" w:rsidRDefault="00CF21A8" w:rsidP="00CF21A8">
      <w:pPr>
        <w:pStyle w:val="heading1text"/>
        <w:ind w:left="720"/>
        <w:rPr>
          <w:rFonts w:ascii="GE Inspira" w:hAnsi="GE Inspira" w:cs="Arial"/>
          <w:iCs/>
          <w:sz w:val="20"/>
        </w:rPr>
      </w:pPr>
    </w:p>
    <w:p w14:paraId="293A294E" w14:textId="77777777" w:rsidR="00CF21A8" w:rsidRPr="00033D7C" w:rsidRDefault="00CF21A8" w:rsidP="00CF21A8">
      <w:pPr>
        <w:pStyle w:val="heading1text"/>
        <w:ind w:left="720"/>
        <w:rPr>
          <w:rFonts w:ascii="GE Inspira" w:hAnsi="GE Inspira" w:cs="Arial"/>
          <w:iCs/>
          <w:sz w:val="20"/>
        </w:rPr>
      </w:pPr>
    </w:p>
    <w:p w14:paraId="374F6D87" w14:textId="77777777" w:rsidR="00CF21A8" w:rsidRPr="00033D7C" w:rsidRDefault="00CF21A8" w:rsidP="00CF21A8">
      <w:pPr>
        <w:pStyle w:val="heading1text"/>
        <w:ind w:left="720"/>
        <w:rPr>
          <w:rFonts w:ascii="GE Inspira" w:hAnsi="GE Inspira" w:cs="Arial"/>
          <w:iCs/>
          <w:sz w:val="20"/>
        </w:rPr>
      </w:pPr>
    </w:p>
    <w:p w14:paraId="7D29A5DC" w14:textId="77777777" w:rsidR="00CF21A8" w:rsidRPr="00033D7C" w:rsidRDefault="00CF21A8" w:rsidP="00CF21A8">
      <w:pPr>
        <w:pStyle w:val="heading1text"/>
        <w:ind w:left="720"/>
        <w:rPr>
          <w:rFonts w:ascii="GE Inspira" w:hAnsi="GE Inspira" w:cs="Arial"/>
          <w:iCs/>
          <w:sz w:val="20"/>
        </w:rPr>
      </w:pPr>
    </w:p>
    <w:p w14:paraId="41CCF69D" w14:textId="77777777" w:rsidR="00CF21A8" w:rsidRPr="00033D7C" w:rsidRDefault="00CF21A8" w:rsidP="00CF21A8">
      <w:pPr>
        <w:rPr>
          <w:rFonts w:ascii="GE Inspira" w:hAnsi="GE Inspira"/>
        </w:rPr>
      </w:pPr>
    </w:p>
    <w:p w14:paraId="6F1DAB17" w14:textId="77777777" w:rsidR="00CF21A8" w:rsidRPr="00033D7C" w:rsidRDefault="00CF21A8" w:rsidP="00CF21A8">
      <w:pPr>
        <w:pStyle w:val="Heading1"/>
        <w:numPr>
          <w:ilvl w:val="0"/>
          <w:numId w:val="22"/>
        </w:numPr>
        <w:suppressAutoHyphens w:val="0"/>
        <w:rPr>
          <w:rFonts w:ascii="GE Inspira" w:hAnsi="GE Inspira"/>
        </w:rPr>
      </w:pPr>
      <w:bookmarkStart w:id="128" w:name="_Toc494102751"/>
      <w:r w:rsidRPr="00033D7C">
        <w:rPr>
          <w:rFonts w:ascii="GE Inspira" w:hAnsi="GE Inspira"/>
        </w:rPr>
        <w:t>Dependent Programs</w:t>
      </w:r>
      <w:bookmarkEnd w:id="127"/>
      <w:bookmarkEnd w:id="128"/>
    </w:p>
    <w:p w14:paraId="60398B30" w14:textId="77777777" w:rsidR="00CF21A8" w:rsidRPr="00033D7C" w:rsidRDefault="00CF21A8" w:rsidP="00CF21A8">
      <w:pPr>
        <w:pStyle w:val="heading1text"/>
        <w:rPr>
          <w:rFonts w:ascii="GE Inspira" w:hAnsi="GE Inspira" w:cs="Arial"/>
          <w:iCs/>
          <w:sz w:val="20"/>
        </w:rPr>
      </w:pPr>
      <w:r w:rsidRPr="00033D7C">
        <w:rPr>
          <w:rFonts w:ascii="GE Inspira" w:hAnsi="GE Inspira" w:cs="Arial"/>
          <w:iCs/>
          <w:sz w:val="20"/>
        </w:rPr>
        <w:t>No other programs will be dependent on this. However, the functions mentioned in Section 9 will themselves be part of a concurrent program as mentioned below:</w:t>
      </w:r>
    </w:p>
    <w:p w14:paraId="1A9D97C4" w14:textId="77777777" w:rsidR="00CF21A8" w:rsidRPr="00033D7C" w:rsidRDefault="00CF21A8" w:rsidP="00CF21A8">
      <w:pPr>
        <w:pStyle w:val="heading1text"/>
        <w:rPr>
          <w:rFonts w:ascii="GE Inspira" w:hAnsi="GE Inspira" w:cs="Arial"/>
          <w:iCs/>
          <w:sz w:val="20"/>
        </w:rPr>
      </w:pPr>
    </w:p>
    <w:p w14:paraId="2AD40030" w14:textId="77777777" w:rsidR="00CF21A8" w:rsidRPr="00033D7C" w:rsidRDefault="00CF21A8" w:rsidP="00CF21A8">
      <w:pPr>
        <w:pStyle w:val="heading1text"/>
        <w:rPr>
          <w:rFonts w:ascii="GE Inspira" w:hAnsi="GE Inspira" w:cs="Arial"/>
          <w:iCs/>
          <w:sz w:val="20"/>
        </w:rPr>
      </w:pPr>
    </w:p>
    <w:p w14:paraId="2217FDF1" w14:textId="77777777" w:rsidR="00CF21A8" w:rsidRPr="00033D7C" w:rsidRDefault="00CF21A8" w:rsidP="00CF21A8">
      <w:pPr>
        <w:pStyle w:val="heading1text"/>
        <w:ind w:firstLine="144"/>
        <w:rPr>
          <w:rFonts w:ascii="GE Inspira" w:hAnsi="GE Inspira" w:cs="Arial"/>
          <w:iCs/>
          <w:sz w:val="20"/>
        </w:rPr>
      </w:pPr>
    </w:p>
    <w:tbl>
      <w:tblPr>
        <w:tblW w:w="5291" w:type="pct"/>
        <w:tblLayout w:type="fixed"/>
        <w:tblLook w:val="04A0" w:firstRow="1" w:lastRow="0" w:firstColumn="1" w:lastColumn="0" w:noHBand="0" w:noVBand="1"/>
      </w:tblPr>
      <w:tblGrid>
        <w:gridCol w:w="551"/>
        <w:gridCol w:w="2627"/>
        <w:gridCol w:w="1210"/>
        <w:gridCol w:w="1071"/>
        <w:gridCol w:w="1141"/>
        <w:gridCol w:w="2539"/>
      </w:tblGrid>
      <w:tr w:rsidR="00CF21A8" w:rsidRPr="00033D7C" w14:paraId="7B0C3214" w14:textId="77777777" w:rsidTr="00A8739C">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D75CB7D" w14:textId="77777777" w:rsidR="00CF21A8" w:rsidRPr="00033D7C" w:rsidRDefault="00CF21A8" w:rsidP="00A8739C">
            <w:pPr>
              <w:jc w:val="cente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Concurrent Programs</w:t>
            </w:r>
          </w:p>
        </w:tc>
      </w:tr>
      <w:tr w:rsidR="00CF21A8" w:rsidRPr="00033D7C" w14:paraId="6B19C16C" w14:textId="77777777" w:rsidTr="00A8739C">
        <w:trPr>
          <w:trHeight w:val="300"/>
        </w:trPr>
        <w:tc>
          <w:tcPr>
            <w:tcW w:w="302" w:type="pct"/>
            <w:tcBorders>
              <w:top w:val="nil"/>
              <w:left w:val="single" w:sz="4" w:space="0" w:color="auto"/>
              <w:bottom w:val="single" w:sz="4" w:space="0" w:color="auto"/>
              <w:right w:val="single" w:sz="4" w:space="0" w:color="auto"/>
            </w:tcBorders>
            <w:shd w:val="clear" w:color="000000" w:fill="BFBFBF"/>
            <w:noWrap/>
            <w:vAlign w:val="bottom"/>
            <w:hideMark/>
          </w:tcPr>
          <w:p w14:paraId="1DEA27E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Seq</w:t>
            </w:r>
          </w:p>
        </w:tc>
        <w:tc>
          <w:tcPr>
            <w:tcW w:w="1437" w:type="pct"/>
            <w:tcBorders>
              <w:top w:val="nil"/>
              <w:left w:val="nil"/>
              <w:bottom w:val="single" w:sz="4" w:space="0" w:color="auto"/>
              <w:right w:val="single" w:sz="4" w:space="0" w:color="auto"/>
            </w:tcBorders>
            <w:shd w:val="clear" w:color="000000" w:fill="BFBFBF"/>
            <w:noWrap/>
            <w:vAlign w:val="bottom"/>
            <w:hideMark/>
          </w:tcPr>
          <w:p w14:paraId="3B09552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Name</w:t>
            </w:r>
          </w:p>
        </w:tc>
        <w:tc>
          <w:tcPr>
            <w:tcW w:w="662" w:type="pct"/>
            <w:tcBorders>
              <w:top w:val="nil"/>
              <w:left w:val="nil"/>
              <w:bottom w:val="single" w:sz="4" w:space="0" w:color="auto"/>
              <w:right w:val="single" w:sz="4" w:space="0" w:color="auto"/>
            </w:tcBorders>
            <w:shd w:val="clear" w:color="000000" w:fill="BFBFBF"/>
            <w:noWrap/>
            <w:vAlign w:val="bottom"/>
            <w:hideMark/>
          </w:tcPr>
          <w:p w14:paraId="7013C42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Parameter</w:t>
            </w:r>
          </w:p>
        </w:tc>
        <w:tc>
          <w:tcPr>
            <w:tcW w:w="586" w:type="pct"/>
            <w:tcBorders>
              <w:top w:val="nil"/>
              <w:left w:val="nil"/>
              <w:bottom w:val="single" w:sz="4" w:space="0" w:color="auto"/>
              <w:right w:val="single" w:sz="4" w:space="0" w:color="auto"/>
            </w:tcBorders>
            <w:shd w:val="clear" w:color="000000" w:fill="BFBFBF"/>
            <w:noWrap/>
            <w:vAlign w:val="bottom"/>
            <w:hideMark/>
          </w:tcPr>
          <w:p w14:paraId="41580A7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Data Type</w:t>
            </w:r>
          </w:p>
        </w:tc>
        <w:tc>
          <w:tcPr>
            <w:tcW w:w="624" w:type="pct"/>
            <w:tcBorders>
              <w:top w:val="nil"/>
              <w:left w:val="nil"/>
              <w:bottom w:val="single" w:sz="4" w:space="0" w:color="auto"/>
              <w:right w:val="single" w:sz="4" w:space="0" w:color="auto"/>
            </w:tcBorders>
            <w:shd w:val="clear" w:color="000000" w:fill="BFBFBF"/>
            <w:noWrap/>
            <w:vAlign w:val="bottom"/>
            <w:hideMark/>
          </w:tcPr>
          <w:p w14:paraId="6996676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Mandatory</w:t>
            </w:r>
          </w:p>
        </w:tc>
        <w:tc>
          <w:tcPr>
            <w:tcW w:w="1389" w:type="pct"/>
            <w:tcBorders>
              <w:top w:val="nil"/>
              <w:left w:val="nil"/>
              <w:bottom w:val="single" w:sz="4" w:space="0" w:color="auto"/>
              <w:right w:val="single" w:sz="4" w:space="0" w:color="auto"/>
            </w:tcBorders>
            <w:shd w:val="clear" w:color="000000" w:fill="BFBFBF"/>
            <w:noWrap/>
            <w:vAlign w:val="bottom"/>
            <w:hideMark/>
          </w:tcPr>
          <w:p w14:paraId="4A098AA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Calculations/Values</w:t>
            </w:r>
          </w:p>
        </w:tc>
      </w:tr>
      <w:tr w:rsidR="00CF21A8" w:rsidRPr="00033D7C" w14:paraId="04DB8FD8" w14:textId="77777777" w:rsidTr="00A8739C">
        <w:trPr>
          <w:trHeight w:val="300"/>
        </w:trPr>
        <w:tc>
          <w:tcPr>
            <w:tcW w:w="302" w:type="pct"/>
            <w:tcBorders>
              <w:top w:val="nil"/>
              <w:left w:val="single" w:sz="4" w:space="0" w:color="auto"/>
              <w:bottom w:val="single" w:sz="4" w:space="0" w:color="auto"/>
              <w:right w:val="single" w:sz="4" w:space="0" w:color="auto"/>
            </w:tcBorders>
            <w:shd w:val="clear" w:color="auto" w:fill="auto"/>
            <w:noWrap/>
            <w:vAlign w:val="bottom"/>
          </w:tcPr>
          <w:p w14:paraId="561E3D6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1</w:t>
            </w:r>
          </w:p>
        </w:tc>
        <w:tc>
          <w:tcPr>
            <w:tcW w:w="1437" w:type="pct"/>
            <w:tcBorders>
              <w:top w:val="nil"/>
              <w:left w:val="nil"/>
              <w:bottom w:val="single" w:sz="4" w:space="0" w:color="auto"/>
              <w:right w:val="single" w:sz="4" w:space="0" w:color="auto"/>
            </w:tcBorders>
            <w:shd w:val="clear" w:color="auto" w:fill="auto"/>
            <w:noWrap/>
            <w:vAlign w:val="bottom"/>
          </w:tcPr>
          <w:p w14:paraId="6125708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SPM FEEDBACK</w:t>
            </w:r>
          </w:p>
        </w:tc>
        <w:tc>
          <w:tcPr>
            <w:tcW w:w="662" w:type="pct"/>
            <w:tcBorders>
              <w:top w:val="nil"/>
              <w:left w:val="nil"/>
              <w:bottom w:val="single" w:sz="4" w:space="0" w:color="auto"/>
              <w:right w:val="single" w:sz="4" w:space="0" w:color="auto"/>
            </w:tcBorders>
            <w:shd w:val="clear" w:color="auto" w:fill="auto"/>
            <w:noWrap/>
            <w:vAlign w:val="bottom"/>
          </w:tcPr>
          <w:p w14:paraId="7459DC8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nil"/>
              <w:left w:val="nil"/>
              <w:bottom w:val="single" w:sz="4" w:space="0" w:color="auto"/>
              <w:right w:val="single" w:sz="4" w:space="0" w:color="auto"/>
            </w:tcBorders>
            <w:shd w:val="clear" w:color="auto" w:fill="auto"/>
            <w:noWrap/>
            <w:vAlign w:val="bottom"/>
          </w:tcPr>
          <w:p w14:paraId="366E14D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noWrap/>
            <w:vAlign w:val="bottom"/>
          </w:tcPr>
          <w:p w14:paraId="38214D7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tcBorders>
              <w:top w:val="nil"/>
              <w:left w:val="nil"/>
              <w:bottom w:val="single" w:sz="4" w:space="0" w:color="auto"/>
              <w:right w:val="single" w:sz="4" w:space="0" w:color="auto"/>
            </w:tcBorders>
            <w:shd w:val="clear" w:color="auto" w:fill="auto"/>
            <w:noWrap/>
            <w:vAlign w:val="bottom"/>
          </w:tcPr>
          <w:p w14:paraId="70A4FF1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xml:space="preserve">FREQUENCY can take values as DAILY </w:t>
            </w:r>
          </w:p>
        </w:tc>
      </w:tr>
      <w:tr w:rsidR="00CF21A8" w:rsidRPr="00033D7C" w14:paraId="1654E489" w14:textId="77777777" w:rsidTr="00A8739C">
        <w:trPr>
          <w:trHeight w:val="274"/>
        </w:trPr>
        <w:tc>
          <w:tcPr>
            <w:tcW w:w="302" w:type="pct"/>
            <w:vMerge w:val="restart"/>
            <w:tcBorders>
              <w:top w:val="nil"/>
              <w:left w:val="single" w:sz="4" w:space="0" w:color="auto"/>
              <w:right w:val="single" w:sz="4" w:space="0" w:color="auto"/>
            </w:tcBorders>
            <w:shd w:val="clear" w:color="auto" w:fill="auto"/>
            <w:noWrap/>
            <w:vAlign w:val="bottom"/>
          </w:tcPr>
          <w:p w14:paraId="762A0DA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2</w:t>
            </w:r>
          </w:p>
        </w:tc>
        <w:tc>
          <w:tcPr>
            <w:tcW w:w="1437" w:type="pct"/>
            <w:vMerge w:val="restart"/>
            <w:tcBorders>
              <w:top w:val="nil"/>
              <w:left w:val="nil"/>
              <w:right w:val="single" w:sz="4" w:space="0" w:color="auto"/>
            </w:tcBorders>
            <w:shd w:val="clear" w:color="auto" w:fill="auto"/>
            <w:noWrap/>
            <w:vAlign w:val="bottom"/>
          </w:tcPr>
          <w:p w14:paraId="4659FA9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PART MASTER FEED</w:t>
            </w:r>
          </w:p>
        </w:tc>
        <w:tc>
          <w:tcPr>
            <w:tcW w:w="662" w:type="pct"/>
            <w:tcBorders>
              <w:top w:val="nil"/>
              <w:left w:val="nil"/>
              <w:bottom w:val="single" w:sz="4" w:space="0" w:color="auto"/>
              <w:right w:val="single" w:sz="4" w:space="0" w:color="auto"/>
            </w:tcBorders>
            <w:shd w:val="clear" w:color="auto" w:fill="auto"/>
            <w:noWrap/>
            <w:vAlign w:val="bottom"/>
          </w:tcPr>
          <w:p w14:paraId="04EF145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nil"/>
              <w:left w:val="nil"/>
              <w:bottom w:val="single" w:sz="4" w:space="0" w:color="auto"/>
              <w:right w:val="single" w:sz="4" w:space="0" w:color="auto"/>
            </w:tcBorders>
            <w:shd w:val="clear" w:color="auto" w:fill="auto"/>
            <w:vAlign w:val="bottom"/>
          </w:tcPr>
          <w:p w14:paraId="62EC7B9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vAlign w:val="bottom"/>
          </w:tcPr>
          <w:p w14:paraId="254E20D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val="restart"/>
            <w:tcBorders>
              <w:top w:val="nil"/>
              <w:left w:val="nil"/>
              <w:right w:val="single" w:sz="4" w:space="0" w:color="auto"/>
            </w:tcBorders>
            <w:shd w:val="clear" w:color="auto" w:fill="auto"/>
            <w:noWrap/>
          </w:tcPr>
          <w:p w14:paraId="414F329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 xml:space="preserve">FREQUENCY can take values as DAILY or WEEKLY  or SPECIAL. TRUNCATE TABLE can have parameter as Yes or No. Default will be Yes. If </w:t>
            </w:r>
            <w:r w:rsidRPr="00033D7C">
              <w:rPr>
                <w:rFonts w:ascii="GE Inspira" w:eastAsia="Times New Roman" w:hAnsi="GE Inspira"/>
                <w:color w:val="000000"/>
                <w:sz w:val="20"/>
                <w:szCs w:val="20"/>
                <w:lang w:eastAsia="en-US"/>
              </w:rPr>
              <w:lastRenderedPageBreak/>
              <w:t>passed as Yes, the table will be truncated. If No, data will be added to the table.</w:t>
            </w:r>
          </w:p>
        </w:tc>
      </w:tr>
      <w:tr w:rsidR="00CF21A8" w:rsidRPr="00033D7C" w14:paraId="67268A61" w14:textId="77777777" w:rsidTr="00A8739C">
        <w:trPr>
          <w:trHeight w:val="274"/>
        </w:trPr>
        <w:tc>
          <w:tcPr>
            <w:tcW w:w="302" w:type="pct"/>
            <w:vMerge/>
            <w:tcBorders>
              <w:top w:val="nil"/>
              <w:left w:val="single" w:sz="4" w:space="0" w:color="auto"/>
              <w:right w:val="single" w:sz="4" w:space="0" w:color="auto"/>
            </w:tcBorders>
            <w:shd w:val="clear" w:color="auto" w:fill="auto"/>
            <w:noWrap/>
            <w:vAlign w:val="bottom"/>
          </w:tcPr>
          <w:p w14:paraId="51D02426"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top w:val="nil"/>
              <w:left w:val="nil"/>
              <w:right w:val="single" w:sz="4" w:space="0" w:color="auto"/>
            </w:tcBorders>
            <w:shd w:val="clear" w:color="auto" w:fill="auto"/>
            <w:noWrap/>
            <w:vAlign w:val="bottom"/>
          </w:tcPr>
          <w:p w14:paraId="3907B17A"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77306FD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TRUNCATE TABLE</w:t>
            </w:r>
          </w:p>
        </w:tc>
        <w:tc>
          <w:tcPr>
            <w:tcW w:w="586" w:type="pct"/>
            <w:tcBorders>
              <w:top w:val="nil"/>
              <w:left w:val="nil"/>
              <w:bottom w:val="single" w:sz="4" w:space="0" w:color="auto"/>
              <w:right w:val="single" w:sz="4" w:space="0" w:color="auto"/>
            </w:tcBorders>
            <w:shd w:val="clear" w:color="auto" w:fill="auto"/>
            <w:vAlign w:val="bottom"/>
          </w:tcPr>
          <w:p w14:paraId="183F286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vAlign w:val="bottom"/>
          </w:tcPr>
          <w:p w14:paraId="49FDD22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top w:val="nil"/>
              <w:left w:val="nil"/>
              <w:right w:val="single" w:sz="4" w:space="0" w:color="auto"/>
            </w:tcBorders>
            <w:shd w:val="clear" w:color="auto" w:fill="auto"/>
            <w:noWrap/>
          </w:tcPr>
          <w:p w14:paraId="29742119"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5988E816" w14:textId="77777777" w:rsidTr="00A8739C">
        <w:trPr>
          <w:trHeight w:val="273"/>
        </w:trPr>
        <w:tc>
          <w:tcPr>
            <w:tcW w:w="302" w:type="pct"/>
            <w:vMerge/>
            <w:tcBorders>
              <w:left w:val="single" w:sz="4" w:space="0" w:color="auto"/>
              <w:right w:val="single" w:sz="4" w:space="0" w:color="auto"/>
            </w:tcBorders>
            <w:shd w:val="clear" w:color="auto" w:fill="auto"/>
            <w:noWrap/>
            <w:vAlign w:val="bottom"/>
          </w:tcPr>
          <w:p w14:paraId="4C97A452"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right w:val="single" w:sz="4" w:space="0" w:color="auto"/>
            </w:tcBorders>
            <w:shd w:val="clear" w:color="auto" w:fill="auto"/>
            <w:noWrap/>
            <w:vAlign w:val="bottom"/>
          </w:tcPr>
          <w:p w14:paraId="7087CC02"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24AA49F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SATRT DATE</w:t>
            </w:r>
          </w:p>
        </w:tc>
        <w:tc>
          <w:tcPr>
            <w:tcW w:w="586" w:type="pct"/>
            <w:tcBorders>
              <w:top w:val="nil"/>
              <w:left w:val="nil"/>
              <w:bottom w:val="single" w:sz="4" w:space="0" w:color="auto"/>
              <w:right w:val="single" w:sz="4" w:space="0" w:color="auto"/>
            </w:tcBorders>
            <w:shd w:val="clear" w:color="auto" w:fill="auto"/>
            <w:vAlign w:val="bottom"/>
          </w:tcPr>
          <w:p w14:paraId="33E519B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nil"/>
              <w:left w:val="nil"/>
              <w:bottom w:val="single" w:sz="4" w:space="0" w:color="auto"/>
              <w:right w:val="single" w:sz="4" w:space="0" w:color="auto"/>
            </w:tcBorders>
            <w:shd w:val="clear" w:color="auto" w:fill="auto"/>
            <w:vAlign w:val="bottom"/>
          </w:tcPr>
          <w:p w14:paraId="771790A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right w:val="single" w:sz="4" w:space="0" w:color="auto"/>
            </w:tcBorders>
            <w:shd w:val="clear" w:color="auto" w:fill="auto"/>
            <w:noWrap/>
            <w:vAlign w:val="bottom"/>
          </w:tcPr>
          <w:p w14:paraId="5E14A849"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63768E05" w14:textId="77777777" w:rsidTr="00A8739C">
        <w:trPr>
          <w:trHeight w:val="273"/>
        </w:trPr>
        <w:tc>
          <w:tcPr>
            <w:tcW w:w="302" w:type="pct"/>
            <w:vMerge/>
            <w:tcBorders>
              <w:left w:val="single" w:sz="4" w:space="0" w:color="auto"/>
              <w:bottom w:val="single" w:sz="4" w:space="0" w:color="auto"/>
              <w:right w:val="single" w:sz="4" w:space="0" w:color="auto"/>
            </w:tcBorders>
            <w:shd w:val="clear" w:color="auto" w:fill="auto"/>
            <w:noWrap/>
            <w:vAlign w:val="bottom"/>
          </w:tcPr>
          <w:p w14:paraId="743C7F96"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bottom w:val="single" w:sz="4" w:space="0" w:color="auto"/>
              <w:right w:val="single" w:sz="4" w:space="0" w:color="auto"/>
            </w:tcBorders>
            <w:shd w:val="clear" w:color="auto" w:fill="auto"/>
            <w:noWrap/>
            <w:vAlign w:val="bottom"/>
          </w:tcPr>
          <w:p w14:paraId="4FF79766"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6878124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END DATE</w:t>
            </w:r>
          </w:p>
        </w:tc>
        <w:tc>
          <w:tcPr>
            <w:tcW w:w="586" w:type="pct"/>
            <w:tcBorders>
              <w:top w:val="nil"/>
              <w:left w:val="nil"/>
              <w:bottom w:val="single" w:sz="4" w:space="0" w:color="auto"/>
              <w:right w:val="single" w:sz="4" w:space="0" w:color="auto"/>
            </w:tcBorders>
            <w:shd w:val="clear" w:color="auto" w:fill="auto"/>
            <w:vAlign w:val="bottom"/>
          </w:tcPr>
          <w:p w14:paraId="6161E8A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nil"/>
              <w:left w:val="nil"/>
              <w:bottom w:val="single" w:sz="4" w:space="0" w:color="auto"/>
              <w:right w:val="single" w:sz="4" w:space="0" w:color="auto"/>
            </w:tcBorders>
            <w:shd w:val="clear" w:color="auto" w:fill="auto"/>
            <w:vAlign w:val="bottom"/>
          </w:tcPr>
          <w:p w14:paraId="042878F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bottom w:val="single" w:sz="4" w:space="0" w:color="auto"/>
              <w:right w:val="single" w:sz="4" w:space="0" w:color="auto"/>
            </w:tcBorders>
            <w:shd w:val="clear" w:color="auto" w:fill="auto"/>
            <w:noWrap/>
            <w:vAlign w:val="bottom"/>
          </w:tcPr>
          <w:p w14:paraId="1FB4503A"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73709ABE" w14:textId="77777777" w:rsidTr="00A8739C">
        <w:trPr>
          <w:trHeight w:val="305"/>
        </w:trPr>
        <w:tc>
          <w:tcPr>
            <w:tcW w:w="302" w:type="pct"/>
            <w:vMerge w:val="restart"/>
            <w:tcBorders>
              <w:top w:val="nil"/>
              <w:left w:val="single" w:sz="4" w:space="0" w:color="auto"/>
              <w:right w:val="single" w:sz="4" w:space="0" w:color="auto"/>
            </w:tcBorders>
            <w:shd w:val="clear" w:color="auto" w:fill="auto"/>
            <w:noWrap/>
            <w:vAlign w:val="bottom"/>
          </w:tcPr>
          <w:p w14:paraId="5633448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3</w:t>
            </w:r>
          </w:p>
        </w:tc>
        <w:tc>
          <w:tcPr>
            <w:tcW w:w="1437" w:type="pct"/>
            <w:vMerge w:val="restart"/>
            <w:tcBorders>
              <w:top w:val="nil"/>
              <w:left w:val="nil"/>
              <w:right w:val="single" w:sz="4" w:space="0" w:color="auto"/>
            </w:tcBorders>
            <w:shd w:val="clear" w:color="auto" w:fill="auto"/>
            <w:noWrap/>
            <w:vAlign w:val="bottom"/>
          </w:tcPr>
          <w:p w14:paraId="07DA0DA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PART DEMAND FEED</w:t>
            </w:r>
          </w:p>
        </w:tc>
        <w:tc>
          <w:tcPr>
            <w:tcW w:w="662" w:type="pct"/>
            <w:tcBorders>
              <w:top w:val="nil"/>
              <w:left w:val="nil"/>
              <w:bottom w:val="single" w:sz="4" w:space="0" w:color="auto"/>
              <w:right w:val="single" w:sz="4" w:space="0" w:color="auto"/>
            </w:tcBorders>
            <w:shd w:val="clear" w:color="auto" w:fill="auto"/>
            <w:noWrap/>
            <w:vAlign w:val="bottom"/>
          </w:tcPr>
          <w:p w14:paraId="5349674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nil"/>
              <w:left w:val="nil"/>
              <w:bottom w:val="single" w:sz="4" w:space="0" w:color="auto"/>
              <w:right w:val="single" w:sz="4" w:space="0" w:color="auto"/>
            </w:tcBorders>
            <w:shd w:val="clear" w:color="auto" w:fill="auto"/>
            <w:vAlign w:val="bottom"/>
          </w:tcPr>
          <w:p w14:paraId="420BD27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vAlign w:val="bottom"/>
          </w:tcPr>
          <w:p w14:paraId="5A9586C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val="restart"/>
            <w:tcBorders>
              <w:top w:val="nil"/>
              <w:left w:val="nil"/>
              <w:right w:val="single" w:sz="4" w:space="0" w:color="auto"/>
            </w:tcBorders>
            <w:shd w:val="clear" w:color="auto" w:fill="auto"/>
            <w:noWrap/>
          </w:tcPr>
          <w:p w14:paraId="35615E6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 can take values as DAILY or SPECIAL. TRUNCATE TABLE can have parameter as Yes or No. Default will be Yes. If passed as Yes, the table will be truncated. If No, data will be added to the table.</w:t>
            </w:r>
          </w:p>
        </w:tc>
      </w:tr>
      <w:tr w:rsidR="00CF21A8" w:rsidRPr="00033D7C" w14:paraId="12D53E44" w14:textId="77777777" w:rsidTr="00A8739C">
        <w:trPr>
          <w:trHeight w:val="305"/>
        </w:trPr>
        <w:tc>
          <w:tcPr>
            <w:tcW w:w="302" w:type="pct"/>
            <w:vMerge/>
            <w:tcBorders>
              <w:top w:val="nil"/>
              <w:left w:val="single" w:sz="4" w:space="0" w:color="auto"/>
              <w:right w:val="single" w:sz="4" w:space="0" w:color="auto"/>
            </w:tcBorders>
            <w:shd w:val="clear" w:color="auto" w:fill="auto"/>
            <w:noWrap/>
            <w:vAlign w:val="bottom"/>
          </w:tcPr>
          <w:p w14:paraId="41ED63BC"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top w:val="nil"/>
              <w:left w:val="nil"/>
              <w:right w:val="single" w:sz="4" w:space="0" w:color="auto"/>
            </w:tcBorders>
            <w:shd w:val="clear" w:color="auto" w:fill="auto"/>
            <w:noWrap/>
            <w:vAlign w:val="bottom"/>
          </w:tcPr>
          <w:p w14:paraId="4B17EEC0"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702F123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TRUNCATE TABLE</w:t>
            </w:r>
          </w:p>
        </w:tc>
        <w:tc>
          <w:tcPr>
            <w:tcW w:w="586" w:type="pct"/>
            <w:tcBorders>
              <w:top w:val="nil"/>
              <w:left w:val="nil"/>
              <w:bottom w:val="single" w:sz="4" w:space="0" w:color="auto"/>
              <w:right w:val="single" w:sz="4" w:space="0" w:color="auto"/>
            </w:tcBorders>
            <w:shd w:val="clear" w:color="auto" w:fill="auto"/>
            <w:vAlign w:val="bottom"/>
          </w:tcPr>
          <w:p w14:paraId="58DAB95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vAlign w:val="bottom"/>
          </w:tcPr>
          <w:p w14:paraId="5A055E6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top w:val="nil"/>
              <w:left w:val="nil"/>
              <w:right w:val="single" w:sz="4" w:space="0" w:color="auto"/>
            </w:tcBorders>
            <w:shd w:val="clear" w:color="auto" w:fill="auto"/>
            <w:noWrap/>
          </w:tcPr>
          <w:p w14:paraId="1B04664C"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4170F860" w14:textId="77777777" w:rsidTr="00A8739C">
        <w:trPr>
          <w:trHeight w:val="273"/>
        </w:trPr>
        <w:tc>
          <w:tcPr>
            <w:tcW w:w="302" w:type="pct"/>
            <w:vMerge/>
            <w:tcBorders>
              <w:left w:val="single" w:sz="4" w:space="0" w:color="auto"/>
              <w:right w:val="single" w:sz="4" w:space="0" w:color="auto"/>
            </w:tcBorders>
            <w:shd w:val="clear" w:color="auto" w:fill="auto"/>
            <w:noWrap/>
            <w:vAlign w:val="bottom"/>
          </w:tcPr>
          <w:p w14:paraId="19C26337"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right w:val="single" w:sz="4" w:space="0" w:color="auto"/>
            </w:tcBorders>
            <w:shd w:val="clear" w:color="auto" w:fill="auto"/>
            <w:noWrap/>
            <w:vAlign w:val="bottom"/>
          </w:tcPr>
          <w:p w14:paraId="5164E469"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269B692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SATRT DATE</w:t>
            </w:r>
          </w:p>
        </w:tc>
        <w:tc>
          <w:tcPr>
            <w:tcW w:w="586" w:type="pct"/>
            <w:tcBorders>
              <w:top w:val="nil"/>
              <w:left w:val="nil"/>
              <w:bottom w:val="single" w:sz="4" w:space="0" w:color="auto"/>
              <w:right w:val="single" w:sz="4" w:space="0" w:color="auto"/>
            </w:tcBorders>
            <w:shd w:val="clear" w:color="auto" w:fill="auto"/>
            <w:vAlign w:val="bottom"/>
          </w:tcPr>
          <w:p w14:paraId="331E1BA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nil"/>
              <w:left w:val="nil"/>
              <w:bottom w:val="single" w:sz="4" w:space="0" w:color="auto"/>
              <w:right w:val="single" w:sz="4" w:space="0" w:color="auto"/>
            </w:tcBorders>
            <w:shd w:val="clear" w:color="auto" w:fill="auto"/>
            <w:vAlign w:val="bottom"/>
          </w:tcPr>
          <w:p w14:paraId="251742F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right w:val="single" w:sz="4" w:space="0" w:color="auto"/>
            </w:tcBorders>
            <w:shd w:val="clear" w:color="auto" w:fill="auto"/>
            <w:noWrap/>
          </w:tcPr>
          <w:p w14:paraId="086FBB4C"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01E1DA70" w14:textId="77777777" w:rsidTr="00A8739C">
        <w:trPr>
          <w:trHeight w:val="273"/>
        </w:trPr>
        <w:tc>
          <w:tcPr>
            <w:tcW w:w="302" w:type="pct"/>
            <w:vMerge/>
            <w:tcBorders>
              <w:left w:val="single" w:sz="4" w:space="0" w:color="auto"/>
              <w:bottom w:val="single" w:sz="4" w:space="0" w:color="auto"/>
              <w:right w:val="single" w:sz="4" w:space="0" w:color="auto"/>
            </w:tcBorders>
            <w:shd w:val="clear" w:color="auto" w:fill="auto"/>
            <w:noWrap/>
            <w:vAlign w:val="bottom"/>
          </w:tcPr>
          <w:p w14:paraId="25F54355"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bottom w:val="single" w:sz="4" w:space="0" w:color="auto"/>
              <w:right w:val="single" w:sz="4" w:space="0" w:color="auto"/>
            </w:tcBorders>
            <w:shd w:val="clear" w:color="auto" w:fill="auto"/>
            <w:noWrap/>
            <w:vAlign w:val="bottom"/>
          </w:tcPr>
          <w:p w14:paraId="4D24E028"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1AB834E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END DATE</w:t>
            </w:r>
          </w:p>
        </w:tc>
        <w:tc>
          <w:tcPr>
            <w:tcW w:w="586" w:type="pct"/>
            <w:tcBorders>
              <w:top w:val="nil"/>
              <w:left w:val="nil"/>
              <w:bottom w:val="single" w:sz="4" w:space="0" w:color="auto"/>
              <w:right w:val="single" w:sz="4" w:space="0" w:color="auto"/>
            </w:tcBorders>
            <w:shd w:val="clear" w:color="auto" w:fill="auto"/>
            <w:vAlign w:val="bottom"/>
          </w:tcPr>
          <w:p w14:paraId="27D32C2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nil"/>
              <w:left w:val="nil"/>
              <w:bottom w:val="single" w:sz="4" w:space="0" w:color="auto"/>
              <w:right w:val="single" w:sz="4" w:space="0" w:color="auto"/>
            </w:tcBorders>
            <w:shd w:val="clear" w:color="auto" w:fill="auto"/>
            <w:vAlign w:val="bottom"/>
          </w:tcPr>
          <w:p w14:paraId="6B50EB7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bottom w:val="single" w:sz="4" w:space="0" w:color="auto"/>
              <w:right w:val="single" w:sz="4" w:space="0" w:color="auto"/>
            </w:tcBorders>
            <w:shd w:val="clear" w:color="auto" w:fill="auto"/>
            <w:noWrap/>
          </w:tcPr>
          <w:p w14:paraId="1A672422"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6A06797C" w14:textId="77777777" w:rsidTr="00A8739C">
        <w:trPr>
          <w:trHeight w:val="368"/>
        </w:trPr>
        <w:tc>
          <w:tcPr>
            <w:tcW w:w="302" w:type="pct"/>
            <w:vMerge w:val="restart"/>
            <w:tcBorders>
              <w:top w:val="nil"/>
              <w:left w:val="single" w:sz="4" w:space="0" w:color="auto"/>
              <w:right w:val="single" w:sz="4" w:space="0" w:color="auto"/>
            </w:tcBorders>
            <w:shd w:val="clear" w:color="auto" w:fill="auto"/>
            <w:noWrap/>
            <w:vAlign w:val="bottom"/>
          </w:tcPr>
          <w:p w14:paraId="5085A30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4</w:t>
            </w:r>
          </w:p>
        </w:tc>
        <w:tc>
          <w:tcPr>
            <w:tcW w:w="1437" w:type="pct"/>
            <w:vMerge w:val="restart"/>
            <w:tcBorders>
              <w:top w:val="nil"/>
              <w:left w:val="nil"/>
              <w:right w:val="single" w:sz="4" w:space="0" w:color="auto"/>
            </w:tcBorders>
            <w:shd w:val="clear" w:color="auto" w:fill="auto"/>
            <w:noWrap/>
            <w:vAlign w:val="bottom"/>
          </w:tcPr>
          <w:p w14:paraId="31CB063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PART SOURCE FEED</w:t>
            </w:r>
          </w:p>
        </w:tc>
        <w:tc>
          <w:tcPr>
            <w:tcW w:w="662" w:type="pct"/>
            <w:tcBorders>
              <w:top w:val="nil"/>
              <w:left w:val="nil"/>
              <w:bottom w:val="single" w:sz="4" w:space="0" w:color="auto"/>
              <w:right w:val="single" w:sz="4" w:space="0" w:color="auto"/>
            </w:tcBorders>
            <w:shd w:val="clear" w:color="auto" w:fill="auto"/>
            <w:noWrap/>
          </w:tcPr>
          <w:p w14:paraId="54B9C325"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nil"/>
              <w:left w:val="nil"/>
              <w:bottom w:val="single" w:sz="4" w:space="0" w:color="auto"/>
              <w:right w:val="single" w:sz="4" w:space="0" w:color="auto"/>
            </w:tcBorders>
            <w:shd w:val="clear" w:color="auto" w:fill="auto"/>
          </w:tcPr>
          <w:p w14:paraId="75803C8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tcPr>
          <w:p w14:paraId="539E077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val="restart"/>
            <w:tcBorders>
              <w:top w:val="nil"/>
              <w:left w:val="nil"/>
              <w:right w:val="single" w:sz="4" w:space="0" w:color="auto"/>
            </w:tcBorders>
            <w:shd w:val="clear" w:color="auto" w:fill="auto"/>
            <w:noWrap/>
            <w:vAlign w:val="bottom"/>
          </w:tcPr>
          <w:p w14:paraId="7090472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 can take values as WEEKLY. TRUNCATE TABLE can have parameter as Yes or No. Default will be Yes. If passed as Yes, the table will be truncated. If No, data will be added to the table</w:t>
            </w:r>
          </w:p>
        </w:tc>
      </w:tr>
      <w:tr w:rsidR="00CF21A8" w:rsidRPr="00033D7C" w14:paraId="09BE0748" w14:textId="77777777" w:rsidTr="00A8739C">
        <w:trPr>
          <w:trHeight w:val="367"/>
        </w:trPr>
        <w:tc>
          <w:tcPr>
            <w:tcW w:w="302" w:type="pct"/>
            <w:vMerge/>
            <w:tcBorders>
              <w:left w:val="single" w:sz="4" w:space="0" w:color="auto"/>
              <w:bottom w:val="single" w:sz="4" w:space="0" w:color="auto"/>
              <w:right w:val="single" w:sz="4" w:space="0" w:color="auto"/>
            </w:tcBorders>
            <w:shd w:val="clear" w:color="auto" w:fill="auto"/>
            <w:noWrap/>
            <w:vAlign w:val="bottom"/>
          </w:tcPr>
          <w:p w14:paraId="156F6D7B"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bottom w:val="single" w:sz="4" w:space="0" w:color="auto"/>
              <w:right w:val="single" w:sz="4" w:space="0" w:color="auto"/>
            </w:tcBorders>
            <w:shd w:val="clear" w:color="auto" w:fill="auto"/>
            <w:noWrap/>
            <w:vAlign w:val="bottom"/>
          </w:tcPr>
          <w:p w14:paraId="6EC7BC95"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nil"/>
              <w:left w:val="nil"/>
              <w:bottom w:val="single" w:sz="4" w:space="0" w:color="auto"/>
              <w:right w:val="single" w:sz="4" w:space="0" w:color="auto"/>
            </w:tcBorders>
            <w:shd w:val="clear" w:color="auto" w:fill="auto"/>
            <w:noWrap/>
            <w:vAlign w:val="bottom"/>
          </w:tcPr>
          <w:p w14:paraId="7F9A831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TRUNCATE TABLE</w:t>
            </w:r>
          </w:p>
        </w:tc>
        <w:tc>
          <w:tcPr>
            <w:tcW w:w="586" w:type="pct"/>
            <w:tcBorders>
              <w:top w:val="nil"/>
              <w:left w:val="nil"/>
              <w:bottom w:val="single" w:sz="4" w:space="0" w:color="auto"/>
              <w:right w:val="single" w:sz="4" w:space="0" w:color="auto"/>
            </w:tcBorders>
            <w:shd w:val="clear" w:color="auto" w:fill="auto"/>
            <w:vAlign w:val="bottom"/>
          </w:tcPr>
          <w:p w14:paraId="65A4A11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nil"/>
              <w:left w:val="nil"/>
              <w:bottom w:val="single" w:sz="4" w:space="0" w:color="auto"/>
              <w:right w:val="single" w:sz="4" w:space="0" w:color="auto"/>
            </w:tcBorders>
            <w:shd w:val="clear" w:color="auto" w:fill="auto"/>
            <w:vAlign w:val="bottom"/>
          </w:tcPr>
          <w:p w14:paraId="77C3BF3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bottom w:val="single" w:sz="4" w:space="0" w:color="auto"/>
              <w:right w:val="single" w:sz="4" w:space="0" w:color="auto"/>
            </w:tcBorders>
            <w:shd w:val="clear" w:color="auto" w:fill="auto"/>
            <w:noWrap/>
            <w:vAlign w:val="bottom"/>
          </w:tcPr>
          <w:p w14:paraId="2B8ADFF2"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6B52C261" w14:textId="77777777" w:rsidTr="00A8739C">
        <w:trPr>
          <w:trHeight w:val="185"/>
        </w:trPr>
        <w:tc>
          <w:tcPr>
            <w:tcW w:w="302" w:type="pct"/>
            <w:vMerge w:val="restart"/>
            <w:tcBorders>
              <w:top w:val="single" w:sz="4" w:space="0" w:color="auto"/>
              <w:left w:val="single" w:sz="4" w:space="0" w:color="auto"/>
              <w:right w:val="single" w:sz="4" w:space="0" w:color="auto"/>
            </w:tcBorders>
            <w:shd w:val="clear" w:color="auto" w:fill="auto"/>
            <w:noWrap/>
            <w:vAlign w:val="bottom"/>
          </w:tcPr>
          <w:p w14:paraId="5A2A09C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5</w:t>
            </w:r>
          </w:p>
        </w:tc>
        <w:tc>
          <w:tcPr>
            <w:tcW w:w="1437" w:type="pct"/>
            <w:vMerge w:val="restart"/>
            <w:tcBorders>
              <w:top w:val="single" w:sz="4" w:space="0" w:color="auto"/>
              <w:left w:val="nil"/>
              <w:right w:val="single" w:sz="4" w:space="0" w:color="auto"/>
            </w:tcBorders>
            <w:shd w:val="clear" w:color="auto" w:fill="auto"/>
            <w:noWrap/>
            <w:vAlign w:val="bottom"/>
          </w:tcPr>
          <w:p w14:paraId="19C51E9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PART SUPPLY FEED</w:t>
            </w: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3A33226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single" w:sz="4" w:space="0" w:color="auto"/>
              <w:left w:val="nil"/>
              <w:bottom w:val="single" w:sz="4" w:space="0" w:color="auto"/>
              <w:right w:val="single" w:sz="4" w:space="0" w:color="auto"/>
            </w:tcBorders>
            <w:shd w:val="clear" w:color="auto" w:fill="auto"/>
            <w:vAlign w:val="bottom"/>
          </w:tcPr>
          <w:p w14:paraId="56BCA9C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single" w:sz="4" w:space="0" w:color="auto"/>
              <w:left w:val="nil"/>
              <w:bottom w:val="single" w:sz="4" w:space="0" w:color="auto"/>
              <w:right w:val="single" w:sz="4" w:space="0" w:color="auto"/>
            </w:tcBorders>
            <w:shd w:val="clear" w:color="auto" w:fill="auto"/>
            <w:vAlign w:val="bottom"/>
          </w:tcPr>
          <w:p w14:paraId="1ECB277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val="restart"/>
            <w:tcBorders>
              <w:top w:val="single" w:sz="4" w:space="0" w:color="auto"/>
              <w:left w:val="nil"/>
              <w:right w:val="single" w:sz="4" w:space="0" w:color="auto"/>
            </w:tcBorders>
            <w:shd w:val="clear" w:color="auto" w:fill="auto"/>
            <w:noWrap/>
          </w:tcPr>
          <w:p w14:paraId="72B6D69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 can take values as DAILY or SPECIAL. TRUNCATE TABLE can have parameter as Yes or No. Default will be Yes. If passed as Yes, the table will be truncated. If No, data will be added to the table</w:t>
            </w:r>
          </w:p>
        </w:tc>
      </w:tr>
      <w:tr w:rsidR="00CF21A8" w:rsidRPr="00033D7C" w14:paraId="7FF96F55" w14:textId="77777777" w:rsidTr="00A8739C">
        <w:trPr>
          <w:trHeight w:val="185"/>
        </w:trPr>
        <w:tc>
          <w:tcPr>
            <w:tcW w:w="302" w:type="pct"/>
            <w:vMerge/>
            <w:tcBorders>
              <w:top w:val="single" w:sz="4" w:space="0" w:color="auto"/>
              <w:left w:val="single" w:sz="4" w:space="0" w:color="auto"/>
              <w:right w:val="single" w:sz="4" w:space="0" w:color="auto"/>
            </w:tcBorders>
            <w:shd w:val="clear" w:color="auto" w:fill="auto"/>
            <w:noWrap/>
            <w:vAlign w:val="bottom"/>
          </w:tcPr>
          <w:p w14:paraId="60F8028A"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top w:val="single" w:sz="4" w:space="0" w:color="auto"/>
              <w:left w:val="nil"/>
              <w:right w:val="single" w:sz="4" w:space="0" w:color="auto"/>
            </w:tcBorders>
            <w:shd w:val="clear" w:color="auto" w:fill="auto"/>
            <w:noWrap/>
            <w:vAlign w:val="bottom"/>
          </w:tcPr>
          <w:p w14:paraId="2586595A"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2E1E96C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TRUNCATE TABLE</w:t>
            </w:r>
          </w:p>
        </w:tc>
        <w:tc>
          <w:tcPr>
            <w:tcW w:w="586" w:type="pct"/>
            <w:tcBorders>
              <w:top w:val="single" w:sz="4" w:space="0" w:color="auto"/>
              <w:left w:val="nil"/>
              <w:bottom w:val="single" w:sz="4" w:space="0" w:color="auto"/>
              <w:right w:val="single" w:sz="4" w:space="0" w:color="auto"/>
            </w:tcBorders>
            <w:shd w:val="clear" w:color="auto" w:fill="auto"/>
            <w:vAlign w:val="bottom"/>
          </w:tcPr>
          <w:p w14:paraId="668B3C4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single" w:sz="4" w:space="0" w:color="auto"/>
              <w:left w:val="nil"/>
              <w:bottom w:val="single" w:sz="4" w:space="0" w:color="auto"/>
              <w:right w:val="single" w:sz="4" w:space="0" w:color="auto"/>
            </w:tcBorders>
            <w:shd w:val="clear" w:color="auto" w:fill="auto"/>
            <w:vAlign w:val="bottom"/>
          </w:tcPr>
          <w:p w14:paraId="0693CCB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top w:val="single" w:sz="4" w:space="0" w:color="auto"/>
              <w:left w:val="nil"/>
              <w:right w:val="single" w:sz="4" w:space="0" w:color="auto"/>
            </w:tcBorders>
            <w:shd w:val="clear" w:color="auto" w:fill="auto"/>
            <w:noWrap/>
          </w:tcPr>
          <w:p w14:paraId="6F21D51B"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12462961" w14:textId="77777777" w:rsidTr="00A8739C">
        <w:trPr>
          <w:trHeight w:val="184"/>
        </w:trPr>
        <w:tc>
          <w:tcPr>
            <w:tcW w:w="302" w:type="pct"/>
            <w:vMerge/>
            <w:tcBorders>
              <w:left w:val="single" w:sz="4" w:space="0" w:color="auto"/>
              <w:right w:val="single" w:sz="4" w:space="0" w:color="auto"/>
            </w:tcBorders>
            <w:shd w:val="clear" w:color="auto" w:fill="auto"/>
            <w:noWrap/>
            <w:vAlign w:val="bottom"/>
          </w:tcPr>
          <w:p w14:paraId="1F30F9E8"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right w:val="single" w:sz="4" w:space="0" w:color="auto"/>
            </w:tcBorders>
            <w:shd w:val="clear" w:color="auto" w:fill="auto"/>
            <w:noWrap/>
            <w:vAlign w:val="bottom"/>
          </w:tcPr>
          <w:p w14:paraId="34EFEDA8"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737D1E9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START DATE</w:t>
            </w:r>
          </w:p>
        </w:tc>
        <w:tc>
          <w:tcPr>
            <w:tcW w:w="586" w:type="pct"/>
            <w:tcBorders>
              <w:top w:val="single" w:sz="4" w:space="0" w:color="auto"/>
              <w:left w:val="nil"/>
              <w:bottom w:val="single" w:sz="4" w:space="0" w:color="auto"/>
              <w:right w:val="single" w:sz="4" w:space="0" w:color="auto"/>
            </w:tcBorders>
            <w:shd w:val="clear" w:color="auto" w:fill="auto"/>
            <w:vAlign w:val="bottom"/>
          </w:tcPr>
          <w:p w14:paraId="220BA1E2"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single" w:sz="4" w:space="0" w:color="auto"/>
              <w:left w:val="nil"/>
              <w:bottom w:val="single" w:sz="4" w:space="0" w:color="auto"/>
              <w:right w:val="single" w:sz="4" w:space="0" w:color="auto"/>
            </w:tcBorders>
            <w:shd w:val="clear" w:color="auto" w:fill="auto"/>
            <w:vAlign w:val="bottom"/>
          </w:tcPr>
          <w:p w14:paraId="334E2DE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right w:val="single" w:sz="4" w:space="0" w:color="auto"/>
            </w:tcBorders>
            <w:shd w:val="clear" w:color="auto" w:fill="auto"/>
            <w:noWrap/>
            <w:vAlign w:val="bottom"/>
          </w:tcPr>
          <w:p w14:paraId="59439F61"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242331AA" w14:textId="77777777" w:rsidTr="00A8739C">
        <w:trPr>
          <w:trHeight w:val="184"/>
        </w:trPr>
        <w:tc>
          <w:tcPr>
            <w:tcW w:w="302" w:type="pct"/>
            <w:vMerge/>
            <w:tcBorders>
              <w:left w:val="single" w:sz="4" w:space="0" w:color="auto"/>
              <w:bottom w:val="single" w:sz="4" w:space="0" w:color="auto"/>
              <w:right w:val="single" w:sz="4" w:space="0" w:color="auto"/>
            </w:tcBorders>
            <w:shd w:val="clear" w:color="auto" w:fill="auto"/>
            <w:noWrap/>
            <w:vAlign w:val="bottom"/>
          </w:tcPr>
          <w:p w14:paraId="28AE1940"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bottom w:val="single" w:sz="4" w:space="0" w:color="auto"/>
              <w:right w:val="single" w:sz="4" w:space="0" w:color="auto"/>
            </w:tcBorders>
            <w:shd w:val="clear" w:color="auto" w:fill="auto"/>
            <w:noWrap/>
            <w:vAlign w:val="bottom"/>
          </w:tcPr>
          <w:p w14:paraId="3A0B69C4"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62E562E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END DATE</w:t>
            </w:r>
          </w:p>
        </w:tc>
        <w:tc>
          <w:tcPr>
            <w:tcW w:w="586" w:type="pct"/>
            <w:tcBorders>
              <w:top w:val="single" w:sz="4" w:space="0" w:color="auto"/>
              <w:left w:val="nil"/>
              <w:bottom w:val="single" w:sz="4" w:space="0" w:color="auto"/>
              <w:right w:val="single" w:sz="4" w:space="0" w:color="auto"/>
            </w:tcBorders>
            <w:shd w:val="clear" w:color="auto" w:fill="auto"/>
            <w:vAlign w:val="bottom"/>
          </w:tcPr>
          <w:p w14:paraId="1510754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single" w:sz="4" w:space="0" w:color="auto"/>
              <w:left w:val="nil"/>
              <w:bottom w:val="single" w:sz="4" w:space="0" w:color="auto"/>
              <w:right w:val="single" w:sz="4" w:space="0" w:color="auto"/>
            </w:tcBorders>
            <w:shd w:val="clear" w:color="auto" w:fill="auto"/>
            <w:vAlign w:val="bottom"/>
          </w:tcPr>
          <w:p w14:paraId="336F656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bottom w:val="single" w:sz="4" w:space="0" w:color="auto"/>
              <w:right w:val="single" w:sz="4" w:space="0" w:color="auto"/>
            </w:tcBorders>
            <w:shd w:val="clear" w:color="auto" w:fill="auto"/>
            <w:noWrap/>
            <w:vAlign w:val="bottom"/>
          </w:tcPr>
          <w:p w14:paraId="539206FE"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61E5204D" w14:textId="77777777" w:rsidTr="00A8739C">
        <w:trPr>
          <w:trHeight w:val="368"/>
        </w:trPr>
        <w:tc>
          <w:tcPr>
            <w:tcW w:w="302" w:type="pct"/>
            <w:vMerge w:val="restart"/>
            <w:tcBorders>
              <w:top w:val="single" w:sz="4" w:space="0" w:color="auto"/>
              <w:left w:val="single" w:sz="4" w:space="0" w:color="auto"/>
              <w:right w:val="single" w:sz="4" w:space="0" w:color="auto"/>
            </w:tcBorders>
            <w:shd w:val="clear" w:color="auto" w:fill="auto"/>
            <w:noWrap/>
            <w:vAlign w:val="bottom"/>
          </w:tcPr>
          <w:p w14:paraId="7535161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6</w:t>
            </w:r>
          </w:p>
        </w:tc>
        <w:tc>
          <w:tcPr>
            <w:tcW w:w="1437" w:type="pct"/>
            <w:vMerge w:val="restart"/>
            <w:tcBorders>
              <w:top w:val="single" w:sz="4" w:space="0" w:color="auto"/>
              <w:left w:val="nil"/>
              <w:right w:val="single" w:sz="4" w:space="0" w:color="auto"/>
            </w:tcBorders>
            <w:shd w:val="clear" w:color="auto" w:fill="auto"/>
            <w:noWrap/>
            <w:vAlign w:val="bottom"/>
          </w:tcPr>
          <w:p w14:paraId="109DF15D"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PART ONHAND FEED</w:t>
            </w: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1641317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single" w:sz="4" w:space="0" w:color="auto"/>
              <w:left w:val="nil"/>
              <w:bottom w:val="single" w:sz="4" w:space="0" w:color="auto"/>
              <w:right w:val="single" w:sz="4" w:space="0" w:color="auto"/>
            </w:tcBorders>
            <w:shd w:val="clear" w:color="auto" w:fill="auto"/>
            <w:vAlign w:val="bottom"/>
          </w:tcPr>
          <w:p w14:paraId="5E1349F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single" w:sz="4" w:space="0" w:color="auto"/>
              <w:left w:val="nil"/>
              <w:bottom w:val="single" w:sz="4" w:space="0" w:color="auto"/>
              <w:right w:val="single" w:sz="4" w:space="0" w:color="auto"/>
            </w:tcBorders>
            <w:shd w:val="clear" w:color="auto" w:fill="auto"/>
            <w:vAlign w:val="bottom"/>
          </w:tcPr>
          <w:p w14:paraId="250886B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val="restart"/>
            <w:tcBorders>
              <w:top w:val="single" w:sz="4" w:space="0" w:color="auto"/>
              <w:left w:val="nil"/>
              <w:right w:val="single" w:sz="4" w:space="0" w:color="auto"/>
            </w:tcBorders>
            <w:shd w:val="clear" w:color="auto" w:fill="auto"/>
            <w:noWrap/>
            <w:vAlign w:val="bottom"/>
          </w:tcPr>
          <w:p w14:paraId="5325882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 can take values as DAILY. TRUNCATE TABLE can have parameter as Yes or No. Default will be Yes. If passed as Yes, the table will be truncated. If No, data will be added to the table</w:t>
            </w:r>
          </w:p>
        </w:tc>
      </w:tr>
      <w:tr w:rsidR="00CF21A8" w:rsidRPr="00033D7C" w14:paraId="08E6AB1D" w14:textId="77777777" w:rsidTr="00A8739C">
        <w:trPr>
          <w:trHeight w:val="367"/>
        </w:trPr>
        <w:tc>
          <w:tcPr>
            <w:tcW w:w="302" w:type="pct"/>
            <w:vMerge/>
            <w:tcBorders>
              <w:left w:val="single" w:sz="4" w:space="0" w:color="auto"/>
              <w:bottom w:val="single" w:sz="4" w:space="0" w:color="auto"/>
              <w:right w:val="single" w:sz="4" w:space="0" w:color="auto"/>
            </w:tcBorders>
            <w:shd w:val="clear" w:color="auto" w:fill="auto"/>
            <w:noWrap/>
            <w:vAlign w:val="bottom"/>
          </w:tcPr>
          <w:p w14:paraId="2E150589"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bottom w:val="single" w:sz="4" w:space="0" w:color="auto"/>
              <w:right w:val="single" w:sz="4" w:space="0" w:color="auto"/>
            </w:tcBorders>
            <w:shd w:val="clear" w:color="auto" w:fill="auto"/>
            <w:noWrap/>
            <w:vAlign w:val="bottom"/>
          </w:tcPr>
          <w:p w14:paraId="77823142"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58A89EA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TRUNCATE TABLE</w:t>
            </w:r>
          </w:p>
        </w:tc>
        <w:tc>
          <w:tcPr>
            <w:tcW w:w="586" w:type="pct"/>
            <w:tcBorders>
              <w:top w:val="single" w:sz="4" w:space="0" w:color="auto"/>
              <w:left w:val="nil"/>
              <w:bottom w:val="single" w:sz="4" w:space="0" w:color="auto"/>
              <w:right w:val="single" w:sz="4" w:space="0" w:color="auto"/>
            </w:tcBorders>
            <w:shd w:val="clear" w:color="auto" w:fill="auto"/>
            <w:vAlign w:val="bottom"/>
          </w:tcPr>
          <w:p w14:paraId="57DC035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single" w:sz="4" w:space="0" w:color="auto"/>
              <w:left w:val="nil"/>
              <w:bottom w:val="single" w:sz="4" w:space="0" w:color="auto"/>
              <w:right w:val="single" w:sz="4" w:space="0" w:color="auto"/>
            </w:tcBorders>
            <w:shd w:val="clear" w:color="auto" w:fill="auto"/>
            <w:vAlign w:val="bottom"/>
          </w:tcPr>
          <w:p w14:paraId="2E78750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bottom w:val="single" w:sz="4" w:space="0" w:color="auto"/>
              <w:right w:val="single" w:sz="4" w:space="0" w:color="auto"/>
            </w:tcBorders>
            <w:shd w:val="clear" w:color="auto" w:fill="auto"/>
            <w:noWrap/>
            <w:vAlign w:val="bottom"/>
          </w:tcPr>
          <w:p w14:paraId="5E2D3F6A"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3624C3A2" w14:textId="77777777" w:rsidTr="00A8739C">
        <w:trPr>
          <w:trHeight w:val="185"/>
        </w:trPr>
        <w:tc>
          <w:tcPr>
            <w:tcW w:w="302" w:type="pct"/>
            <w:vMerge w:val="restart"/>
            <w:tcBorders>
              <w:top w:val="single" w:sz="4" w:space="0" w:color="auto"/>
              <w:left w:val="single" w:sz="4" w:space="0" w:color="auto"/>
              <w:right w:val="single" w:sz="4" w:space="0" w:color="auto"/>
            </w:tcBorders>
            <w:shd w:val="clear" w:color="auto" w:fill="auto"/>
            <w:noWrap/>
            <w:vAlign w:val="bottom"/>
          </w:tcPr>
          <w:p w14:paraId="143F36B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7</w:t>
            </w:r>
          </w:p>
        </w:tc>
        <w:tc>
          <w:tcPr>
            <w:tcW w:w="1437" w:type="pct"/>
            <w:vMerge w:val="restart"/>
            <w:tcBorders>
              <w:top w:val="single" w:sz="4" w:space="0" w:color="auto"/>
              <w:left w:val="nil"/>
              <w:right w:val="single" w:sz="4" w:space="0" w:color="auto"/>
            </w:tcBorders>
            <w:shd w:val="clear" w:color="auto" w:fill="auto"/>
            <w:noWrap/>
            <w:vAlign w:val="bottom"/>
          </w:tcPr>
          <w:p w14:paraId="58224F9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PLN PART TRANSACTION FEED</w:t>
            </w: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3754102C"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w:t>
            </w:r>
          </w:p>
        </w:tc>
        <w:tc>
          <w:tcPr>
            <w:tcW w:w="586" w:type="pct"/>
            <w:tcBorders>
              <w:top w:val="single" w:sz="4" w:space="0" w:color="auto"/>
              <w:left w:val="nil"/>
              <w:bottom w:val="single" w:sz="4" w:space="0" w:color="auto"/>
              <w:right w:val="single" w:sz="4" w:space="0" w:color="auto"/>
            </w:tcBorders>
            <w:shd w:val="clear" w:color="auto" w:fill="auto"/>
            <w:vAlign w:val="bottom"/>
          </w:tcPr>
          <w:p w14:paraId="2EFD4A4B"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single" w:sz="4" w:space="0" w:color="auto"/>
              <w:left w:val="nil"/>
              <w:bottom w:val="single" w:sz="4" w:space="0" w:color="auto"/>
              <w:right w:val="single" w:sz="4" w:space="0" w:color="auto"/>
            </w:tcBorders>
            <w:shd w:val="clear" w:color="auto" w:fill="auto"/>
            <w:vAlign w:val="bottom"/>
          </w:tcPr>
          <w:p w14:paraId="4617DEB6"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val="restart"/>
            <w:tcBorders>
              <w:top w:val="single" w:sz="4" w:space="0" w:color="auto"/>
              <w:left w:val="nil"/>
              <w:right w:val="single" w:sz="4" w:space="0" w:color="auto"/>
            </w:tcBorders>
            <w:shd w:val="clear" w:color="auto" w:fill="auto"/>
            <w:noWrap/>
          </w:tcPr>
          <w:p w14:paraId="1CC7C03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FREQUENCY can take values as DAILY or SPECIAL. TRUNCATE TABLE can have parameter as Yes or No. Default will be Yes. If passed as Yes, the table will be truncated. If No, data will be added to the table</w:t>
            </w:r>
          </w:p>
        </w:tc>
      </w:tr>
      <w:tr w:rsidR="00CF21A8" w:rsidRPr="00033D7C" w14:paraId="3FF0DD13" w14:textId="77777777" w:rsidTr="00A8739C">
        <w:trPr>
          <w:trHeight w:val="185"/>
        </w:trPr>
        <w:tc>
          <w:tcPr>
            <w:tcW w:w="302" w:type="pct"/>
            <w:vMerge/>
            <w:tcBorders>
              <w:top w:val="single" w:sz="4" w:space="0" w:color="auto"/>
              <w:left w:val="single" w:sz="4" w:space="0" w:color="auto"/>
              <w:right w:val="single" w:sz="4" w:space="0" w:color="auto"/>
            </w:tcBorders>
            <w:shd w:val="clear" w:color="auto" w:fill="auto"/>
            <w:noWrap/>
            <w:vAlign w:val="bottom"/>
          </w:tcPr>
          <w:p w14:paraId="3B7201A8"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top w:val="single" w:sz="4" w:space="0" w:color="auto"/>
              <w:left w:val="nil"/>
              <w:right w:val="single" w:sz="4" w:space="0" w:color="auto"/>
            </w:tcBorders>
            <w:shd w:val="clear" w:color="auto" w:fill="auto"/>
            <w:noWrap/>
            <w:vAlign w:val="bottom"/>
          </w:tcPr>
          <w:p w14:paraId="1FB661C6"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32D1B74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TRUNCATE TABLE</w:t>
            </w:r>
          </w:p>
        </w:tc>
        <w:tc>
          <w:tcPr>
            <w:tcW w:w="586" w:type="pct"/>
            <w:tcBorders>
              <w:top w:val="single" w:sz="4" w:space="0" w:color="auto"/>
              <w:left w:val="nil"/>
              <w:bottom w:val="single" w:sz="4" w:space="0" w:color="auto"/>
              <w:right w:val="single" w:sz="4" w:space="0" w:color="auto"/>
            </w:tcBorders>
            <w:shd w:val="clear" w:color="auto" w:fill="auto"/>
            <w:vAlign w:val="bottom"/>
          </w:tcPr>
          <w:p w14:paraId="3272050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VARCHAR</w:t>
            </w:r>
          </w:p>
        </w:tc>
        <w:tc>
          <w:tcPr>
            <w:tcW w:w="624" w:type="pct"/>
            <w:tcBorders>
              <w:top w:val="single" w:sz="4" w:space="0" w:color="auto"/>
              <w:left w:val="nil"/>
              <w:bottom w:val="single" w:sz="4" w:space="0" w:color="auto"/>
              <w:right w:val="single" w:sz="4" w:space="0" w:color="auto"/>
            </w:tcBorders>
            <w:shd w:val="clear" w:color="auto" w:fill="auto"/>
            <w:vAlign w:val="bottom"/>
          </w:tcPr>
          <w:p w14:paraId="5B37A147"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top w:val="single" w:sz="4" w:space="0" w:color="auto"/>
              <w:left w:val="nil"/>
              <w:right w:val="single" w:sz="4" w:space="0" w:color="auto"/>
            </w:tcBorders>
            <w:shd w:val="clear" w:color="auto" w:fill="auto"/>
            <w:noWrap/>
          </w:tcPr>
          <w:p w14:paraId="0033026E"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04549D52" w14:textId="77777777" w:rsidTr="00A8739C">
        <w:trPr>
          <w:trHeight w:val="184"/>
        </w:trPr>
        <w:tc>
          <w:tcPr>
            <w:tcW w:w="302" w:type="pct"/>
            <w:vMerge/>
            <w:tcBorders>
              <w:left w:val="single" w:sz="4" w:space="0" w:color="auto"/>
              <w:right w:val="single" w:sz="4" w:space="0" w:color="auto"/>
            </w:tcBorders>
            <w:shd w:val="clear" w:color="auto" w:fill="auto"/>
            <w:noWrap/>
            <w:vAlign w:val="bottom"/>
          </w:tcPr>
          <w:p w14:paraId="165DF4B4"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right w:val="single" w:sz="4" w:space="0" w:color="auto"/>
            </w:tcBorders>
            <w:shd w:val="clear" w:color="auto" w:fill="auto"/>
            <w:noWrap/>
            <w:vAlign w:val="bottom"/>
          </w:tcPr>
          <w:p w14:paraId="2D81543D"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55898080"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START DATE</w:t>
            </w:r>
          </w:p>
        </w:tc>
        <w:tc>
          <w:tcPr>
            <w:tcW w:w="586" w:type="pct"/>
            <w:tcBorders>
              <w:top w:val="single" w:sz="4" w:space="0" w:color="auto"/>
              <w:left w:val="nil"/>
              <w:bottom w:val="single" w:sz="4" w:space="0" w:color="auto"/>
              <w:right w:val="single" w:sz="4" w:space="0" w:color="auto"/>
            </w:tcBorders>
            <w:shd w:val="clear" w:color="auto" w:fill="auto"/>
            <w:vAlign w:val="bottom"/>
          </w:tcPr>
          <w:p w14:paraId="17138E4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single" w:sz="4" w:space="0" w:color="auto"/>
              <w:left w:val="nil"/>
              <w:bottom w:val="single" w:sz="4" w:space="0" w:color="auto"/>
              <w:right w:val="single" w:sz="4" w:space="0" w:color="auto"/>
            </w:tcBorders>
            <w:shd w:val="clear" w:color="auto" w:fill="auto"/>
            <w:vAlign w:val="bottom"/>
          </w:tcPr>
          <w:p w14:paraId="6445590F"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right w:val="single" w:sz="4" w:space="0" w:color="auto"/>
            </w:tcBorders>
            <w:shd w:val="clear" w:color="auto" w:fill="auto"/>
            <w:noWrap/>
            <w:vAlign w:val="bottom"/>
          </w:tcPr>
          <w:p w14:paraId="5376818B"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09D7ACE6" w14:textId="77777777" w:rsidTr="00A8739C">
        <w:trPr>
          <w:trHeight w:val="184"/>
        </w:trPr>
        <w:tc>
          <w:tcPr>
            <w:tcW w:w="302" w:type="pct"/>
            <w:vMerge/>
            <w:tcBorders>
              <w:left w:val="single" w:sz="4" w:space="0" w:color="auto"/>
              <w:bottom w:val="single" w:sz="4" w:space="0" w:color="auto"/>
              <w:right w:val="single" w:sz="4" w:space="0" w:color="auto"/>
            </w:tcBorders>
            <w:shd w:val="clear" w:color="auto" w:fill="auto"/>
            <w:noWrap/>
            <w:vAlign w:val="bottom"/>
          </w:tcPr>
          <w:p w14:paraId="3D2414E0" w14:textId="77777777" w:rsidR="00CF21A8" w:rsidRPr="00033D7C" w:rsidRDefault="00CF21A8" w:rsidP="00A8739C">
            <w:pPr>
              <w:rPr>
                <w:rFonts w:ascii="GE Inspira" w:eastAsia="Times New Roman" w:hAnsi="GE Inspira"/>
                <w:color w:val="000000"/>
                <w:sz w:val="20"/>
                <w:szCs w:val="20"/>
                <w:lang w:eastAsia="en-US"/>
              </w:rPr>
            </w:pPr>
          </w:p>
        </w:tc>
        <w:tc>
          <w:tcPr>
            <w:tcW w:w="1437" w:type="pct"/>
            <w:vMerge/>
            <w:tcBorders>
              <w:left w:val="nil"/>
              <w:bottom w:val="single" w:sz="4" w:space="0" w:color="auto"/>
              <w:right w:val="single" w:sz="4" w:space="0" w:color="auto"/>
            </w:tcBorders>
            <w:shd w:val="clear" w:color="auto" w:fill="auto"/>
            <w:noWrap/>
            <w:vAlign w:val="bottom"/>
          </w:tcPr>
          <w:p w14:paraId="2C41B728" w14:textId="77777777" w:rsidR="00CF21A8" w:rsidRPr="00033D7C" w:rsidRDefault="00CF21A8" w:rsidP="00A8739C">
            <w:pPr>
              <w:rPr>
                <w:rFonts w:ascii="GE Inspira" w:eastAsia="Times New Roman" w:hAnsi="GE Inspira"/>
                <w:color w:val="000000"/>
                <w:sz w:val="20"/>
                <w:szCs w:val="20"/>
                <w:lang w:eastAsia="en-US"/>
              </w:rPr>
            </w:pP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701C54F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END DATE</w:t>
            </w:r>
          </w:p>
        </w:tc>
        <w:tc>
          <w:tcPr>
            <w:tcW w:w="586" w:type="pct"/>
            <w:tcBorders>
              <w:top w:val="single" w:sz="4" w:space="0" w:color="auto"/>
              <w:left w:val="nil"/>
              <w:bottom w:val="single" w:sz="4" w:space="0" w:color="auto"/>
              <w:right w:val="single" w:sz="4" w:space="0" w:color="auto"/>
            </w:tcBorders>
            <w:shd w:val="clear" w:color="auto" w:fill="auto"/>
            <w:vAlign w:val="bottom"/>
          </w:tcPr>
          <w:p w14:paraId="09F39279"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DATE</w:t>
            </w:r>
          </w:p>
        </w:tc>
        <w:tc>
          <w:tcPr>
            <w:tcW w:w="624" w:type="pct"/>
            <w:tcBorders>
              <w:top w:val="single" w:sz="4" w:space="0" w:color="auto"/>
              <w:left w:val="nil"/>
              <w:bottom w:val="single" w:sz="4" w:space="0" w:color="auto"/>
              <w:right w:val="single" w:sz="4" w:space="0" w:color="auto"/>
            </w:tcBorders>
            <w:shd w:val="clear" w:color="auto" w:fill="auto"/>
            <w:vAlign w:val="bottom"/>
          </w:tcPr>
          <w:p w14:paraId="6046D53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w:t>
            </w:r>
          </w:p>
        </w:tc>
        <w:tc>
          <w:tcPr>
            <w:tcW w:w="1389" w:type="pct"/>
            <w:vMerge/>
            <w:tcBorders>
              <w:left w:val="nil"/>
              <w:bottom w:val="single" w:sz="4" w:space="0" w:color="auto"/>
              <w:right w:val="single" w:sz="4" w:space="0" w:color="auto"/>
            </w:tcBorders>
            <w:shd w:val="clear" w:color="auto" w:fill="auto"/>
            <w:noWrap/>
            <w:vAlign w:val="bottom"/>
          </w:tcPr>
          <w:p w14:paraId="186F8896" w14:textId="77777777" w:rsidR="00CF21A8" w:rsidRPr="00033D7C" w:rsidRDefault="00CF21A8" w:rsidP="00A8739C">
            <w:pPr>
              <w:rPr>
                <w:rFonts w:ascii="GE Inspira" w:eastAsia="Times New Roman" w:hAnsi="GE Inspira"/>
                <w:color w:val="000000"/>
                <w:sz w:val="20"/>
                <w:szCs w:val="20"/>
                <w:lang w:eastAsia="en-US"/>
              </w:rPr>
            </w:pPr>
          </w:p>
        </w:tc>
      </w:tr>
      <w:tr w:rsidR="00CF21A8" w:rsidRPr="00033D7C" w14:paraId="1CA3B539" w14:textId="77777777" w:rsidTr="00A8739C">
        <w:trPr>
          <w:trHeight w:val="80"/>
        </w:trPr>
        <w:tc>
          <w:tcPr>
            <w:tcW w:w="30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10B531"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lastRenderedPageBreak/>
              <w:t>8</w:t>
            </w:r>
          </w:p>
        </w:tc>
        <w:tc>
          <w:tcPr>
            <w:tcW w:w="1437" w:type="pct"/>
            <w:tcBorders>
              <w:top w:val="single" w:sz="4" w:space="0" w:color="auto"/>
              <w:left w:val="nil"/>
              <w:bottom w:val="single" w:sz="4" w:space="0" w:color="auto"/>
              <w:right w:val="single" w:sz="4" w:space="0" w:color="auto"/>
            </w:tcBorders>
            <w:shd w:val="clear" w:color="auto" w:fill="auto"/>
            <w:noWrap/>
            <w:vAlign w:val="bottom"/>
          </w:tcPr>
          <w:p w14:paraId="4603F723"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GEHC SVC STAGING TABLE PURGE</w:t>
            </w:r>
          </w:p>
        </w:tc>
        <w:tc>
          <w:tcPr>
            <w:tcW w:w="662" w:type="pct"/>
            <w:tcBorders>
              <w:top w:val="single" w:sz="4" w:space="0" w:color="auto"/>
              <w:left w:val="nil"/>
              <w:bottom w:val="single" w:sz="4" w:space="0" w:color="auto"/>
              <w:right w:val="single" w:sz="4" w:space="0" w:color="auto"/>
            </w:tcBorders>
            <w:shd w:val="clear" w:color="auto" w:fill="auto"/>
            <w:noWrap/>
            <w:vAlign w:val="bottom"/>
          </w:tcPr>
          <w:p w14:paraId="212CC77E"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None</w:t>
            </w:r>
          </w:p>
        </w:tc>
        <w:tc>
          <w:tcPr>
            <w:tcW w:w="586" w:type="pct"/>
            <w:tcBorders>
              <w:top w:val="single" w:sz="4" w:space="0" w:color="auto"/>
              <w:left w:val="nil"/>
              <w:bottom w:val="single" w:sz="4" w:space="0" w:color="auto"/>
              <w:right w:val="single" w:sz="4" w:space="0" w:color="auto"/>
            </w:tcBorders>
            <w:shd w:val="clear" w:color="auto" w:fill="auto"/>
            <w:noWrap/>
            <w:vAlign w:val="bottom"/>
          </w:tcPr>
          <w:p w14:paraId="4DEDF514"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NA</w:t>
            </w:r>
          </w:p>
        </w:tc>
        <w:tc>
          <w:tcPr>
            <w:tcW w:w="624" w:type="pct"/>
            <w:tcBorders>
              <w:top w:val="single" w:sz="4" w:space="0" w:color="auto"/>
              <w:left w:val="nil"/>
              <w:bottom w:val="single" w:sz="4" w:space="0" w:color="auto"/>
              <w:right w:val="single" w:sz="4" w:space="0" w:color="auto"/>
            </w:tcBorders>
            <w:shd w:val="clear" w:color="auto" w:fill="auto"/>
            <w:noWrap/>
            <w:vAlign w:val="bottom"/>
          </w:tcPr>
          <w:p w14:paraId="3CDFE4F8"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NA</w:t>
            </w:r>
          </w:p>
        </w:tc>
        <w:tc>
          <w:tcPr>
            <w:tcW w:w="1389" w:type="pct"/>
            <w:tcBorders>
              <w:top w:val="single" w:sz="4" w:space="0" w:color="auto"/>
              <w:left w:val="nil"/>
              <w:bottom w:val="single" w:sz="4" w:space="0" w:color="auto"/>
              <w:right w:val="single" w:sz="4" w:space="0" w:color="auto"/>
            </w:tcBorders>
            <w:shd w:val="clear" w:color="auto" w:fill="auto"/>
            <w:noWrap/>
            <w:vAlign w:val="bottom"/>
          </w:tcPr>
          <w:p w14:paraId="745FDCBA" w14:textId="77777777" w:rsidR="00CF21A8" w:rsidRPr="00033D7C" w:rsidRDefault="00CF21A8" w:rsidP="00A8739C">
            <w:pPr>
              <w:rPr>
                <w:rFonts w:ascii="GE Inspira" w:eastAsia="Times New Roman" w:hAnsi="GE Inspira"/>
                <w:color w:val="000000"/>
                <w:sz w:val="20"/>
                <w:szCs w:val="20"/>
                <w:lang w:eastAsia="en-US"/>
              </w:rPr>
            </w:pPr>
            <w:r w:rsidRPr="00033D7C">
              <w:rPr>
                <w:rFonts w:ascii="GE Inspira" w:eastAsia="Times New Roman" w:hAnsi="GE Inspira"/>
                <w:color w:val="000000"/>
                <w:sz w:val="20"/>
                <w:szCs w:val="20"/>
                <w:lang w:eastAsia="en-US"/>
              </w:rPr>
              <w:t>None</w:t>
            </w:r>
          </w:p>
        </w:tc>
      </w:tr>
    </w:tbl>
    <w:p w14:paraId="4F6C03AE" w14:textId="77777777" w:rsidR="00CF21A8" w:rsidRPr="00033D7C" w:rsidRDefault="00CF21A8" w:rsidP="00CF21A8">
      <w:pPr>
        <w:pStyle w:val="heading1text"/>
        <w:ind w:firstLine="144"/>
        <w:rPr>
          <w:rFonts w:ascii="GE Inspira" w:hAnsi="GE Inspira" w:cs="Arial"/>
          <w:iCs/>
          <w:sz w:val="20"/>
        </w:rPr>
      </w:pPr>
    </w:p>
    <w:p w14:paraId="7DD5F7FC" w14:textId="77777777" w:rsidR="00CF21A8" w:rsidRPr="00033D7C" w:rsidRDefault="00CF21A8" w:rsidP="00CF21A8">
      <w:pPr>
        <w:pStyle w:val="Heading1"/>
        <w:numPr>
          <w:ilvl w:val="0"/>
          <w:numId w:val="22"/>
        </w:numPr>
        <w:suppressAutoHyphens w:val="0"/>
        <w:rPr>
          <w:rFonts w:ascii="GE Inspira" w:hAnsi="GE Inspira"/>
        </w:rPr>
      </w:pPr>
      <w:bookmarkStart w:id="129" w:name="_Toc438544795"/>
      <w:bookmarkStart w:id="130" w:name="_Toc494102752"/>
      <w:r w:rsidRPr="00033D7C">
        <w:rPr>
          <w:rFonts w:ascii="GE Inspira" w:hAnsi="GE Inspira"/>
        </w:rPr>
        <w:t>Additional Testing Requirements</w:t>
      </w:r>
      <w:bookmarkEnd w:id="129"/>
      <w:bookmarkEnd w:id="130"/>
    </w:p>
    <w:p w14:paraId="14976D38" w14:textId="77777777" w:rsidR="00CF21A8" w:rsidRPr="00033D7C" w:rsidRDefault="00CF21A8" w:rsidP="00CF21A8">
      <w:pPr>
        <w:pStyle w:val="heading1text"/>
        <w:ind w:left="180"/>
        <w:rPr>
          <w:rFonts w:ascii="GE Inspira" w:hAnsi="GE Inspira" w:cs="Arial"/>
          <w:iCs/>
          <w:sz w:val="16"/>
        </w:rPr>
      </w:pPr>
    </w:p>
    <w:p w14:paraId="1045BBC3" w14:textId="77777777" w:rsidR="00CF21A8" w:rsidRPr="00033D7C" w:rsidRDefault="00CF21A8" w:rsidP="00CF21A8">
      <w:pPr>
        <w:pStyle w:val="Heading1"/>
        <w:numPr>
          <w:ilvl w:val="0"/>
          <w:numId w:val="22"/>
        </w:numPr>
        <w:suppressAutoHyphens w:val="0"/>
        <w:rPr>
          <w:rFonts w:ascii="GE Inspira" w:hAnsi="GE Inspira"/>
        </w:rPr>
      </w:pPr>
      <w:bookmarkStart w:id="131" w:name="_Toc438544796"/>
      <w:bookmarkStart w:id="132" w:name="_Toc494102753"/>
      <w:r w:rsidRPr="00033D7C">
        <w:rPr>
          <w:rFonts w:ascii="GE Inspira" w:hAnsi="GE Inspira"/>
        </w:rPr>
        <w:t>Issues, Risks &amp; Decisions</w:t>
      </w:r>
      <w:bookmarkEnd w:id="131"/>
      <w:bookmarkEnd w:id="132"/>
    </w:p>
    <w:p w14:paraId="5E40E714" w14:textId="77777777" w:rsidR="00CF21A8" w:rsidRPr="00033D7C" w:rsidRDefault="00CF21A8" w:rsidP="00CF21A8">
      <w:pPr>
        <w:pStyle w:val="heading1text"/>
        <w:rPr>
          <w:rFonts w:ascii="GE Inspira" w:hAnsi="GE Inspira"/>
        </w:rPr>
      </w:pPr>
    </w:p>
    <w:p w14:paraId="7AEDCFCA" w14:textId="77777777" w:rsidR="00CF21A8" w:rsidRPr="00033D7C" w:rsidRDefault="00CF21A8" w:rsidP="00CF21A8">
      <w:pPr>
        <w:pStyle w:val="Heading2"/>
        <w:numPr>
          <w:ilvl w:val="1"/>
          <w:numId w:val="22"/>
        </w:numPr>
        <w:suppressAutoHyphens w:val="0"/>
        <w:rPr>
          <w:rFonts w:ascii="GE Inspira" w:hAnsi="GE Inspira"/>
          <w:iCs/>
        </w:rPr>
      </w:pPr>
      <w:bookmarkStart w:id="133" w:name="_Toc443333496"/>
      <w:bookmarkStart w:id="134" w:name="_Toc445326553"/>
      <w:bookmarkStart w:id="135" w:name="_Toc494102754"/>
      <w:r w:rsidRPr="00033D7C">
        <w:rPr>
          <w:rFonts w:ascii="GE Inspira" w:hAnsi="GE Inspira"/>
          <w:iCs/>
        </w:rPr>
        <w:t>Issues/Risks Identified</w:t>
      </w:r>
      <w:bookmarkEnd w:id="133"/>
      <w:bookmarkEnd w:id="134"/>
      <w:bookmarkEnd w:id="135"/>
    </w:p>
    <w:p w14:paraId="10497D4F" w14:textId="77777777" w:rsidR="00CF21A8" w:rsidRPr="00033D7C" w:rsidRDefault="00CF21A8" w:rsidP="00CF21A8">
      <w:pPr>
        <w:pStyle w:val="table"/>
        <w:tabs>
          <w:tab w:val="clear" w:pos="540"/>
          <w:tab w:val="clear" w:pos="900"/>
          <w:tab w:val="clear" w:pos="2340"/>
          <w:tab w:val="clear" w:pos="2790"/>
        </w:tabs>
        <w:spacing w:line="240" w:lineRule="auto"/>
        <w:rPr>
          <w:rFonts w:ascii="GE Inspira" w:eastAsia="Batang" w:hAnsi="GE Inspira"/>
          <w:sz w:val="22"/>
          <w:szCs w:val="22"/>
        </w:rPr>
      </w:pPr>
    </w:p>
    <w:tbl>
      <w:tblPr>
        <w:tblW w:w="0" w:type="auto"/>
        <w:tblInd w:w="823" w:type="dxa"/>
        <w:tblLayout w:type="fixed"/>
        <w:tblLook w:val="0000" w:firstRow="0" w:lastRow="0" w:firstColumn="0" w:lastColumn="0" w:noHBand="0" w:noVBand="0"/>
      </w:tblPr>
      <w:tblGrid>
        <w:gridCol w:w="1392"/>
        <w:gridCol w:w="5879"/>
      </w:tblGrid>
      <w:tr w:rsidR="00CF21A8" w:rsidRPr="00033D7C" w14:paraId="25C8573D" w14:textId="77777777" w:rsidTr="00A8739C">
        <w:tc>
          <w:tcPr>
            <w:tcW w:w="1392" w:type="dxa"/>
            <w:tcBorders>
              <w:top w:val="single" w:sz="4" w:space="0" w:color="000000"/>
              <w:left w:val="single" w:sz="4" w:space="0" w:color="000000"/>
              <w:bottom w:val="single" w:sz="4" w:space="0" w:color="000000"/>
            </w:tcBorders>
            <w:shd w:val="clear" w:color="auto" w:fill="BFBFBF"/>
          </w:tcPr>
          <w:p w14:paraId="6E58FC2A"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Issue ID#</w:t>
            </w:r>
          </w:p>
        </w:tc>
        <w:tc>
          <w:tcPr>
            <w:tcW w:w="5879" w:type="dxa"/>
            <w:tcBorders>
              <w:top w:val="single" w:sz="4" w:space="0" w:color="000000"/>
              <w:left w:val="single" w:sz="4" w:space="0" w:color="000000"/>
              <w:bottom w:val="single" w:sz="4" w:space="0" w:color="000000"/>
              <w:right w:val="single" w:sz="4" w:space="0" w:color="000000"/>
            </w:tcBorders>
            <w:shd w:val="clear" w:color="auto" w:fill="BFBFBF"/>
          </w:tcPr>
          <w:p w14:paraId="66CEC780" w14:textId="77777777" w:rsidR="00CF21A8" w:rsidRPr="00033D7C" w:rsidRDefault="00CF21A8" w:rsidP="00A8739C">
            <w:pPr>
              <w:rPr>
                <w:rFonts w:ascii="GE Inspira" w:hAnsi="GE Inspira"/>
                <w:sz w:val="20"/>
              </w:rPr>
            </w:pPr>
            <w:r w:rsidRPr="00033D7C">
              <w:rPr>
                <w:rFonts w:ascii="GE Inspira" w:hAnsi="GE Inspira" w:cs="Arial"/>
                <w:sz w:val="20"/>
                <w:szCs w:val="22"/>
                <w:lang w:val="en-GB"/>
              </w:rPr>
              <w:t>Description</w:t>
            </w:r>
          </w:p>
        </w:tc>
      </w:tr>
      <w:tr w:rsidR="00CF21A8" w:rsidRPr="00033D7C" w14:paraId="04681ED9" w14:textId="77777777" w:rsidTr="00A8739C">
        <w:tc>
          <w:tcPr>
            <w:tcW w:w="1392" w:type="dxa"/>
            <w:tcBorders>
              <w:top w:val="single" w:sz="4" w:space="0" w:color="000000"/>
              <w:left w:val="single" w:sz="4" w:space="0" w:color="000000"/>
              <w:bottom w:val="single" w:sz="4" w:space="0" w:color="000000"/>
            </w:tcBorders>
            <w:shd w:val="clear" w:color="auto" w:fill="auto"/>
          </w:tcPr>
          <w:p w14:paraId="11C77B8E"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001</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2CDBB980"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On failure of the concurrent programs, for incremental type of data extracts, need to have the correct filter condition for extracting the data on the subsequent runs.</w:t>
            </w:r>
          </w:p>
        </w:tc>
      </w:tr>
      <w:tr w:rsidR="00CF21A8" w:rsidRPr="00033D7C" w14:paraId="4083E3C6" w14:textId="77777777" w:rsidTr="00A8739C">
        <w:tc>
          <w:tcPr>
            <w:tcW w:w="1392" w:type="dxa"/>
            <w:tcBorders>
              <w:top w:val="single" w:sz="4" w:space="0" w:color="000000"/>
              <w:left w:val="single" w:sz="4" w:space="0" w:color="000000"/>
              <w:bottom w:val="single" w:sz="4" w:space="0" w:color="000000"/>
            </w:tcBorders>
            <w:shd w:val="clear" w:color="auto" w:fill="auto"/>
          </w:tcPr>
          <w:p w14:paraId="297418EA"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002</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65EC97AE"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Using Materialized Views for the data extracts.</w:t>
            </w:r>
          </w:p>
        </w:tc>
      </w:tr>
      <w:tr w:rsidR="00CF21A8" w:rsidRPr="00033D7C" w14:paraId="500D36E1" w14:textId="77777777" w:rsidTr="00A8739C">
        <w:tc>
          <w:tcPr>
            <w:tcW w:w="1392" w:type="dxa"/>
            <w:tcBorders>
              <w:top w:val="single" w:sz="4" w:space="0" w:color="000000"/>
              <w:left w:val="single" w:sz="4" w:space="0" w:color="000000"/>
              <w:bottom w:val="single" w:sz="4" w:space="0" w:color="000000"/>
            </w:tcBorders>
            <w:shd w:val="clear" w:color="auto" w:fill="auto"/>
          </w:tcPr>
          <w:p w14:paraId="1EC5FC8C"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003</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2C7643A1"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Typecasting of date out of GLPROD will not be done like making the character fields upper case</w:t>
            </w:r>
          </w:p>
        </w:tc>
      </w:tr>
      <w:tr w:rsidR="00CF21A8" w:rsidRPr="00033D7C" w14:paraId="39FADAAA" w14:textId="77777777" w:rsidTr="00A8739C">
        <w:tc>
          <w:tcPr>
            <w:tcW w:w="1392" w:type="dxa"/>
            <w:tcBorders>
              <w:top w:val="single" w:sz="4" w:space="0" w:color="000000"/>
              <w:left w:val="single" w:sz="4" w:space="0" w:color="000000"/>
              <w:bottom w:val="single" w:sz="4" w:space="0" w:color="000000"/>
            </w:tcBorders>
            <w:shd w:val="clear" w:color="auto" w:fill="auto"/>
          </w:tcPr>
          <w:p w14:paraId="25FF22D7"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004</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47E8686C" w14:textId="77777777" w:rsidR="00CF21A8" w:rsidRPr="00033D7C" w:rsidRDefault="00CF21A8" w:rsidP="00A8739C">
            <w:pPr>
              <w:rPr>
                <w:rFonts w:ascii="GE Inspira" w:hAnsi="GE Inspira" w:cs="Arial"/>
                <w:sz w:val="20"/>
                <w:szCs w:val="20"/>
                <w:lang w:val="en-GB"/>
              </w:rPr>
            </w:pPr>
            <w:r w:rsidRPr="00033D7C">
              <w:rPr>
                <w:rFonts w:ascii="GE Inspira" w:hAnsi="GE Inspira" w:cs="Arial"/>
                <w:sz w:val="20"/>
                <w:szCs w:val="20"/>
                <w:lang w:val="en-GB"/>
              </w:rPr>
              <w:t>Error in staging table is not getting populated correctly.</w:t>
            </w:r>
          </w:p>
        </w:tc>
      </w:tr>
      <w:tr w:rsidR="00DD01A0" w:rsidRPr="00033D7C" w14:paraId="483B42ED" w14:textId="77777777" w:rsidTr="00A8739C">
        <w:tc>
          <w:tcPr>
            <w:tcW w:w="1392" w:type="dxa"/>
            <w:tcBorders>
              <w:top w:val="single" w:sz="4" w:space="0" w:color="000000"/>
              <w:left w:val="single" w:sz="4" w:space="0" w:color="000000"/>
              <w:bottom w:val="single" w:sz="4" w:space="0" w:color="000000"/>
            </w:tcBorders>
            <w:shd w:val="clear" w:color="auto" w:fill="auto"/>
          </w:tcPr>
          <w:p w14:paraId="67A38705" w14:textId="77777777" w:rsidR="00DD01A0" w:rsidRPr="000F366D" w:rsidRDefault="00DD01A0" w:rsidP="00A8739C">
            <w:pPr>
              <w:rPr>
                <w:rFonts w:ascii="GE Inspira" w:hAnsi="GE Inspira" w:cs="Arial"/>
                <w:sz w:val="20"/>
                <w:szCs w:val="20"/>
                <w:lang w:val="en-GB"/>
              </w:rPr>
            </w:pPr>
            <w:r w:rsidRPr="000F366D">
              <w:rPr>
                <w:rFonts w:ascii="GE Inspira" w:hAnsi="GE Inspira" w:cs="Arial"/>
                <w:sz w:val="20"/>
                <w:szCs w:val="20"/>
                <w:lang w:val="en-GB"/>
              </w:rPr>
              <w:t>005</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077FADCD" w14:textId="77777777" w:rsidR="00DD01A0" w:rsidRPr="000F366D" w:rsidRDefault="00DD01A0" w:rsidP="00DD01A0">
            <w:pPr>
              <w:rPr>
                <w:rFonts w:ascii="GE Inspira" w:hAnsi="GE Inspira" w:cs="Arial"/>
                <w:sz w:val="20"/>
                <w:szCs w:val="20"/>
                <w:lang w:val="en-GB"/>
              </w:rPr>
            </w:pPr>
            <w:r w:rsidRPr="000F366D">
              <w:rPr>
                <w:rFonts w:ascii="GE Inspira" w:hAnsi="GE Inspira" w:cs="Arial"/>
                <w:sz w:val="20"/>
                <w:szCs w:val="20"/>
                <w:lang w:val="en-GB"/>
              </w:rPr>
              <w:t>PO classification for certain POs is not happening correctly in Supply Extract because currently the GPO excluded orgs are being considered as Parts Orgs.</w:t>
            </w:r>
          </w:p>
        </w:tc>
      </w:tr>
      <w:tr w:rsidR="00DD01A0" w:rsidRPr="00033D7C" w14:paraId="6C6FF6DF" w14:textId="77777777" w:rsidTr="00A8739C">
        <w:tc>
          <w:tcPr>
            <w:tcW w:w="1392" w:type="dxa"/>
            <w:tcBorders>
              <w:top w:val="single" w:sz="4" w:space="0" w:color="000000"/>
              <w:left w:val="single" w:sz="4" w:space="0" w:color="000000"/>
              <w:bottom w:val="single" w:sz="4" w:space="0" w:color="000000"/>
            </w:tcBorders>
            <w:shd w:val="clear" w:color="auto" w:fill="auto"/>
          </w:tcPr>
          <w:p w14:paraId="24835371" w14:textId="77777777" w:rsidR="00DD01A0" w:rsidRPr="000F366D" w:rsidRDefault="00DD01A0" w:rsidP="00A8739C">
            <w:pPr>
              <w:rPr>
                <w:rFonts w:ascii="GE Inspira" w:hAnsi="GE Inspira" w:cs="Arial"/>
                <w:sz w:val="20"/>
                <w:szCs w:val="20"/>
                <w:lang w:val="en-GB"/>
              </w:rPr>
            </w:pPr>
            <w:r w:rsidRPr="000F366D">
              <w:rPr>
                <w:rFonts w:ascii="GE Inspira" w:hAnsi="GE Inspira" w:cs="Arial"/>
                <w:sz w:val="20"/>
                <w:szCs w:val="20"/>
                <w:lang w:val="en-GB"/>
              </w:rPr>
              <w:t>006</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5D24EB9E" w14:textId="77777777" w:rsidR="00DD01A0" w:rsidRPr="000F366D" w:rsidRDefault="00DD01A0" w:rsidP="00DD01A0">
            <w:pPr>
              <w:rPr>
                <w:rFonts w:ascii="GE Inspira" w:hAnsi="GE Inspira" w:cs="Arial"/>
                <w:sz w:val="20"/>
                <w:szCs w:val="20"/>
                <w:lang w:val="en-GB"/>
              </w:rPr>
            </w:pPr>
            <w:r w:rsidRPr="000F366D">
              <w:rPr>
                <w:rFonts w:ascii="GE Inspira" w:hAnsi="GE Inspira" w:cs="Arial"/>
                <w:sz w:val="20"/>
                <w:szCs w:val="20"/>
                <w:lang w:val="en-GB"/>
              </w:rPr>
              <w:t>SO details corresponding to certain POs are not getting populated correctly in Supply Extract</w:t>
            </w:r>
          </w:p>
        </w:tc>
      </w:tr>
    </w:tbl>
    <w:p w14:paraId="1E5EA720" w14:textId="77777777" w:rsidR="00CF21A8" w:rsidRPr="00033D7C" w:rsidRDefault="00CF21A8" w:rsidP="00CF21A8">
      <w:pPr>
        <w:pStyle w:val="Heading2"/>
        <w:numPr>
          <w:ilvl w:val="1"/>
          <w:numId w:val="22"/>
        </w:numPr>
        <w:suppressAutoHyphens w:val="0"/>
        <w:rPr>
          <w:rFonts w:ascii="GE Inspira" w:hAnsi="GE Inspira"/>
          <w:iCs/>
        </w:rPr>
      </w:pPr>
      <w:bookmarkStart w:id="136" w:name="_Toc443333497"/>
      <w:bookmarkStart w:id="137" w:name="_Toc445326554"/>
      <w:bookmarkStart w:id="138" w:name="_Toc494102755"/>
      <w:r w:rsidRPr="00033D7C">
        <w:rPr>
          <w:rFonts w:ascii="GE Inspira" w:hAnsi="GE Inspira"/>
          <w:iCs/>
        </w:rPr>
        <w:t>Response / Resolution to Issues</w:t>
      </w:r>
      <w:bookmarkEnd w:id="136"/>
      <w:bookmarkEnd w:id="137"/>
      <w:bookmarkEnd w:id="138"/>
    </w:p>
    <w:p w14:paraId="303E2F7F" w14:textId="77777777" w:rsidR="00CF21A8" w:rsidRPr="00033D7C" w:rsidRDefault="00CF21A8" w:rsidP="00CF21A8">
      <w:pPr>
        <w:rPr>
          <w:rFonts w:ascii="GE Inspira" w:hAnsi="GE Inspira"/>
        </w:rPr>
      </w:pPr>
    </w:p>
    <w:tbl>
      <w:tblPr>
        <w:tblW w:w="0" w:type="auto"/>
        <w:tblInd w:w="823" w:type="dxa"/>
        <w:tblLayout w:type="fixed"/>
        <w:tblLook w:val="0000" w:firstRow="0" w:lastRow="0" w:firstColumn="0" w:lastColumn="0" w:noHBand="0" w:noVBand="0"/>
      </w:tblPr>
      <w:tblGrid>
        <w:gridCol w:w="1392"/>
        <w:gridCol w:w="5879"/>
      </w:tblGrid>
      <w:tr w:rsidR="00CF21A8" w:rsidRPr="00033D7C" w14:paraId="312CECB5" w14:textId="77777777" w:rsidTr="00A8739C">
        <w:tc>
          <w:tcPr>
            <w:tcW w:w="1392" w:type="dxa"/>
            <w:tcBorders>
              <w:top w:val="single" w:sz="4" w:space="0" w:color="000000"/>
              <w:left w:val="single" w:sz="4" w:space="0" w:color="000000"/>
              <w:bottom w:val="single" w:sz="4" w:space="0" w:color="000000"/>
            </w:tcBorders>
            <w:shd w:val="clear" w:color="auto" w:fill="BFBFBF"/>
          </w:tcPr>
          <w:p w14:paraId="5CB0EFCE"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Issue ID#</w:t>
            </w:r>
          </w:p>
        </w:tc>
        <w:tc>
          <w:tcPr>
            <w:tcW w:w="5879" w:type="dxa"/>
            <w:tcBorders>
              <w:top w:val="single" w:sz="4" w:space="0" w:color="000000"/>
              <w:left w:val="single" w:sz="4" w:space="0" w:color="000000"/>
              <w:bottom w:val="single" w:sz="4" w:space="0" w:color="000000"/>
              <w:right w:val="single" w:sz="4" w:space="0" w:color="000000"/>
            </w:tcBorders>
            <w:shd w:val="clear" w:color="auto" w:fill="BFBFBF"/>
          </w:tcPr>
          <w:p w14:paraId="0AEC956B" w14:textId="77777777" w:rsidR="00CF21A8" w:rsidRPr="00033D7C" w:rsidRDefault="00CF21A8" w:rsidP="00A8739C">
            <w:pPr>
              <w:rPr>
                <w:rFonts w:ascii="GE Inspira" w:hAnsi="GE Inspira"/>
                <w:sz w:val="20"/>
              </w:rPr>
            </w:pPr>
            <w:r w:rsidRPr="00033D7C">
              <w:rPr>
                <w:rFonts w:ascii="GE Inspira" w:hAnsi="GE Inspira" w:cs="Arial"/>
                <w:sz w:val="20"/>
                <w:szCs w:val="22"/>
                <w:lang w:val="en-GB"/>
              </w:rPr>
              <w:t>Response / Resolution</w:t>
            </w:r>
          </w:p>
        </w:tc>
      </w:tr>
      <w:tr w:rsidR="00CF21A8" w:rsidRPr="00033D7C" w14:paraId="19724FE9" w14:textId="77777777" w:rsidTr="00A8739C">
        <w:tc>
          <w:tcPr>
            <w:tcW w:w="1392" w:type="dxa"/>
            <w:tcBorders>
              <w:top w:val="single" w:sz="4" w:space="0" w:color="000000"/>
              <w:left w:val="single" w:sz="4" w:space="0" w:color="000000"/>
              <w:bottom w:val="single" w:sz="4" w:space="0" w:color="000000"/>
            </w:tcBorders>
            <w:shd w:val="clear" w:color="auto" w:fill="auto"/>
          </w:tcPr>
          <w:p w14:paraId="2381B67E"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001</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4242D857"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 xml:space="preserve">If the concurrent program fails, corresponding error message will be stored in the iface table and the fresh extract which runs will pick up from the successful extract start time of the previous run. </w:t>
            </w:r>
          </w:p>
        </w:tc>
      </w:tr>
      <w:tr w:rsidR="00CF21A8" w:rsidRPr="00033D7C" w14:paraId="67E7D599" w14:textId="77777777" w:rsidTr="00A8739C">
        <w:tc>
          <w:tcPr>
            <w:tcW w:w="1392" w:type="dxa"/>
            <w:tcBorders>
              <w:top w:val="single" w:sz="4" w:space="0" w:color="000000"/>
              <w:left w:val="single" w:sz="4" w:space="0" w:color="000000"/>
              <w:bottom w:val="single" w:sz="4" w:space="0" w:color="000000"/>
            </w:tcBorders>
            <w:shd w:val="clear" w:color="auto" w:fill="auto"/>
          </w:tcPr>
          <w:p w14:paraId="51704A00"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002</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5BD3D038"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Comparison was done between materialized views vs staging table approach and based on the performance it was decided that staging table approach would be more feasible approach.</w:t>
            </w:r>
          </w:p>
        </w:tc>
      </w:tr>
      <w:tr w:rsidR="00CF21A8" w:rsidRPr="00033D7C" w14:paraId="6208FE97" w14:textId="77777777" w:rsidTr="00A8739C">
        <w:tc>
          <w:tcPr>
            <w:tcW w:w="1392" w:type="dxa"/>
            <w:tcBorders>
              <w:top w:val="single" w:sz="4" w:space="0" w:color="000000"/>
              <w:left w:val="single" w:sz="4" w:space="0" w:color="000000"/>
              <w:bottom w:val="single" w:sz="4" w:space="0" w:color="000000"/>
            </w:tcBorders>
            <w:shd w:val="clear" w:color="auto" w:fill="auto"/>
          </w:tcPr>
          <w:p w14:paraId="43FA45F1"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003</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735A15F3"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Intention is to keep the data extract as near to the source system.</w:t>
            </w:r>
          </w:p>
        </w:tc>
      </w:tr>
      <w:tr w:rsidR="00CF21A8" w:rsidRPr="00033D7C" w14:paraId="42B41404" w14:textId="77777777" w:rsidTr="00A8739C">
        <w:tc>
          <w:tcPr>
            <w:tcW w:w="1392" w:type="dxa"/>
            <w:tcBorders>
              <w:top w:val="single" w:sz="4" w:space="0" w:color="000000"/>
              <w:left w:val="single" w:sz="4" w:space="0" w:color="000000"/>
              <w:bottom w:val="single" w:sz="4" w:space="0" w:color="000000"/>
            </w:tcBorders>
            <w:shd w:val="clear" w:color="auto" w:fill="auto"/>
          </w:tcPr>
          <w:p w14:paraId="0E1BD5AE"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004</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5CE11A20" w14:textId="77777777" w:rsidR="00CF21A8" w:rsidRPr="00033D7C" w:rsidRDefault="00CF21A8" w:rsidP="00A8739C">
            <w:pPr>
              <w:rPr>
                <w:rFonts w:ascii="GE Inspira" w:hAnsi="GE Inspira" w:cs="Arial"/>
                <w:sz w:val="20"/>
                <w:szCs w:val="22"/>
                <w:lang w:val="en-GB"/>
              </w:rPr>
            </w:pPr>
            <w:r w:rsidRPr="00033D7C">
              <w:rPr>
                <w:rFonts w:ascii="GE Inspira" w:hAnsi="GE Inspira" w:cs="Arial"/>
                <w:sz w:val="20"/>
                <w:szCs w:val="22"/>
                <w:lang w:val="en-GB"/>
              </w:rPr>
              <w:t>Changes described in revision 4 of this document provides the solution of correct error message logging into the staging table</w:t>
            </w:r>
          </w:p>
        </w:tc>
      </w:tr>
      <w:tr w:rsidR="00DD01A0" w:rsidRPr="00033D7C" w14:paraId="29653F99" w14:textId="77777777" w:rsidTr="00A8739C">
        <w:tc>
          <w:tcPr>
            <w:tcW w:w="1392" w:type="dxa"/>
            <w:tcBorders>
              <w:top w:val="single" w:sz="4" w:space="0" w:color="000000"/>
              <w:left w:val="single" w:sz="4" w:space="0" w:color="000000"/>
              <w:bottom w:val="single" w:sz="4" w:space="0" w:color="000000"/>
            </w:tcBorders>
            <w:shd w:val="clear" w:color="auto" w:fill="auto"/>
          </w:tcPr>
          <w:p w14:paraId="1170C7DB" w14:textId="77777777" w:rsidR="00DD01A0" w:rsidRPr="000F366D" w:rsidRDefault="00DD01A0" w:rsidP="00DD01A0">
            <w:pPr>
              <w:rPr>
                <w:rFonts w:ascii="GE Inspira" w:hAnsi="GE Inspira" w:cs="Arial"/>
                <w:sz w:val="20"/>
                <w:szCs w:val="20"/>
                <w:lang w:val="en-GB"/>
              </w:rPr>
            </w:pPr>
            <w:r w:rsidRPr="000F366D">
              <w:rPr>
                <w:rFonts w:ascii="GE Inspira" w:hAnsi="GE Inspira" w:cs="Arial"/>
                <w:sz w:val="20"/>
                <w:szCs w:val="20"/>
                <w:lang w:val="en-GB"/>
              </w:rPr>
              <w:t>005</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2EAFCD57" w14:textId="77777777" w:rsidR="00DD01A0" w:rsidRPr="000F366D" w:rsidRDefault="00DD01A0" w:rsidP="00DD01A0">
            <w:pPr>
              <w:rPr>
                <w:rFonts w:ascii="GE Inspira" w:hAnsi="GE Inspira" w:cs="Arial"/>
                <w:sz w:val="20"/>
                <w:szCs w:val="20"/>
                <w:lang w:val="en-GB"/>
              </w:rPr>
            </w:pPr>
            <w:r w:rsidRPr="000F366D">
              <w:rPr>
                <w:rFonts w:ascii="GE Inspira" w:hAnsi="GE Inspira" w:cs="Arial"/>
                <w:sz w:val="20"/>
                <w:szCs w:val="20"/>
                <w:lang w:val="en-GB"/>
              </w:rPr>
              <w:t>Logic has been modified to not consider GPO excluded orgs as parts org.</w:t>
            </w:r>
          </w:p>
        </w:tc>
      </w:tr>
      <w:tr w:rsidR="00DD01A0" w:rsidRPr="00033D7C" w14:paraId="69927BC2" w14:textId="77777777" w:rsidTr="00A8739C">
        <w:tc>
          <w:tcPr>
            <w:tcW w:w="1392" w:type="dxa"/>
            <w:tcBorders>
              <w:top w:val="single" w:sz="4" w:space="0" w:color="000000"/>
              <w:left w:val="single" w:sz="4" w:space="0" w:color="000000"/>
              <w:bottom w:val="single" w:sz="4" w:space="0" w:color="000000"/>
            </w:tcBorders>
            <w:shd w:val="clear" w:color="auto" w:fill="auto"/>
          </w:tcPr>
          <w:p w14:paraId="2C45A4E1" w14:textId="77777777" w:rsidR="00DD01A0" w:rsidRPr="000F366D" w:rsidRDefault="00DD01A0" w:rsidP="00DD01A0">
            <w:pPr>
              <w:rPr>
                <w:rFonts w:ascii="GE Inspira" w:hAnsi="GE Inspira" w:cs="Arial"/>
                <w:sz w:val="20"/>
                <w:szCs w:val="20"/>
                <w:lang w:val="en-GB"/>
              </w:rPr>
            </w:pPr>
            <w:r w:rsidRPr="000F366D">
              <w:rPr>
                <w:rFonts w:ascii="GE Inspira" w:hAnsi="GE Inspira" w:cs="Arial"/>
                <w:sz w:val="20"/>
                <w:szCs w:val="20"/>
                <w:lang w:val="en-GB"/>
              </w:rPr>
              <w:t>006</w:t>
            </w:r>
          </w:p>
        </w:tc>
        <w:tc>
          <w:tcPr>
            <w:tcW w:w="5879" w:type="dxa"/>
            <w:tcBorders>
              <w:top w:val="single" w:sz="4" w:space="0" w:color="000000"/>
              <w:left w:val="single" w:sz="4" w:space="0" w:color="000000"/>
              <w:bottom w:val="single" w:sz="4" w:space="0" w:color="000000"/>
              <w:right w:val="single" w:sz="4" w:space="0" w:color="000000"/>
            </w:tcBorders>
            <w:shd w:val="clear" w:color="auto" w:fill="auto"/>
          </w:tcPr>
          <w:p w14:paraId="06D30C7B" w14:textId="77777777" w:rsidR="00DD01A0" w:rsidRPr="000F366D" w:rsidRDefault="00DD01A0" w:rsidP="00DD01A0">
            <w:pPr>
              <w:rPr>
                <w:rFonts w:ascii="GE Inspira" w:hAnsi="GE Inspira" w:cs="Arial"/>
                <w:sz w:val="20"/>
                <w:szCs w:val="20"/>
                <w:lang w:val="en-GB"/>
              </w:rPr>
            </w:pPr>
            <w:r w:rsidRPr="000F366D">
              <w:rPr>
                <w:rFonts w:ascii="GE Inspira" w:hAnsi="GE Inspira" w:cs="Arial"/>
                <w:sz w:val="20"/>
                <w:szCs w:val="20"/>
                <w:lang w:val="en-GB"/>
              </w:rPr>
              <w:t>Logic has been modified to populate the correct SO details corresponding to the POs</w:t>
            </w:r>
          </w:p>
        </w:tc>
      </w:tr>
    </w:tbl>
    <w:p w14:paraId="33A2C0B5" w14:textId="77777777" w:rsidR="00CF21A8" w:rsidRPr="00033D7C" w:rsidRDefault="00CF21A8" w:rsidP="00CF21A8">
      <w:pPr>
        <w:rPr>
          <w:rFonts w:ascii="GE Inspira" w:hAnsi="GE Inspira" w:cs="Arial"/>
          <w:sz w:val="20"/>
          <w:szCs w:val="22"/>
        </w:rPr>
      </w:pPr>
    </w:p>
    <w:p w14:paraId="05C7A391" w14:textId="77777777" w:rsidR="00CF21A8" w:rsidRPr="00033D7C" w:rsidRDefault="00CF21A8" w:rsidP="00CF21A8">
      <w:pPr>
        <w:rPr>
          <w:rFonts w:ascii="GE Inspira" w:hAnsi="GE Inspira" w:cs="Arial"/>
          <w:sz w:val="20"/>
          <w:szCs w:val="22"/>
        </w:rPr>
      </w:pPr>
    </w:p>
    <w:p w14:paraId="56DAB3E9" w14:textId="77777777" w:rsidR="00CF21A8" w:rsidRDefault="00CF21A8" w:rsidP="00CF21A8">
      <w:pPr>
        <w:rPr>
          <w:rFonts w:ascii="GE Inspira" w:hAnsi="GE Inspira" w:cs="Arial"/>
          <w:sz w:val="20"/>
          <w:szCs w:val="22"/>
        </w:rPr>
      </w:pPr>
    </w:p>
    <w:p w14:paraId="1F34E15D" w14:textId="77777777" w:rsidR="000F366D" w:rsidRDefault="000F366D" w:rsidP="00CF21A8">
      <w:pPr>
        <w:rPr>
          <w:rFonts w:ascii="GE Inspira" w:hAnsi="GE Inspira" w:cs="Arial"/>
          <w:sz w:val="20"/>
          <w:szCs w:val="22"/>
        </w:rPr>
      </w:pPr>
    </w:p>
    <w:p w14:paraId="4AB67FF5" w14:textId="77777777" w:rsidR="000F366D" w:rsidRDefault="000F366D" w:rsidP="00CF21A8">
      <w:pPr>
        <w:rPr>
          <w:rFonts w:ascii="GE Inspira" w:hAnsi="GE Inspira" w:cs="Arial"/>
          <w:sz w:val="20"/>
          <w:szCs w:val="22"/>
        </w:rPr>
      </w:pPr>
    </w:p>
    <w:p w14:paraId="5657A54E" w14:textId="77777777" w:rsidR="000F366D" w:rsidRDefault="000F366D" w:rsidP="00CF21A8">
      <w:pPr>
        <w:rPr>
          <w:rFonts w:ascii="GE Inspira" w:hAnsi="GE Inspira" w:cs="Arial"/>
          <w:sz w:val="20"/>
          <w:szCs w:val="22"/>
        </w:rPr>
      </w:pPr>
    </w:p>
    <w:p w14:paraId="7B6D903A" w14:textId="77777777" w:rsidR="000F366D" w:rsidRDefault="000F366D" w:rsidP="00CF21A8">
      <w:pPr>
        <w:rPr>
          <w:rFonts w:ascii="GE Inspira" w:hAnsi="GE Inspira" w:cs="Arial"/>
          <w:sz w:val="20"/>
          <w:szCs w:val="22"/>
        </w:rPr>
      </w:pPr>
    </w:p>
    <w:p w14:paraId="3542FAAE" w14:textId="77777777" w:rsidR="000F366D" w:rsidRDefault="000F366D" w:rsidP="00CF21A8">
      <w:pPr>
        <w:rPr>
          <w:rFonts w:ascii="GE Inspira" w:hAnsi="GE Inspira" w:cs="Arial"/>
          <w:sz w:val="20"/>
          <w:szCs w:val="22"/>
        </w:rPr>
      </w:pPr>
    </w:p>
    <w:p w14:paraId="6597B78E" w14:textId="77777777" w:rsidR="000F366D" w:rsidRDefault="000F366D" w:rsidP="00CF21A8">
      <w:pPr>
        <w:rPr>
          <w:rFonts w:ascii="GE Inspira" w:hAnsi="GE Inspira" w:cs="Arial"/>
          <w:sz w:val="20"/>
          <w:szCs w:val="22"/>
        </w:rPr>
      </w:pPr>
    </w:p>
    <w:p w14:paraId="0869B455" w14:textId="77777777" w:rsidR="000F366D" w:rsidRPr="00033D7C" w:rsidRDefault="000F366D" w:rsidP="00CF21A8">
      <w:pPr>
        <w:rPr>
          <w:rFonts w:ascii="GE Inspira" w:hAnsi="GE Inspira" w:cs="Arial"/>
          <w:sz w:val="20"/>
          <w:szCs w:val="22"/>
        </w:rPr>
      </w:pPr>
    </w:p>
    <w:p w14:paraId="5A37CA03" w14:textId="77777777" w:rsidR="00CF21A8" w:rsidRPr="00033D7C" w:rsidRDefault="00CF21A8" w:rsidP="00CF21A8">
      <w:pPr>
        <w:pStyle w:val="Heading1"/>
        <w:numPr>
          <w:ilvl w:val="0"/>
          <w:numId w:val="22"/>
        </w:numPr>
        <w:suppressAutoHyphens w:val="0"/>
        <w:rPr>
          <w:rFonts w:ascii="GE Inspira" w:hAnsi="GE Inspira"/>
          <w:sz w:val="26"/>
        </w:rPr>
      </w:pPr>
      <w:bookmarkStart w:id="139" w:name="_Toc438544799"/>
      <w:r w:rsidRPr="00033D7C">
        <w:rPr>
          <w:rFonts w:ascii="GE Inspira" w:hAnsi="GE Inspira"/>
          <w:sz w:val="26"/>
        </w:rPr>
        <w:t xml:space="preserve"> </w:t>
      </w:r>
      <w:bookmarkStart w:id="140" w:name="_Toc494102756"/>
      <w:r w:rsidRPr="00033D7C">
        <w:rPr>
          <w:rFonts w:ascii="GE Inspira" w:hAnsi="GE Inspira"/>
          <w:sz w:val="26"/>
        </w:rPr>
        <w:t>Appendix</w:t>
      </w:r>
      <w:bookmarkEnd w:id="139"/>
      <w:bookmarkEnd w:id="140"/>
    </w:p>
    <w:p w14:paraId="294DCA94" w14:textId="77777777" w:rsidR="00CF21A8" w:rsidRPr="00033D7C" w:rsidRDefault="00CF21A8" w:rsidP="00CF21A8">
      <w:pPr>
        <w:pStyle w:val="heading1text"/>
        <w:rPr>
          <w:rFonts w:ascii="GE Inspira" w:hAnsi="GE Inspira" w:cs="GE Inspira"/>
          <w:bCs/>
          <w:iCs/>
          <w:sz w:val="20"/>
          <w:szCs w:val="22"/>
        </w:rPr>
      </w:pPr>
      <w:r w:rsidRPr="00033D7C">
        <w:rPr>
          <w:rFonts w:ascii="GE Inspira" w:hAnsi="GE Inspira"/>
        </w:rPr>
        <w:t xml:space="preserve">Valueset </w:t>
      </w:r>
      <w:r w:rsidRPr="00033D7C">
        <w:rPr>
          <w:rFonts w:ascii="GE Inspira" w:hAnsi="GE Inspira" w:cs="GE Inspira"/>
          <w:bCs/>
          <w:iCs/>
          <w:sz w:val="20"/>
          <w:szCs w:val="22"/>
        </w:rPr>
        <w:t>GEHC_SVC_SPM_ENABLED_WAREHOUSE is created as shown:</w:t>
      </w:r>
    </w:p>
    <w:p w14:paraId="2861626A" w14:textId="77777777" w:rsidR="00CF21A8" w:rsidRPr="00033D7C" w:rsidRDefault="00CF21A8" w:rsidP="00CF21A8">
      <w:pPr>
        <w:pStyle w:val="heading1text"/>
        <w:rPr>
          <w:rFonts w:ascii="GE Inspira" w:hAnsi="GE Inspira"/>
          <w:noProof/>
          <w:lang w:val="en-IN" w:eastAsia="en-IN"/>
        </w:rPr>
      </w:pPr>
      <w:r w:rsidRPr="00033D7C">
        <w:rPr>
          <w:rFonts w:ascii="GE Inspira" w:hAnsi="GE Inspira"/>
          <w:noProof/>
          <w:lang w:val="en-IN" w:eastAsia="en-IN"/>
        </w:rPr>
        <w:t>Also the snapshot from DFF is  depicted over here.</w:t>
      </w:r>
    </w:p>
    <w:p w14:paraId="3B093D65" w14:textId="77777777" w:rsidR="00CF21A8" w:rsidRPr="00033D7C" w:rsidRDefault="00F119DA" w:rsidP="00CF21A8">
      <w:pPr>
        <w:pStyle w:val="heading1text"/>
        <w:rPr>
          <w:rFonts w:ascii="GE Inspira" w:hAnsi="GE Inspira"/>
          <w:noProof/>
          <w:lang w:val="en-IN" w:eastAsia="en-IN"/>
        </w:rPr>
      </w:pPr>
      <w:r w:rsidRPr="00033D7C">
        <w:rPr>
          <w:rFonts w:ascii="GE Inspira" w:hAnsi="GE Inspira"/>
          <w:noProof/>
          <w:lang w:val="en-IN" w:eastAsia="en-IN"/>
        </w:rPr>
        <w:drawing>
          <wp:inline distT="0" distB="0" distL="0" distR="0" wp14:anchorId="194B56DA" wp14:editId="7A4FB8EA">
            <wp:extent cx="5943600" cy="32854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6C853111" w14:textId="77777777" w:rsidR="00CF21A8" w:rsidRPr="00033D7C" w:rsidRDefault="00CF21A8" w:rsidP="00CF21A8">
      <w:pPr>
        <w:pStyle w:val="heading1text"/>
        <w:rPr>
          <w:rFonts w:ascii="GE Inspira" w:hAnsi="GE Inspira"/>
          <w:noProof/>
          <w:lang w:val="en-IN" w:eastAsia="en-IN"/>
        </w:rPr>
      </w:pPr>
    </w:p>
    <w:p w14:paraId="4CB85029" w14:textId="77777777" w:rsidR="00CF21A8" w:rsidRPr="00033D7C" w:rsidRDefault="00CF21A8" w:rsidP="00CF21A8">
      <w:pPr>
        <w:pStyle w:val="heading1text"/>
        <w:ind w:left="0" w:firstLine="576"/>
        <w:rPr>
          <w:rFonts w:ascii="GE Inspira" w:hAnsi="GE Inspira" w:cs="GE Inspira"/>
          <w:bCs/>
          <w:iCs/>
          <w:sz w:val="20"/>
          <w:szCs w:val="22"/>
        </w:rPr>
      </w:pPr>
      <w:r w:rsidRPr="00033D7C">
        <w:rPr>
          <w:rFonts w:ascii="GE Inspira" w:hAnsi="GE Inspira"/>
        </w:rPr>
        <w:t xml:space="preserve">Valueset </w:t>
      </w:r>
      <w:r w:rsidRPr="00033D7C">
        <w:rPr>
          <w:rFonts w:ascii="GE Inspira" w:hAnsi="GE Inspira" w:cs="GE Inspira"/>
          <w:bCs/>
          <w:iCs/>
          <w:sz w:val="20"/>
          <w:szCs w:val="22"/>
        </w:rPr>
        <w:t>GE_GPRS_SPM_SO_DEMAND is created as shown :</w:t>
      </w:r>
    </w:p>
    <w:p w14:paraId="55E81FD1" w14:textId="77777777" w:rsidR="00CF21A8" w:rsidRPr="00033D7C" w:rsidRDefault="007E67C2" w:rsidP="007E67C2">
      <w:pPr>
        <w:pStyle w:val="heading1text"/>
        <w:tabs>
          <w:tab w:val="left" w:pos="6741"/>
        </w:tabs>
        <w:rPr>
          <w:rFonts w:ascii="GE Inspira" w:hAnsi="GE Inspira"/>
          <w:noProof/>
          <w:lang w:val="en-IN" w:eastAsia="en-IN"/>
        </w:rPr>
      </w:pPr>
      <w:r>
        <w:rPr>
          <w:rFonts w:ascii="GE Inspira" w:hAnsi="GE Inspira" w:cs="GE Inspira"/>
          <w:bCs/>
          <w:iCs/>
          <w:sz w:val="20"/>
          <w:szCs w:val="22"/>
        </w:rPr>
        <w:lastRenderedPageBreak/>
        <w:tab/>
      </w:r>
      <w:r w:rsidR="00F119DA" w:rsidRPr="00033D7C">
        <w:rPr>
          <w:rFonts w:ascii="GE Inspira" w:hAnsi="GE Inspira"/>
          <w:noProof/>
          <w:lang w:val="en-IN" w:eastAsia="en-IN"/>
        </w:rPr>
        <w:drawing>
          <wp:inline distT="0" distB="0" distL="0" distR="0" wp14:anchorId="5F75F366" wp14:editId="4B077CC6">
            <wp:extent cx="5667375" cy="31045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3104515"/>
                    </a:xfrm>
                    <a:prstGeom prst="rect">
                      <a:avLst/>
                    </a:prstGeom>
                    <a:noFill/>
                    <a:ln>
                      <a:noFill/>
                    </a:ln>
                  </pic:spPr>
                </pic:pic>
              </a:graphicData>
            </a:graphic>
          </wp:inline>
        </w:drawing>
      </w:r>
    </w:p>
    <w:p w14:paraId="4519767C" w14:textId="77777777" w:rsidR="00CF21A8" w:rsidRPr="00033D7C" w:rsidRDefault="00CF21A8" w:rsidP="00CF21A8">
      <w:pPr>
        <w:pStyle w:val="heading1text"/>
        <w:rPr>
          <w:rFonts w:ascii="GE Inspira" w:hAnsi="GE Inspira"/>
          <w:noProof/>
          <w:lang w:val="en-IN" w:eastAsia="en-IN"/>
        </w:rPr>
      </w:pPr>
    </w:p>
    <w:p w14:paraId="7CE3398D" w14:textId="77777777" w:rsidR="00CF21A8" w:rsidRPr="00033D7C" w:rsidRDefault="00CF21A8" w:rsidP="00CF21A8">
      <w:pPr>
        <w:pStyle w:val="heading1text"/>
        <w:ind w:left="0" w:firstLine="576"/>
        <w:rPr>
          <w:rFonts w:ascii="GE Inspira" w:hAnsi="GE Inspira" w:cs="GE Inspira"/>
          <w:bCs/>
          <w:iCs/>
          <w:sz w:val="20"/>
          <w:szCs w:val="22"/>
        </w:rPr>
      </w:pPr>
      <w:r w:rsidRPr="00033D7C">
        <w:rPr>
          <w:rFonts w:ascii="GE Inspira" w:hAnsi="GE Inspira"/>
        </w:rPr>
        <w:t xml:space="preserve">Valueset  </w:t>
      </w:r>
      <w:r w:rsidRPr="00033D7C">
        <w:rPr>
          <w:rFonts w:ascii="GE Inspira" w:hAnsi="GE Inspira" w:cs="GE Inspira"/>
          <w:bCs/>
          <w:iCs/>
          <w:sz w:val="20"/>
          <w:szCs w:val="22"/>
        </w:rPr>
        <w:t>GEHC_SVC_SPM_TXN_DETAILS is created as shown :</w:t>
      </w:r>
    </w:p>
    <w:p w14:paraId="3423D381" w14:textId="77777777" w:rsidR="00CF21A8" w:rsidRPr="00033D7C" w:rsidRDefault="00CF21A8" w:rsidP="00CF21A8">
      <w:pPr>
        <w:pStyle w:val="heading1text"/>
        <w:ind w:left="0" w:firstLine="576"/>
        <w:rPr>
          <w:rFonts w:ascii="GE Inspira" w:hAnsi="GE Inspira" w:cs="GE Inspira"/>
          <w:bCs/>
          <w:iCs/>
          <w:sz w:val="20"/>
          <w:szCs w:val="22"/>
        </w:rPr>
      </w:pPr>
    </w:p>
    <w:p w14:paraId="5D75CA50" w14:textId="77777777" w:rsidR="00CF21A8" w:rsidRPr="00033D7C" w:rsidRDefault="00F119DA" w:rsidP="00CF21A8">
      <w:pPr>
        <w:pStyle w:val="heading1text"/>
        <w:rPr>
          <w:rFonts w:ascii="GE Inspira" w:hAnsi="GE Inspira" w:cs="GE Inspira"/>
          <w:bCs/>
          <w:iCs/>
          <w:sz w:val="20"/>
          <w:szCs w:val="22"/>
        </w:rPr>
      </w:pPr>
      <w:r w:rsidRPr="00033D7C">
        <w:rPr>
          <w:rFonts w:ascii="GE Inspira" w:hAnsi="GE Inspira"/>
          <w:noProof/>
          <w:lang w:val="en-IN" w:eastAsia="en-IN"/>
        </w:rPr>
        <w:drawing>
          <wp:inline distT="0" distB="0" distL="0" distR="0" wp14:anchorId="794AA745" wp14:editId="3FFFFF1F">
            <wp:extent cx="5188585" cy="3476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8585" cy="3476625"/>
                    </a:xfrm>
                    <a:prstGeom prst="rect">
                      <a:avLst/>
                    </a:prstGeom>
                    <a:noFill/>
                    <a:ln>
                      <a:noFill/>
                    </a:ln>
                  </pic:spPr>
                </pic:pic>
              </a:graphicData>
            </a:graphic>
          </wp:inline>
        </w:drawing>
      </w:r>
    </w:p>
    <w:p w14:paraId="0ADF3FB9" w14:textId="77777777" w:rsidR="00CF21A8" w:rsidRPr="00033D7C" w:rsidRDefault="00CF21A8" w:rsidP="00CF21A8">
      <w:pPr>
        <w:pStyle w:val="heading1text"/>
        <w:rPr>
          <w:rFonts w:ascii="GE Inspira" w:hAnsi="GE Inspira" w:cs="GE Inspira"/>
          <w:bCs/>
          <w:iCs/>
          <w:sz w:val="20"/>
          <w:szCs w:val="22"/>
        </w:rPr>
      </w:pPr>
    </w:p>
    <w:p w14:paraId="319C5BD3" w14:textId="77777777" w:rsidR="00CF21A8" w:rsidRPr="00033D7C" w:rsidRDefault="00CF21A8" w:rsidP="00CF21A8">
      <w:pPr>
        <w:pStyle w:val="heading1text"/>
        <w:rPr>
          <w:rFonts w:ascii="GE Inspira" w:hAnsi="GE Inspira" w:cs="GE Inspira"/>
          <w:bCs/>
          <w:iCs/>
          <w:sz w:val="20"/>
          <w:szCs w:val="22"/>
        </w:rPr>
      </w:pPr>
    </w:p>
    <w:p w14:paraId="567B694B" w14:textId="77777777" w:rsidR="00CF21A8" w:rsidRPr="00033D7C" w:rsidRDefault="00CF21A8" w:rsidP="00CF21A8">
      <w:pPr>
        <w:pStyle w:val="heading1text"/>
        <w:rPr>
          <w:rFonts w:ascii="GE Inspira" w:hAnsi="GE Inspira"/>
        </w:rPr>
      </w:pPr>
    </w:p>
    <w:p w14:paraId="57835290" w14:textId="77777777" w:rsidR="00CF21A8" w:rsidRPr="00033D7C" w:rsidRDefault="00CF21A8" w:rsidP="00CF21A8">
      <w:pPr>
        <w:pStyle w:val="heading1text"/>
        <w:ind w:left="0" w:firstLine="576"/>
        <w:rPr>
          <w:rFonts w:ascii="GE Inspira" w:hAnsi="GE Inspira" w:cs="Arial"/>
          <w:sz w:val="20"/>
        </w:rPr>
      </w:pPr>
      <w:r w:rsidRPr="00033D7C">
        <w:rPr>
          <w:rFonts w:ascii="GE Inspira" w:hAnsi="GE Inspira" w:cs="Arial"/>
          <w:sz w:val="20"/>
        </w:rPr>
        <w:t>Global Parts Interface Value Set.</w:t>
      </w:r>
    </w:p>
    <w:p w14:paraId="640342DD" w14:textId="77777777" w:rsidR="00CF21A8" w:rsidRPr="00033D7C" w:rsidRDefault="00CF21A8" w:rsidP="00CF21A8">
      <w:pPr>
        <w:pStyle w:val="heading1text"/>
        <w:ind w:left="0" w:firstLine="576"/>
        <w:rPr>
          <w:rFonts w:ascii="GE Inspira" w:hAnsi="GE Inspira" w:cs="Arial"/>
          <w:sz w:val="20"/>
        </w:rPr>
      </w:pPr>
      <w:r w:rsidRPr="00033D7C">
        <w:rPr>
          <w:rFonts w:ascii="GE Inspira" w:hAnsi="GE Inspira" w:cs="Arial"/>
          <w:sz w:val="20"/>
        </w:rPr>
        <w:lastRenderedPageBreak/>
        <w:t>Value Set Name: GEMS_GLP_INTERFACE_VALUESET</w:t>
      </w:r>
    </w:p>
    <w:p w14:paraId="6C290F58" w14:textId="77777777" w:rsidR="00CF21A8" w:rsidRPr="00033D7C" w:rsidRDefault="00CF21A8" w:rsidP="00CF21A8">
      <w:pPr>
        <w:rPr>
          <w:rFonts w:ascii="GE Inspira" w:hAnsi="GE Inspira"/>
          <w:lang w:eastAsia="en-US"/>
        </w:rPr>
      </w:pPr>
    </w:p>
    <w:p w14:paraId="7E3E94DB" w14:textId="77777777" w:rsidR="00CF21A8" w:rsidRPr="00033D7C" w:rsidRDefault="00F119DA" w:rsidP="00CF21A8">
      <w:pPr>
        <w:rPr>
          <w:rFonts w:ascii="GE Inspira" w:hAnsi="GE Inspira"/>
          <w:noProof/>
          <w:lang w:eastAsia="en-US"/>
        </w:rPr>
      </w:pPr>
      <w:r w:rsidRPr="00033D7C">
        <w:rPr>
          <w:rFonts w:ascii="GE Inspira" w:hAnsi="GE Inspira"/>
          <w:noProof/>
          <w:lang w:val="en-IN" w:eastAsia="en-IN"/>
        </w:rPr>
        <mc:AlternateContent>
          <mc:Choice Requires="wps">
            <w:drawing>
              <wp:anchor distT="0" distB="0" distL="114300" distR="114300" simplePos="0" relativeHeight="251657728" behindDoc="0" locked="0" layoutInCell="1" allowOverlap="1" wp14:anchorId="5AEB283E" wp14:editId="0A73C684">
                <wp:simplePos x="0" y="0"/>
                <wp:positionH relativeFrom="column">
                  <wp:posOffset>3097530</wp:posOffset>
                </wp:positionH>
                <wp:positionV relativeFrom="paragraph">
                  <wp:posOffset>1899920</wp:posOffset>
                </wp:positionV>
                <wp:extent cx="219075" cy="182880"/>
                <wp:effectExtent l="19050" t="20955" r="19050" b="15240"/>
                <wp:wrapNone/>
                <wp:docPr id="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8288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80DE45" id="Oval 3" o:spid="_x0000_s1026" style="position:absolute;margin-left:243.9pt;margin-top:149.6pt;width:17.25pt;height:1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" filled="f" strokecolor="red" strokeweight="2pt"/>
            </w:pict>
          </mc:Fallback>
        </mc:AlternateContent>
      </w:r>
      <w:r w:rsidRPr="00033D7C">
        <w:rPr>
          <w:rFonts w:ascii="GE Inspira" w:hAnsi="GE Inspira"/>
          <w:noProof/>
          <w:lang w:val="en-IN" w:eastAsia="en-IN"/>
        </w:rPr>
        <w:drawing>
          <wp:inline distT="0" distB="0" distL="0" distR="0" wp14:anchorId="16937053" wp14:editId="3148E6BC">
            <wp:extent cx="5316220" cy="232854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220" cy="2328545"/>
                    </a:xfrm>
                    <a:prstGeom prst="rect">
                      <a:avLst/>
                    </a:prstGeom>
                    <a:noFill/>
                    <a:ln>
                      <a:noFill/>
                    </a:ln>
                  </pic:spPr>
                </pic:pic>
              </a:graphicData>
            </a:graphic>
          </wp:inline>
        </w:drawing>
      </w:r>
    </w:p>
    <w:p w14:paraId="41E1995C" w14:textId="77777777" w:rsidR="00CF21A8" w:rsidRPr="00033D7C" w:rsidRDefault="00CF21A8" w:rsidP="00CF21A8">
      <w:pPr>
        <w:pStyle w:val="heading1text"/>
        <w:rPr>
          <w:rFonts w:ascii="GE Inspira" w:hAnsi="GE Inspira"/>
        </w:rPr>
      </w:pPr>
    </w:p>
    <w:p w14:paraId="06C52562" w14:textId="77777777" w:rsidR="007E67C2" w:rsidRDefault="007E67C2" w:rsidP="00CF21A8">
      <w:pPr>
        <w:pStyle w:val="heading1text"/>
        <w:ind w:left="0" w:firstLine="720"/>
        <w:rPr>
          <w:rFonts w:ascii="GE Inspira" w:hAnsi="GE Inspira" w:cs="Arial"/>
          <w:sz w:val="20"/>
        </w:rPr>
      </w:pPr>
    </w:p>
    <w:p w14:paraId="5437D49A" w14:textId="77777777" w:rsidR="00CF21A8" w:rsidRPr="00033D7C" w:rsidRDefault="00CF21A8" w:rsidP="00CF21A8">
      <w:pPr>
        <w:pStyle w:val="heading1text"/>
        <w:ind w:left="0" w:firstLine="720"/>
        <w:rPr>
          <w:rFonts w:ascii="GE Inspira" w:hAnsi="GE Inspira" w:cs="Arial"/>
          <w:sz w:val="20"/>
        </w:rPr>
      </w:pPr>
      <w:r w:rsidRPr="00033D7C">
        <w:rPr>
          <w:rFonts w:ascii="GE Inspira" w:hAnsi="GE Inspira" w:cs="Arial"/>
          <w:sz w:val="20"/>
        </w:rPr>
        <w:t xml:space="preserve">Valueset GE_GPO_SPM_PLN_DETAILS is created as shown : </w:t>
      </w:r>
    </w:p>
    <w:p w14:paraId="7CE3F407" w14:textId="77777777" w:rsidR="00CF21A8" w:rsidRPr="00033D7C" w:rsidRDefault="00CF21A8" w:rsidP="00CF21A8">
      <w:pPr>
        <w:rPr>
          <w:rFonts w:ascii="GE Inspira" w:hAnsi="GE Inspira"/>
          <w:lang w:eastAsia="en-US"/>
        </w:rPr>
      </w:pPr>
    </w:p>
    <w:p w14:paraId="5015B9D0"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drawing>
          <wp:inline distT="0" distB="0" distL="0" distR="0" wp14:anchorId="54C8982E" wp14:editId="2E830D68">
            <wp:extent cx="5327015" cy="350901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3509010"/>
                    </a:xfrm>
                    <a:prstGeom prst="rect">
                      <a:avLst/>
                    </a:prstGeom>
                    <a:noFill/>
                    <a:ln>
                      <a:noFill/>
                    </a:ln>
                  </pic:spPr>
                </pic:pic>
              </a:graphicData>
            </a:graphic>
          </wp:inline>
        </w:drawing>
      </w:r>
    </w:p>
    <w:p w14:paraId="6C863168" w14:textId="77777777" w:rsidR="00CF21A8" w:rsidRPr="00033D7C" w:rsidRDefault="00CF21A8" w:rsidP="00CF21A8">
      <w:pPr>
        <w:rPr>
          <w:rFonts w:ascii="GE Inspira" w:hAnsi="GE Inspira"/>
          <w:noProof/>
          <w:lang w:val="en-IN" w:eastAsia="en-IN"/>
        </w:rPr>
      </w:pPr>
    </w:p>
    <w:p w14:paraId="7322629B" w14:textId="77777777" w:rsidR="00CF21A8" w:rsidRPr="00033D7C" w:rsidRDefault="00CF21A8" w:rsidP="00CF21A8">
      <w:pPr>
        <w:pStyle w:val="heading1text"/>
        <w:ind w:left="0" w:firstLine="720"/>
        <w:rPr>
          <w:rFonts w:ascii="GE Inspira" w:hAnsi="GE Inspira" w:cs="Arial"/>
          <w:sz w:val="20"/>
        </w:rPr>
      </w:pPr>
      <w:r w:rsidRPr="00033D7C">
        <w:rPr>
          <w:rFonts w:ascii="GE Inspira" w:hAnsi="GE Inspira" w:cs="Arial"/>
          <w:sz w:val="20"/>
        </w:rPr>
        <w:t>Valueset : GEHC_SVC_SPM_WH_DETAILS is created as shown :</w:t>
      </w:r>
    </w:p>
    <w:p w14:paraId="092DD005" w14:textId="77777777" w:rsidR="00CF21A8" w:rsidRPr="00033D7C" w:rsidRDefault="00CF21A8" w:rsidP="00CF21A8">
      <w:pPr>
        <w:rPr>
          <w:rFonts w:ascii="GE Inspira" w:hAnsi="GE Inspira"/>
          <w:noProof/>
          <w:lang w:val="en-IN" w:eastAsia="en-IN"/>
        </w:rPr>
      </w:pPr>
    </w:p>
    <w:p w14:paraId="3D91FF19"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lastRenderedPageBreak/>
        <w:drawing>
          <wp:inline distT="0" distB="0" distL="0" distR="0" wp14:anchorId="74A60972" wp14:editId="20C5633C">
            <wp:extent cx="5943600" cy="30092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24F42D2A" w14:textId="77777777" w:rsidR="00CF21A8" w:rsidRPr="00033D7C" w:rsidRDefault="00CF21A8" w:rsidP="00CF21A8">
      <w:pPr>
        <w:rPr>
          <w:rFonts w:ascii="GE Inspira" w:hAnsi="GE Inspira"/>
          <w:noProof/>
          <w:lang w:val="en-IN" w:eastAsia="en-IN"/>
        </w:rPr>
      </w:pPr>
    </w:p>
    <w:p w14:paraId="467557E2" w14:textId="77777777" w:rsidR="00CF21A8" w:rsidRPr="00033D7C" w:rsidRDefault="00CF21A8" w:rsidP="00CF21A8">
      <w:pPr>
        <w:pStyle w:val="heading1text"/>
        <w:ind w:left="0" w:firstLine="720"/>
        <w:rPr>
          <w:rFonts w:ascii="GE Inspira" w:hAnsi="GE Inspira" w:cs="Arial"/>
          <w:sz w:val="20"/>
        </w:rPr>
      </w:pPr>
    </w:p>
    <w:p w14:paraId="1EB958B6" w14:textId="77777777" w:rsidR="00CF21A8" w:rsidRPr="00033D7C" w:rsidRDefault="00CF21A8" w:rsidP="00CF21A8">
      <w:pPr>
        <w:pStyle w:val="heading1text"/>
        <w:ind w:left="0" w:firstLine="720"/>
        <w:rPr>
          <w:rFonts w:ascii="GE Inspira" w:hAnsi="GE Inspira" w:cs="Arial"/>
          <w:sz w:val="20"/>
        </w:rPr>
      </w:pPr>
      <w:r w:rsidRPr="00033D7C">
        <w:rPr>
          <w:rFonts w:ascii="GE Inspira" w:hAnsi="GE Inspira" w:cs="Arial"/>
          <w:sz w:val="20"/>
        </w:rPr>
        <w:t>Valueset : GEHC_SVC_SPM_WH_DETAILS is created as shown :</w:t>
      </w:r>
    </w:p>
    <w:p w14:paraId="478D0F44" w14:textId="77777777" w:rsidR="00CF21A8" w:rsidRPr="00033D7C" w:rsidRDefault="00CF21A8" w:rsidP="00CF21A8">
      <w:pPr>
        <w:rPr>
          <w:rFonts w:ascii="GE Inspira" w:hAnsi="GE Inspira"/>
          <w:lang w:eastAsia="en-US"/>
        </w:rPr>
      </w:pPr>
    </w:p>
    <w:p w14:paraId="098F72AE"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drawing>
          <wp:inline distT="0" distB="0" distL="0" distR="0" wp14:anchorId="4F7CC259" wp14:editId="0038AA1A">
            <wp:extent cx="5582285" cy="29241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285" cy="2924175"/>
                    </a:xfrm>
                    <a:prstGeom prst="rect">
                      <a:avLst/>
                    </a:prstGeom>
                    <a:noFill/>
                    <a:ln>
                      <a:noFill/>
                    </a:ln>
                  </pic:spPr>
                </pic:pic>
              </a:graphicData>
            </a:graphic>
          </wp:inline>
        </w:drawing>
      </w:r>
    </w:p>
    <w:p w14:paraId="5F2F41EB" w14:textId="77777777" w:rsidR="00CF21A8" w:rsidRPr="00033D7C" w:rsidRDefault="00CF21A8" w:rsidP="00CF21A8">
      <w:pPr>
        <w:rPr>
          <w:rFonts w:ascii="GE Inspira" w:hAnsi="GE Inspira"/>
          <w:lang w:eastAsia="en-US"/>
        </w:rPr>
      </w:pPr>
    </w:p>
    <w:p w14:paraId="3300C3DE" w14:textId="77777777" w:rsidR="00CF21A8" w:rsidRPr="00033D7C" w:rsidRDefault="00CF21A8" w:rsidP="00CF21A8">
      <w:pPr>
        <w:rPr>
          <w:rFonts w:ascii="GE Inspira" w:hAnsi="GE Inspira"/>
          <w:lang w:eastAsia="en-US"/>
        </w:rPr>
      </w:pPr>
    </w:p>
    <w:p w14:paraId="3F66D9EA" w14:textId="77777777" w:rsidR="00CF21A8" w:rsidRPr="00033D7C" w:rsidRDefault="00CF21A8" w:rsidP="00CF21A8">
      <w:pPr>
        <w:rPr>
          <w:rFonts w:ascii="GE Inspira" w:hAnsi="GE Inspira"/>
          <w:lang w:eastAsia="en-US"/>
        </w:rPr>
      </w:pPr>
    </w:p>
    <w:p w14:paraId="67C2BDAC" w14:textId="77777777" w:rsidR="00CF21A8" w:rsidRPr="00033D7C" w:rsidRDefault="00CF21A8" w:rsidP="00CF21A8">
      <w:pPr>
        <w:pStyle w:val="heading1text"/>
        <w:ind w:left="0" w:firstLine="720"/>
        <w:rPr>
          <w:rFonts w:ascii="GE Inspira" w:hAnsi="GE Inspira" w:cs="Arial"/>
          <w:sz w:val="20"/>
        </w:rPr>
      </w:pPr>
      <w:r w:rsidRPr="00033D7C">
        <w:rPr>
          <w:rFonts w:ascii="GE Inspira" w:hAnsi="GE Inspira" w:cs="Arial"/>
          <w:sz w:val="20"/>
        </w:rPr>
        <w:t>Valueset : GEHC_SVC_SPM_SUBINV_TYPES is created as shown :</w:t>
      </w:r>
    </w:p>
    <w:p w14:paraId="34F35D41" w14:textId="77777777" w:rsidR="00CF21A8" w:rsidRPr="00033D7C" w:rsidRDefault="00CF21A8" w:rsidP="00CF21A8">
      <w:pPr>
        <w:rPr>
          <w:rFonts w:ascii="GE Inspira" w:hAnsi="GE Inspira"/>
          <w:noProof/>
          <w:lang w:eastAsia="en-US"/>
        </w:rPr>
      </w:pPr>
    </w:p>
    <w:p w14:paraId="774D646C" w14:textId="77777777" w:rsidR="00CF21A8" w:rsidRPr="00033D7C" w:rsidRDefault="00F119DA" w:rsidP="00CF21A8">
      <w:pPr>
        <w:rPr>
          <w:rFonts w:ascii="GE Inspira" w:hAnsi="GE Inspira"/>
          <w:lang w:eastAsia="en-US"/>
        </w:rPr>
      </w:pPr>
      <w:r w:rsidRPr="00033D7C">
        <w:rPr>
          <w:rFonts w:ascii="GE Inspira" w:hAnsi="GE Inspira" w:cs="Segoe UI"/>
          <w:noProof/>
          <w:color w:val="1A1A1A"/>
          <w:sz w:val="20"/>
          <w:szCs w:val="20"/>
          <w:lang w:val="en-IN" w:eastAsia="en-IN"/>
        </w:rPr>
        <w:lastRenderedPageBreak/>
        <w:drawing>
          <wp:inline distT="0" distB="0" distL="0" distR="0" wp14:anchorId="18E24BCA" wp14:editId="3C823B88">
            <wp:extent cx="6039485" cy="271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9485" cy="2711450"/>
                    </a:xfrm>
                    <a:prstGeom prst="rect">
                      <a:avLst/>
                    </a:prstGeom>
                    <a:noFill/>
                    <a:ln>
                      <a:noFill/>
                    </a:ln>
                  </pic:spPr>
                </pic:pic>
              </a:graphicData>
            </a:graphic>
          </wp:inline>
        </w:drawing>
      </w:r>
    </w:p>
    <w:p w14:paraId="6F126CF5" w14:textId="77777777" w:rsidR="00CF21A8" w:rsidRPr="00033D7C" w:rsidRDefault="00CF21A8" w:rsidP="00CF21A8">
      <w:pPr>
        <w:rPr>
          <w:rFonts w:ascii="GE Inspira" w:hAnsi="GE Inspira"/>
          <w:lang w:eastAsia="en-US"/>
        </w:rPr>
      </w:pPr>
    </w:p>
    <w:p w14:paraId="30EAD83C" w14:textId="77777777" w:rsidR="000F366D" w:rsidRDefault="000F366D" w:rsidP="00CF21A8">
      <w:pPr>
        <w:ind w:firstLine="720"/>
        <w:rPr>
          <w:rFonts w:ascii="GE Inspira" w:hAnsi="GE Inspira"/>
          <w:lang w:eastAsia="en-US"/>
        </w:rPr>
      </w:pPr>
    </w:p>
    <w:p w14:paraId="3C76388F" w14:textId="77777777" w:rsidR="000F366D" w:rsidRDefault="000F366D" w:rsidP="00CF21A8">
      <w:pPr>
        <w:ind w:firstLine="720"/>
        <w:rPr>
          <w:rFonts w:ascii="GE Inspira" w:hAnsi="GE Inspira"/>
          <w:lang w:eastAsia="en-US"/>
        </w:rPr>
      </w:pPr>
    </w:p>
    <w:p w14:paraId="1E6499B9" w14:textId="77777777" w:rsidR="000F366D" w:rsidRDefault="000F366D" w:rsidP="00CF21A8">
      <w:pPr>
        <w:ind w:firstLine="720"/>
        <w:rPr>
          <w:rFonts w:ascii="GE Inspira" w:hAnsi="GE Inspira"/>
          <w:lang w:eastAsia="en-US"/>
        </w:rPr>
      </w:pPr>
    </w:p>
    <w:p w14:paraId="146A0488" w14:textId="77777777" w:rsidR="000F366D" w:rsidRDefault="000F366D" w:rsidP="00CF21A8">
      <w:pPr>
        <w:ind w:firstLine="720"/>
        <w:rPr>
          <w:rFonts w:ascii="GE Inspira" w:hAnsi="GE Inspira"/>
          <w:lang w:eastAsia="en-US"/>
        </w:rPr>
      </w:pPr>
    </w:p>
    <w:p w14:paraId="423CA355" w14:textId="77777777" w:rsidR="000F366D" w:rsidRDefault="000F366D" w:rsidP="00CF21A8">
      <w:pPr>
        <w:ind w:firstLine="720"/>
        <w:rPr>
          <w:rFonts w:ascii="GE Inspira" w:hAnsi="GE Inspira"/>
          <w:lang w:eastAsia="en-US"/>
        </w:rPr>
      </w:pPr>
    </w:p>
    <w:p w14:paraId="2B52CA1F" w14:textId="77777777" w:rsidR="000F366D" w:rsidRDefault="000F366D" w:rsidP="00CF21A8">
      <w:pPr>
        <w:ind w:firstLine="720"/>
        <w:rPr>
          <w:rFonts w:ascii="GE Inspira" w:hAnsi="GE Inspira"/>
          <w:lang w:eastAsia="en-US"/>
        </w:rPr>
      </w:pPr>
    </w:p>
    <w:p w14:paraId="2220E3BA" w14:textId="77777777" w:rsidR="000F366D" w:rsidRDefault="000F366D" w:rsidP="00CF21A8">
      <w:pPr>
        <w:ind w:firstLine="720"/>
        <w:rPr>
          <w:rFonts w:ascii="GE Inspira" w:hAnsi="GE Inspira"/>
          <w:lang w:eastAsia="en-US"/>
        </w:rPr>
      </w:pPr>
    </w:p>
    <w:p w14:paraId="62CD0F97" w14:textId="77777777" w:rsidR="000F366D" w:rsidRDefault="000F366D" w:rsidP="00CF21A8">
      <w:pPr>
        <w:ind w:firstLine="720"/>
        <w:rPr>
          <w:rFonts w:ascii="GE Inspira" w:hAnsi="GE Inspira"/>
          <w:lang w:eastAsia="en-US"/>
        </w:rPr>
      </w:pPr>
    </w:p>
    <w:p w14:paraId="6FDBF675" w14:textId="77777777" w:rsidR="000F366D" w:rsidRDefault="000F366D" w:rsidP="00CF21A8">
      <w:pPr>
        <w:ind w:firstLine="720"/>
        <w:rPr>
          <w:rFonts w:ascii="GE Inspira" w:hAnsi="GE Inspira"/>
          <w:lang w:eastAsia="en-US"/>
        </w:rPr>
      </w:pPr>
    </w:p>
    <w:p w14:paraId="648AE834" w14:textId="77777777" w:rsidR="000F366D" w:rsidRDefault="000F366D" w:rsidP="00CF21A8">
      <w:pPr>
        <w:ind w:firstLine="720"/>
        <w:rPr>
          <w:rFonts w:ascii="GE Inspira" w:hAnsi="GE Inspira"/>
          <w:lang w:eastAsia="en-US"/>
        </w:rPr>
      </w:pPr>
    </w:p>
    <w:p w14:paraId="3FFAFCEA" w14:textId="77777777" w:rsidR="000F366D" w:rsidRDefault="000F366D" w:rsidP="00CF21A8">
      <w:pPr>
        <w:ind w:firstLine="720"/>
        <w:rPr>
          <w:rFonts w:ascii="GE Inspira" w:hAnsi="GE Inspira"/>
          <w:lang w:eastAsia="en-US"/>
        </w:rPr>
      </w:pPr>
    </w:p>
    <w:p w14:paraId="1AC577AC" w14:textId="77777777" w:rsidR="000F366D" w:rsidRDefault="000F366D" w:rsidP="00CF21A8">
      <w:pPr>
        <w:ind w:firstLine="720"/>
        <w:rPr>
          <w:rFonts w:ascii="GE Inspira" w:hAnsi="GE Inspira"/>
          <w:lang w:eastAsia="en-US"/>
        </w:rPr>
      </w:pPr>
    </w:p>
    <w:p w14:paraId="248CD315" w14:textId="77777777" w:rsidR="000F366D" w:rsidRDefault="000F366D" w:rsidP="00CF21A8">
      <w:pPr>
        <w:ind w:firstLine="720"/>
        <w:rPr>
          <w:rFonts w:ascii="GE Inspira" w:hAnsi="GE Inspira"/>
          <w:lang w:eastAsia="en-US"/>
        </w:rPr>
      </w:pPr>
    </w:p>
    <w:p w14:paraId="498A9F0D" w14:textId="77777777" w:rsidR="000F366D" w:rsidRDefault="000F366D" w:rsidP="00CF21A8">
      <w:pPr>
        <w:ind w:firstLine="720"/>
        <w:rPr>
          <w:rFonts w:ascii="GE Inspira" w:hAnsi="GE Inspira"/>
          <w:lang w:eastAsia="en-US"/>
        </w:rPr>
      </w:pPr>
    </w:p>
    <w:p w14:paraId="66048811" w14:textId="77777777" w:rsidR="000F366D" w:rsidRDefault="000F366D" w:rsidP="00CF21A8">
      <w:pPr>
        <w:ind w:firstLine="720"/>
        <w:rPr>
          <w:rFonts w:ascii="GE Inspira" w:hAnsi="GE Inspira"/>
          <w:lang w:eastAsia="en-US"/>
        </w:rPr>
      </w:pPr>
    </w:p>
    <w:p w14:paraId="56E4E5EA" w14:textId="77777777" w:rsidR="000F366D" w:rsidRDefault="000F366D" w:rsidP="00CF21A8">
      <w:pPr>
        <w:ind w:firstLine="720"/>
        <w:rPr>
          <w:rFonts w:ascii="GE Inspira" w:hAnsi="GE Inspira"/>
          <w:lang w:eastAsia="en-US"/>
        </w:rPr>
      </w:pPr>
    </w:p>
    <w:p w14:paraId="265537DF" w14:textId="77777777" w:rsidR="000F366D" w:rsidRDefault="000F366D" w:rsidP="00CF21A8">
      <w:pPr>
        <w:ind w:firstLine="720"/>
        <w:rPr>
          <w:rFonts w:ascii="GE Inspira" w:hAnsi="GE Inspira"/>
          <w:lang w:eastAsia="en-US"/>
        </w:rPr>
      </w:pPr>
    </w:p>
    <w:p w14:paraId="2E4D3523" w14:textId="77777777" w:rsidR="000F366D" w:rsidRDefault="000F366D" w:rsidP="00CF21A8">
      <w:pPr>
        <w:ind w:firstLine="720"/>
        <w:rPr>
          <w:rFonts w:ascii="GE Inspira" w:hAnsi="GE Inspira"/>
          <w:lang w:eastAsia="en-US"/>
        </w:rPr>
      </w:pPr>
    </w:p>
    <w:p w14:paraId="62FC525C" w14:textId="77777777" w:rsidR="000F366D" w:rsidRDefault="000F366D" w:rsidP="00CF21A8">
      <w:pPr>
        <w:ind w:firstLine="720"/>
        <w:rPr>
          <w:rFonts w:ascii="GE Inspira" w:hAnsi="GE Inspira"/>
          <w:lang w:eastAsia="en-US"/>
        </w:rPr>
      </w:pPr>
    </w:p>
    <w:p w14:paraId="04F07AAD" w14:textId="77777777" w:rsidR="000F366D" w:rsidRDefault="000F366D" w:rsidP="00CF21A8">
      <w:pPr>
        <w:ind w:firstLine="720"/>
        <w:rPr>
          <w:rFonts w:ascii="GE Inspira" w:hAnsi="GE Inspira"/>
          <w:lang w:eastAsia="en-US"/>
        </w:rPr>
      </w:pPr>
    </w:p>
    <w:p w14:paraId="189EFDDD" w14:textId="77777777" w:rsidR="000F366D" w:rsidRDefault="000F366D" w:rsidP="00CF21A8">
      <w:pPr>
        <w:ind w:firstLine="720"/>
        <w:rPr>
          <w:rFonts w:ascii="GE Inspira" w:hAnsi="GE Inspira"/>
          <w:lang w:eastAsia="en-US"/>
        </w:rPr>
      </w:pPr>
    </w:p>
    <w:p w14:paraId="267DD7E9" w14:textId="77777777" w:rsidR="000F366D" w:rsidRDefault="000F366D" w:rsidP="00CF21A8">
      <w:pPr>
        <w:ind w:firstLine="720"/>
        <w:rPr>
          <w:rFonts w:ascii="GE Inspira" w:hAnsi="GE Inspira"/>
          <w:lang w:eastAsia="en-US"/>
        </w:rPr>
      </w:pPr>
    </w:p>
    <w:p w14:paraId="44D0CA34" w14:textId="77777777" w:rsidR="000F366D" w:rsidRDefault="000F366D" w:rsidP="00CF21A8">
      <w:pPr>
        <w:ind w:firstLine="720"/>
        <w:rPr>
          <w:rFonts w:ascii="GE Inspira" w:hAnsi="GE Inspira"/>
          <w:lang w:eastAsia="en-US"/>
        </w:rPr>
      </w:pPr>
    </w:p>
    <w:p w14:paraId="18EA0E73" w14:textId="77777777" w:rsidR="00CF21A8" w:rsidRPr="00033D7C" w:rsidRDefault="00CF21A8" w:rsidP="00CF21A8">
      <w:pPr>
        <w:ind w:firstLine="720"/>
        <w:rPr>
          <w:rFonts w:ascii="GE Inspira" w:hAnsi="GE Inspira"/>
          <w:lang w:eastAsia="en-US"/>
        </w:rPr>
      </w:pPr>
      <w:r w:rsidRPr="00033D7C">
        <w:rPr>
          <w:rFonts w:ascii="GE Inspira" w:hAnsi="GE Inspira"/>
          <w:lang w:eastAsia="en-US"/>
        </w:rPr>
        <w:t>APC Attributes- Medical Device</w:t>
      </w:r>
    </w:p>
    <w:p w14:paraId="66391848" w14:textId="77777777" w:rsidR="00CF21A8" w:rsidRPr="00033D7C" w:rsidRDefault="00CF21A8" w:rsidP="00CF21A8">
      <w:pPr>
        <w:rPr>
          <w:rFonts w:ascii="GE Inspira" w:hAnsi="GE Inspira"/>
          <w:lang w:eastAsia="en-US"/>
        </w:rPr>
      </w:pPr>
    </w:p>
    <w:p w14:paraId="37657F70" w14:textId="77777777" w:rsidR="00CF21A8" w:rsidRPr="00033D7C" w:rsidRDefault="00F119DA" w:rsidP="00CF21A8">
      <w:pPr>
        <w:rPr>
          <w:rFonts w:ascii="GE Inspira" w:hAnsi="GE Inspira"/>
          <w:lang w:eastAsia="en-US"/>
        </w:rPr>
      </w:pPr>
      <w:r w:rsidRPr="00033D7C">
        <w:rPr>
          <w:rFonts w:ascii="GE Inspira" w:hAnsi="GE Inspira"/>
          <w:noProof/>
          <w:lang w:val="en-IN" w:eastAsia="en-IN"/>
        </w:rPr>
        <w:lastRenderedPageBreak/>
        <w:drawing>
          <wp:inline distT="0" distB="0" distL="0" distR="0" wp14:anchorId="6B32AC9F" wp14:editId="12154879">
            <wp:extent cx="5795010" cy="4486910"/>
            <wp:effectExtent l="0" t="0" r="0" b="0"/>
            <wp:docPr id="15" name="Picture 15" descr="contains medical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ins medical dev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5010" cy="4486910"/>
                    </a:xfrm>
                    <a:prstGeom prst="rect">
                      <a:avLst/>
                    </a:prstGeom>
                    <a:noFill/>
                    <a:ln>
                      <a:noFill/>
                    </a:ln>
                  </pic:spPr>
                </pic:pic>
              </a:graphicData>
            </a:graphic>
          </wp:inline>
        </w:drawing>
      </w:r>
    </w:p>
    <w:p w14:paraId="4BD6BA23" w14:textId="77777777" w:rsidR="00CF21A8" w:rsidRPr="00033D7C" w:rsidRDefault="00CF21A8" w:rsidP="00CF21A8">
      <w:pPr>
        <w:rPr>
          <w:rFonts w:ascii="GE Inspira" w:hAnsi="GE Inspira"/>
          <w:lang w:eastAsia="en-US"/>
        </w:rPr>
      </w:pPr>
    </w:p>
    <w:p w14:paraId="07AFB160" w14:textId="77777777" w:rsidR="00CF21A8" w:rsidRPr="00033D7C" w:rsidRDefault="00CF21A8" w:rsidP="00CF21A8">
      <w:pPr>
        <w:rPr>
          <w:rFonts w:ascii="GE Inspira" w:hAnsi="GE Inspira"/>
          <w:lang w:eastAsia="en-US"/>
        </w:rPr>
      </w:pPr>
    </w:p>
    <w:p w14:paraId="7A346F7C" w14:textId="77777777" w:rsidR="00CF21A8" w:rsidRPr="00033D7C" w:rsidRDefault="00CF21A8" w:rsidP="00CF21A8">
      <w:pPr>
        <w:rPr>
          <w:rFonts w:ascii="GE Inspira" w:hAnsi="GE Inspira"/>
          <w:lang w:eastAsia="en-US"/>
        </w:rPr>
      </w:pPr>
    </w:p>
    <w:p w14:paraId="48A5F06B" w14:textId="77777777" w:rsidR="00CF21A8" w:rsidRPr="00033D7C" w:rsidRDefault="00CF21A8" w:rsidP="00CF21A8">
      <w:pPr>
        <w:rPr>
          <w:rFonts w:ascii="GE Inspira" w:hAnsi="GE Inspira"/>
          <w:lang w:eastAsia="en-US"/>
        </w:rPr>
      </w:pPr>
    </w:p>
    <w:p w14:paraId="210502D4" w14:textId="77777777" w:rsidR="00CF21A8" w:rsidRPr="00033D7C" w:rsidRDefault="00CF21A8" w:rsidP="00CF21A8">
      <w:pPr>
        <w:rPr>
          <w:rFonts w:ascii="GE Inspira" w:hAnsi="GE Inspira"/>
          <w:lang w:eastAsia="en-US"/>
        </w:rPr>
      </w:pPr>
    </w:p>
    <w:p w14:paraId="584A3D34" w14:textId="77777777" w:rsidR="00CF21A8" w:rsidRPr="00033D7C" w:rsidRDefault="00CF21A8" w:rsidP="00CF21A8">
      <w:pPr>
        <w:rPr>
          <w:rFonts w:ascii="GE Inspira" w:hAnsi="GE Inspira"/>
          <w:lang w:eastAsia="en-US"/>
        </w:rPr>
      </w:pPr>
    </w:p>
    <w:p w14:paraId="331AEAF4" w14:textId="77777777" w:rsidR="00CF21A8" w:rsidRPr="00033D7C" w:rsidRDefault="00CF21A8" w:rsidP="00CF21A8">
      <w:pPr>
        <w:rPr>
          <w:rFonts w:ascii="GE Inspira" w:hAnsi="GE Inspira"/>
          <w:lang w:eastAsia="en-US"/>
        </w:rPr>
      </w:pPr>
    </w:p>
    <w:p w14:paraId="2AB45E2C" w14:textId="77777777" w:rsidR="00CF21A8" w:rsidRDefault="00CF21A8" w:rsidP="00CF21A8">
      <w:pPr>
        <w:rPr>
          <w:rFonts w:ascii="GE Inspira" w:hAnsi="GE Inspira"/>
          <w:lang w:eastAsia="en-US"/>
        </w:rPr>
      </w:pPr>
    </w:p>
    <w:p w14:paraId="648D750E" w14:textId="77777777" w:rsidR="000F366D" w:rsidRDefault="000F366D" w:rsidP="00CF21A8">
      <w:pPr>
        <w:rPr>
          <w:rFonts w:ascii="GE Inspira" w:hAnsi="GE Inspira"/>
          <w:lang w:eastAsia="en-US"/>
        </w:rPr>
      </w:pPr>
    </w:p>
    <w:p w14:paraId="21D08755" w14:textId="77777777" w:rsidR="000F366D" w:rsidRDefault="000F366D" w:rsidP="00CF21A8">
      <w:pPr>
        <w:rPr>
          <w:rFonts w:ascii="GE Inspira" w:hAnsi="GE Inspira"/>
          <w:lang w:eastAsia="en-US"/>
        </w:rPr>
      </w:pPr>
    </w:p>
    <w:p w14:paraId="57E49B46" w14:textId="77777777" w:rsidR="000F366D" w:rsidRPr="00033D7C" w:rsidRDefault="000F366D" w:rsidP="00CF21A8">
      <w:pPr>
        <w:rPr>
          <w:rFonts w:ascii="GE Inspira" w:hAnsi="GE Inspira"/>
          <w:lang w:eastAsia="en-US"/>
        </w:rPr>
      </w:pPr>
    </w:p>
    <w:p w14:paraId="7825ACA2" w14:textId="77777777" w:rsidR="00CF21A8" w:rsidRPr="00033D7C" w:rsidRDefault="00CF21A8" w:rsidP="00CF21A8">
      <w:pPr>
        <w:rPr>
          <w:rFonts w:ascii="GE Inspira" w:hAnsi="GE Inspira"/>
          <w:lang w:eastAsia="en-US"/>
        </w:rPr>
      </w:pPr>
    </w:p>
    <w:p w14:paraId="585CCBBF" w14:textId="77777777" w:rsidR="00CF21A8" w:rsidRPr="00033D7C" w:rsidRDefault="00CF21A8" w:rsidP="00CF21A8">
      <w:pPr>
        <w:rPr>
          <w:rFonts w:ascii="GE Inspira" w:hAnsi="GE Inspira"/>
          <w:lang w:eastAsia="en-US"/>
        </w:rPr>
      </w:pPr>
    </w:p>
    <w:p w14:paraId="7B0132D4" w14:textId="77777777" w:rsidR="00CF21A8" w:rsidRPr="00033D7C" w:rsidRDefault="00CF21A8" w:rsidP="00CF21A8">
      <w:pPr>
        <w:rPr>
          <w:rFonts w:ascii="GE Inspira" w:hAnsi="GE Inspira"/>
          <w:lang w:eastAsia="en-US"/>
        </w:rPr>
      </w:pPr>
    </w:p>
    <w:p w14:paraId="7807E40D" w14:textId="77777777" w:rsidR="00CF21A8" w:rsidRPr="00033D7C" w:rsidRDefault="00CF21A8" w:rsidP="00CF21A8">
      <w:pPr>
        <w:ind w:firstLine="720"/>
        <w:rPr>
          <w:rFonts w:ascii="GE Inspira" w:hAnsi="GE Inspira"/>
          <w:lang w:eastAsia="en-US"/>
        </w:rPr>
      </w:pPr>
      <w:r w:rsidRPr="00033D7C">
        <w:rPr>
          <w:rFonts w:ascii="GE Inspira" w:hAnsi="GE Inspira"/>
          <w:lang w:eastAsia="en-US"/>
        </w:rPr>
        <w:t>APC Attribute- Contains Medical Device</w:t>
      </w:r>
    </w:p>
    <w:p w14:paraId="61C4BC6F" w14:textId="77777777" w:rsidR="00CF21A8" w:rsidRPr="00033D7C" w:rsidRDefault="00CF21A8" w:rsidP="00CF21A8">
      <w:pPr>
        <w:rPr>
          <w:rFonts w:ascii="GE Inspira" w:hAnsi="GE Inspira"/>
          <w:lang w:eastAsia="en-US"/>
        </w:rPr>
      </w:pPr>
    </w:p>
    <w:p w14:paraId="537DD5F3" w14:textId="77777777" w:rsidR="00CF21A8" w:rsidRPr="00033D7C" w:rsidRDefault="00F119DA" w:rsidP="00CF21A8">
      <w:pPr>
        <w:rPr>
          <w:rFonts w:ascii="GE Inspira" w:hAnsi="GE Inspira"/>
          <w:lang w:eastAsia="en-US"/>
        </w:rPr>
      </w:pPr>
      <w:r w:rsidRPr="00033D7C">
        <w:rPr>
          <w:rFonts w:ascii="GE Inspira" w:hAnsi="GE Inspira"/>
          <w:noProof/>
          <w:lang w:val="en-IN" w:eastAsia="en-IN"/>
        </w:rPr>
        <w:lastRenderedPageBreak/>
        <w:drawing>
          <wp:inline distT="0" distB="0" distL="0" distR="0" wp14:anchorId="558A1569" wp14:editId="2D64339D">
            <wp:extent cx="5082540" cy="31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3157855"/>
                    </a:xfrm>
                    <a:prstGeom prst="rect">
                      <a:avLst/>
                    </a:prstGeom>
                    <a:noFill/>
                    <a:ln>
                      <a:noFill/>
                    </a:ln>
                  </pic:spPr>
                </pic:pic>
              </a:graphicData>
            </a:graphic>
          </wp:inline>
        </w:drawing>
      </w:r>
    </w:p>
    <w:p w14:paraId="1D85AD23" w14:textId="77777777" w:rsidR="00CF21A8" w:rsidRPr="00033D7C" w:rsidRDefault="00CF21A8" w:rsidP="00CF21A8">
      <w:pPr>
        <w:rPr>
          <w:rFonts w:ascii="GE Inspira" w:hAnsi="GE Inspira"/>
          <w:lang w:eastAsia="en-US"/>
        </w:rPr>
      </w:pPr>
    </w:p>
    <w:p w14:paraId="2C4FD3BC" w14:textId="77777777" w:rsidR="00CF21A8" w:rsidRPr="00033D7C" w:rsidRDefault="00CF21A8" w:rsidP="00CF21A8">
      <w:pPr>
        <w:ind w:firstLine="720"/>
        <w:rPr>
          <w:rFonts w:ascii="GE Inspira" w:hAnsi="GE Inspira"/>
          <w:lang w:eastAsia="en-US"/>
        </w:rPr>
      </w:pPr>
      <w:r w:rsidRPr="00033D7C">
        <w:rPr>
          <w:rFonts w:ascii="GE Inspira" w:hAnsi="GE Inspira"/>
          <w:lang w:eastAsia="en-US"/>
        </w:rPr>
        <w:t>Manual Backlog Hold in M02 :</w:t>
      </w:r>
    </w:p>
    <w:p w14:paraId="0D7A99BC" w14:textId="77777777" w:rsidR="00CF21A8" w:rsidRPr="00033D7C" w:rsidRDefault="00CF21A8" w:rsidP="00CF21A8">
      <w:pPr>
        <w:rPr>
          <w:rFonts w:ascii="GE Inspira" w:hAnsi="GE Inspira"/>
          <w:lang w:eastAsia="en-US"/>
        </w:rPr>
      </w:pPr>
    </w:p>
    <w:p w14:paraId="33686AE2"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drawing>
          <wp:inline distT="0" distB="0" distL="0" distR="0" wp14:anchorId="781CD909" wp14:editId="05BF27A8">
            <wp:extent cx="4018915" cy="325374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8915" cy="3253740"/>
                    </a:xfrm>
                    <a:prstGeom prst="rect">
                      <a:avLst/>
                    </a:prstGeom>
                    <a:noFill/>
                    <a:ln>
                      <a:noFill/>
                    </a:ln>
                  </pic:spPr>
                </pic:pic>
              </a:graphicData>
            </a:graphic>
          </wp:inline>
        </w:drawing>
      </w:r>
    </w:p>
    <w:p w14:paraId="47D932AC" w14:textId="77777777" w:rsidR="007E67C2" w:rsidRDefault="007E67C2" w:rsidP="00CF21A8">
      <w:pPr>
        <w:ind w:firstLine="720"/>
        <w:rPr>
          <w:rFonts w:ascii="GE Inspira" w:hAnsi="GE Inspira"/>
          <w:lang w:eastAsia="en-US"/>
        </w:rPr>
      </w:pPr>
    </w:p>
    <w:p w14:paraId="7279D0C4" w14:textId="77777777" w:rsidR="00CF21A8" w:rsidRPr="00033D7C" w:rsidRDefault="00CF21A8" w:rsidP="00CF21A8">
      <w:pPr>
        <w:ind w:firstLine="720"/>
        <w:rPr>
          <w:rFonts w:ascii="GE Inspira" w:hAnsi="GE Inspira"/>
          <w:lang w:eastAsia="en-US"/>
        </w:rPr>
      </w:pPr>
      <w:r w:rsidRPr="00033D7C">
        <w:rPr>
          <w:rFonts w:ascii="GE Inspira" w:hAnsi="GE Inspira"/>
          <w:lang w:eastAsia="en-US"/>
        </w:rPr>
        <w:t>GPRS Export Only Part Hold in Japan :</w:t>
      </w:r>
    </w:p>
    <w:p w14:paraId="464AD8B4" w14:textId="77777777" w:rsidR="00CF21A8" w:rsidRPr="00033D7C" w:rsidRDefault="00CF21A8" w:rsidP="00CF21A8">
      <w:pPr>
        <w:rPr>
          <w:rFonts w:ascii="GE Inspira" w:hAnsi="GE Inspira"/>
          <w:noProof/>
          <w:lang w:val="en-IN" w:eastAsia="en-IN"/>
        </w:rPr>
      </w:pPr>
    </w:p>
    <w:p w14:paraId="406841A4"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lastRenderedPageBreak/>
        <w:drawing>
          <wp:inline distT="0" distB="0" distL="0" distR="0" wp14:anchorId="11611567" wp14:editId="547EBAD4">
            <wp:extent cx="4348480" cy="31686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8480" cy="3168650"/>
                    </a:xfrm>
                    <a:prstGeom prst="rect">
                      <a:avLst/>
                    </a:prstGeom>
                    <a:noFill/>
                    <a:ln>
                      <a:noFill/>
                    </a:ln>
                  </pic:spPr>
                </pic:pic>
              </a:graphicData>
            </a:graphic>
          </wp:inline>
        </w:drawing>
      </w:r>
    </w:p>
    <w:p w14:paraId="7AAAF8A8" w14:textId="77777777" w:rsidR="00CF21A8" w:rsidRPr="00033D7C" w:rsidRDefault="00CF21A8" w:rsidP="00CF21A8">
      <w:pPr>
        <w:rPr>
          <w:rFonts w:ascii="GE Inspira" w:hAnsi="GE Inspira"/>
          <w:noProof/>
          <w:lang w:val="en-IN" w:eastAsia="en-IN"/>
        </w:rPr>
      </w:pPr>
    </w:p>
    <w:p w14:paraId="0C123B32" w14:textId="77777777" w:rsidR="00CF21A8" w:rsidRPr="00033D7C" w:rsidRDefault="00CF21A8" w:rsidP="00CF21A8">
      <w:pPr>
        <w:ind w:firstLine="720"/>
        <w:rPr>
          <w:rFonts w:ascii="GE Inspira" w:hAnsi="GE Inspira"/>
          <w:lang w:eastAsia="en-US"/>
        </w:rPr>
      </w:pPr>
      <w:r w:rsidRPr="00033D7C">
        <w:rPr>
          <w:rFonts w:ascii="GE Inspira" w:hAnsi="GE Inspira"/>
          <w:lang w:eastAsia="en-US"/>
        </w:rPr>
        <w:t xml:space="preserve">GPRS Domestic Only Part Hold in Japan : </w:t>
      </w:r>
    </w:p>
    <w:p w14:paraId="3275B1E0" w14:textId="77777777" w:rsidR="00CF21A8" w:rsidRPr="00033D7C" w:rsidRDefault="00CF21A8" w:rsidP="00CF21A8">
      <w:pPr>
        <w:rPr>
          <w:rFonts w:ascii="GE Inspira" w:hAnsi="GE Inspira"/>
          <w:lang w:eastAsia="en-US"/>
        </w:rPr>
      </w:pPr>
    </w:p>
    <w:p w14:paraId="6835A781"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drawing>
          <wp:inline distT="0" distB="0" distL="0" distR="0" wp14:anchorId="1CD22984" wp14:editId="458F5FE8">
            <wp:extent cx="4263390" cy="31369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3390" cy="3136900"/>
                    </a:xfrm>
                    <a:prstGeom prst="rect">
                      <a:avLst/>
                    </a:prstGeom>
                    <a:noFill/>
                    <a:ln>
                      <a:noFill/>
                    </a:ln>
                  </pic:spPr>
                </pic:pic>
              </a:graphicData>
            </a:graphic>
          </wp:inline>
        </w:drawing>
      </w:r>
    </w:p>
    <w:p w14:paraId="6D67E47D" w14:textId="77777777" w:rsidR="00CF21A8" w:rsidRPr="00033D7C" w:rsidRDefault="00CF21A8" w:rsidP="00CF21A8">
      <w:pPr>
        <w:rPr>
          <w:rFonts w:ascii="GE Inspira" w:hAnsi="GE Inspira"/>
          <w:lang w:eastAsia="en-US"/>
        </w:rPr>
      </w:pPr>
    </w:p>
    <w:p w14:paraId="45B58D71" w14:textId="77777777" w:rsidR="007E67C2" w:rsidRDefault="007E67C2" w:rsidP="00CF21A8">
      <w:pPr>
        <w:ind w:firstLine="720"/>
        <w:rPr>
          <w:rFonts w:ascii="GE Inspira" w:hAnsi="GE Inspira"/>
          <w:lang w:eastAsia="en-US"/>
        </w:rPr>
      </w:pPr>
    </w:p>
    <w:p w14:paraId="60FFEF9B" w14:textId="77777777" w:rsidR="00CF21A8" w:rsidRPr="00033D7C" w:rsidRDefault="00CF21A8" w:rsidP="00CF21A8">
      <w:pPr>
        <w:ind w:firstLine="720"/>
        <w:rPr>
          <w:rFonts w:ascii="GE Inspira" w:hAnsi="GE Inspira"/>
          <w:lang w:eastAsia="en-US"/>
        </w:rPr>
      </w:pPr>
      <w:r w:rsidRPr="00033D7C">
        <w:rPr>
          <w:rFonts w:ascii="GE Inspira" w:hAnsi="GE Inspira"/>
          <w:lang w:eastAsia="en-US"/>
        </w:rPr>
        <w:t xml:space="preserve">ARC Item Cost from U00 : </w:t>
      </w:r>
    </w:p>
    <w:p w14:paraId="5597F90E" w14:textId="77777777" w:rsidR="00CF21A8" w:rsidRPr="00033D7C" w:rsidRDefault="00CF21A8" w:rsidP="00CF21A8">
      <w:pPr>
        <w:rPr>
          <w:rFonts w:ascii="GE Inspira" w:hAnsi="GE Inspira"/>
          <w:noProof/>
          <w:lang w:val="en-IN" w:eastAsia="en-IN"/>
        </w:rPr>
      </w:pPr>
    </w:p>
    <w:p w14:paraId="423A6F91"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lastRenderedPageBreak/>
        <w:drawing>
          <wp:inline distT="0" distB="0" distL="0" distR="0" wp14:anchorId="285F0E8A" wp14:editId="61BD9401">
            <wp:extent cx="5486400" cy="388112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81120"/>
                    </a:xfrm>
                    <a:prstGeom prst="rect">
                      <a:avLst/>
                    </a:prstGeom>
                    <a:noFill/>
                    <a:ln>
                      <a:noFill/>
                    </a:ln>
                  </pic:spPr>
                </pic:pic>
              </a:graphicData>
            </a:graphic>
          </wp:inline>
        </w:drawing>
      </w:r>
    </w:p>
    <w:p w14:paraId="56D6F394" w14:textId="77777777" w:rsidR="00CF21A8" w:rsidRPr="00033D7C" w:rsidRDefault="00CF21A8" w:rsidP="00CF21A8">
      <w:pPr>
        <w:rPr>
          <w:rFonts w:ascii="GE Inspira" w:hAnsi="GE Inspira"/>
          <w:noProof/>
          <w:lang w:val="en-IN" w:eastAsia="en-IN"/>
        </w:rPr>
      </w:pPr>
    </w:p>
    <w:p w14:paraId="0F4B4FCF" w14:textId="77777777" w:rsidR="00CF21A8" w:rsidRPr="00033D7C" w:rsidRDefault="00CF21A8" w:rsidP="00CF21A8">
      <w:pPr>
        <w:ind w:firstLine="720"/>
        <w:rPr>
          <w:rFonts w:ascii="GE Inspira" w:hAnsi="GE Inspira"/>
          <w:noProof/>
          <w:lang w:val="en-IN" w:eastAsia="en-IN"/>
        </w:rPr>
      </w:pPr>
      <w:r w:rsidRPr="00033D7C">
        <w:rPr>
          <w:rFonts w:ascii="GE Inspira" w:hAnsi="GE Inspira"/>
          <w:noProof/>
          <w:lang w:val="en-IN" w:eastAsia="en-IN"/>
        </w:rPr>
        <w:t>GPO Sub-inventory Type</w:t>
      </w:r>
    </w:p>
    <w:p w14:paraId="57415FE9" w14:textId="77777777" w:rsidR="00CF21A8" w:rsidRPr="00033D7C" w:rsidRDefault="00CF21A8" w:rsidP="00CF21A8">
      <w:pPr>
        <w:rPr>
          <w:rFonts w:ascii="GE Inspira" w:hAnsi="GE Inspira"/>
          <w:noProof/>
          <w:lang w:val="en-IN" w:eastAsia="en-IN"/>
        </w:rPr>
      </w:pPr>
      <w:r w:rsidRPr="00033D7C">
        <w:rPr>
          <w:rFonts w:ascii="GE Inspira" w:hAnsi="GE Inspira"/>
          <w:noProof/>
          <w:lang w:val="en-IN" w:eastAsia="en-IN"/>
        </w:rPr>
        <w:t>GOOD</w:t>
      </w:r>
    </w:p>
    <w:p w14:paraId="020951D4" w14:textId="77777777" w:rsidR="00CF21A8" w:rsidRPr="00033D7C" w:rsidRDefault="00F119DA" w:rsidP="00CF21A8">
      <w:pPr>
        <w:rPr>
          <w:rFonts w:ascii="GE Inspira" w:hAnsi="GE Inspira"/>
          <w:noProof/>
          <w:lang w:val="en-IN" w:eastAsia="en-IN"/>
        </w:rPr>
      </w:pPr>
      <w:r w:rsidRPr="00033D7C">
        <w:rPr>
          <w:rFonts w:ascii="GE Inspira" w:hAnsi="GE Inspira"/>
          <w:noProof/>
          <w:lang w:val="en-IN" w:eastAsia="en-IN"/>
        </w:rPr>
        <w:drawing>
          <wp:inline distT="0" distB="0" distL="0" distR="0" wp14:anchorId="40E3DC54" wp14:editId="008866EC">
            <wp:extent cx="4923155" cy="2764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3155" cy="2764155"/>
                    </a:xfrm>
                    <a:prstGeom prst="rect">
                      <a:avLst/>
                    </a:prstGeom>
                    <a:noFill/>
                    <a:ln>
                      <a:noFill/>
                    </a:ln>
                  </pic:spPr>
                </pic:pic>
              </a:graphicData>
            </a:graphic>
          </wp:inline>
        </w:drawing>
      </w:r>
    </w:p>
    <w:p w14:paraId="3A94DFDF" w14:textId="77777777" w:rsidR="00CF21A8" w:rsidRPr="00033D7C" w:rsidRDefault="00CF21A8" w:rsidP="00CF21A8">
      <w:pPr>
        <w:rPr>
          <w:rFonts w:ascii="GE Inspira" w:hAnsi="GE Inspira"/>
          <w:noProof/>
          <w:lang w:val="en-IN" w:eastAsia="en-IN"/>
        </w:rPr>
      </w:pPr>
    </w:p>
    <w:p w14:paraId="7C5D4E25" w14:textId="77777777" w:rsidR="00CF21A8" w:rsidRPr="00033D7C" w:rsidRDefault="00CF21A8" w:rsidP="00CF21A8">
      <w:pPr>
        <w:rPr>
          <w:rFonts w:ascii="GE Inspira" w:hAnsi="GE Inspira"/>
          <w:noProof/>
          <w:lang w:val="en-IN" w:eastAsia="en-IN"/>
        </w:rPr>
      </w:pPr>
      <w:r w:rsidRPr="00033D7C">
        <w:rPr>
          <w:rFonts w:ascii="GE Inspira" w:hAnsi="GE Inspira"/>
          <w:noProof/>
          <w:lang w:val="en-IN" w:eastAsia="en-IN"/>
        </w:rPr>
        <w:t>DEFECTIVE</w:t>
      </w:r>
    </w:p>
    <w:p w14:paraId="228BD402" w14:textId="77777777" w:rsidR="00CF21A8" w:rsidRPr="00033D7C" w:rsidRDefault="00F119DA" w:rsidP="007E67C2">
      <w:pPr>
        <w:tabs>
          <w:tab w:val="left" w:pos="1646"/>
        </w:tabs>
        <w:rPr>
          <w:rFonts w:ascii="GE Inspira" w:hAnsi="GE Inspira"/>
          <w:noProof/>
          <w:lang w:val="en-IN" w:eastAsia="en-IN"/>
        </w:rPr>
      </w:pPr>
      <w:r w:rsidRPr="00033D7C">
        <w:rPr>
          <w:rFonts w:ascii="GE Inspira" w:hAnsi="GE Inspira"/>
          <w:noProof/>
          <w:lang w:val="en-IN" w:eastAsia="en-IN"/>
        </w:rPr>
        <w:lastRenderedPageBreak/>
        <w:drawing>
          <wp:inline distT="0" distB="0" distL="0" distR="0" wp14:anchorId="0BE12E80" wp14:editId="58C191E8">
            <wp:extent cx="5486400" cy="3498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98215"/>
                    </a:xfrm>
                    <a:prstGeom prst="rect">
                      <a:avLst/>
                    </a:prstGeom>
                    <a:noFill/>
                    <a:ln>
                      <a:noFill/>
                    </a:ln>
                  </pic:spPr>
                </pic:pic>
              </a:graphicData>
            </a:graphic>
          </wp:inline>
        </w:drawing>
      </w:r>
    </w:p>
    <w:p w14:paraId="69512039" w14:textId="77777777" w:rsidR="00CF21A8" w:rsidRDefault="00F119DA" w:rsidP="00CF21A8">
      <w:pPr>
        <w:rPr>
          <w:rFonts w:ascii="GE Inspira" w:hAnsi="GE Inspira"/>
          <w:noProof/>
          <w:lang w:val="en-IN" w:eastAsia="en-IN"/>
        </w:rPr>
      </w:pPr>
      <w:r w:rsidRPr="00033D7C">
        <w:rPr>
          <w:rFonts w:ascii="GE Inspira" w:hAnsi="GE Inspira"/>
          <w:noProof/>
          <w:lang w:val="en-IN" w:eastAsia="en-IN"/>
        </w:rPr>
        <w:drawing>
          <wp:inline distT="0" distB="0" distL="0" distR="0" wp14:anchorId="15075979" wp14:editId="56002D34">
            <wp:extent cx="5486400" cy="3583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inline>
        </w:drawing>
      </w:r>
    </w:p>
    <w:p w14:paraId="684E2031" w14:textId="77777777" w:rsidR="00F06E20" w:rsidRDefault="00F06E20" w:rsidP="00CF21A8">
      <w:pPr>
        <w:rPr>
          <w:rFonts w:ascii="GE Inspira" w:hAnsi="GE Inspira"/>
          <w:noProof/>
          <w:lang w:val="en-IN" w:eastAsia="en-IN"/>
        </w:rPr>
      </w:pPr>
    </w:p>
    <w:p w14:paraId="1835F0D0" w14:textId="77777777" w:rsidR="00F06E20" w:rsidRDefault="00F06E20" w:rsidP="00CF21A8">
      <w:pPr>
        <w:rPr>
          <w:rFonts w:ascii="GE Inspira" w:hAnsi="GE Inspira"/>
          <w:noProof/>
          <w:lang w:val="en-IN" w:eastAsia="en-IN"/>
        </w:rPr>
      </w:pPr>
      <w:r>
        <w:rPr>
          <w:rFonts w:ascii="GE Inspira" w:hAnsi="GE Inspira"/>
          <w:noProof/>
          <w:lang w:val="en-IN" w:eastAsia="en-IN"/>
        </w:rPr>
        <w:t>FE Customer to PUDO Customer Mapping</w:t>
      </w:r>
    </w:p>
    <w:p w14:paraId="68641C73" w14:textId="77777777" w:rsidR="00F06E20" w:rsidRDefault="00F06E20" w:rsidP="00CF21A8">
      <w:pPr>
        <w:rPr>
          <w:noProof/>
        </w:rPr>
      </w:pPr>
    </w:p>
    <w:p w14:paraId="63A44D27" w14:textId="77777777" w:rsidR="00F06E20" w:rsidRDefault="00F119DA" w:rsidP="00CF21A8">
      <w:pPr>
        <w:rPr>
          <w:noProof/>
        </w:rPr>
      </w:pPr>
      <w:r w:rsidRPr="00AF2C2C">
        <w:rPr>
          <w:noProof/>
          <w:lang w:val="en-IN" w:eastAsia="en-IN"/>
        </w:rPr>
        <w:lastRenderedPageBreak/>
        <w:drawing>
          <wp:inline distT="0" distB="0" distL="0" distR="0" wp14:anchorId="5FD31136" wp14:editId="3F481EFB">
            <wp:extent cx="5943600" cy="312610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a:ln>
                      <a:noFill/>
                    </a:ln>
                  </pic:spPr>
                </pic:pic>
              </a:graphicData>
            </a:graphic>
          </wp:inline>
        </w:drawing>
      </w:r>
    </w:p>
    <w:p w14:paraId="3130C828" w14:textId="77777777" w:rsidR="00F06E20" w:rsidRPr="00033D7C" w:rsidRDefault="00F119DA" w:rsidP="00CF21A8">
      <w:pPr>
        <w:rPr>
          <w:rFonts w:ascii="GE Inspira" w:hAnsi="GE Inspira"/>
          <w:noProof/>
          <w:lang w:val="en-IN" w:eastAsia="en-IN"/>
        </w:rPr>
      </w:pPr>
      <w:r w:rsidRPr="00AF2C2C">
        <w:rPr>
          <w:noProof/>
          <w:lang w:val="en-IN" w:eastAsia="en-IN"/>
        </w:rPr>
        <w:drawing>
          <wp:inline distT="0" distB="0" distL="0" distR="0" wp14:anchorId="4CD95F45" wp14:editId="4A28BCF9">
            <wp:extent cx="5943600" cy="2477135"/>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377B6B17" w14:textId="77777777" w:rsidR="00B21C11" w:rsidRDefault="00B21C11">
      <w:pPr>
        <w:pStyle w:val="heading1text"/>
        <w:ind w:left="0"/>
        <w:rPr>
          <w:rFonts w:ascii="GE Inspira" w:hAnsi="GE Inspira"/>
        </w:rPr>
      </w:pPr>
    </w:p>
    <w:p w14:paraId="14C832EA" w14:textId="77777777" w:rsidR="0006163A" w:rsidRDefault="0006163A">
      <w:pPr>
        <w:pStyle w:val="heading1text"/>
        <w:ind w:left="0"/>
        <w:rPr>
          <w:rFonts w:ascii="GE Inspira" w:hAnsi="GE Inspira"/>
        </w:rPr>
      </w:pPr>
    </w:p>
    <w:p w14:paraId="5F560184" w14:textId="77777777" w:rsidR="0006163A" w:rsidRDefault="0006163A">
      <w:pPr>
        <w:pStyle w:val="heading1text"/>
        <w:ind w:left="0"/>
        <w:rPr>
          <w:rFonts w:ascii="GE Inspira" w:hAnsi="GE Inspira"/>
        </w:rPr>
      </w:pPr>
      <w:r>
        <w:rPr>
          <w:rFonts w:ascii="GE Inspira" w:hAnsi="GE Inspira"/>
          <w:noProof/>
          <w:lang w:val="en-IN" w:eastAsia="en-IN"/>
        </w:rPr>
        <w:lastRenderedPageBreak/>
        <w:drawing>
          <wp:inline distT="0" distB="0" distL="0" distR="0" wp14:anchorId="17E66D4F" wp14:editId="7DFC22CC">
            <wp:extent cx="5490210" cy="4306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F4A862.tmp"/>
                    <pic:cNvPicPr/>
                  </pic:nvPicPr>
                  <pic:blipFill>
                    <a:blip r:embed="rId36">
                      <a:extLst>
                        <a:ext uri="{28A0092B-C50C-407E-A947-70E740481C1C}">
                          <a14:useLocalDpi xmlns:a14="http://schemas.microsoft.com/office/drawing/2010/main" val="0"/>
                        </a:ext>
                      </a:extLst>
                    </a:blip>
                    <a:stretch>
                      <a:fillRect/>
                    </a:stretch>
                  </pic:blipFill>
                  <pic:spPr>
                    <a:xfrm>
                      <a:off x="0" y="0"/>
                      <a:ext cx="5490210" cy="4306570"/>
                    </a:xfrm>
                    <a:prstGeom prst="rect">
                      <a:avLst/>
                    </a:prstGeom>
                  </pic:spPr>
                </pic:pic>
              </a:graphicData>
            </a:graphic>
          </wp:inline>
        </w:drawing>
      </w:r>
    </w:p>
    <w:p w14:paraId="0184FBE0" w14:textId="77777777" w:rsidR="00DC2BAB" w:rsidRDefault="00DC2BAB">
      <w:pPr>
        <w:pStyle w:val="heading1text"/>
        <w:ind w:left="0"/>
        <w:rPr>
          <w:rFonts w:ascii="GE Inspira" w:hAnsi="GE Inspira"/>
        </w:rPr>
      </w:pPr>
    </w:p>
    <w:p w14:paraId="65BF6876" w14:textId="77777777" w:rsidR="00DC2BAB" w:rsidRDefault="00DC2BAB">
      <w:pPr>
        <w:pStyle w:val="heading1text"/>
        <w:ind w:left="0"/>
        <w:rPr>
          <w:rFonts w:ascii="GE Inspira" w:hAnsi="GE Inspira"/>
        </w:rPr>
      </w:pPr>
      <w:r>
        <w:rPr>
          <w:rFonts w:ascii="GE Inspira" w:hAnsi="GE Inspira"/>
          <w:noProof/>
          <w:lang w:val="en-IN" w:eastAsia="en-IN"/>
        </w:rPr>
        <w:drawing>
          <wp:inline distT="0" distB="0" distL="0" distR="0" wp14:anchorId="4CCFE7AA" wp14:editId="5EF752D3">
            <wp:extent cx="5490210" cy="3281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F46B4E.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90210" cy="3281045"/>
                    </a:xfrm>
                    <a:prstGeom prst="rect">
                      <a:avLst/>
                    </a:prstGeom>
                  </pic:spPr>
                </pic:pic>
              </a:graphicData>
            </a:graphic>
          </wp:inline>
        </w:drawing>
      </w:r>
    </w:p>
    <w:p w14:paraId="7B175786" w14:textId="0C0CE627" w:rsidR="00227CE3" w:rsidRDefault="00227CE3">
      <w:pPr>
        <w:pStyle w:val="heading1text"/>
        <w:ind w:left="0"/>
        <w:rPr>
          <w:rFonts w:ascii="GE Inspira" w:hAnsi="GE Inspira"/>
        </w:rPr>
      </w:pPr>
      <w:r>
        <w:rPr>
          <w:rFonts w:ascii="GE Inspira" w:hAnsi="GE Inspira"/>
          <w:noProof/>
          <w:lang w:val="en-IN" w:eastAsia="en-IN"/>
        </w:rPr>
        <w:lastRenderedPageBreak/>
        <w:drawing>
          <wp:inline distT="0" distB="0" distL="0" distR="0" wp14:anchorId="51316256" wp14:editId="6E96567B">
            <wp:extent cx="5490210" cy="410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F49703.tmp"/>
                    <pic:cNvPicPr/>
                  </pic:nvPicPr>
                  <pic:blipFill>
                    <a:blip r:embed="rId38">
                      <a:extLst>
                        <a:ext uri="{28A0092B-C50C-407E-A947-70E740481C1C}">
                          <a14:useLocalDpi xmlns:a14="http://schemas.microsoft.com/office/drawing/2010/main" val="0"/>
                        </a:ext>
                      </a:extLst>
                    </a:blip>
                    <a:stretch>
                      <a:fillRect/>
                    </a:stretch>
                  </pic:blipFill>
                  <pic:spPr>
                    <a:xfrm>
                      <a:off x="0" y="0"/>
                      <a:ext cx="5490210" cy="4102100"/>
                    </a:xfrm>
                    <a:prstGeom prst="rect">
                      <a:avLst/>
                    </a:prstGeom>
                  </pic:spPr>
                </pic:pic>
              </a:graphicData>
            </a:graphic>
          </wp:inline>
        </w:drawing>
      </w:r>
    </w:p>
    <w:p w14:paraId="65E629C0" w14:textId="49DCA4CF" w:rsidR="00EC1F2F" w:rsidRDefault="00EC1F2F">
      <w:pPr>
        <w:pStyle w:val="heading1text"/>
        <w:ind w:left="0"/>
        <w:rPr>
          <w:rFonts w:ascii="GE Inspira" w:hAnsi="GE Inspira"/>
        </w:rPr>
      </w:pPr>
    </w:p>
    <w:p w14:paraId="30AB6EEB" w14:textId="31CE6D3E" w:rsidR="00EC1F2F" w:rsidRDefault="00EC1F2F">
      <w:pPr>
        <w:pStyle w:val="heading1text"/>
        <w:ind w:left="0"/>
        <w:rPr>
          <w:rFonts w:ascii="GE Inspira" w:hAnsi="GE Inspira"/>
          <w:b/>
          <w:bCs/>
          <w:u w:val="single"/>
        </w:rPr>
      </w:pPr>
      <w:r w:rsidRPr="00EC1F2F">
        <w:rPr>
          <w:rFonts w:ascii="GE Inspira" w:hAnsi="GE Inspira"/>
          <w:b/>
          <w:bCs/>
          <w:u w:val="single"/>
        </w:rPr>
        <w:t>Defective routing Form</w:t>
      </w:r>
    </w:p>
    <w:p w14:paraId="5741C2D5" w14:textId="662168C6" w:rsidR="00EC1F2F" w:rsidRDefault="00EC1F2F">
      <w:pPr>
        <w:pStyle w:val="heading1text"/>
        <w:ind w:left="0"/>
        <w:rPr>
          <w:rFonts w:ascii="GE Inspira" w:hAnsi="GE Inspira"/>
          <w:b/>
          <w:bCs/>
          <w:u w:val="single"/>
        </w:rPr>
      </w:pPr>
      <w:r>
        <w:rPr>
          <w:rFonts w:ascii="GE Inspira" w:hAnsi="GE Inspira"/>
          <w:b/>
          <w:bCs/>
          <w:noProof/>
          <w:u w:val="single"/>
        </w:rPr>
        <w:drawing>
          <wp:inline distT="0" distB="0" distL="0" distR="0" wp14:anchorId="46D07538" wp14:editId="4A0908A0">
            <wp:extent cx="5490210" cy="29127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0210" cy="2912745"/>
                    </a:xfrm>
                    <a:prstGeom prst="rect">
                      <a:avLst/>
                    </a:prstGeom>
                  </pic:spPr>
                </pic:pic>
              </a:graphicData>
            </a:graphic>
          </wp:inline>
        </w:drawing>
      </w:r>
    </w:p>
    <w:p w14:paraId="2ABD55DD" w14:textId="3C93C246" w:rsidR="0094450E" w:rsidRDefault="0094450E">
      <w:pPr>
        <w:pStyle w:val="heading1text"/>
        <w:ind w:left="0"/>
        <w:rPr>
          <w:rFonts w:ascii="GE Inspira" w:hAnsi="GE Inspira"/>
          <w:b/>
          <w:bCs/>
          <w:u w:val="single"/>
        </w:rPr>
      </w:pPr>
    </w:p>
    <w:p w14:paraId="3738DEED" w14:textId="77777777" w:rsidR="0094450E" w:rsidRDefault="0094450E" w:rsidP="0094450E">
      <w:pPr>
        <w:pStyle w:val="heading1text"/>
        <w:ind w:left="0"/>
        <w:rPr>
          <w:rFonts w:asciiTheme="majorHAnsi" w:hAnsiTheme="majorHAnsi" w:cstheme="majorHAnsi"/>
          <w:b/>
          <w:bCs/>
          <w:color w:val="002060"/>
        </w:rPr>
      </w:pPr>
      <w:r w:rsidRPr="00D60A27">
        <w:rPr>
          <w:rFonts w:asciiTheme="majorHAnsi" w:hAnsiTheme="majorHAnsi" w:cstheme="majorHAnsi"/>
          <w:b/>
          <w:bCs/>
          <w:color w:val="002060"/>
          <w:u w:val="single"/>
        </w:rPr>
        <w:lastRenderedPageBreak/>
        <w:t>Navigation</w:t>
      </w:r>
      <w:r>
        <w:rPr>
          <w:rFonts w:asciiTheme="majorHAnsi" w:hAnsiTheme="majorHAnsi" w:cstheme="majorHAnsi"/>
          <w:b/>
          <w:bCs/>
          <w:color w:val="002060"/>
          <w:u w:val="single"/>
        </w:rPr>
        <w:t xml:space="preserve"> for Purpose:</w:t>
      </w:r>
      <w:r w:rsidRPr="00D60A27">
        <w:rPr>
          <w:rFonts w:asciiTheme="majorHAnsi" w:hAnsiTheme="majorHAnsi" w:cstheme="majorHAnsi"/>
          <w:b/>
          <w:bCs/>
          <w:color w:val="002060"/>
        </w:rPr>
        <w:t xml:space="preserve"> GEHC Global Services, GPO Defective Routing (View Only) --&gt; View Routing Details--&gt;Routing Details search form--&gt; Give the part number</w:t>
      </w:r>
    </w:p>
    <w:p w14:paraId="1BCD0B0F" w14:textId="77777777" w:rsidR="0094450E" w:rsidRDefault="0094450E" w:rsidP="0094450E">
      <w:pPr>
        <w:pStyle w:val="heading1text"/>
        <w:ind w:left="0"/>
        <w:rPr>
          <w:rFonts w:asciiTheme="majorHAnsi" w:hAnsiTheme="majorHAnsi" w:cstheme="majorHAnsi"/>
          <w:b/>
          <w:bCs/>
          <w:color w:val="002060"/>
        </w:rPr>
      </w:pPr>
    </w:p>
    <w:p w14:paraId="242DF393" w14:textId="77777777" w:rsidR="0094450E" w:rsidRDefault="0094450E" w:rsidP="0094450E">
      <w:pPr>
        <w:pStyle w:val="heading1text"/>
        <w:ind w:left="0"/>
        <w:rPr>
          <w:rFonts w:ascii="GE Inspira" w:hAnsi="GE Inspira"/>
          <w:b/>
          <w:bCs/>
          <w:u w:val="single"/>
        </w:rPr>
      </w:pPr>
    </w:p>
    <w:p w14:paraId="11E61FED" w14:textId="77777777" w:rsidR="0094450E" w:rsidRDefault="0094450E" w:rsidP="0094450E">
      <w:pPr>
        <w:pStyle w:val="heading1text"/>
        <w:ind w:left="0"/>
        <w:rPr>
          <w:rFonts w:ascii="GE Inspira" w:hAnsi="GE Inspira"/>
          <w:b/>
          <w:bCs/>
          <w:u w:val="single"/>
        </w:rPr>
      </w:pPr>
    </w:p>
    <w:p w14:paraId="4463928D" w14:textId="77777777" w:rsidR="0094450E" w:rsidRDefault="0094450E" w:rsidP="0094450E">
      <w:pPr>
        <w:pStyle w:val="heading1text"/>
        <w:ind w:left="0"/>
        <w:rPr>
          <w:rFonts w:ascii="GE Inspira" w:hAnsi="GE Inspira"/>
          <w:b/>
          <w:bCs/>
          <w:u w:val="single"/>
        </w:rPr>
      </w:pPr>
    </w:p>
    <w:p w14:paraId="3AFA01B1" w14:textId="77777777" w:rsidR="0094450E" w:rsidRDefault="0094450E" w:rsidP="0094450E">
      <w:pPr>
        <w:pStyle w:val="heading1text"/>
        <w:ind w:left="0"/>
        <w:rPr>
          <w:rFonts w:ascii="GE Inspira" w:hAnsi="GE Inspira"/>
          <w:b/>
          <w:bCs/>
          <w:u w:val="single"/>
        </w:rPr>
      </w:pPr>
      <w:r>
        <w:rPr>
          <w:noProof/>
        </w:rPr>
        <w:drawing>
          <wp:inline distT="0" distB="0" distL="0" distR="0" wp14:anchorId="6A69E5F4" wp14:editId="7BA79EFF">
            <wp:extent cx="5490210" cy="2928620"/>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40"/>
                    <a:stretch>
                      <a:fillRect/>
                    </a:stretch>
                  </pic:blipFill>
                  <pic:spPr>
                    <a:xfrm>
                      <a:off x="0" y="0"/>
                      <a:ext cx="5490210" cy="2928620"/>
                    </a:xfrm>
                    <a:prstGeom prst="rect">
                      <a:avLst/>
                    </a:prstGeom>
                  </pic:spPr>
                </pic:pic>
              </a:graphicData>
            </a:graphic>
          </wp:inline>
        </w:drawing>
      </w:r>
    </w:p>
    <w:p w14:paraId="241FAE4E" w14:textId="77777777" w:rsidR="0094450E" w:rsidRDefault="0094450E" w:rsidP="0094450E">
      <w:pPr>
        <w:pStyle w:val="heading1text"/>
        <w:ind w:left="0"/>
        <w:rPr>
          <w:rFonts w:ascii="GE Inspira" w:hAnsi="GE Inspira"/>
          <w:b/>
          <w:bCs/>
          <w:u w:val="single"/>
        </w:rPr>
      </w:pPr>
    </w:p>
    <w:p w14:paraId="6E6EB95B" w14:textId="77777777" w:rsidR="0094450E" w:rsidRDefault="0094450E" w:rsidP="0094450E">
      <w:pPr>
        <w:pStyle w:val="heading1text"/>
        <w:ind w:left="0"/>
        <w:rPr>
          <w:rFonts w:ascii="GE Inspira" w:hAnsi="GE Inspira"/>
          <w:b/>
          <w:bCs/>
          <w:u w:val="single"/>
        </w:rPr>
      </w:pPr>
    </w:p>
    <w:p w14:paraId="28C9BBCA" w14:textId="77777777" w:rsidR="0094450E" w:rsidRDefault="0094450E" w:rsidP="0094450E">
      <w:pPr>
        <w:pStyle w:val="heading1text"/>
        <w:ind w:left="0"/>
        <w:rPr>
          <w:rFonts w:asciiTheme="majorHAnsi" w:hAnsiTheme="majorHAnsi" w:cstheme="majorHAnsi"/>
          <w:b/>
          <w:bCs/>
          <w:color w:val="002060"/>
          <w:u w:val="single"/>
        </w:rPr>
      </w:pPr>
      <w:r w:rsidRPr="00D60A27">
        <w:rPr>
          <w:rFonts w:asciiTheme="majorHAnsi" w:hAnsiTheme="majorHAnsi" w:cstheme="majorHAnsi"/>
          <w:b/>
          <w:bCs/>
          <w:color w:val="002060"/>
          <w:u w:val="single"/>
        </w:rPr>
        <w:t>Navigation</w:t>
      </w:r>
      <w:r>
        <w:rPr>
          <w:rFonts w:asciiTheme="majorHAnsi" w:hAnsiTheme="majorHAnsi" w:cstheme="majorHAnsi"/>
          <w:b/>
          <w:bCs/>
          <w:color w:val="002060"/>
          <w:u w:val="single"/>
        </w:rPr>
        <w:t xml:space="preserve"> for Supplier city:</w:t>
      </w:r>
    </w:p>
    <w:p w14:paraId="5E36053B" w14:textId="77777777" w:rsidR="0094450E" w:rsidRPr="00FB7B2F" w:rsidRDefault="0094450E" w:rsidP="0094450E">
      <w:pPr>
        <w:pStyle w:val="heading1text"/>
        <w:ind w:left="0"/>
        <w:rPr>
          <w:rFonts w:asciiTheme="majorHAnsi" w:hAnsiTheme="majorHAnsi" w:cstheme="majorHAnsi"/>
          <w:b/>
          <w:bCs/>
          <w:color w:val="002060"/>
        </w:rPr>
      </w:pPr>
      <w:r w:rsidRPr="00FB7B2F">
        <w:rPr>
          <w:rFonts w:asciiTheme="majorHAnsi" w:hAnsiTheme="majorHAnsi" w:cstheme="majorHAnsi"/>
          <w:b/>
          <w:bCs/>
          <w:color w:val="002060"/>
        </w:rPr>
        <w:t>GEMSAS_PO_CN_GETD_MANAGER &gt; SUPPLY BASE VENDOR INQUIRY &gt; SUPPLIERS (VIEW ONLY) &gt; GIVE SUPPLIER NUMBER &gt; ADDRESS BOOK &gt; CLICK ON UPDATE BUTTON OF SUPPLIER NAME</w:t>
      </w:r>
    </w:p>
    <w:p w14:paraId="597381E6" w14:textId="77777777" w:rsidR="0094450E" w:rsidRDefault="0094450E" w:rsidP="0094450E">
      <w:pPr>
        <w:pStyle w:val="heading1text"/>
        <w:ind w:left="0"/>
        <w:rPr>
          <w:rFonts w:ascii="GE Inspira" w:hAnsi="GE Inspira"/>
          <w:b/>
          <w:bCs/>
          <w:u w:val="single"/>
        </w:rPr>
      </w:pPr>
    </w:p>
    <w:p w14:paraId="3F4B29C0" w14:textId="77777777" w:rsidR="0094450E" w:rsidRDefault="0094450E" w:rsidP="0094450E">
      <w:pPr>
        <w:pStyle w:val="heading1text"/>
        <w:ind w:left="0"/>
        <w:rPr>
          <w:rFonts w:ascii="GE Inspira" w:hAnsi="GE Inspira"/>
          <w:b/>
          <w:bCs/>
          <w:u w:val="single"/>
        </w:rPr>
      </w:pPr>
    </w:p>
    <w:p w14:paraId="418D7262" w14:textId="77777777" w:rsidR="0094450E" w:rsidRDefault="0094450E" w:rsidP="0094450E">
      <w:pPr>
        <w:pStyle w:val="heading1text"/>
        <w:ind w:left="0"/>
        <w:rPr>
          <w:rFonts w:ascii="GE Inspira" w:hAnsi="GE Inspira"/>
          <w:b/>
          <w:bCs/>
          <w:u w:val="single"/>
        </w:rPr>
      </w:pPr>
    </w:p>
    <w:p w14:paraId="0B90B9BF" w14:textId="6CFAA9EF" w:rsidR="0094450E" w:rsidRPr="00EC1F2F" w:rsidRDefault="0094450E">
      <w:pPr>
        <w:pStyle w:val="heading1text"/>
        <w:ind w:left="0"/>
        <w:rPr>
          <w:rFonts w:ascii="GE Inspira" w:hAnsi="GE Inspira"/>
          <w:b/>
          <w:bCs/>
          <w:u w:val="single"/>
        </w:rPr>
      </w:pPr>
      <w:r>
        <w:rPr>
          <w:noProof/>
        </w:rPr>
        <w:drawing>
          <wp:inline distT="0" distB="0" distL="0" distR="0" wp14:anchorId="67563281" wp14:editId="262B8A46">
            <wp:extent cx="5490210" cy="2464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0210" cy="2464435"/>
                    </a:xfrm>
                    <a:prstGeom prst="rect">
                      <a:avLst/>
                    </a:prstGeom>
                  </pic:spPr>
                </pic:pic>
              </a:graphicData>
            </a:graphic>
          </wp:inline>
        </w:drawing>
      </w:r>
    </w:p>
    <w:sectPr w:rsidR="0094450E" w:rsidRPr="00EC1F2F" w:rsidSect="000115A1">
      <w:headerReference w:type="default" r:id="rId42"/>
      <w:footerReference w:type="even" r:id="rId43"/>
      <w:footerReference w:type="default" r:id="rId44"/>
      <w:headerReference w:type="first" r:id="rId45"/>
      <w:footerReference w:type="first" r:id="rId46"/>
      <w:pgSz w:w="12240" w:h="15840"/>
      <w:pgMar w:top="1440" w:right="1797" w:bottom="1530" w:left="1797" w:header="720" w:footer="720"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63908" w14:textId="77777777" w:rsidR="001C48BF" w:rsidRDefault="001C48BF">
      <w:r>
        <w:separator/>
      </w:r>
    </w:p>
  </w:endnote>
  <w:endnote w:type="continuationSeparator" w:id="0">
    <w:p w14:paraId="32C6FF44" w14:textId="77777777" w:rsidR="001C48BF" w:rsidRDefault="001C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 Inspira">
    <w:altName w:val="Cambria"/>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GE Inspira Sans">
    <w:altName w:val="Calibri"/>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53F2" w14:textId="77777777" w:rsidR="00D74A54" w:rsidRDefault="00D74A54" w:rsidP="00A8739C">
    <w:pPr>
      <w:pStyle w:val="Footer"/>
    </w:pPr>
    <w:r>
      <w:t>GE RESTRICTED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33C9" w14:textId="7F81CAA0" w:rsidR="00D74A54" w:rsidRPr="007E67C2" w:rsidRDefault="00D750EA" w:rsidP="00617BED">
    <w:pPr>
      <w:pStyle w:val="Footer"/>
      <w:jc w:val="center"/>
      <w:rPr>
        <w:rStyle w:val="PageNumber"/>
        <w:rFonts w:ascii="Candara" w:hAnsi="Candara"/>
        <w:b/>
        <w:sz w:val="22"/>
      </w:rPr>
    </w:pPr>
    <w:r>
      <w:rPr>
        <w:rFonts w:ascii="Arial" w:hAnsi="Arial" w:cs="Arial"/>
        <w:sz w:val="20"/>
      </w:rPr>
      <w:t>GE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A225" w14:textId="77777777" w:rsidR="00D74A54" w:rsidRDefault="00D74A54" w:rsidP="00A8739C">
    <w:pPr>
      <w:pStyle w:val="Footer"/>
      <w:tabs>
        <w:tab w:val="clear" w:pos="4320"/>
        <w:tab w:val="center" w:pos="8640"/>
        <w:tab w:val="right" w:pos="12870"/>
      </w:tabs>
      <w:rPr>
        <w:rFonts w:ascii="Arial" w:hAnsi="Arial" w:cs="Arial"/>
        <w:sz w:val="20"/>
      </w:rPr>
    </w:pPr>
  </w:p>
  <w:p w14:paraId="09C81C25" w14:textId="77777777" w:rsidR="00D74A54" w:rsidRDefault="00D74A54" w:rsidP="00A8739C">
    <w:pPr>
      <w:pStyle w:val="Footer"/>
      <w:tabs>
        <w:tab w:val="clear" w:pos="4320"/>
        <w:tab w:val="center" w:pos="8640"/>
        <w:tab w:val="right" w:pos="12870"/>
      </w:tabs>
      <w:rPr>
        <w:rFonts w:ascii="Arial" w:hAnsi="Arial" w:cs="Arial"/>
        <w:sz w:val="20"/>
      </w:rPr>
    </w:pPr>
    <w:r>
      <w:rPr>
        <w:rFonts w:ascii="Arial" w:hAnsi="Arial" w:cs="Arial"/>
        <w:sz w:val="20"/>
      </w:rPr>
      <w:tab/>
    </w:r>
    <w:r>
      <w:rPr>
        <w:rFonts w:ascii="Arial" w:hAnsi="Arial" w:cs="Arial"/>
        <w:noProof/>
        <w:sz w:val="20"/>
        <w:lang w:val="en-IN" w:eastAsia="en-IN"/>
      </w:rPr>
      <w:drawing>
        <wp:inline distT="0" distB="0" distL="0" distR="0" wp14:anchorId="66B18738" wp14:editId="439D5938">
          <wp:extent cx="1722755" cy="414655"/>
          <wp:effectExtent l="0" t="0" r="0" b="0"/>
          <wp:docPr id="2" name="Picture 2" descr="ge_ia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_iaw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2755" cy="414655"/>
                  </a:xfrm>
                  <a:prstGeom prst="rect">
                    <a:avLst/>
                  </a:prstGeom>
                  <a:noFill/>
                  <a:ln>
                    <a:noFill/>
                  </a:ln>
                </pic:spPr>
              </pic:pic>
            </a:graphicData>
          </a:graphic>
        </wp:inline>
      </w:drawing>
    </w:r>
  </w:p>
  <w:p w14:paraId="5CEC5B7B" w14:textId="7B27BD5A" w:rsidR="00D74A54" w:rsidRDefault="00D74A54" w:rsidP="00A8739C">
    <w:pPr>
      <w:pStyle w:val="Footer"/>
      <w:rPr>
        <w:rStyle w:val="PageNumber"/>
        <w:rFonts w:ascii="Candara" w:hAnsi="Candara" w:cs="Arial"/>
        <w:b/>
        <w:sz w:val="22"/>
      </w:rPr>
    </w:pPr>
    <w:r w:rsidRPr="003A1190">
      <w:rPr>
        <w:rStyle w:val="CommentReference"/>
        <w:rFonts w:ascii="GE Inspira" w:hAnsi="GE Inspira" w:cs="Arial"/>
        <w:sz w:val="20"/>
        <w:szCs w:val="18"/>
      </w:rPr>
      <w:t>GLPROD_MD60_PLN_GLPROD_DATA_TO_SPM</w:t>
    </w:r>
    <w:r>
      <w:rPr>
        <w:rStyle w:val="CommentReference"/>
        <w:rFonts w:ascii="GE Inspira" w:hAnsi="GE Inspira" w:cs="Arial"/>
        <w:sz w:val="20"/>
        <w:szCs w:val="18"/>
      </w:rPr>
      <w:tab/>
    </w:r>
    <w:r w:rsidRPr="00DA2711">
      <w:rPr>
        <w:rFonts w:ascii="Calibri" w:hAnsi="Calibri" w:cs="Arial"/>
        <w:sz w:val="20"/>
      </w:rPr>
      <w:t xml:space="preserve">Page </w:t>
    </w:r>
    <w:r w:rsidRPr="00DA2711">
      <w:rPr>
        <w:rStyle w:val="PageNumber"/>
        <w:rFonts w:ascii="Calibri" w:hAnsi="Calibri" w:cs="Arial"/>
        <w:sz w:val="20"/>
      </w:rPr>
      <w:fldChar w:fldCharType="begin"/>
    </w:r>
    <w:r w:rsidRPr="00DA2711">
      <w:rPr>
        <w:rStyle w:val="PageNumber"/>
        <w:rFonts w:ascii="Calibri" w:hAnsi="Calibri" w:cs="Arial"/>
        <w:sz w:val="20"/>
      </w:rPr>
      <w:instrText xml:space="preserve"> PAGE </w:instrText>
    </w:r>
    <w:r w:rsidRPr="00DA2711">
      <w:rPr>
        <w:rStyle w:val="PageNumber"/>
        <w:rFonts w:ascii="Calibri" w:hAnsi="Calibri" w:cs="Arial"/>
        <w:sz w:val="20"/>
      </w:rPr>
      <w:fldChar w:fldCharType="separate"/>
    </w:r>
    <w:r>
      <w:rPr>
        <w:rStyle w:val="PageNumber"/>
        <w:rFonts w:ascii="Calibri" w:hAnsi="Calibri" w:cs="Arial"/>
        <w:noProof/>
        <w:sz w:val="20"/>
      </w:rPr>
      <w:t>1</w:t>
    </w:r>
    <w:r w:rsidRPr="00DA2711">
      <w:rPr>
        <w:rStyle w:val="PageNumber"/>
        <w:rFonts w:ascii="Calibri" w:hAnsi="Calibri" w:cs="Arial"/>
        <w:sz w:val="20"/>
      </w:rPr>
      <w:fldChar w:fldCharType="end"/>
    </w:r>
    <w:r w:rsidRPr="00DA2711">
      <w:rPr>
        <w:rStyle w:val="PageNumber"/>
        <w:rFonts w:ascii="Calibri" w:hAnsi="Calibri" w:cs="Arial"/>
        <w:sz w:val="20"/>
      </w:rPr>
      <w:t xml:space="preserve"> of </w:t>
    </w:r>
    <w:r w:rsidRPr="00DA2711">
      <w:rPr>
        <w:rStyle w:val="PageNumber"/>
        <w:rFonts w:ascii="Calibri" w:hAnsi="Calibri" w:cs="Arial"/>
        <w:sz w:val="20"/>
      </w:rPr>
      <w:fldChar w:fldCharType="begin"/>
    </w:r>
    <w:r w:rsidRPr="00DA2711">
      <w:rPr>
        <w:rStyle w:val="PageNumber"/>
        <w:rFonts w:ascii="Calibri" w:hAnsi="Calibri" w:cs="Arial"/>
        <w:sz w:val="20"/>
      </w:rPr>
      <w:instrText xml:space="preserve"> NUMPAGES </w:instrText>
    </w:r>
    <w:r w:rsidRPr="00DA2711">
      <w:rPr>
        <w:rStyle w:val="PageNumber"/>
        <w:rFonts w:ascii="Calibri" w:hAnsi="Calibri" w:cs="Arial"/>
        <w:sz w:val="20"/>
      </w:rPr>
      <w:fldChar w:fldCharType="separate"/>
    </w:r>
    <w:r>
      <w:rPr>
        <w:rStyle w:val="PageNumber"/>
        <w:rFonts w:ascii="Calibri" w:hAnsi="Calibri" w:cs="Arial"/>
        <w:noProof/>
        <w:sz w:val="20"/>
      </w:rPr>
      <w:t>130</w:t>
    </w:r>
    <w:r w:rsidRPr="00DA2711">
      <w:rPr>
        <w:rStyle w:val="PageNumber"/>
        <w:rFonts w:ascii="Calibri" w:hAnsi="Calibri" w:cs="Arial"/>
        <w:sz w:val="20"/>
      </w:rPr>
      <w:fldChar w:fldCharType="end"/>
    </w:r>
  </w:p>
  <w:p w14:paraId="727E65AE" w14:textId="77777777" w:rsidR="00D74A54" w:rsidRPr="00582E5D" w:rsidRDefault="00D74A54" w:rsidP="00A8739C">
    <w:pPr>
      <w:pStyle w:val="Footer"/>
      <w:jc w:val="center"/>
      <w:rPr>
        <w:rFonts w:ascii="Candara" w:hAnsi="Candara"/>
        <w:b/>
        <w:sz w:val="22"/>
      </w:rPr>
    </w:pPr>
    <w:r>
      <w:rPr>
        <w:rFonts w:ascii="Candara" w:hAnsi="Candara"/>
        <w:b/>
        <w:sz w:val="22"/>
      </w:rPr>
      <w:t>GE Internal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1315" w14:textId="77777777" w:rsidR="00D74A54" w:rsidRDefault="00D74A54" w:rsidP="009F4E4E">
    <w:r>
      <w:t>GE RESTRICTED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B2970" w14:textId="1A041063" w:rsidR="00D74A54" w:rsidRPr="007E67C2" w:rsidRDefault="00D750EA" w:rsidP="00617BED">
    <w:pPr>
      <w:pStyle w:val="Footer"/>
      <w:jc w:val="center"/>
      <w:rPr>
        <w:rFonts w:ascii="Candara" w:hAnsi="Candara"/>
        <w:b/>
        <w:sz w:val="22"/>
      </w:rPr>
    </w:pPr>
    <w:r>
      <w:rPr>
        <w:rFonts w:ascii="Arial" w:hAnsi="Arial" w:cs="Arial"/>
        <w:sz w:val="20"/>
      </w:rPr>
      <w:t>GE Internal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045E" w14:textId="77777777" w:rsidR="00D74A54" w:rsidRDefault="00D74A54" w:rsidP="0095326E">
    <w:pPr>
      <w:pStyle w:val="Footer"/>
      <w:tabs>
        <w:tab w:val="clear" w:pos="4320"/>
        <w:tab w:val="center" w:pos="8640"/>
        <w:tab w:val="right" w:pos="12870"/>
      </w:tabs>
      <w:rPr>
        <w:rFonts w:ascii="Arial" w:hAnsi="Arial" w:cs="Arial"/>
        <w:sz w:val="20"/>
      </w:rPr>
    </w:pPr>
    <w:r>
      <w:rPr>
        <w:rFonts w:ascii="Arial" w:hAnsi="Arial" w:cs="Arial"/>
        <w:sz w:val="20"/>
      </w:rPr>
      <w:tab/>
    </w:r>
    <w:r>
      <w:rPr>
        <w:rFonts w:ascii="Arial" w:hAnsi="Arial" w:cs="Arial"/>
        <w:noProof/>
        <w:sz w:val="20"/>
        <w:lang w:val="en-IN" w:eastAsia="en-IN"/>
      </w:rPr>
      <w:drawing>
        <wp:inline distT="0" distB="0" distL="0" distR="0" wp14:anchorId="50F46CE9" wp14:editId="4C030009">
          <wp:extent cx="1722755" cy="414655"/>
          <wp:effectExtent l="0" t="0" r="0" b="0"/>
          <wp:docPr id="4" name="Picture 4" descr="ge_ia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_iaw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2755" cy="414655"/>
                  </a:xfrm>
                  <a:prstGeom prst="rect">
                    <a:avLst/>
                  </a:prstGeom>
                  <a:noFill/>
                  <a:ln>
                    <a:noFill/>
                  </a:ln>
                </pic:spPr>
              </pic:pic>
            </a:graphicData>
          </a:graphic>
        </wp:inline>
      </w:drawing>
    </w:r>
  </w:p>
  <w:p w14:paraId="75147CB6" w14:textId="2EE2FDED" w:rsidR="00D74A54" w:rsidRPr="00713BBD" w:rsidRDefault="00D74A54" w:rsidP="0095326E">
    <w:pPr>
      <w:pStyle w:val="Footer"/>
    </w:pPr>
    <w:r w:rsidRPr="00BA7D97">
      <w:rPr>
        <w:rStyle w:val="CommentReference"/>
        <w:rFonts w:ascii="GE Inspira" w:hAnsi="GE Inspira"/>
        <w:sz w:val="20"/>
      </w:rPr>
      <w:t>GLPROD_MD60_PLN_SVC_SPM_NEWBUY_RECOMMENDATION</w:t>
    </w:r>
    <w:r>
      <w:rPr>
        <w:rStyle w:val="CommentReference"/>
        <w:rFonts w:ascii="GE Inspira" w:hAnsi="GE Inspira" w:cs="Arial"/>
        <w:sz w:val="20"/>
        <w:szCs w:val="18"/>
      </w:rPr>
      <w:tab/>
    </w:r>
    <w:r w:rsidRPr="00DA2711">
      <w:rPr>
        <w:rFonts w:ascii="Calibri" w:hAnsi="Calibri" w:cs="Arial"/>
        <w:sz w:val="20"/>
      </w:rPr>
      <w:t xml:space="preserve">Page </w:t>
    </w:r>
    <w:r w:rsidRPr="00DA2711">
      <w:rPr>
        <w:rStyle w:val="PageNumber"/>
        <w:rFonts w:ascii="Calibri" w:hAnsi="Calibri" w:cs="Arial"/>
        <w:sz w:val="20"/>
      </w:rPr>
      <w:fldChar w:fldCharType="begin"/>
    </w:r>
    <w:r w:rsidRPr="00DA2711">
      <w:rPr>
        <w:rStyle w:val="PageNumber"/>
        <w:rFonts w:ascii="Calibri" w:hAnsi="Calibri" w:cs="Arial"/>
        <w:sz w:val="20"/>
      </w:rPr>
      <w:instrText xml:space="preserve"> PAGE </w:instrText>
    </w:r>
    <w:r w:rsidRPr="00DA2711">
      <w:rPr>
        <w:rStyle w:val="PageNumber"/>
        <w:rFonts w:ascii="Calibri" w:hAnsi="Calibri" w:cs="Arial"/>
        <w:sz w:val="20"/>
      </w:rPr>
      <w:fldChar w:fldCharType="separate"/>
    </w:r>
    <w:r>
      <w:rPr>
        <w:rStyle w:val="PageNumber"/>
        <w:rFonts w:ascii="Calibri" w:hAnsi="Calibri" w:cs="Arial"/>
        <w:noProof/>
        <w:sz w:val="20"/>
      </w:rPr>
      <w:t>13</w:t>
    </w:r>
    <w:r w:rsidRPr="00DA2711">
      <w:rPr>
        <w:rStyle w:val="PageNumber"/>
        <w:rFonts w:ascii="Calibri" w:hAnsi="Calibri" w:cs="Arial"/>
        <w:sz w:val="20"/>
      </w:rPr>
      <w:fldChar w:fldCharType="end"/>
    </w:r>
    <w:r w:rsidRPr="00DA2711">
      <w:rPr>
        <w:rStyle w:val="PageNumber"/>
        <w:rFonts w:ascii="Calibri" w:hAnsi="Calibri" w:cs="Arial"/>
        <w:sz w:val="20"/>
      </w:rPr>
      <w:t xml:space="preserve"> of </w:t>
    </w:r>
    <w:r w:rsidRPr="00DA2711">
      <w:rPr>
        <w:rStyle w:val="PageNumber"/>
        <w:rFonts w:ascii="Calibri" w:hAnsi="Calibri" w:cs="Arial"/>
        <w:sz w:val="20"/>
      </w:rPr>
      <w:fldChar w:fldCharType="begin"/>
    </w:r>
    <w:r w:rsidRPr="00DA2711">
      <w:rPr>
        <w:rStyle w:val="PageNumber"/>
        <w:rFonts w:ascii="Calibri" w:hAnsi="Calibri" w:cs="Arial"/>
        <w:sz w:val="20"/>
      </w:rPr>
      <w:instrText xml:space="preserve"> NUMPAGES </w:instrText>
    </w:r>
    <w:r w:rsidRPr="00DA2711">
      <w:rPr>
        <w:rStyle w:val="PageNumber"/>
        <w:rFonts w:ascii="Calibri" w:hAnsi="Calibri" w:cs="Arial"/>
        <w:sz w:val="20"/>
      </w:rPr>
      <w:fldChar w:fldCharType="separate"/>
    </w:r>
    <w:r>
      <w:rPr>
        <w:rStyle w:val="PageNumber"/>
        <w:rFonts w:ascii="Calibri" w:hAnsi="Calibri" w:cs="Arial"/>
        <w:noProof/>
        <w:sz w:val="20"/>
      </w:rPr>
      <w:t>130</w:t>
    </w:r>
    <w:r w:rsidRPr="00DA2711">
      <w:rPr>
        <w:rStyle w:val="PageNumber"/>
        <w:rFonts w:ascii="Calibri" w:hAnsi="Calibri" w:cs="Arial"/>
        <w:sz w:val="20"/>
      </w:rPr>
      <w:fldChar w:fldCharType="end"/>
    </w:r>
  </w:p>
  <w:p w14:paraId="2E0147E8" w14:textId="77777777" w:rsidR="00D74A54" w:rsidRPr="0095326E" w:rsidRDefault="00D74A54" w:rsidP="00953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74C2C" w14:textId="77777777" w:rsidR="001C48BF" w:rsidRDefault="001C48BF">
      <w:r>
        <w:separator/>
      </w:r>
    </w:p>
  </w:footnote>
  <w:footnote w:type="continuationSeparator" w:id="0">
    <w:p w14:paraId="705F7C26" w14:textId="77777777" w:rsidR="001C48BF" w:rsidRDefault="001C4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90BAA" w14:textId="77777777" w:rsidR="00F301C2" w:rsidRDefault="00F301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78"/>
      <w:gridCol w:w="4144"/>
      <w:gridCol w:w="2878"/>
    </w:tblGrid>
    <w:tr w:rsidR="00D74A54" w14:paraId="05F2FB02" w14:textId="77777777">
      <w:tc>
        <w:tcPr>
          <w:tcW w:w="3119" w:type="dxa"/>
        </w:tcPr>
        <w:p w14:paraId="6CCD61F2" w14:textId="77777777" w:rsidR="00D74A54" w:rsidRPr="00FF629F" w:rsidRDefault="00D74A54">
          <w:pPr>
            <w:pStyle w:val="Header"/>
            <w:rPr>
              <w:rFonts w:ascii="GE Inspira" w:hAnsi="GE Inspira" w:cs="Arial"/>
              <w:sz w:val="20"/>
              <w:szCs w:val="20"/>
            </w:rPr>
          </w:pPr>
          <w:r w:rsidRPr="00FF629F">
            <w:rPr>
              <w:rFonts w:ascii="GE Inspira" w:hAnsi="GE Inspira" w:cs="Arial"/>
              <w:sz w:val="20"/>
              <w:szCs w:val="20"/>
            </w:rPr>
            <w:t>GE Healthcare</w:t>
          </w:r>
        </w:p>
      </w:tc>
      <w:tc>
        <w:tcPr>
          <w:tcW w:w="4500" w:type="dxa"/>
        </w:tcPr>
        <w:p w14:paraId="1E337D4C" w14:textId="77777777" w:rsidR="00D74A54" w:rsidRPr="00FF629F" w:rsidRDefault="00D74A54">
          <w:pPr>
            <w:pStyle w:val="Header"/>
            <w:jc w:val="center"/>
            <w:rPr>
              <w:rFonts w:ascii="GE Inspira" w:hAnsi="GE Inspira" w:cs="Arial"/>
              <w:b/>
              <w:sz w:val="20"/>
              <w:szCs w:val="20"/>
            </w:rPr>
          </w:pPr>
          <w:r w:rsidRPr="00FF629F">
            <w:rPr>
              <w:rFonts w:ascii="GE Inspira" w:hAnsi="GE Inspira" w:cs="Arial"/>
              <w:b/>
              <w:sz w:val="20"/>
              <w:szCs w:val="20"/>
            </w:rPr>
            <w:t>GE Healthcare ERP Integration</w:t>
          </w:r>
        </w:p>
      </w:tc>
      <w:tc>
        <w:tcPr>
          <w:tcW w:w="3119" w:type="dxa"/>
        </w:tcPr>
        <w:p w14:paraId="385A942B" w14:textId="77777777" w:rsidR="00D74A54" w:rsidRPr="00FF629F" w:rsidRDefault="00D74A54">
          <w:pPr>
            <w:pStyle w:val="Header"/>
            <w:rPr>
              <w:rFonts w:ascii="GE Inspira" w:hAnsi="GE Inspira" w:cs="Arial"/>
              <w:sz w:val="20"/>
              <w:szCs w:val="20"/>
            </w:rPr>
          </w:pPr>
          <w:r w:rsidRPr="00FF629F">
            <w:rPr>
              <w:rFonts w:ascii="GE Inspira" w:hAnsi="GE Inspira" w:cs="Arial"/>
              <w:sz w:val="20"/>
              <w:szCs w:val="20"/>
            </w:rPr>
            <w:t>Effective Date: When released in My Workshop</w:t>
          </w:r>
        </w:p>
      </w:tc>
    </w:tr>
    <w:tr w:rsidR="00D74A54" w14:paraId="6F36BC4C" w14:textId="77777777">
      <w:tc>
        <w:tcPr>
          <w:tcW w:w="3119" w:type="dxa"/>
        </w:tcPr>
        <w:p w14:paraId="559436D8" w14:textId="77777777" w:rsidR="00D74A54" w:rsidRPr="00FF629F" w:rsidRDefault="00D74A54">
          <w:pPr>
            <w:pStyle w:val="Header"/>
            <w:rPr>
              <w:rFonts w:ascii="GE Inspira" w:hAnsi="GE Inspira" w:cs="Arial"/>
              <w:sz w:val="20"/>
              <w:szCs w:val="20"/>
            </w:rPr>
          </w:pPr>
          <w:r w:rsidRPr="00FF629F">
            <w:rPr>
              <w:rFonts w:ascii="GE Inspira" w:hAnsi="GE Inspira" w:cs="Arial"/>
              <w:sz w:val="20"/>
              <w:szCs w:val="20"/>
            </w:rPr>
            <w:t>Information Management</w:t>
          </w:r>
        </w:p>
      </w:tc>
      <w:tc>
        <w:tcPr>
          <w:tcW w:w="4500" w:type="dxa"/>
        </w:tcPr>
        <w:p w14:paraId="3208E25F" w14:textId="77777777" w:rsidR="00D74A54" w:rsidRPr="00FF629F" w:rsidRDefault="00D74A54" w:rsidP="00A8739C">
          <w:pPr>
            <w:pStyle w:val="Header"/>
            <w:jc w:val="center"/>
            <w:rPr>
              <w:rFonts w:ascii="GE Inspira" w:hAnsi="GE Inspira" w:cs="Arial"/>
              <w:b/>
              <w:sz w:val="20"/>
              <w:szCs w:val="20"/>
            </w:rPr>
          </w:pPr>
          <w:r w:rsidRPr="00FF629F">
            <w:rPr>
              <w:rFonts w:ascii="GE Inspira" w:hAnsi="GE Inspira" w:cs="Arial"/>
              <w:b/>
              <w:sz w:val="20"/>
              <w:szCs w:val="20"/>
            </w:rPr>
            <w:t xml:space="preserve">MD60 Functional Design – </w:t>
          </w:r>
          <w:r w:rsidRPr="00FF629F">
            <w:rPr>
              <w:rFonts w:ascii="GE Inspira" w:hAnsi="GE Inspira" w:cs="Arial"/>
              <w:sz w:val="20"/>
              <w:szCs w:val="20"/>
            </w:rPr>
            <w:t xml:space="preserve">Oracle </w:t>
          </w:r>
          <w:r>
            <w:rPr>
              <w:rFonts w:ascii="GE Inspira" w:hAnsi="GE Inspira" w:cs="Arial"/>
              <w:sz w:val="20"/>
              <w:szCs w:val="20"/>
            </w:rPr>
            <w:t xml:space="preserve">to SPM </w:t>
          </w:r>
          <w:r w:rsidRPr="00FF629F">
            <w:rPr>
              <w:rFonts w:ascii="GE Inspira" w:hAnsi="GE Inspira" w:cs="Arial"/>
              <w:sz w:val="20"/>
              <w:szCs w:val="20"/>
            </w:rPr>
            <w:t xml:space="preserve">Data </w:t>
          </w:r>
          <w:r>
            <w:rPr>
              <w:rFonts w:ascii="GE Inspira" w:hAnsi="GE Inspira" w:cs="Arial"/>
              <w:sz w:val="20"/>
              <w:szCs w:val="20"/>
            </w:rPr>
            <w:t>Feeds</w:t>
          </w:r>
        </w:p>
      </w:tc>
      <w:tc>
        <w:tcPr>
          <w:tcW w:w="3119" w:type="dxa"/>
        </w:tcPr>
        <w:p w14:paraId="19E1318D" w14:textId="6F109F87" w:rsidR="00D74A54" w:rsidRPr="00FF629F" w:rsidRDefault="00D74A54" w:rsidP="00294DF3">
          <w:pPr>
            <w:pStyle w:val="Header"/>
            <w:rPr>
              <w:rFonts w:ascii="GE Inspira" w:hAnsi="GE Inspira" w:cs="Arial"/>
              <w:sz w:val="20"/>
              <w:szCs w:val="20"/>
            </w:rPr>
          </w:pPr>
          <w:r>
            <w:rPr>
              <w:rFonts w:ascii="GE Inspira" w:hAnsi="GE Inspira" w:cs="Arial"/>
              <w:sz w:val="20"/>
              <w:szCs w:val="20"/>
            </w:rPr>
            <w:t xml:space="preserve">Revision </w:t>
          </w:r>
          <w:r w:rsidR="00043001">
            <w:rPr>
              <w:rFonts w:ascii="GE Inspira" w:hAnsi="GE Inspira" w:cs="Arial"/>
              <w:sz w:val="20"/>
              <w:szCs w:val="20"/>
            </w:rPr>
            <w:t>2</w:t>
          </w:r>
          <w:r w:rsidR="00F301C2">
            <w:rPr>
              <w:rFonts w:ascii="GE Inspira" w:hAnsi="GE Inspira" w:cs="Arial"/>
              <w:sz w:val="20"/>
              <w:szCs w:val="20"/>
            </w:rPr>
            <w:t>6</w:t>
          </w:r>
          <w:r w:rsidRPr="00FF629F">
            <w:rPr>
              <w:rFonts w:ascii="GE Inspira" w:hAnsi="GE Inspira" w:cs="Arial"/>
              <w:sz w:val="20"/>
              <w:szCs w:val="20"/>
            </w:rPr>
            <w:t>.0</w:t>
          </w:r>
        </w:p>
      </w:tc>
    </w:tr>
  </w:tbl>
  <w:p w14:paraId="21E293CA" w14:textId="77777777" w:rsidR="00D74A54" w:rsidRDefault="00D74A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B2697" w14:textId="77777777" w:rsidR="00D74A54" w:rsidRDefault="00D74A54">
    <w:pPr>
      <w:pStyle w:val="Header"/>
      <w:tabs>
        <w:tab w:val="clear" w:pos="4320"/>
        <w:tab w:val="clear" w:pos="8640"/>
        <w:tab w:val="left" w:pos="180"/>
        <w:tab w:val="center" w:pos="5580"/>
        <w:tab w:val="right" w:pos="7740"/>
        <w:tab w:val="right" w:pos="12960"/>
      </w:tabs>
      <w:ind w:right="4143"/>
    </w:pPr>
    <w:r>
      <w:tab/>
    </w:r>
    <w:r>
      <w:tab/>
    </w:r>
    <w:r>
      <w:tab/>
    </w:r>
    <w:r>
      <w:rPr>
        <w:noProof/>
        <w:lang w:val="en-IN" w:eastAsia="en-IN"/>
      </w:rPr>
      <w:drawing>
        <wp:inline distT="0" distB="0" distL="0" distR="0" wp14:anchorId="2BAA5B05" wp14:editId="4172A85B">
          <wp:extent cx="2190115" cy="223520"/>
          <wp:effectExtent l="0" t="0" r="0" b="0"/>
          <wp:docPr id="1" name="Picture 1" descr="gehc_extended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hc_extended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115" cy="22352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437" w:type="dxa"/>
      <w:tblLayout w:type="fixed"/>
      <w:tblLook w:val="0000" w:firstRow="0" w:lastRow="0" w:firstColumn="0" w:lastColumn="0" w:noHBand="0" w:noVBand="0"/>
    </w:tblPr>
    <w:tblGrid>
      <w:gridCol w:w="2878"/>
      <w:gridCol w:w="4144"/>
      <w:gridCol w:w="2888"/>
    </w:tblGrid>
    <w:tr w:rsidR="00D74A54" w:rsidRPr="00643D2C" w14:paraId="0CBF8379" w14:textId="77777777">
      <w:tc>
        <w:tcPr>
          <w:tcW w:w="2878" w:type="dxa"/>
          <w:tcBorders>
            <w:top w:val="single" w:sz="4" w:space="0" w:color="000000"/>
            <w:left w:val="single" w:sz="4" w:space="0" w:color="000000"/>
            <w:bottom w:val="single" w:sz="4" w:space="0" w:color="000000"/>
          </w:tcBorders>
          <w:shd w:val="clear" w:color="auto" w:fill="auto"/>
        </w:tcPr>
        <w:p w14:paraId="569B607E" w14:textId="77777777" w:rsidR="00D74A54" w:rsidRPr="00643D2C" w:rsidRDefault="00D74A54">
          <w:pPr>
            <w:pStyle w:val="Header"/>
            <w:rPr>
              <w:rFonts w:ascii="GE Inspira" w:hAnsi="GE Inspira" w:cs="Arial"/>
              <w:b/>
              <w:sz w:val="20"/>
              <w:szCs w:val="20"/>
            </w:rPr>
          </w:pPr>
          <w:r w:rsidRPr="00643D2C">
            <w:rPr>
              <w:rFonts w:ascii="GE Inspira" w:hAnsi="GE Inspira" w:cs="Arial"/>
              <w:sz w:val="20"/>
              <w:szCs w:val="20"/>
            </w:rPr>
            <w:t>GE Healthcare</w:t>
          </w:r>
        </w:p>
      </w:tc>
      <w:tc>
        <w:tcPr>
          <w:tcW w:w="4144" w:type="dxa"/>
          <w:tcBorders>
            <w:top w:val="single" w:sz="4" w:space="0" w:color="000000"/>
            <w:left w:val="single" w:sz="4" w:space="0" w:color="000000"/>
            <w:bottom w:val="single" w:sz="4" w:space="0" w:color="000000"/>
          </w:tcBorders>
          <w:shd w:val="clear" w:color="auto" w:fill="auto"/>
        </w:tcPr>
        <w:p w14:paraId="21D1B77D" w14:textId="77777777" w:rsidR="00D74A54" w:rsidRPr="00643D2C" w:rsidRDefault="00D74A54">
          <w:pPr>
            <w:pStyle w:val="Header"/>
            <w:jc w:val="center"/>
            <w:rPr>
              <w:rFonts w:ascii="GE Inspira" w:hAnsi="GE Inspira" w:cs="Arial"/>
              <w:sz w:val="20"/>
              <w:szCs w:val="20"/>
            </w:rPr>
          </w:pPr>
          <w:r w:rsidRPr="00643D2C">
            <w:rPr>
              <w:rFonts w:ascii="GE Inspira" w:hAnsi="GE Inspira" w:cs="Arial"/>
              <w:b/>
              <w:sz w:val="20"/>
              <w:szCs w:val="20"/>
            </w:rPr>
            <w:t>GE Healthcare ERP Integration</w:t>
          </w:r>
        </w:p>
      </w:tc>
      <w:tc>
        <w:tcPr>
          <w:tcW w:w="2888" w:type="dxa"/>
          <w:tcBorders>
            <w:top w:val="single" w:sz="4" w:space="0" w:color="000000"/>
            <w:left w:val="single" w:sz="4" w:space="0" w:color="000000"/>
            <w:bottom w:val="single" w:sz="4" w:space="0" w:color="000000"/>
            <w:right w:val="single" w:sz="4" w:space="0" w:color="000000"/>
          </w:tcBorders>
          <w:shd w:val="clear" w:color="auto" w:fill="auto"/>
        </w:tcPr>
        <w:p w14:paraId="0578F79A" w14:textId="77777777" w:rsidR="00D74A54" w:rsidRPr="00643D2C" w:rsidRDefault="00D74A54">
          <w:pPr>
            <w:pStyle w:val="Header"/>
            <w:rPr>
              <w:rFonts w:ascii="GE Inspira" w:hAnsi="GE Inspira"/>
              <w:sz w:val="20"/>
              <w:szCs w:val="20"/>
            </w:rPr>
          </w:pPr>
          <w:r w:rsidRPr="00643D2C">
            <w:rPr>
              <w:rFonts w:ascii="GE Inspira" w:hAnsi="GE Inspira" w:cs="Arial"/>
              <w:sz w:val="20"/>
              <w:szCs w:val="20"/>
            </w:rPr>
            <w:t xml:space="preserve">Effective Date: </w:t>
          </w:r>
          <w:r w:rsidRPr="00643D2C">
            <w:rPr>
              <w:rFonts w:ascii="GE Inspira" w:hAnsi="GE Inspira"/>
              <w:sz w:val="20"/>
              <w:szCs w:val="20"/>
            </w:rPr>
            <w:t>When Released in MyWorkshop</w:t>
          </w:r>
        </w:p>
      </w:tc>
    </w:tr>
    <w:tr w:rsidR="00D74A54" w:rsidRPr="00643D2C" w14:paraId="1673040A" w14:textId="77777777">
      <w:tc>
        <w:tcPr>
          <w:tcW w:w="2878" w:type="dxa"/>
          <w:tcBorders>
            <w:top w:val="single" w:sz="4" w:space="0" w:color="000000"/>
            <w:left w:val="single" w:sz="4" w:space="0" w:color="000000"/>
            <w:bottom w:val="single" w:sz="4" w:space="0" w:color="000000"/>
          </w:tcBorders>
          <w:shd w:val="clear" w:color="auto" w:fill="auto"/>
        </w:tcPr>
        <w:p w14:paraId="2A237919" w14:textId="77777777" w:rsidR="00D74A54" w:rsidRPr="00643D2C" w:rsidRDefault="00D74A54">
          <w:pPr>
            <w:pStyle w:val="Header"/>
            <w:rPr>
              <w:rFonts w:ascii="GE Inspira" w:hAnsi="GE Inspira" w:cs="Arial"/>
              <w:b/>
              <w:sz w:val="20"/>
              <w:szCs w:val="20"/>
            </w:rPr>
          </w:pPr>
          <w:r w:rsidRPr="00643D2C">
            <w:rPr>
              <w:rFonts w:ascii="GE Inspira" w:hAnsi="GE Inspira" w:cs="Arial"/>
              <w:sz w:val="20"/>
              <w:szCs w:val="20"/>
            </w:rPr>
            <w:t>Information Management</w:t>
          </w:r>
        </w:p>
      </w:tc>
      <w:tc>
        <w:tcPr>
          <w:tcW w:w="4144" w:type="dxa"/>
          <w:tcBorders>
            <w:top w:val="single" w:sz="4" w:space="0" w:color="000000"/>
            <w:left w:val="single" w:sz="4" w:space="0" w:color="000000"/>
            <w:bottom w:val="single" w:sz="4" w:space="0" w:color="000000"/>
          </w:tcBorders>
          <w:shd w:val="clear" w:color="auto" w:fill="auto"/>
        </w:tcPr>
        <w:p w14:paraId="2DE97A24" w14:textId="77777777" w:rsidR="00D74A54" w:rsidRPr="00643D2C" w:rsidRDefault="00D74A54">
          <w:pPr>
            <w:pStyle w:val="Header"/>
            <w:jc w:val="center"/>
            <w:rPr>
              <w:rFonts w:ascii="GE Inspira" w:hAnsi="GE Inspira" w:cs="Arial"/>
              <w:sz w:val="20"/>
              <w:szCs w:val="20"/>
            </w:rPr>
          </w:pPr>
          <w:r w:rsidRPr="00643D2C">
            <w:rPr>
              <w:rFonts w:ascii="GE Inspira" w:hAnsi="GE Inspira" w:cs="Arial"/>
              <w:b/>
              <w:sz w:val="20"/>
              <w:szCs w:val="20"/>
            </w:rPr>
            <w:t>MD60 Functional Design –SPM to Oracle Newbuy Recommendation</w:t>
          </w:r>
        </w:p>
      </w:tc>
      <w:tc>
        <w:tcPr>
          <w:tcW w:w="2888" w:type="dxa"/>
          <w:tcBorders>
            <w:top w:val="single" w:sz="4" w:space="0" w:color="000000"/>
            <w:left w:val="single" w:sz="4" w:space="0" w:color="000000"/>
            <w:bottom w:val="single" w:sz="4" w:space="0" w:color="000000"/>
            <w:right w:val="single" w:sz="4" w:space="0" w:color="000000"/>
          </w:tcBorders>
          <w:shd w:val="clear" w:color="auto" w:fill="auto"/>
        </w:tcPr>
        <w:p w14:paraId="70FF8A8C" w14:textId="4B12315D" w:rsidR="00D74A54" w:rsidRPr="00643D2C" w:rsidRDefault="00D74A54" w:rsidP="00280959">
          <w:pPr>
            <w:pStyle w:val="Header"/>
            <w:rPr>
              <w:rFonts w:ascii="GE Inspira" w:hAnsi="GE Inspira"/>
              <w:sz w:val="20"/>
              <w:szCs w:val="20"/>
            </w:rPr>
          </w:pPr>
          <w:r>
            <w:rPr>
              <w:rFonts w:ascii="GE Inspira" w:hAnsi="GE Inspira" w:cs="Arial"/>
              <w:sz w:val="20"/>
              <w:szCs w:val="20"/>
            </w:rPr>
            <w:t xml:space="preserve">Revision </w:t>
          </w:r>
          <w:r w:rsidR="00F301C2">
            <w:rPr>
              <w:rFonts w:ascii="GE Inspira" w:hAnsi="GE Inspira" w:cs="Arial"/>
              <w:sz w:val="20"/>
              <w:szCs w:val="20"/>
            </w:rPr>
            <w:t>26</w:t>
          </w:r>
          <w:r w:rsidRPr="00643D2C">
            <w:rPr>
              <w:rFonts w:ascii="GE Inspira" w:hAnsi="GE Inspira" w:cs="Arial"/>
              <w:sz w:val="20"/>
              <w:szCs w:val="20"/>
            </w:rPr>
            <w:t>.0</w:t>
          </w:r>
        </w:p>
      </w:tc>
    </w:tr>
  </w:tbl>
  <w:p w14:paraId="556EABC1" w14:textId="77777777" w:rsidR="00D74A54" w:rsidRPr="00643D2C" w:rsidRDefault="00D74A54">
    <w:pPr>
      <w:pStyle w:val="Header"/>
      <w:rPr>
        <w:rFonts w:ascii="GE Inspira" w:hAnsi="GE Inspira"/>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3" w:type="dxa"/>
      <w:tblInd w:w="-437" w:type="dxa"/>
      <w:tblLayout w:type="fixed"/>
      <w:tblLook w:val="0000" w:firstRow="0" w:lastRow="0" w:firstColumn="0" w:lastColumn="0" w:noHBand="0" w:noVBand="0"/>
    </w:tblPr>
    <w:tblGrid>
      <w:gridCol w:w="2899"/>
      <w:gridCol w:w="4175"/>
      <w:gridCol w:w="2909"/>
    </w:tblGrid>
    <w:tr w:rsidR="00F301C2" w:rsidRPr="00643D2C" w14:paraId="022EBD3F" w14:textId="77777777" w:rsidTr="00F301C2">
      <w:trPr>
        <w:trHeight w:val="479"/>
      </w:trPr>
      <w:tc>
        <w:tcPr>
          <w:tcW w:w="2899" w:type="dxa"/>
          <w:tcBorders>
            <w:top w:val="single" w:sz="4" w:space="0" w:color="000000"/>
            <w:left w:val="single" w:sz="4" w:space="0" w:color="000000"/>
            <w:bottom w:val="single" w:sz="4" w:space="0" w:color="000000"/>
          </w:tcBorders>
          <w:shd w:val="clear" w:color="auto" w:fill="auto"/>
        </w:tcPr>
        <w:p w14:paraId="67BE1432" w14:textId="77777777" w:rsidR="00F301C2" w:rsidRPr="00643D2C" w:rsidRDefault="00F301C2" w:rsidP="00F301C2">
          <w:pPr>
            <w:pStyle w:val="Header"/>
            <w:rPr>
              <w:rFonts w:ascii="GE Inspira" w:hAnsi="GE Inspira" w:cs="Arial"/>
              <w:b/>
              <w:sz w:val="20"/>
              <w:szCs w:val="20"/>
            </w:rPr>
          </w:pPr>
          <w:r w:rsidRPr="00643D2C">
            <w:rPr>
              <w:rFonts w:ascii="GE Inspira" w:hAnsi="GE Inspira" w:cs="Arial"/>
              <w:sz w:val="20"/>
              <w:szCs w:val="20"/>
            </w:rPr>
            <w:t>GE Healthcare</w:t>
          </w:r>
        </w:p>
      </w:tc>
      <w:tc>
        <w:tcPr>
          <w:tcW w:w="4175" w:type="dxa"/>
          <w:tcBorders>
            <w:top w:val="single" w:sz="4" w:space="0" w:color="000000"/>
            <w:left w:val="single" w:sz="4" w:space="0" w:color="000000"/>
            <w:bottom w:val="single" w:sz="4" w:space="0" w:color="000000"/>
          </w:tcBorders>
          <w:shd w:val="clear" w:color="auto" w:fill="auto"/>
        </w:tcPr>
        <w:p w14:paraId="0219BDE0" w14:textId="77777777" w:rsidR="00F301C2" w:rsidRPr="00643D2C" w:rsidRDefault="00F301C2" w:rsidP="00F301C2">
          <w:pPr>
            <w:pStyle w:val="Header"/>
            <w:jc w:val="center"/>
            <w:rPr>
              <w:rFonts w:ascii="GE Inspira" w:hAnsi="GE Inspira" w:cs="Arial"/>
              <w:sz w:val="20"/>
              <w:szCs w:val="20"/>
            </w:rPr>
          </w:pPr>
          <w:r w:rsidRPr="00643D2C">
            <w:rPr>
              <w:rFonts w:ascii="GE Inspira" w:hAnsi="GE Inspira" w:cs="Arial"/>
              <w:b/>
              <w:sz w:val="20"/>
              <w:szCs w:val="20"/>
            </w:rPr>
            <w:t>GE Healthcare ERP Integration</w:t>
          </w:r>
        </w:p>
      </w:tc>
      <w:tc>
        <w:tcPr>
          <w:tcW w:w="2909" w:type="dxa"/>
          <w:tcBorders>
            <w:top w:val="single" w:sz="4" w:space="0" w:color="000000"/>
            <w:left w:val="single" w:sz="4" w:space="0" w:color="000000"/>
            <w:bottom w:val="single" w:sz="4" w:space="0" w:color="000000"/>
            <w:right w:val="single" w:sz="4" w:space="0" w:color="000000"/>
          </w:tcBorders>
          <w:shd w:val="clear" w:color="auto" w:fill="auto"/>
        </w:tcPr>
        <w:p w14:paraId="3095E995" w14:textId="77777777" w:rsidR="00F301C2" w:rsidRPr="00643D2C" w:rsidRDefault="00F301C2" w:rsidP="00F301C2">
          <w:pPr>
            <w:pStyle w:val="Header"/>
            <w:rPr>
              <w:rFonts w:ascii="GE Inspira" w:hAnsi="GE Inspira"/>
              <w:sz w:val="20"/>
              <w:szCs w:val="20"/>
            </w:rPr>
          </w:pPr>
          <w:r w:rsidRPr="00643D2C">
            <w:rPr>
              <w:rFonts w:ascii="GE Inspira" w:hAnsi="GE Inspira" w:cs="Arial"/>
              <w:sz w:val="20"/>
              <w:szCs w:val="20"/>
            </w:rPr>
            <w:t xml:space="preserve">Effective Date: </w:t>
          </w:r>
          <w:r w:rsidRPr="00643D2C">
            <w:rPr>
              <w:rFonts w:ascii="GE Inspira" w:hAnsi="GE Inspira"/>
              <w:sz w:val="20"/>
              <w:szCs w:val="20"/>
            </w:rPr>
            <w:t>When Released in MyWorkshop</w:t>
          </w:r>
        </w:p>
      </w:tc>
    </w:tr>
    <w:tr w:rsidR="00F301C2" w:rsidRPr="00643D2C" w14:paraId="503300B4" w14:textId="77777777" w:rsidTr="00F301C2">
      <w:trPr>
        <w:trHeight w:val="479"/>
      </w:trPr>
      <w:tc>
        <w:tcPr>
          <w:tcW w:w="2899" w:type="dxa"/>
          <w:tcBorders>
            <w:top w:val="single" w:sz="4" w:space="0" w:color="000000"/>
            <w:left w:val="single" w:sz="4" w:space="0" w:color="000000"/>
            <w:bottom w:val="single" w:sz="4" w:space="0" w:color="000000"/>
          </w:tcBorders>
          <w:shd w:val="clear" w:color="auto" w:fill="auto"/>
        </w:tcPr>
        <w:p w14:paraId="561EC246" w14:textId="77777777" w:rsidR="00F301C2" w:rsidRPr="00643D2C" w:rsidRDefault="00F301C2" w:rsidP="00F301C2">
          <w:pPr>
            <w:pStyle w:val="Header"/>
            <w:rPr>
              <w:rFonts w:ascii="GE Inspira" w:hAnsi="GE Inspira" w:cs="Arial"/>
              <w:b/>
              <w:sz w:val="20"/>
              <w:szCs w:val="20"/>
            </w:rPr>
          </w:pPr>
          <w:r w:rsidRPr="00643D2C">
            <w:rPr>
              <w:rFonts w:ascii="GE Inspira" w:hAnsi="GE Inspira" w:cs="Arial"/>
              <w:sz w:val="20"/>
              <w:szCs w:val="20"/>
            </w:rPr>
            <w:t>Information Management</w:t>
          </w:r>
        </w:p>
      </w:tc>
      <w:tc>
        <w:tcPr>
          <w:tcW w:w="4175" w:type="dxa"/>
          <w:tcBorders>
            <w:top w:val="single" w:sz="4" w:space="0" w:color="000000"/>
            <w:left w:val="single" w:sz="4" w:space="0" w:color="000000"/>
            <w:bottom w:val="single" w:sz="4" w:space="0" w:color="000000"/>
          </w:tcBorders>
          <w:shd w:val="clear" w:color="auto" w:fill="auto"/>
        </w:tcPr>
        <w:p w14:paraId="750FCD99" w14:textId="77777777" w:rsidR="00F301C2" w:rsidRPr="00643D2C" w:rsidRDefault="00F301C2" w:rsidP="00F301C2">
          <w:pPr>
            <w:pStyle w:val="Header"/>
            <w:jc w:val="center"/>
            <w:rPr>
              <w:rFonts w:ascii="GE Inspira" w:hAnsi="GE Inspira" w:cs="Arial"/>
              <w:sz w:val="20"/>
              <w:szCs w:val="20"/>
            </w:rPr>
          </w:pPr>
          <w:r w:rsidRPr="00643D2C">
            <w:rPr>
              <w:rFonts w:ascii="GE Inspira" w:hAnsi="GE Inspira" w:cs="Arial"/>
              <w:b/>
              <w:sz w:val="20"/>
              <w:szCs w:val="20"/>
            </w:rPr>
            <w:t>MD60 Functional Design –SPM to Oracle Newbuy Recommendation</w:t>
          </w:r>
        </w:p>
      </w:tc>
      <w:tc>
        <w:tcPr>
          <w:tcW w:w="2909" w:type="dxa"/>
          <w:tcBorders>
            <w:top w:val="single" w:sz="4" w:space="0" w:color="000000"/>
            <w:left w:val="single" w:sz="4" w:space="0" w:color="000000"/>
            <w:bottom w:val="single" w:sz="4" w:space="0" w:color="000000"/>
            <w:right w:val="single" w:sz="4" w:space="0" w:color="000000"/>
          </w:tcBorders>
          <w:shd w:val="clear" w:color="auto" w:fill="auto"/>
        </w:tcPr>
        <w:p w14:paraId="7A4F5313" w14:textId="51B42524" w:rsidR="00F301C2" w:rsidRPr="00643D2C" w:rsidRDefault="00F301C2" w:rsidP="00F301C2">
          <w:pPr>
            <w:pStyle w:val="Header"/>
            <w:rPr>
              <w:rFonts w:ascii="GE Inspira" w:hAnsi="GE Inspira"/>
              <w:sz w:val="20"/>
              <w:szCs w:val="20"/>
            </w:rPr>
          </w:pPr>
          <w:r>
            <w:rPr>
              <w:rFonts w:ascii="GE Inspira" w:hAnsi="GE Inspira" w:cs="Arial"/>
              <w:sz w:val="20"/>
              <w:szCs w:val="20"/>
            </w:rPr>
            <w:t>Revision 26</w:t>
          </w:r>
          <w:r w:rsidRPr="00643D2C">
            <w:rPr>
              <w:rFonts w:ascii="GE Inspira" w:hAnsi="GE Inspira" w:cs="Arial"/>
              <w:sz w:val="20"/>
              <w:szCs w:val="20"/>
            </w:rPr>
            <w:t>.0</w:t>
          </w:r>
        </w:p>
      </w:tc>
    </w:tr>
  </w:tbl>
  <w:p w14:paraId="5BFAA38E" w14:textId="7D8BA94D" w:rsidR="00D74A54" w:rsidRDefault="00D74A5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94C60B74"/>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FB"/>
    <w:multiLevelType w:val="multilevel"/>
    <w:tmpl w:val="082A996A"/>
    <w:lvl w:ilvl="0">
      <w:start w:val="1"/>
      <w:numFmt w:val="decimalZero"/>
      <w:lvlText w:val="UC%1."/>
      <w:lvlJc w:val="left"/>
      <w:pPr>
        <w:tabs>
          <w:tab w:val="num" w:pos="720"/>
        </w:tabs>
        <w:ind w:left="360" w:hanging="360"/>
      </w:pPr>
    </w:lvl>
    <w:lvl w:ilvl="1">
      <w:start w:val="1"/>
      <w:numFmt w:val="decimalZero"/>
      <w:lvlText w:val="UC%1.ID%2."/>
      <w:lvlJc w:val="left"/>
      <w:pPr>
        <w:tabs>
          <w:tab w:val="num" w:pos="180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1"/>
    <w:multiLevelType w:val="multilevel"/>
    <w:tmpl w:val="A8CAC7AE"/>
    <w:lvl w:ilvl="0">
      <w:start w:val="1"/>
      <w:numFmt w:val="decimal"/>
      <w:pStyle w:val="Heading1"/>
      <w:lvlText w:val="%1."/>
      <w:lvlJc w:val="left"/>
      <w:pPr>
        <w:tabs>
          <w:tab w:val="num" w:pos="360"/>
        </w:tabs>
        <w:ind w:left="360" w:hanging="360"/>
      </w:pPr>
      <w:rPr>
        <w:rFonts w:hint="default"/>
        <w:i w:val="0"/>
        <w:sz w:val="28"/>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224"/>
        </w:tabs>
        <w:ind w:left="122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0000002"/>
    <w:multiLevelType w:val="singleLevel"/>
    <w:tmpl w:val="00000002"/>
    <w:name w:val="WW8Num1"/>
    <w:lvl w:ilvl="0">
      <w:start w:val="1"/>
      <w:numFmt w:val="bullet"/>
      <w:pStyle w:val="ListBullet3"/>
      <w:lvlText w:val=""/>
      <w:lvlJc w:val="left"/>
      <w:pPr>
        <w:tabs>
          <w:tab w:val="num" w:pos="926"/>
        </w:tabs>
        <w:ind w:left="926" w:hanging="360"/>
      </w:pPr>
      <w:rPr>
        <w:rFonts w:ascii="Symbol" w:hAnsi="Symbol" w:cs="Symbol" w:hint="default"/>
      </w:rPr>
    </w:lvl>
  </w:abstractNum>
  <w:abstractNum w:abstractNumId="4" w15:restartNumberingAfterBreak="0">
    <w:nsid w:val="00000003"/>
    <w:multiLevelType w:val="multilevel"/>
    <w:tmpl w:val="00000003"/>
    <w:name w:val="WW8Num2"/>
    <w:lvl w:ilvl="0">
      <w:start w:val="1"/>
      <w:numFmt w:val="decimal"/>
      <w:pStyle w:val="UseCaseTitle"/>
      <w:lvlText w:val="UC%1."/>
      <w:lvlJc w:val="left"/>
      <w:pPr>
        <w:tabs>
          <w:tab w:val="num" w:pos="720"/>
        </w:tabs>
        <w:ind w:left="360" w:hanging="360"/>
      </w:pPr>
    </w:lvl>
    <w:lvl w:ilvl="1">
      <w:start w:val="1"/>
      <w:numFmt w:val="decimal"/>
      <w:lvlText w:val="UC%1.%2."/>
      <w:lvlJc w:val="left"/>
      <w:pPr>
        <w:tabs>
          <w:tab w:val="num" w:pos="180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4"/>
    <w:multiLevelType w:val="singleLevel"/>
    <w:tmpl w:val="00000004"/>
    <w:name w:val="WW8Num4"/>
    <w:lvl w:ilvl="0">
      <w:start w:val="1"/>
      <w:numFmt w:val="bullet"/>
      <w:lvlText w:val=""/>
      <w:lvlJc w:val="left"/>
      <w:pPr>
        <w:tabs>
          <w:tab w:val="num" w:pos="1800"/>
        </w:tabs>
        <w:ind w:left="1800" w:hanging="360"/>
      </w:pPr>
      <w:rPr>
        <w:rFonts w:ascii="Symbol" w:hAnsi="Symbol" w:cs="Symbol" w:hint="default"/>
        <w:sz w:val="20"/>
        <w:szCs w:val="20"/>
      </w:rPr>
    </w:lvl>
  </w:abstractNum>
  <w:abstractNum w:abstractNumId="6" w15:restartNumberingAfterBreak="0">
    <w:nsid w:val="00000005"/>
    <w:multiLevelType w:val="multilevel"/>
    <w:tmpl w:val="00000005"/>
    <w:name w:val="WW8Num5"/>
    <w:lvl w:ilvl="0">
      <w:start w:val="1"/>
      <w:numFmt w:val="decimal"/>
      <w:pStyle w:val="ListBullet2"/>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00000006"/>
    <w:multiLevelType w:val="multilevel"/>
    <w:tmpl w:val="00000006"/>
    <w:name w:val="WW8Num6"/>
    <w:lvl w:ilvl="0">
      <w:start w:val="7"/>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00000007"/>
    <w:multiLevelType w:val="multilevel"/>
    <w:tmpl w:val="00000007"/>
    <w:lvl w:ilvl="0">
      <w:start w:val="7"/>
      <w:numFmt w:val="decimal"/>
      <w:lvlText w:val="%1."/>
      <w:lvlJc w:val="left"/>
      <w:pPr>
        <w:tabs>
          <w:tab w:val="num" w:pos="360"/>
        </w:tabs>
        <w:ind w:left="360" w:hanging="360"/>
      </w:pPr>
      <w:rPr>
        <w:rFonts w:hint="default"/>
      </w:rPr>
    </w:lvl>
    <w:lvl w:ilvl="1">
      <w:start w:val="4"/>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00000008"/>
    <w:multiLevelType w:val="singleLevel"/>
    <w:tmpl w:val="00000008"/>
    <w:name w:val="WW8Num8"/>
    <w:lvl w:ilvl="0">
      <w:start w:val="1"/>
      <w:numFmt w:val="bullet"/>
      <w:lvlText w:val=""/>
      <w:lvlJc w:val="left"/>
      <w:pPr>
        <w:tabs>
          <w:tab w:val="num" w:pos="1656"/>
        </w:tabs>
        <w:ind w:left="1656" w:hanging="360"/>
      </w:pPr>
      <w:rPr>
        <w:rFonts w:ascii="Symbol" w:hAnsi="Symbol" w:cs="OpenSymbol"/>
      </w:rPr>
    </w:lvl>
  </w:abstractNum>
  <w:abstractNum w:abstractNumId="10"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cs="Symbol" w:hint="default"/>
      </w:rPr>
    </w:lvl>
  </w:abstractNum>
  <w:abstractNum w:abstractNumId="11" w15:restartNumberingAfterBreak="0">
    <w:nsid w:val="010E2057"/>
    <w:multiLevelType w:val="hybridMultilevel"/>
    <w:tmpl w:val="FF10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78402C"/>
    <w:multiLevelType w:val="multilevel"/>
    <w:tmpl w:val="54C0BC30"/>
    <w:lvl w:ilvl="0">
      <w:start w:val="1"/>
      <w:numFmt w:val="decimal"/>
      <w:lvlText w:val="%1."/>
      <w:lvlJc w:val="left"/>
      <w:pPr>
        <w:tabs>
          <w:tab w:val="num" w:pos="502"/>
        </w:tabs>
        <w:ind w:left="502" w:hanging="360"/>
      </w:pPr>
      <w:rPr>
        <w:rFonts w:hint="default"/>
        <w:sz w:val="28"/>
        <w:szCs w:val="28"/>
      </w:rPr>
    </w:lvl>
    <w:lvl w:ilvl="1">
      <w:start w:val="1"/>
      <w:numFmt w:val="decimal"/>
      <w:lvlText w:val="%1.%2."/>
      <w:lvlJc w:val="left"/>
      <w:pPr>
        <w:tabs>
          <w:tab w:val="num" w:pos="1080"/>
        </w:tabs>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1"/>
        </w:tabs>
        <w:ind w:left="1071"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3E92AE9"/>
    <w:multiLevelType w:val="multilevel"/>
    <w:tmpl w:val="59B83A5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Letter"/>
      <w:lvlText w:val="%4)"/>
      <w:lvlJc w:val="left"/>
      <w:pPr>
        <w:ind w:left="2520" w:hanging="360"/>
      </w:pPr>
      <w:rPr>
        <w:rFonts w:hint="default"/>
      </w:rPr>
    </w:lvl>
    <w:lvl w:ilvl="4">
      <w:start w:val="1"/>
      <w:numFmt w:val="bullet"/>
      <w:lvlText w:val="-"/>
      <w:lvlJc w:val="left"/>
      <w:pPr>
        <w:ind w:left="3240" w:hanging="360"/>
      </w:pPr>
      <w:rPr>
        <w:rFonts w:ascii="GE Inspira" w:eastAsia="Batang" w:hAnsi="GE Inspira" w:cs="Arial" w:hint="default"/>
      </w:rPr>
    </w:lvl>
    <w:lvl w:ilvl="5">
      <w:start w:val="1"/>
      <w:numFmt w:val="lowerRoman"/>
      <w:lvlText w:val="%6."/>
      <w:lvlJc w:val="left"/>
      <w:pPr>
        <w:ind w:left="4320" w:hanging="720"/>
      </w:pPr>
      <w:rPr>
        <w:rFonts w:hint="default"/>
      </w:rPr>
    </w:lvl>
    <w:lvl w:ilvl="6">
      <w:start w:val="1"/>
      <w:numFmt w:val="lowerLetter"/>
      <w:lvlText w:val="%7."/>
      <w:lvlJc w:val="left"/>
      <w:pPr>
        <w:ind w:left="4680" w:hanging="360"/>
      </w:pPr>
      <w:rPr>
        <w:rFonts w:hint="default"/>
      </w:r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40530A6"/>
    <w:multiLevelType w:val="hybridMultilevel"/>
    <w:tmpl w:val="88DA91FA"/>
    <w:lvl w:ilvl="0" w:tplc="D534AA1C">
      <w:start w:val="1"/>
      <w:numFmt w:val="decimal"/>
      <w:lvlText w:val="9.6.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4583B"/>
    <w:multiLevelType w:val="hybridMultilevel"/>
    <w:tmpl w:val="2878C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DB0DEC"/>
    <w:multiLevelType w:val="hybridMultilevel"/>
    <w:tmpl w:val="6D5843C0"/>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1E6B144A"/>
    <w:multiLevelType w:val="hybridMultilevel"/>
    <w:tmpl w:val="D6BEEF76"/>
    <w:lvl w:ilvl="0" w:tplc="608C696C">
      <w:start w:val="1"/>
      <w:numFmt w:val="decimal"/>
      <w:lvlText w:val="%1."/>
      <w:lvlJc w:val="left"/>
      <w:pPr>
        <w:ind w:left="36" w:hanging="360"/>
      </w:pPr>
      <w:rPr>
        <w:rFonts w:hint="default"/>
      </w:rPr>
    </w:lvl>
    <w:lvl w:ilvl="1" w:tplc="40090019" w:tentative="1">
      <w:start w:val="1"/>
      <w:numFmt w:val="lowerLetter"/>
      <w:lvlText w:val="%2."/>
      <w:lvlJc w:val="left"/>
      <w:pPr>
        <w:ind w:left="756" w:hanging="360"/>
      </w:pPr>
    </w:lvl>
    <w:lvl w:ilvl="2" w:tplc="4009001B" w:tentative="1">
      <w:start w:val="1"/>
      <w:numFmt w:val="lowerRoman"/>
      <w:lvlText w:val="%3."/>
      <w:lvlJc w:val="right"/>
      <w:pPr>
        <w:ind w:left="1476" w:hanging="180"/>
      </w:pPr>
    </w:lvl>
    <w:lvl w:ilvl="3" w:tplc="4009000F" w:tentative="1">
      <w:start w:val="1"/>
      <w:numFmt w:val="decimal"/>
      <w:lvlText w:val="%4."/>
      <w:lvlJc w:val="left"/>
      <w:pPr>
        <w:ind w:left="2196" w:hanging="360"/>
      </w:pPr>
    </w:lvl>
    <w:lvl w:ilvl="4" w:tplc="40090019" w:tentative="1">
      <w:start w:val="1"/>
      <w:numFmt w:val="lowerLetter"/>
      <w:lvlText w:val="%5."/>
      <w:lvlJc w:val="left"/>
      <w:pPr>
        <w:ind w:left="2916" w:hanging="360"/>
      </w:pPr>
    </w:lvl>
    <w:lvl w:ilvl="5" w:tplc="4009001B" w:tentative="1">
      <w:start w:val="1"/>
      <w:numFmt w:val="lowerRoman"/>
      <w:lvlText w:val="%6."/>
      <w:lvlJc w:val="right"/>
      <w:pPr>
        <w:ind w:left="3636" w:hanging="180"/>
      </w:pPr>
    </w:lvl>
    <w:lvl w:ilvl="6" w:tplc="4009000F" w:tentative="1">
      <w:start w:val="1"/>
      <w:numFmt w:val="decimal"/>
      <w:lvlText w:val="%7."/>
      <w:lvlJc w:val="left"/>
      <w:pPr>
        <w:ind w:left="4356" w:hanging="360"/>
      </w:pPr>
    </w:lvl>
    <w:lvl w:ilvl="7" w:tplc="40090019" w:tentative="1">
      <w:start w:val="1"/>
      <w:numFmt w:val="lowerLetter"/>
      <w:lvlText w:val="%8."/>
      <w:lvlJc w:val="left"/>
      <w:pPr>
        <w:ind w:left="5076" w:hanging="360"/>
      </w:pPr>
    </w:lvl>
    <w:lvl w:ilvl="8" w:tplc="4009001B" w:tentative="1">
      <w:start w:val="1"/>
      <w:numFmt w:val="lowerRoman"/>
      <w:lvlText w:val="%9."/>
      <w:lvlJc w:val="right"/>
      <w:pPr>
        <w:ind w:left="5796" w:hanging="180"/>
      </w:pPr>
    </w:lvl>
  </w:abstractNum>
  <w:abstractNum w:abstractNumId="18" w15:restartNumberingAfterBreak="0">
    <w:nsid w:val="2489432A"/>
    <w:multiLevelType w:val="hybridMultilevel"/>
    <w:tmpl w:val="C9AC6914"/>
    <w:lvl w:ilvl="0" w:tplc="791E1890">
      <w:start w:val="1"/>
      <w:numFmt w:val="decimal"/>
      <w:lvlText w:val="%1."/>
      <w:lvlJc w:val="left"/>
      <w:pPr>
        <w:ind w:left="1800" w:hanging="360"/>
      </w:pPr>
      <w:rPr>
        <w:rFonts w:cs="Arial" w:hint="default"/>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62224E1"/>
    <w:multiLevelType w:val="multilevel"/>
    <w:tmpl w:val="59B83A5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Letter"/>
      <w:lvlText w:val="%4)"/>
      <w:lvlJc w:val="left"/>
      <w:pPr>
        <w:ind w:left="2520" w:hanging="360"/>
      </w:pPr>
      <w:rPr>
        <w:rFonts w:hint="default"/>
      </w:rPr>
    </w:lvl>
    <w:lvl w:ilvl="4">
      <w:start w:val="1"/>
      <w:numFmt w:val="bullet"/>
      <w:lvlText w:val="-"/>
      <w:lvlJc w:val="left"/>
      <w:pPr>
        <w:ind w:left="3240" w:hanging="360"/>
      </w:pPr>
      <w:rPr>
        <w:rFonts w:ascii="GE Inspira" w:eastAsia="Batang" w:hAnsi="GE Inspira" w:cs="Arial" w:hint="default"/>
      </w:rPr>
    </w:lvl>
    <w:lvl w:ilvl="5">
      <w:start w:val="1"/>
      <w:numFmt w:val="lowerRoman"/>
      <w:lvlText w:val="%6."/>
      <w:lvlJc w:val="left"/>
      <w:pPr>
        <w:ind w:left="4320" w:hanging="720"/>
      </w:pPr>
      <w:rPr>
        <w:rFonts w:hint="default"/>
      </w:rPr>
    </w:lvl>
    <w:lvl w:ilvl="6">
      <w:start w:val="1"/>
      <w:numFmt w:val="lowerLetter"/>
      <w:lvlText w:val="%7."/>
      <w:lvlJc w:val="left"/>
      <w:pPr>
        <w:ind w:left="4680" w:hanging="360"/>
      </w:pPr>
      <w:rPr>
        <w:rFonts w:hint="default"/>
      </w:r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9FD0E8C"/>
    <w:multiLevelType w:val="hybridMultilevel"/>
    <w:tmpl w:val="CD2E0A28"/>
    <w:lvl w:ilvl="0" w:tplc="C1788D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A5A7A28"/>
    <w:multiLevelType w:val="hybridMultilevel"/>
    <w:tmpl w:val="E93C33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F2377"/>
    <w:multiLevelType w:val="hybridMultilevel"/>
    <w:tmpl w:val="DA1AA612"/>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266248"/>
    <w:multiLevelType w:val="multilevel"/>
    <w:tmpl w:val="59B83A5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Letter"/>
      <w:lvlText w:val="%4)"/>
      <w:lvlJc w:val="left"/>
      <w:pPr>
        <w:ind w:left="2520" w:hanging="360"/>
      </w:pPr>
      <w:rPr>
        <w:rFonts w:hint="default"/>
      </w:rPr>
    </w:lvl>
    <w:lvl w:ilvl="4">
      <w:start w:val="1"/>
      <w:numFmt w:val="bullet"/>
      <w:lvlText w:val="-"/>
      <w:lvlJc w:val="left"/>
      <w:pPr>
        <w:ind w:left="3240" w:hanging="360"/>
      </w:pPr>
      <w:rPr>
        <w:rFonts w:ascii="GE Inspira" w:eastAsia="Batang" w:hAnsi="GE Inspira" w:cs="Arial" w:hint="default"/>
      </w:rPr>
    </w:lvl>
    <w:lvl w:ilvl="5">
      <w:start w:val="1"/>
      <w:numFmt w:val="lowerRoman"/>
      <w:lvlText w:val="%6."/>
      <w:lvlJc w:val="left"/>
      <w:pPr>
        <w:ind w:left="4320" w:hanging="720"/>
      </w:pPr>
      <w:rPr>
        <w:rFonts w:hint="default"/>
      </w:rPr>
    </w:lvl>
    <w:lvl w:ilvl="6">
      <w:start w:val="1"/>
      <w:numFmt w:val="lowerLetter"/>
      <w:lvlText w:val="%7."/>
      <w:lvlJc w:val="left"/>
      <w:pPr>
        <w:ind w:left="4680" w:hanging="360"/>
      </w:pPr>
      <w:rPr>
        <w:rFonts w:hint="default"/>
      </w:r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7B96B1E"/>
    <w:multiLevelType w:val="multilevel"/>
    <w:tmpl w:val="FBFE0988"/>
    <w:lvl w:ilvl="0">
      <w:start w:val="9"/>
      <w:numFmt w:val="decimal"/>
      <w:lvlText w:val="%1."/>
      <w:lvlJc w:val="left"/>
      <w:pPr>
        <w:tabs>
          <w:tab w:val="num" w:pos="360"/>
        </w:tabs>
        <w:ind w:left="360" w:hanging="360"/>
      </w:pPr>
      <w:rPr>
        <w:rFonts w:hint="default"/>
      </w:rPr>
    </w:lvl>
    <w:lvl w:ilvl="1">
      <w:start w:val="4"/>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38B82606"/>
    <w:multiLevelType w:val="multilevel"/>
    <w:tmpl w:val="26D4F018"/>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sz w:val="22"/>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3F903922"/>
    <w:multiLevelType w:val="hybridMultilevel"/>
    <w:tmpl w:val="127EC8BC"/>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27" w15:restartNumberingAfterBreak="0">
    <w:nsid w:val="433452B9"/>
    <w:multiLevelType w:val="hybridMultilevel"/>
    <w:tmpl w:val="09066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44C5FBB"/>
    <w:multiLevelType w:val="multilevel"/>
    <w:tmpl w:val="59B83A5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Letter"/>
      <w:lvlText w:val="%4)"/>
      <w:lvlJc w:val="left"/>
      <w:pPr>
        <w:ind w:left="2520" w:hanging="360"/>
      </w:pPr>
      <w:rPr>
        <w:rFonts w:hint="default"/>
      </w:rPr>
    </w:lvl>
    <w:lvl w:ilvl="4">
      <w:start w:val="1"/>
      <w:numFmt w:val="bullet"/>
      <w:lvlText w:val="-"/>
      <w:lvlJc w:val="left"/>
      <w:pPr>
        <w:ind w:left="3240" w:hanging="360"/>
      </w:pPr>
      <w:rPr>
        <w:rFonts w:ascii="GE Inspira" w:eastAsia="Batang" w:hAnsi="GE Inspira" w:cs="Arial" w:hint="default"/>
      </w:rPr>
    </w:lvl>
    <w:lvl w:ilvl="5">
      <w:start w:val="1"/>
      <w:numFmt w:val="lowerRoman"/>
      <w:lvlText w:val="%6."/>
      <w:lvlJc w:val="left"/>
      <w:pPr>
        <w:ind w:left="4320" w:hanging="720"/>
      </w:pPr>
      <w:rPr>
        <w:rFonts w:hint="default"/>
      </w:rPr>
    </w:lvl>
    <w:lvl w:ilvl="6">
      <w:start w:val="1"/>
      <w:numFmt w:val="lowerLetter"/>
      <w:lvlText w:val="%7."/>
      <w:lvlJc w:val="left"/>
      <w:pPr>
        <w:ind w:left="4680" w:hanging="360"/>
      </w:pPr>
      <w:rPr>
        <w:rFonts w:hint="default"/>
      </w:r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9F6243A"/>
    <w:multiLevelType w:val="hybridMultilevel"/>
    <w:tmpl w:val="077C6210"/>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40C37"/>
    <w:multiLevelType w:val="hybridMultilevel"/>
    <w:tmpl w:val="B3100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F72EE8"/>
    <w:multiLevelType w:val="hybridMultilevel"/>
    <w:tmpl w:val="45B0EA3E"/>
    <w:lvl w:ilvl="0" w:tplc="1244205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96176F"/>
    <w:multiLevelType w:val="hybridMultilevel"/>
    <w:tmpl w:val="ED54329A"/>
    <w:lvl w:ilvl="0" w:tplc="99A8550A">
      <w:start w:val="2"/>
      <w:numFmt w:val="upperLetter"/>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33" w15:restartNumberingAfterBreak="0">
    <w:nsid w:val="5D3F15E1"/>
    <w:multiLevelType w:val="hybridMultilevel"/>
    <w:tmpl w:val="C95A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7C74F2"/>
    <w:multiLevelType w:val="hybridMultilevel"/>
    <w:tmpl w:val="D506DD1E"/>
    <w:lvl w:ilvl="0" w:tplc="F8F0B0EC">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5" w15:restartNumberingAfterBreak="0">
    <w:nsid w:val="5FB036B1"/>
    <w:multiLevelType w:val="multilevel"/>
    <w:tmpl w:val="59B83A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GE Inspira" w:eastAsia="Batang" w:hAnsi="GE Inspira" w:cs="Arial" w:hint="default"/>
      </w:rPr>
    </w:lvl>
    <w:lvl w:ilvl="5">
      <w:start w:val="1"/>
      <w:numFmt w:val="lowerRoman"/>
      <w:lvlText w:val="%6."/>
      <w:lvlJc w:val="left"/>
      <w:pPr>
        <w:ind w:left="4680" w:hanging="720"/>
      </w:pPr>
      <w:rPr>
        <w:rFonts w:hint="default"/>
      </w:rPr>
    </w:lvl>
    <w:lvl w:ilvl="6">
      <w:start w:val="1"/>
      <w:numFmt w:val="lowerLetter"/>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486AB5"/>
    <w:multiLevelType w:val="hybridMultilevel"/>
    <w:tmpl w:val="09066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0D473A4"/>
    <w:multiLevelType w:val="hybridMultilevel"/>
    <w:tmpl w:val="C95A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7F4D70"/>
    <w:multiLevelType w:val="hybridMultilevel"/>
    <w:tmpl w:val="EFA66B32"/>
    <w:lvl w:ilvl="0" w:tplc="305C9802">
      <w:start w:val="1"/>
      <w:numFmt w:val="decimal"/>
      <w:lvlText w:val="%1."/>
      <w:lvlJc w:val="left"/>
      <w:pPr>
        <w:ind w:left="720" w:hanging="360"/>
      </w:pPr>
      <w:rPr>
        <w:rFonts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867FFC"/>
    <w:multiLevelType w:val="hybridMultilevel"/>
    <w:tmpl w:val="7190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17E49"/>
    <w:multiLevelType w:val="hybridMultilevel"/>
    <w:tmpl w:val="1204803C"/>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41" w15:restartNumberingAfterBreak="0">
    <w:nsid w:val="6D2B6293"/>
    <w:multiLevelType w:val="multilevel"/>
    <w:tmpl w:val="26D4F018"/>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355"/>
        </w:tabs>
        <w:ind w:left="1355" w:hanging="504"/>
      </w:pPr>
      <w:rPr>
        <w:rFonts w:hint="default"/>
        <w:sz w:val="22"/>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E7A10B9"/>
    <w:multiLevelType w:val="hybridMultilevel"/>
    <w:tmpl w:val="CE620E36"/>
    <w:lvl w:ilvl="0" w:tplc="E8024A90">
      <w:start w:val="1"/>
      <w:numFmt w:val="lowerLetter"/>
      <w:lvlText w:val="%1)"/>
      <w:lvlJc w:val="left"/>
      <w:pPr>
        <w:tabs>
          <w:tab w:val="num" w:pos="1296"/>
        </w:tabs>
        <w:ind w:left="1296" w:hanging="36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43" w15:restartNumberingAfterBreak="0">
    <w:nsid w:val="74E262E0"/>
    <w:multiLevelType w:val="hybridMultilevel"/>
    <w:tmpl w:val="6B668C9C"/>
    <w:lvl w:ilvl="0" w:tplc="22DC9F78">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173C99"/>
    <w:multiLevelType w:val="hybridMultilevel"/>
    <w:tmpl w:val="D5D60722"/>
    <w:lvl w:ilvl="0" w:tplc="6A221382">
      <w:start w:val="1"/>
      <w:numFmt w:val="decimal"/>
      <w:lvlText w:val="%1."/>
      <w:lvlJc w:val="left"/>
      <w:pPr>
        <w:ind w:left="720" w:hanging="360"/>
      </w:pPr>
      <w:rPr>
        <w:rFonts w:ascii="Calibri" w:eastAsia="Calibri" w:hAnsi="Calibri" w:cs="Times New Roman" w:hint="default"/>
        <w:color w:val="1F497D"/>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D75523A"/>
    <w:multiLevelType w:val="hybridMultilevel"/>
    <w:tmpl w:val="85B88CD8"/>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num w:numId="1" w16cid:durableId="1450126137">
    <w:abstractNumId w:val="2"/>
  </w:num>
  <w:num w:numId="2" w16cid:durableId="1458378829">
    <w:abstractNumId w:val="3"/>
  </w:num>
  <w:num w:numId="3" w16cid:durableId="1244339418">
    <w:abstractNumId w:val="4"/>
  </w:num>
  <w:num w:numId="4" w16cid:durableId="377434655">
    <w:abstractNumId w:val="5"/>
  </w:num>
  <w:num w:numId="5" w16cid:durableId="355932532">
    <w:abstractNumId w:val="6"/>
  </w:num>
  <w:num w:numId="6" w16cid:durableId="106855581">
    <w:abstractNumId w:val="7"/>
  </w:num>
  <w:num w:numId="7" w16cid:durableId="1195117077">
    <w:abstractNumId w:val="8"/>
  </w:num>
  <w:num w:numId="8" w16cid:durableId="1145851338">
    <w:abstractNumId w:val="9"/>
  </w:num>
  <w:num w:numId="9" w16cid:durableId="1479375930">
    <w:abstractNumId w:val="10"/>
  </w:num>
  <w:num w:numId="10" w16cid:durableId="1016158276">
    <w:abstractNumId w:val="16"/>
  </w:num>
  <w:num w:numId="11" w16cid:durableId="77872096">
    <w:abstractNumId w:val="2"/>
  </w:num>
  <w:num w:numId="12" w16cid:durableId="819730912">
    <w:abstractNumId w:val="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2938655">
    <w:abstractNumId w:val="24"/>
  </w:num>
  <w:num w:numId="14" w16cid:durableId="1162236616">
    <w:abstractNumId w:val="26"/>
  </w:num>
  <w:num w:numId="15" w16cid:durableId="1626346249">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3005549">
    <w:abstractNumId w:val="41"/>
  </w:num>
  <w:num w:numId="17" w16cid:durableId="57175585">
    <w:abstractNumId w:val="38"/>
  </w:num>
  <w:num w:numId="18" w16cid:durableId="1952080078">
    <w:abstractNumId w:val="25"/>
  </w:num>
  <w:num w:numId="19" w16cid:durableId="1192451836">
    <w:abstractNumId w:val="43"/>
  </w:num>
  <w:num w:numId="20" w16cid:durableId="968323628">
    <w:abstractNumId w:val="18"/>
  </w:num>
  <w:num w:numId="21" w16cid:durableId="1555044589">
    <w:abstractNumId w:val="1"/>
  </w:num>
  <w:num w:numId="22" w16cid:durableId="2130121672">
    <w:abstractNumId w:val="12"/>
  </w:num>
  <w:num w:numId="23" w16cid:durableId="969821114">
    <w:abstractNumId w:val="0"/>
  </w:num>
  <w:num w:numId="24" w16cid:durableId="461074655">
    <w:abstractNumId w:val="42"/>
  </w:num>
  <w:num w:numId="25" w16cid:durableId="429011902">
    <w:abstractNumId w:val="35"/>
  </w:num>
  <w:num w:numId="26" w16cid:durableId="212424447">
    <w:abstractNumId w:val="20"/>
  </w:num>
  <w:num w:numId="27" w16cid:durableId="775246575">
    <w:abstractNumId w:val="40"/>
  </w:num>
  <w:num w:numId="28" w16cid:durableId="1657996047">
    <w:abstractNumId w:val="45"/>
  </w:num>
  <w:num w:numId="29" w16cid:durableId="1395004588">
    <w:abstractNumId w:val="15"/>
  </w:num>
  <w:num w:numId="30" w16cid:durableId="1299384057">
    <w:abstractNumId w:val="11"/>
  </w:num>
  <w:num w:numId="31" w16cid:durableId="649864580">
    <w:abstractNumId w:val="39"/>
  </w:num>
  <w:num w:numId="32" w16cid:durableId="11806580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75903265">
    <w:abstractNumId w:val="30"/>
  </w:num>
  <w:num w:numId="34" w16cid:durableId="1009865417">
    <w:abstractNumId w:val="21"/>
  </w:num>
  <w:num w:numId="35" w16cid:durableId="179853208">
    <w:abstractNumId w:val="33"/>
  </w:num>
  <w:num w:numId="36" w16cid:durableId="1034309215">
    <w:abstractNumId w:val="37"/>
  </w:num>
  <w:num w:numId="37" w16cid:durableId="1239053086">
    <w:abstractNumId w:val="22"/>
  </w:num>
  <w:num w:numId="38" w16cid:durableId="671028873">
    <w:abstractNumId w:val="29"/>
  </w:num>
  <w:num w:numId="39" w16cid:durableId="325520312">
    <w:abstractNumId w:val="13"/>
  </w:num>
  <w:num w:numId="40" w16cid:durableId="1728338340">
    <w:abstractNumId w:val="28"/>
  </w:num>
  <w:num w:numId="41" w16cid:durableId="1520242687">
    <w:abstractNumId w:val="23"/>
  </w:num>
  <w:num w:numId="42" w16cid:durableId="691492131">
    <w:abstractNumId w:val="14"/>
  </w:num>
  <w:num w:numId="43" w16cid:durableId="1497499211">
    <w:abstractNumId w:val="19"/>
  </w:num>
  <w:num w:numId="44" w16cid:durableId="552078862">
    <w:abstractNumId w:val="17"/>
  </w:num>
  <w:num w:numId="45" w16cid:durableId="988829263">
    <w:abstractNumId w:val="34"/>
  </w:num>
  <w:num w:numId="46" w16cid:durableId="1972787366">
    <w:abstractNumId w:val="32"/>
  </w:num>
  <w:num w:numId="47" w16cid:durableId="1229147121">
    <w:abstractNumId w:val="27"/>
  </w:num>
  <w:num w:numId="48" w16cid:durableId="707073792">
    <w:abstractNumId w:val="36"/>
  </w:num>
  <w:num w:numId="49" w16cid:durableId="28724445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AF1"/>
    <w:rsid w:val="00000643"/>
    <w:rsid w:val="00000E96"/>
    <w:rsid w:val="0000318B"/>
    <w:rsid w:val="00003350"/>
    <w:rsid w:val="00011581"/>
    <w:rsid w:val="000115A1"/>
    <w:rsid w:val="00020D19"/>
    <w:rsid w:val="000218DC"/>
    <w:rsid w:val="0002593F"/>
    <w:rsid w:val="000265EE"/>
    <w:rsid w:val="00035672"/>
    <w:rsid w:val="00043001"/>
    <w:rsid w:val="00053A9D"/>
    <w:rsid w:val="0006163A"/>
    <w:rsid w:val="00061729"/>
    <w:rsid w:val="0006455F"/>
    <w:rsid w:val="00066547"/>
    <w:rsid w:val="0007251E"/>
    <w:rsid w:val="00072C87"/>
    <w:rsid w:val="000771ED"/>
    <w:rsid w:val="0008063A"/>
    <w:rsid w:val="000811D5"/>
    <w:rsid w:val="0009157B"/>
    <w:rsid w:val="00095571"/>
    <w:rsid w:val="00095D98"/>
    <w:rsid w:val="00095F07"/>
    <w:rsid w:val="000A1B75"/>
    <w:rsid w:val="000B646B"/>
    <w:rsid w:val="000C0504"/>
    <w:rsid w:val="000C27BD"/>
    <w:rsid w:val="000C323E"/>
    <w:rsid w:val="000C3A36"/>
    <w:rsid w:val="000C44FC"/>
    <w:rsid w:val="000C51B6"/>
    <w:rsid w:val="000C6491"/>
    <w:rsid w:val="000D525B"/>
    <w:rsid w:val="000D70ED"/>
    <w:rsid w:val="000D7A55"/>
    <w:rsid w:val="000E20D0"/>
    <w:rsid w:val="000E6EDA"/>
    <w:rsid w:val="000F17FB"/>
    <w:rsid w:val="000F366D"/>
    <w:rsid w:val="000F6870"/>
    <w:rsid w:val="001009CD"/>
    <w:rsid w:val="00104003"/>
    <w:rsid w:val="00104C07"/>
    <w:rsid w:val="00110BA5"/>
    <w:rsid w:val="00123CEA"/>
    <w:rsid w:val="0013085C"/>
    <w:rsid w:val="00132256"/>
    <w:rsid w:val="00134158"/>
    <w:rsid w:val="00141782"/>
    <w:rsid w:val="001428E1"/>
    <w:rsid w:val="001462A4"/>
    <w:rsid w:val="001510BE"/>
    <w:rsid w:val="00155841"/>
    <w:rsid w:val="001558EC"/>
    <w:rsid w:val="0015674F"/>
    <w:rsid w:val="00157616"/>
    <w:rsid w:val="00157C44"/>
    <w:rsid w:val="00161AC7"/>
    <w:rsid w:val="00177A20"/>
    <w:rsid w:val="001809A9"/>
    <w:rsid w:val="00181690"/>
    <w:rsid w:val="00186164"/>
    <w:rsid w:val="00187ACC"/>
    <w:rsid w:val="00187D8F"/>
    <w:rsid w:val="0019185E"/>
    <w:rsid w:val="00193EAC"/>
    <w:rsid w:val="001A379F"/>
    <w:rsid w:val="001A6B2E"/>
    <w:rsid w:val="001B224C"/>
    <w:rsid w:val="001B66B8"/>
    <w:rsid w:val="001B73C5"/>
    <w:rsid w:val="001C01E0"/>
    <w:rsid w:val="001C1C5E"/>
    <w:rsid w:val="001C48BF"/>
    <w:rsid w:val="001C614D"/>
    <w:rsid w:val="001C629E"/>
    <w:rsid w:val="001C6647"/>
    <w:rsid w:val="001D0C74"/>
    <w:rsid w:val="001D319D"/>
    <w:rsid w:val="001D36E8"/>
    <w:rsid w:val="001D3C3D"/>
    <w:rsid w:val="001D770A"/>
    <w:rsid w:val="001E061B"/>
    <w:rsid w:val="001E2386"/>
    <w:rsid w:val="001E2398"/>
    <w:rsid w:val="001E775F"/>
    <w:rsid w:val="001E7BA0"/>
    <w:rsid w:val="001F0256"/>
    <w:rsid w:val="001F1A47"/>
    <w:rsid w:val="001F252D"/>
    <w:rsid w:val="001F30CE"/>
    <w:rsid w:val="001F3331"/>
    <w:rsid w:val="001F416C"/>
    <w:rsid w:val="00201184"/>
    <w:rsid w:val="00202285"/>
    <w:rsid w:val="00211CC1"/>
    <w:rsid w:val="00212CE6"/>
    <w:rsid w:val="00220BFF"/>
    <w:rsid w:val="002258A3"/>
    <w:rsid w:val="00227CE3"/>
    <w:rsid w:val="00235599"/>
    <w:rsid w:val="00235FE9"/>
    <w:rsid w:val="00237D80"/>
    <w:rsid w:val="00241238"/>
    <w:rsid w:val="00243BE5"/>
    <w:rsid w:val="00252DF7"/>
    <w:rsid w:val="0026022E"/>
    <w:rsid w:val="00261D35"/>
    <w:rsid w:val="00263036"/>
    <w:rsid w:val="00263A48"/>
    <w:rsid w:val="00263A4A"/>
    <w:rsid w:val="0026470E"/>
    <w:rsid w:val="00276752"/>
    <w:rsid w:val="00276D79"/>
    <w:rsid w:val="00276E11"/>
    <w:rsid w:val="002772C4"/>
    <w:rsid w:val="00280959"/>
    <w:rsid w:val="00280C38"/>
    <w:rsid w:val="00284B13"/>
    <w:rsid w:val="00290FC0"/>
    <w:rsid w:val="00292ACF"/>
    <w:rsid w:val="0029349E"/>
    <w:rsid w:val="002940A3"/>
    <w:rsid w:val="00294DF3"/>
    <w:rsid w:val="002959C2"/>
    <w:rsid w:val="002964B2"/>
    <w:rsid w:val="002A12F7"/>
    <w:rsid w:val="002A3759"/>
    <w:rsid w:val="002A3D49"/>
    <w:rsid w:val="002B04CF"/>
    <w:rsid w:val="002B0897"/>
    <w:rsid w:val="002B57A9"/>
    <w:rsid w:val="002B5F1B"/>
    <w:rsid w:val="002C03B8"/>
    <w:rsid w:val="002C1336"/>
    <w:rsid w:val="002C3C09"/>
    <w:rsid w:val="002C59E4"/>
    <w:rsid w:val="002D0CFC"/>
    <w:rsid w:val="002D1980"/>
    <w:rsid w:val="002D42D7"/>
    <w:rsid w:val="002D6C3B"/>
    <w:rsid w:val="002D7BBD"/>
    <w:rsid w:val="002E0F5B"/>
    <w:rsid w:val="002E15C8"/>
    <w:rsid w:val="002F05A4"/>
    <w:rsid w:val="002F26E5"/>
    <w:rsid w:val="002F3AA8"/>
    <w:rsid w:val="003015A8"/>
    <w:rsid w:val="003052A8"/>
    <w:rsid w:val="003129AC"/>
    <w:rsid w:val="00313FEF"/>
    <w:rsid w:val="00321BC3"/>
    <w:rsid w:val="00327924"/>
    <w:rsid w:val="003313FA"/>
    <w:rsid w:val="003334A3"/>
    <w:rsid w:val="00336D6E"/>
    <w:rsid w:val="003375EB"/>
    <w:rsid w:val="00341D16"/>
    <w:rsid w:val="003444F7"/>
    <w:rsid w:val="00347963"/>
    <w:rsid w:val="00361635"/>
    <w:rsid w:val="003710A0"/>
    <w:rsid w:val="00375418"/>
    <w:rsid w:val="00376582"/>
    <w:rsid w:val="003806A2"/>
    <w:rsid w:val="003809CC"/>
    <w:rsid w:val="00380C15"/>
    <w:rsid w:val="00382AA6"/>
    <w:rsid w:val="0038777B"/>
    <w:rsid w:val="00391DFE"/>
    <w:rsid w:val="00395F95"/>
    <w:rsid w:val="00397B41"/>
    <w:rsid w:val="003A4501"/>
    <w:rsid w:val="003A5BD0"/>
    <w:rsid w:val="003B529B"/>
    <w:rsid w:val="003C4EA2"/>
    <w:rsid w:val="003D5DD1"/>
    <w:rsid w:val="003E1541"/>
    <w:rsid w:val="003E3754"/>
    <w:rsid w:val="003F250A"/>
    <w:rsid w:val="003F5FB5"/>
    <w:rsid w:val="003F6074"/>
    <w:rsid w:val="003F7C12"/>
    <w:rsid w:val="004059AC"/>
    <w:rsid w:val="00405CC6"/>
    <w:rsid w:val="0040610E"/>
    <w:rsid w:val="0041199E"/>
    <w:rsid w:val="0041383F"/>
    <w:rsid w:val="0041513E"/>
    <w:rsid w:val="00416189"/>
    <w:rsid w:val="00416B86"/>
    <w:rsid w:val="0042459F"/>
    <w:rsid w:val="00430E84"/>
    <w:rsid w:val="00436BBE"/>
    <w:rsid w:val="00437E27"/>
    <w:rsid w:val="004450D1"/>
    <w:rsid w:val="00445D94"/>
    <w:rsid w:val="00451EB9"/>
    <w:rsid w:val="00455603"/>
    <w:rsid w:val="004561DF"/>
    <w:rsid w:val="004575C2"/>
    <w:rsid w:val="00460C07"/>
    <w:rsid w:val="00463299"/>
    <w:rsid w:val="00463B8C"/>
    <w:rsid w:val="00463E2C"/>
    <w:rsid w:val="00466B3B"/>
    <w:rsid w:val="00472F48"/>
    <w:rsid w:val="00474342"/>
    <w:rsid w:val="00475250"/>
    <w:rsid w:val="00475A30"/>
    <w:rsid w:val="00480257"/>
    <w:rsid w:val="00481518"/>
    <w:rsid w:val="00484E09"/>
    <w:rsid w:val="004867CC"/>
    <w:rsid w:val="00492A5C"/>
    <w:rsid w:val="00494A9A"/>
    <w:rsid w:val="00496194"/>
    <w:rsid w:val="004A72DC"/>
    <w:rsid w:val="004B22B5"/>
    <w:rsid w:val="004C20FA"/>
    <w:rsid w:val="004C2B30"/>
    <w:rsid w:val="004D5662"/>
    <w:rsid w:val="004E4060"/>
    <w:rsid w:val="004E45FD"/>
    <w:rsid w:val="004E4F1E"/>
    <w:rsid w:val="004F2B5E"/>
    <w:rsid w:val="004F4399"/>
    <w:rsid w:val="005036FA"/>
    <w:rsid w:val="005043A8"/>
    <w:rsid w:val="005070AA"/>
    <w:rsid w:val="00512420"/>
    <w:rsid w:val="00512CD2"/>
    <w:rsid w:val="00520890"/>
    <w:rsid w:val="00526063"/>
    <w:rsid w:val="0052701B"/>
    <w:rsid w:val="005311A9"/>
    <w:rsid w:val="00531975"/>
    <w:rsid w:val="00532F73"/>
    <w:rsid w:val="0053617B"/>
    <w:rsid w:val="00541E07"/>
    <w:rsid w:val="0054422F"/>
    <w:rsid w:val="00546C7B"/>
    <w:rsid w:val="00552DEC"/>
    <w:rsid w:val="00557547"/>
    <w:rsid w:val="00560563"/>
    <w:rsid w:val="00560C35"/>
    <w:rsid w:val="0056320F"/>
    <w:rsid w:val="005669E1"/>
    <w:rsid w:val="005670D8"/>
    <w:rsid w:val="00575E4F"/>
    <w:rsid w:val="00576B89"/>
    <w:rsid w:val="005771BD"/>
    <w:rsid w:val="00580478"/>
    <w:rsid w:val="00590FAC"/>
    <w:rsid w:val="00591397"/>
    <w:rsid w:val="00592A2E"/>
    <w:rsid w:val="00594187"/>
    <w:rsid w:val="00595877"/>
    <w:rsid w:val="005967BE"/>
    <w:rsid w:val="00596976"/>
    <w:rsid w:val="005A17C2"/>
    <w:rsid w:val="005A3323"/>
    <w:rsid w:val="005C72EE"/>
    <w:rsid w:val="005D1450"/>
    <w:rsid w:val="005D4B2A"/>
    <w:rsid w:val="005D5D96"/>
    <w:rsid w:val="005D73C2"/>
    <w:rsid w:val="005F087E"/>
    <w:rsid w:val="005F1607"/>
    <w:rsid w:val="005F272D"/>
    <w:rsid w:val="005F4F67"/>
    <w:rsid w:val="005F510F"/>
    <w:rsid w:val="005F51AA"/>
    <w:rsid w:val="00606374"/>
    <w:rsid w:val="00617BED"/>
    <w:rsid w:val="00617EAB"/>
    <w:rsid w:val="0062053D"/>
    <w:rsid w:val="00620725"/>
    <w:rsid w:val="00621122"/>
    <w:rsid w:val="00624348"/>
    <w:rsid w:val="006247A6"/>
    <w:rsid w:val="006254B1"/>
    <w:rsid w:val="00626164"/>
    <w:rsid w:val="006307D2"/>
    <w:rsid w:val="00631506"/>
    <w:rsid w:val="006360F3"/>
    <w:rsid w:val="00636AB1"/>
    <w:rsid w:val="00640F5B"/>
    <w:rsid w:val="00641A82"/>
    <w:rsid w:val="006438F5"/>
    <w:rsid w:val="00643D2C"/>
    <w:rsid w:val="00645186"/>
    <w:rsid w:val="006453F2"/>
    <w:rsid w:val="00655880"/>
    <w:rsid w:val="00674C5C"/>
    <w:rsid w:val="00674D0E"/>
    <w:rsid w:val="006809A2"/>
    <w:rsid w:val="00683472"/>
    <w:rsid w:val="00683D90"/>
    <w:rsid w:val="00687879"/>
    <w:rsid w:val="0069092F"/>
    <w:rsid w:val="0069207A"/>
    <w:rsid w:val="0069215B"/>
    <w:rsid w:val="006933B7"/>
    <w:rsid w:val="006946CC"/>
    <w:rsid w:val="006955AA"/>
    <w:rsid w:val="00695634"/>
    <w:rsid w:val="006A2370"/>
    <w:rsid w:val="006A6BDC"/>
    <w:rsid w:val="006A7128"/>
    <w:rsid w:val="006B439F"/>
    <w:rsid w:val="006B4CD3"/>
    <w:rsid w:val="006B56E0"/>
    <w:rsid w:val="006B650F"/>
    <w:rsid w:val="006B6ABB"/>
    <w:rsid w:val="006C2AE6"/>
    <w:rsid w:val="006D13B4"/>
    <w:rsid w:val="006D31D9"/>
    <w:rsid w:val="006D78E2"/>
    <w:rsid w:val="006E347B"/>
    <w:rsid w:val="006E42A7"/>
    <w:rsid w:val="006E5C94"/>
    <w:rsid w:val="006F71FB"/>
    <w:rsid w:val="006F7776"/>
    <w:rsid w:val="006F7CF2"/>
    <w:rsid w:val="0070210E"/>
    <w:rsid w:val="00704629"/>
    <w:rsid w:val="00705C3C"/>
    <w:rsid w:val="00711CC4"/>
    <w:rsid w:val="00713D19"/>
    <w:rsid w:val="00713F88"/>
    <w:rsid w:val="007247C8"/>
    <w:rsid w:val="00726C37"/>
    <w:rsid w:val="00726FB0"/>
    <w:rsid w:val="0073010C"/>
    <w:rsid w:val="00732537"/>
    <w:rsid w:val="007353AE"/>
    <w:rsid w:val="00735848"/>
    <w:rsid w:val="00740F3D"/>
    <w:rsid w:val="00741EFC"/>
    <w:rsid w:val="00742225"/>
    <w:rsid w:val="00747D23"/>
    <w:rsid w:val="00747F3A"/>
    <w:rsid w:val="00752888"/>
    <w:rsid w:val="00753B4D"/>
    <w:rsid w:val="00754026"/>
    <w:rsid w:val="007567C1"/>
    <w:rsid w:val="00756F69"/>
    <w:rsid w:val="00761797"/>
    <w:rsid w:val="00764FB2"/>
    <w:rsid w:val="00765460"/>
    <w:rsid w:val="007660FD"/>
    <w:rsid w:val="00772E40"/>
    <w:rsid w:val="00775644"/>
    <w:rsid w:val="0077784A"/>
    <w:rsid w:val="00785FFE"/>
    <w:rsid w:val="00792FCB"/>
    <w:rsid w:val="007935B3"/>
    <w:rsid w:val="00795559"/>
    <w:rsid w:val="007976D3"/>
    <w:rsid w:val="007A0054"/>
    <w:rsid w:val="007A0696"/>
    <w:rsid w:val="007A07BC"/>
    <w:rsid w:val="007A5DE6"/>
    <w:rsid w:val="007A5E61"/>
    <w:rsid w:val="007B3D03"/>
    <w:rsid w:val="007B7679"/>
    <w:rsid w:val="007C175A"/>
    <w:rsid w:val="007C18C2"/>
    <w:rsid w:val="007C1E09"/>
    <w:rsid w:val="007C6664"/>
    <w:rsid w:val="007C6AAE"/>
    <w:rsid w:val="007C7941"/>
    <w:rsid w:val="007D3169"/>
    <w:rsid w:val="007D3F4B"/>
    <w:rsid w:val="007D56DE"/>
    <w:rsid w:val="007D5AAD"/>
    <w:rsid w:val="007D5BCC"/>
    <w:rsid w:val="007E069A"/>
    <w:rsid w:val="007E54BF"/>
    <w:rsid w:val="007E59B8"/>
    <w:rsid w:val="007E67C2"/>
    <w:rsid w:val="007E6A70"/>
    <w:rsid w:val="007F1169"/>
    <w:rsid w:val="007F1777"/>
    <w:rsid w:val="007F2735"/>
    <w:rsid w:val="00800B62"/>
    <w:rsid w:val="00805E21"/>
    <w:rsid w:val="008100B5"/>
    <w:rsid w:val="008169AD"/>
    <w:rsid w:val="0082023A"/>
    <w:rsid w:val="00824E23"/>
    <w:rsid w:val="008318F9"/>
    <w:rsid w:val="008335DC"/>
    <w:rsid w:val="00836636"/>
    <w:rsid w:val="00836E6C"/>
    <w:rsid w:val="00840F39"/>
    <w:rsid w:val="00844D7B"/>
    <w:rsid w:val="00844D84"/>
    <w:rsid w:val="0085480D"/>
    <w:rsid w:val="00855881"/>
    <w:rsid w:val="00857B78"/>
    <w:rsid w:val="00860CA4"/>
    <w:rsid w:val="00870F86"/>
    <w:rsid w:val="008718D5"/>
    <w:rsid w:val="008728A5"/>
    <w:rsid w:val="00875835"/>
    <w:rsid w:val="00880608"/>
    <w:rsid w:val="00884CAC"/>
    <w:rsid w:val="008854A1"/>
    <w:rsid w:val="00893E57"/>
    <w:rsid w:val="00894E89"/>
    <w:rsid w:val="008A0FBB"/>
    <w:rsid w:val="008A351C"/>
    <w:rsid w:val="008A4D57"/>
    <w:rsid w:val="008A5228"/>
    <w:rsid w:val="008A79D4"/>
    <w:rsid w:val="008B16A6"/>
    <w:rsid w:val="008B729B"/>
    <w:rsid w:val="008C257A"/>
    <w:rsid w:val="008C4869"/>
    <w:rsid w:val="008C5428"/>
    <w:rsid w:val="008D0329"/>
    <w:rsid w:val="008D205B"/>
    <w:rsid w:val="008D2BD0"/>
    <w:rsid w:val="008D344B"/>
    <w:rsid w:val="008D61F1"/>
    <w:rsid w:val="008D69D9"/>
    <w:rsid w:val="008D7CE0"/>
    <w:rsid w:val="008E0FA8"/>
    <w:rsid w:val="008E2EB4"/>
    <w:rsid w:val="008E51DB"/>
    <w:rsid w:val="008E7147"/>
    <w:rsid w:val="008F3BC1"/>
    <w:rsid w:val="008F56BF"/>
    <w:rsid w:val="008F5D83"/>
    <w:rsid w:val="008F5FAE"/>
    <w:rsid w:val="008F794A"/>
    <w:rsid w:val="009017F0"/>
    <w:rsid w:val="009047F2"/>
    <w:rsid w:val="009130B0"/>
    <w:rsid w:val="00914660"/>
    <w:rsid w:val="00917B7B"/>
    <w:rsid w:val="0092329E"/>
    <w:rsid w:val="009308C9"/>
    <w:rsid w:val="00933980"/>
    <w:rsid w:val="00934AD7"/>
    <w:rsid w:val="00940890"/>
    <w:rsid w:val="0094450E"/>
    <w:rsid w:val="00946887"/>
    <w:rsid w:val="00950497"/>
    <w:rsid w:val="00950712"/>
    <w:rsid w:val="00951491"/>
    <w:rsid w:val="0095326E"/>
    <w:rsid w:val="00953E0D"/>
    <w:rsid w:val="00955CB1"/>
    <w:rsid w:val="00956EF4"/>
    <w:rsid w:val="00961531"/>
    <w:rsid w:val="00962576"/>
    <w:rsid w:val="00964F01"/>
    <w:rsid w:val="00967BB0"/>
    <w:rsid w:val="00967E46"/>
    <w:rsid w:val="00971E18"/>
    <w:rsid w:val="00975E4A"/>
    <w:rsid w:val="00977D46"/>
    <w:rsid w:val="0098117A"/>
    <w:rsid w:val="00985691"/>
    <w:rsid w:val="00987A7C"/>
    <w:rsid w:val="009900B7"/>
    <w:rsid w:val="0099135A"/>
    <w:rsid w:val="009916DE"/>
    <w:rsid w:val="00993682"/>
    <w:rsid w:val="009A3E41"/>
    <w:rsid w:val="009A47CE"/>
    <w:rsid w:val="009A48CD"/>
    <w:rsid w:val="009A5574"/>
    <w:rsid w:val="009A6CC7"/>
    <w:rsid w:val="009B0859"/>
    <w:rsid w:val="009B1B07"/>
    <w:rsid w:val="009B2E43"/>
    <w:rsid w:val="009B3C02"/>
    <w:rsid w:val="009B49BD"/>
    <w:rsid w:val="009B66E3"/>
    <w:rsid w:val="009C1892"/>
    <w:rsid w:val="009C3625"/>
    <w:rsid w:val="009C5044"/>
    <w:rsid w:val="009E05F0"/>
    <w:rsid w:val="009E141D"/>
    <w:rsid w:val="009E14CF"/>
    <w:rsid w:val="009F335A"/>
    <w:rsid w:val="009F4E4E"/>
    <w:rsid w:val="009F58B5"/>
    <w:rsid w:val="009F7772"/>
    <w:rsid w:val="00A0179E"/>
    <w:rsid w:val="00A03DD4"/>
    <w:rsid w:val="00A046FB"/>
    <w:rsid w:val="00A04E69"/>
    <w:rsid w:val="00A0557D"/>
    <w:rsid w:val="00A068C0"/>
    <w:rsid w:val="00A12E03"/>
    <w:rsid w:val="00A17122"/>
    <w:rsid w:val="00A22259"/>
    <w:rsid w:val="00A22A59"/>
    <w:rsid w:val="00A23F69"/>
    <w:rsid w:val="00A27C36"/>
    <w:rsid w:val="00A30258"/>
    <w:rsid w:val="00A30C1A"/>
    <w:rsid w:val="00A31267"/>
    <w:rsid w:val="00A34EA2"/>
    <w:rsid w:val="00A40883"/>
    <w:rsid w:val="00A42A83"/>
    <w:rsid w:val="00A432DF"/>
    <w:rsid w:val="00A47D65"/>
    <w:rsid w:val="00A52F61"/>
    <w:rsid w:val="00A5444F"/>
    <w:rsid w:val="00A616E0"/>
    <w:rsid w:val="00A62EF9"/>
    <w:rsid w:val="00A656AF"/>
    <w:rsid w:val="00A7151A"/>
    <w:rsid w:val="00A72916"/>
    <w:rsid w:val="00A74DDE"/>
    <w:rsid w:val="00A800A9"/>
    <w:rsid w:val="00A85B9E"/>
    <w:rsid w:val="00A8739C"/>
    <w:rsid w:val="00A91DAC"/>
    <w:rsid w:val="00A92765"/>
    <w:rsid w:val="00A93341"/>
    <w:rsid w:val="00AA0407"/>
    <w:rsid w:val="00AA279A"/>
    <w:rsid w:val="00AA4E53"/>
    <w:rsid w:val="00AA5652"/>
    <w:rsid w:val="00AB1A26"/>
    <w:rsid w:val="00AB1FDA"/>
    <w:rsid w:val="00AB3DB4"/>
    <w:rsid w:val="00AB4E40"/>
    <w:rsid w:val="00AB6065"/>
    <w:rsid w:val="00AB670E"/>
    <w:rsid w:val="00AB7584"/>
    <w:rsid w:val="00AC344B"/>
    <w:rsid w:val="00AC3F4F"/>
    <w:rsid w:val="00AD1962"/>
    <w:rsid w:val="00AD2672"/>
    <w:rsid w:val="00AD2FBC"/>
    <w:rsid w:val="00AE01C7"/>
    <w:rsid w:val="00AE093D"/>
    <w:rsid w:val="00AE105F"/>
    <w:rsid w:val="00AE230B"/>
    <w:rsid w:val="00AE49C2"/>
    <w:rsid w:val="00AE5921"/>
    <w:rsid w:val="00AF244C"/>
    <w:rsid w:val="00AF269E"/>
    <w:rsid w:val="00AF74D4"/>
    <w:rsid w:val="00B01368"/>
    <w:rsid w:val="00B0293F"/>
    <w:rsid w:val="00B111F4"/>
    <w:rsid w:val="00B161EF"/>
    <w:rsid w:val="00B21C11"/>
    <w:rsid w:val="00B300C9"/>
    <w:rsid w:val="00B31217"/>
    <w:rsid w:val="00B37692"/>
    <w:rsid w:val="00B407BD"/>
    <w:rsid w:val="00B41AAA"/>
    <w:rsid w:val="00B4460D"/>
    <w:rsid w:val="00B54AF3"/>
    <w:rsid w:val="00B56631"/>
    <w:rsid w:val="00B568C0"/>
    <w:rsid w:val="00B627FB"/>
    <w:rsid w:val="00B63BC6"/>
    <w:rsid w:val="00B63FF9"/>
    <w:rsid w:val="00B64B18"/>
    <w:rsid w:val="00B6542C"/>
    <w:rsid w:val="00B65930"/>
    <w:rsid w:val="00B734C7"/>
    <w:rsid w:val="00B7396C"/>
    <w:rsid w:val="00B769C8"/>
    <w:rsid w:val="00B80763"/>
    <w:rsid w:val="00B81297"/>
    <w:rsid w:val="00B83EB8"/>
    <w:rsid w:val="00B86C68"/>
    <w:rsid w:val="00B87870"/>
    <w:rsid w:val="00B95CF1"/>
    <w:rsid w:val="00BA03DC"/>
    <w:rsid w:val="00BA1F12"/>
    <w:rsid w:val="00BA43FA"/>
    <w:rsid w:val="00BA47AD"/>
    <w:rsid w:val="00BA683E"/>
    <w:rsid w:val="00BA7D97"/>
    <w:rsid w:val="00BB514F"/>
    <w:rsid w:val="00BB5220"/>
    <w:rsid w:val="00BC12E5"/>
    <w:rsid w:val="00BC2500"/>
    <w:rsid w:val="00BC2D72"/>
    <w:rsid w:val="00BC6EDD"/>
    <w:rsid w:val="00BC7BFF"/>
    <w:rsid w:val="00BD25D8"/>
    <w:rsid w:val="00BD391B"/>
    <w:rsid w:val="00BD76FB"/>
    <w:rsid w:val="00BD7EE3"/>
    <w:rsid w:val="00BE0746"/>
    <w:rsid w:val="00BE2B84"/>
    <w:rsid w:val="00BE34BB"/>
    <w:rsid w:val="00BE5482"/>
    <w:rsid w:val="00BE6D23"/>
    <w:rsid w:val="00BF0252"/>
    <w:rsid w:val="00C04339"/>
    <w:rsid w:val="00C13551"/>
    <w:rsid w:val="00C1763E"/>
    <w:rsid w:val="00C203CB"/>
    <w:rsid w:val="00C223DA"/>
    <w:rsid w:val="00C350C8"/>
    <w:rsid w:val="00C36E6A"/>
    <w:rsid w:val="00C42006"/>
    <w:rsid w:val="00C44CA9"/>
    <w:rsid w:val="00C4605A"/>
    <w:rsid w:val="00C61091"/>
    <w:rsid w:val="00C61FEB"/>
    <w:rsid w:val="00C747FC"/>
    <w:rsid w:val="00C7657B"/>
    <w:rsid w:val="00C84308"/>
    <w:rsid w:val="00C906A4"/>
    <w:rsid w:val="00C907E5"/>
    <w:rsid w:val="00C9625C"/>
    <w:rsid w:val="00C97D77"/>
    <w:rsid w:val="00CA5D04"/>
    <w:rsid w:val="00CB7F77"/>
    <w:rsid w:val="00CC085B"/>
    <w:rsid w:val="00CC0E1A"/>
    <w:rsid w:val="00CC1DE5"/>
    <w:rsid w:val="00CC4CC5"/>
    <w:rsid w:val="00CC5792"/>
    <w:rsid w:val="00CC65F9"/>
    <w:rsid w:val="00CC7045"/>
    <w:rsid w:val="00CD0CFA"/>
    <w:rsid w:val="00CD1844"/>
    <w:rsid w:val="00CD2AFD"/>
    <w:rsid w:val="00CD51FB"/>
    <w:rsid w:val="00CE3EBE"/>
    <w:rsid w:val="00CF166B"/>
    <w:rsid w:val="00CF21A8"/>
    <w:rsid w:val="00CF6411"/>
    <w:rsid w:val="00D01654"/>
    <w:rsid w:val="00D0541C"/>
    <w:rsid w:val="00D07552"/>
    <w:rsid w:val="00D1283E"/>
    <w:rsid w:val="00D2225F"/>
    <w:rsid w:val="00D22F32"/>
    <w:rsid w:val="00D267C0"/>
    <w:rsid w:val="00D31F07"/>
    <w:rsid w:val="00D32D90"/>
    <w:rsid w:val="00D36212"/>
    <w:rsid w:val="00D508D3"/>
    <w:rsid w:val="00D50F55"/>
    <w:rsid w:val="00D526BD"/>
    <w:rsid w:val="00D63406"/>
    <w:rsid w:val="00D65198"/>
    <w:rsid w:val="00D6609A"/>
    <w:rsid w:val="00D74A54"/>
    <w:rsid w:val="00D74B9C"/>
    <w:rsid w:val="00D750EA"/>
    <w:rsid w:val="00D77402"/>
    <w:rsid w:val="00D82E20"/>
    <w:rsid w:val="00D82EA4"/>
    <w:rsid w:val="00D83305"/>
    <w:rsid w:val="00D84B34"/>
    <w:rsid w:val="00D86B34"/>
    <w:rsid w:val="00D91963"/>
    <w:rsid w:val="00D92757"/>
    <w:rsid w:val="00D95F34"/>
    <w:rsid w:val="00D967C1"/>
    <w:rsid w:val="00D96C64"/>
    <w:rsid w:val="00D971AD"/>
    <w:rsid w:val="00D97494"/>
    <w:rsid w:val="00DA132D"/>
    <w:rsid w:val="00DA14CA"/>
    <w:rsid w:val="00DA5930"/>
    <w:rsid w:val="00DA7C0F"/>
    <w:rsid w:val="00DA7F9F"/>
    <w:rsid w:val="00DC03BB"/>
    <w:rsid w:val="00DC2BAB"/>
    <w:rsid w:val="00DC4E69"/>
    <w:rsid w:val="00DC7E4F"/>
    <w:rsid w:val="00DD0084"/>
    <w:rsid w:val="00DD01A0"/>
    <w:rsid w:val="00DD305E"/>
    <w:rsid w:val="00DD593B"/>
    <w:rsid w:val="00DD72E8"/>
    <w:rsid w:val="00DD72FE"/>
    <w:rsid w:val="00DE6421"/>
    <w:rsid w:val="00DF08D3"/>
    <w:rsid w:val="00E01AF1"/>
    <w:rsid w:val="00E079A8"/>
    <w:rsid w:val="00E10433"/>
    <w:rsid w:val="00E15FFB"/>
    <w:rsid w:val="00E17548"/>
    <w:rsid w:val="00E20972"/>
    <w:rsid w:val="00E20CC5"/>
    <w:rsid w:val="00E21506"/>
    <w:rsid w:val="00E22051"/>
    <w:rsid w:val="00E220A3"/>
    <w:rsid w:val="00E229A5"/>
    <w:rsid w:val="00E2353D"/>
    <w:rsid w:val="00E238A6"/>
    <w:rsid w:val="00E23D47"/>
    <w:rsid w:val="00E250C3"/>
    <w:rsid w:val="00E259F5"/>
    <w:rsid w:val="00E25B59"/>
    <w:rsid w:val="00E25C74"/>
    <w:rsid w:val="00E2721C"/>
    <w:rsid w:val="00E32C6B"/>
    <w:rsid w:val="00E35DFE"/>
    <w:rsid w:val="00E36F62"/>
    <w:rsid w:val="00E434E3"/>
    <w:rsid w:val="00E43A4F"/>
    <w:rsid w:val="00E4489B"/>
    <w:rsid w:val="00E45671"/>
    <w:rsid w:val="00E45E0B"/>
    <w:rsid w:val="00E463FB"/>
    <w:rsid w:val="00E46C63"/>
    <w:rsid w:val="00E50985"/>
    <w:rsid w:val="00E60BE4"/>
    <w:rsid w:val="00E633A7"/>
    <w:rsid w:val="00E63F35"/>
    <w:rsid w:val="00E65D9F"/>
    <w:rsid w:val="00E70A7E"/>
    <w:rsid w:val="00E71576"/>
    <w:rsid w:val="00E72A72"/>
    <w:rsid w:val="00E7302A"/>
    <w:rsid w:val="00E82673"/>
    <w:rsid w:val="00E83193"/>
    <w:rsid w:val="00E83721"/>
    <w:rsid w:val="00E84799"/>
    <w:rsid w:val="00E864D5"/>
    <w:rsid w:val="00E86D0D"/>
    <w:rsid w:val="00E96FE5"/>
    <w:rsid w:val="00EA0BE7"/>
    <w:rsid w:val="00EA3DA0"/>
    <w:rsid w:val="00EB05C8"/>
    <w:rsid w:val="00EB143E"/>
    <w:rsid w:val="00EB769B"/>
    <w:rsid w:val="00EC1F2F"/>
    <w:rsid w:val="00EC2E40"/>
    <w:rsid w:val="00EC4933"/>
    <w:rsid w:val="00EC6F13"/>
    <w:rsid w:val="00ED43D1"/>
    <w:rsid w:val="00EE08A5"/>
    <w:rsid w:val="00EE0A68"/>
    <w:rsid w:val="00EE6FD3"/>
    <w:rsid w:val="00EE7B15"/>
    <w:rsid w:val="00EF257F"/>
    <w:rsid w:val="00F03D90"/>
    <w:rsid w:val="00F044E3"/>
    <w:rsid w:val="00F06E20"/>
    <w:rsid w:val="00F1164A"/>
    <w:rsid w:val="00F119DA"/>
    <w:rsid w:val="00F11E35"/>
    <w:rsid w:val="00F1360A"/>
    <w:rsid w:val="00F16344"/>
    <w:rsid w:val="00F21D6C"/>
    <w:rsid w:val="00F21E7B"/>
    <w:rsid w:val="00F24719"/>
    <w:rsid w:val="00F2571A"/>
    <w:rsid w:val="00F25EAF"/>
    <w:rsid w:val="00F301C2"/>
    <w:rsid w:val="00F303F9"/>
    <w:rsid w:val="00F3041A"/>
    <w:rsid w:val="00F340AA"/>
    <w:rsid w:val="00F34AD1"/>
    <w:rsid w:val="00F3521D"/>
    <w:rsid w:val="00F3567A"/>
    <w:rsid w:val="00F35827"/>
    <w:rsid w:val="00F36271"/>
    <w:rsid w:val="00F40BDC"/>
    <w:rsid w:val="00F40E26"/>
    <w:rsid w:val="00F4304E"/>
    <w:rsid w:val="00F43E41"/>
    <w:rsid w:val="00F448A1"/>
    <w:rsid w:val="00F44DA4"/>
    <w:rsid w:val="00F45FD9"/>
    <w:rsid w:val="00F52F52"/>
    <w:rsid w:val="00F54DFA"/>
    <w:rsid w:val="00F55D52"/>
    <w:rsid w:val="00F63823"/>
    <w:rsid w:val="00F63F65"/>
    <w:rsid w:val="00F820E8"/>
    <w:rsid w:val="00F83F29"/>
    <w:rsid w:val="00F87B78"/>
    <w:rsid w:val="00FA0C56"/>
    <w:rsid w:val="00FA0DDA"/>
    <w:rsid w:val="00FA3635"/>
    <w:rsid w:val="00FC43A7"/>
    <w:rsid w:val="00FD169D"/>
    <w:rsid w:val="00FD2CFD"/>
    <w:rsid w:val="00FD32B8"/>
    <w:rsid w:val="00FD38C4"/>
    <w:rsid w:val="00FD3A99"/>
    <w:rsid w:val="00FD62C5"/>
    <w:rsid w:val="00FD6DC9"/>
    <w:rsid w:val="00FD7AAA"/>
    <w:rsid w:val="00FE0781"/>
    <w:rsid w:val="00FE089D"/>
    <w:rsid w:val="00FF2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E68FEE3"/>
  <w15:chartTrackingRefBased/>
  <w15:docId w15:val="{B88BDCD3-EB5D-48E0-BE08-680094FD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C2"/>
    <w:pPr>
      <w:suppressAutoHyphens/>
    </w:pPr>
    <w:rPr>
      <w:rFonts w:eastAsia="Batang"/>
      <w:sz w:val="24"/>
      <w:szCs w:val="24"/>
      <w:lang w:eastAsia="ar-SA"/>
    </w:rPr>
  </w:style>
  <w:style w:type="paragraph" w:styleId="Heading1">
    <w:name w:val="heading 1"/>
    <w:basedOn w:val="Normal"/>
    <w:next w:val="heading1text"/>
    <w:qFormat/>
    <w:pPr>
      <w:keepNext/>
      <w:numPr>
        <w:numId w:val="1"/>
      </w:numPr>
      <w:spacing w:before="240" w:after="60"/>
      <w:outlineLvl w:val="0"/>
    </w:pPr>
    <w:rPr>
      <w:rFonts w:ascii="Arial" w:eastAsia="Times New Roman" w:hAnsi="Arial" w:cs="Arial"/>
      <w:b/>
      <w:kern w:val="1"/>
      <w:sz w:val="28"/>
      <w:szCs w:val="20"/>
    </w:rPr>
  </w:style>
  <w:style w:type="paragraph" w:styleId="Heading2">
    <w:name w:val="heading 2"/>
    <w:basedOn w:val="Normal"/>
    <w:next w:val="Normal"/>
    <w:qFormat/>
    <w:pPr>
      <w:keepNext/>
      <w:numPr>
        <w:ilvl w:val="1"/>
        <w:numId w:val="1"/>
      </w:numPr>
      <w:spacing w:before="240" w:after="60"/>
      <w:outlineLvl w:val="1"/>
    </w:pPr>
    <w:rPr>
      <w:rFonts w:ascii="Arial" w:eastAsia="Times New Roman" w:hAnsi="Arial" w:cs="Arial"/>
      <w:b/>
      <w:szCs w:val="20"/>
    </w:rPr>
  </w:style>
  <w:style w:type="paragraph" w:styleId="Heading3">
    <w:name w:val="heading 3"/>
    <w:basedOn w:val="Normal"/>
    <w:next w:val="Normal"/>
    <w:qFormat/>
    <w:pPr>
      <w:keepNext/>
      <w:numPr>
        <w:ilvl w:val="2"/>
        <w:numId w:val="1"/>
      </w:numPr>
      <w:spacing w:before="60" w:after="60"/>
      <w:outlineLvl w:val="2"/>
    </w:pPr>
    <w:rPr>
      <w:rFonts w:eastAsia="Times New Roman"/>
      <w:b/>
      <w:bCs/>
      <w:sz w:val="22"/>
      <w:szCs w:val="20"/>
    </w:rPr>
  </w:style>
  <w:style w:type="paragraph" w:styleId="Heading4">
    <w:name w:val="heading 4"/>
    <w:basedOn w:val="Normal"/>
    <w:next w:val="Normal"/>
    <w:qFormat/>
    <w:pPr>
      <w:keepNext/>
      <w:numPr>
        <w:ilvl w:val="3"/>
        <w:numId w:val="1"/>
      </w:numPr>
      <w:spacing w:before="60" w:after="60"/>
      <w:outlineLvl w:val="3"/>
    </w:pPr>
    <w:rPr>
      <w:rFonts w:eastAsia="Times New Roman"/>
      <w:sz w:val="22"/>
      <w:szCs w:val="20"/>
    </w:rPr>
  </w:style>
  <w:style w:type="paragraph" w:styleId="Heading5">
    <w:name w:val="heading 5"/>
    <w:basedOn w:val="Normal"/>
    <w:next w:val="Normal"/>
    <w:qFormat/>
    <w:pPr>
      <w:keepNext/>
      <w:outlineLvl w:val="4"/>
    </w:pPr>
    <w:rPr>
      <w:b/>
    </w:rPr>
  </w:style>
  <w:style w:type="paragraph" w:styleId="Heading6">
    <w:name w:val="heading 6"/>
    <w:basedOn w:val="Normal"/>
    <w:next w:val="Normal"/>
    <w:qFormat/>
    <w:pPr>
      <w:keepNext/>
      <w:ind w:left="1440"/>
      <w:outlineLvl w:val="5"/>
    </w:pPr>
    <w:rPr>
      <w:b/>
      <w:bCs/>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ind w:left="1080"/>
      <w:outlineLvl w:val="7"/>
    </w:pPr>
    <w:rPr>
      <w:rFonts w:ascii="Arial" w:hAnsi="Arial" w:cs="Arial"/>
      <w:i/>
      <w:iCs/>
      <w:sz w:val="20"/>
    </w:rPr>
  </w:style>
  <w:style w:type="paragraph" w:styleId="Heading9">
    <w:name w:val="heading 9"/>
    <w:basedOn w:val="Normal"/>
    <w:next w:val="Normal"/>
    <w:qFormat/>
    <w:pPr>
      <w:keepNext/>
      <w:jc w:val="center"/>
      <w:outlineLvl w:val="8"/>
    </w:pPr>
    <w:rPr>
      <w:rFonts w:ascii="Arial" w:eastAsia="Times New Roman" w:hAnsi="Arial" w:cs="Arial"/>
      <w:b/>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ascii="Symbol" w:hAnsi="Symbol" w:cs="Symbol" w:hint="default"/>
      <w:sz w:val="20"/>
      <w:szCs w:val="20"/>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rPr>
      <w:rFonts w:ascii="Arial" w:hAnsi="Arial" w:cs="Arial" w:hint="default"/>
      <w:iCs/>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styleId="Hyperlink">
    <w:name w:val="Hyperlink"/>
    <w:uiPriority w:val="99"/>
    <w:rPr>
      <w:color w:val="0000FF"/>
      <w:u w:val="single"/>
    </w:rPr>
  </w:style>
  <w:style w:type="character" w:styleId="CommentReference">
    <w:name w:val="annotation reference"/>
    <w:rPr>
      <w:sz w:val="16"/>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bt"/>
    <w:basedOn w:val="Normal"/>
    <w:link w:val="BodyTextChar"/>
    <w:pPr>
      <w:jc w:val="center"/>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heading1text">
    <w:name w:val="heading 1 text"/>
    <w:basedOn w:val="Normal"/>
    <w:pPr>
      <w:ind w:left="576"/>
    </w:pPr>
    <w:rPr>
      <w:rFonts w:eastAsia="Times New Roman"/>
      <w:sz w:val="22"/>
      <w:szCs w:val="20"/>
    </w:rPr>
  </w:style>
  <w:style w:type="paragraph" w:customStyle="1" w:styleId="table">
    <w:name w:val="table"/>
    <w:basedOn w:val="Normal"/>
    <w:pPr>
      <w:tabs>
        <w:tab w:val="left" w:pos="540"/>
        <w:tab w:val="left" w:pos="900"/>
        <w:tab w:val="left" w:pos="2340"/>
        <w:tab w:val="left" w:pos="2790"/>
      </w:tabs>
      <w:spacing w:line="200" w:lineRule="atLeast"/>
    </w:pPr>
    <w:rPr>
      <w:rFonts w:ascii="Arial" w:eastAsia="Times New Roman" w:hAnsi="Arial" w:cs="Arial"/>
      <w:sz w:val="20"/>
      <w:szCs w:val="20"/>
    </w:rPr>
  </w:style>
  <w:style w:type="paragraph" w:customStyle="1" w:styleId="UseCaseHeading">
    <w:name w:val="Use Case Heading"/>
    <w:next w:val="heading1text"/>
    <w:pPr>
      <w:suppressAutoHyphens/>
      <w:spacing w:before="240"/>
      <w:ind w:left="576"/>
    </w:pPr>
    <w:rPr>
      <w:rFonts w:ascii="Arial" w:hAnsi="Arial" w:cs="Arial"/>
      <w:b/>
      <w:smallCaps/>
      <w:color w:val="000080"/>
      <w:sz w:val="24"/>
      <w:lang w:eastAsia="ar-SA"/>
    </w:rPr>
  </w:style>
  <w:style w:type="paragraph" w:customStyle="1" w:styleId="UseCaseTitle">
    <w:name w:val="Use Case Title"/>
    <w:basedOn w:val="Heading2"/>
    <w:next w:val="UseCaseHeading"/>
    <w:pPr>
      <w:pageBreakBefore/>
      <w:numPr>
        <w:ilvl w:val="0"/>
        <w:numId w:val="3"/>
      </w:numPr>
    </w:pPr>
    <w:rPr>
      <w:color w:val="000080"/>
      <w:sz w:val="28"/>
    </w:rPr>
  </w:style>
  <w:style w:type="paragraph" w:customStyle="1" w:styleId="UseCaseScenario">
    <w:name w:val="Use Case Scenario"/>
    <w:basedOn w:val="Heading3"/>
    <w:next w:val="heading1text"/>
    <w:pPr>
      <w:numPr>
        <w:ilvl w:val="0"/>
        <w:numId w:val="0"/>
      </w:numPr>
      <w:tabs>
        <w:tab w:val="num" w:pos="720"/>
      </w:tabs>
      <w:ind w:left="1008"/>
    </w:pPr>
    <w:rPr>
      <w:rFonts w:ascii="Arial" w:hAnsi="Arial" w:cs="Arial"/>
      <w:b w:val="0"/>
      <w:smallCaps/>
      <w:color w:val="000080"/>
      <w:kern w:val="1"/>
      <w:sz w:val="20"/>
    </w:rPr>
  </w:style>
  <w:style w:type="paragraph" w:styleId="TOC1">
    <w:name w:val="toc 1"/>
    <w:basedOn w:val="Normal"/>
    <w:next w:val="Normal"/>
    <w:uiPriority w:val="39"/>
    <w:pPr>
      <w:tabs>
        <w:tab w:val="left" w:pos="480"/>
        <w:tab w:val="right" w:leader="dot" w:pos="8640"/>
      </w:tabs>
      <w:ind w:right="1083"/>
      <w:jc w:val="center"/>
    </w:pPr>
    <w:rPr>
      <w:rFonts w:ascii="Arial" w:hAnsi="Arial" w:cs="Arial"/>
      <w:b/>
      <w:bCs/>
      <w:sz w:val="28"/>
    </w:rPr>
  </w:style>
  <w:style w:type="paragraph" w:styleId="TOC2">
    <w:name w:val="toc 2"/>
    <w:basedOn w:val="Normal"/>
    <w:next w:val="Normal"/>
    <w:uiPriority w:val="39"/>
    <w:pPr>
      <w:tabs>
        <w:tab w:val="left" w:pos="960"/>
        <w:tab w:val="right" w:leader="dot" w:pos="8640"/>
      </w:tabs>
      <w:ind w:left="240"/>
    </w:pPr>
    <w:rPr>
      <w:rFonts w:ascii="Arial" w:hAnsi="Arial" w:cs="Arial"/>
    </w:rPr>
  </w:style>
  <w:style w:type="paragraph" w:styleId="TOC3">
    <w:name w:val="toc 3"/>
    <w:basedOn w:val="Normal"/>
    <w:next w:val="Normal"/>
    <w:uiPriority w:val="39"/>
    <w:pPr>
      <w:tabs>
        <w:tab w:val="left" w:pos="1440"/>
        <w:tab w:val="right" w:leader="dot" w:pos="8640"/>
      </w:tabs>
      <w:ind w:left="480"/>
    </w:pPr>
    <w:rPr>
      <w:rFonts w:ascii="Arial" w:hAnsi="Arial" w:cs="Arial"/>
      <w:sz w:val="20"/>
      <w:szCs w:val="22"/>
    </w:rPr>
  </w:style>
  <w:style w:type="paragraph" w:styleId="TOC4">
    <w:name w:val="toc 4"/>
    <w:basedOn w:val="Normal"/>
    <w:next w:val="Normal"/>
    <w:uiPriority w:val="39"/>
    <w:pPr>
      <w:ind w:left="720"/>
    </w:p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TITLEPAGEMAIN">
    <w:name w:val="TITLE PAGE (MAIN)"/>
    <w:basedOn w:val="BodyText"/>
    <w:pPr>
      <w:pBdr>
        <w:top w:val="single" w:sz="32" w:space="4" w:color="000000"/>
      </w:pBdr>
      <w:spacing w:before="60" w:after="120"/>
      <w:jc w:val="both"/>
    </w:pPr>
    <w:rPr>
      <w:rFonts w:ascii="Arial" w:eastAsia="Times New Roman" w:hAnsi="Arial" w:cs="Arial"/>
      <w:b/>
      <w:spacing w:val="-9"/>
      <w:sz w:val="36"/>
      <w:szCs w:val="20"/>
      <w:lang w:val="en-GB"/>
    </w:rPr>
  </w:style>
  <w:style w:type="paragraph" w:customStyle="1" w:styleId="TITLEPAGESUB">
    <w:name w:val="TITLE PAGE (SUB)"/>
    <w:basedOn w:val="BodyText"/>
    <w:pPr>
      <w:spacing w:before="60" w:after="120"/>
    </w:pPr>
    <w:rPr>
      <w:rFonts w:ascii="Arial" w:eastAsia="Times New Roman" w:hAnsi="Arial" w:cs="Arial"/>
      <w:b/>
      <w:spacing w:val="-6"/>
      <w:sz w:val="36"/>
      <w:szCs w:val="20"/>
      <w:lang w:val="en-GB"/>
    </w:rPr>
  </w:style>
  <w:style w:type="paragraph" w:customStyle="1" w:styleId="ReturnAddress">
    <w:name w:val="Return Address"/>
    <w:basedOn w:val="Normal"/>
    <w:pPr>
      <w:jc w:val="center"/>
    </w:pPr>
    <w:rPr>
      <w:rFonts w:ascii="Arial" w:eastAsia="Times New Roman" w:hAnsi="Arial" w:cs="Arial"/>
      <w:spacing w:val="-3"/>
      <w:sz w:val="20"/>
      <w:szCs w:val="20"/>
      <w:lang w:val="en-GB"/>
    </w:rPr>
  </w:style>
  <w:style w:type="paragraph" w:customStyle="1" w:styleId="FrontFooter">
    <w:name w:val="Front Footer"/>
    <w:basedOn w:val="Normal"/>
    <w:pPr>
      <w:spacing w:after="60"/>
    </w:pPr>
    <w:rPr>
      <w:rFonts w:ascii="Arial" w:eastAsia="Times New Roman" w:hAnsi="Arial" w:cs="Arial"/>
      <w:sz w:val="16"/>
      <w:szCs w:val="20"/>
      <w:lang w:val="en-GB"/>
    </w:rPr>
  </w:style>
  <w:style w:type="paragraph" w:customStyle="1" w:styleId="Bodytextrev">
    <w:name w:val="Body text (rev)"/>
    <w:basedOn w:val="Normal"/>
    <w:pPr>
      <w:spacing w:before="60" w:after="120"/>
      <w:jc w:val="both"/>
    </w:pPr>
    <w:rPr>
      <w:rFonts w:ascii="Arial" w:eastAsia="Times New Roman" w:hAnsi="Arial" w:cs="Arial"/>
      <w:sz w:val="20"/>
      <w:szCs w:val="20"/>
      <w:lang w:val="en-GB"/>
    </w:rPr>
  </w:style>
  <w:style w:type="paragraph" w:styleId="BodyTextIndent">
    <w:name w:val="Body Text Indent"/>
    <w:basedOn w:val="Normal"/>
    <w:pPr>
      <w:ind w:left="1080"/>
    </w:pPr>
    <w:rPr>
      <w:rFonts w:ascii="Arial" w:hAnsi="Arial" w:cs="Arial"/>
      <w:i/>
      <w:iCs/>
    </w:rPr>
  </w:style>
  <w:style w:type="paragraph" w:styleId="BlockText">
    <w:name w:val="Block Text"/>
    <w:basedOn w:val="Normal"/>
    <w:pPr>
      <w:spacing w:after="120"/>
      <w:ind w:left="1440" w:right="1440"/>
    </w:pPr>
    <w:rPr>
      <w:rFonts w:eastAsia="Times New Roman"/>
      <w:sz w:val="20"/>
      <w:szCs w:val="20"/>
    </w:rPr>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styleId="DocumentMap">
    <w:name w:val="Document Map"/>
    <w:basedOn w:val="Normal"/>
    <w:pPr>
      <w:shd w:val="clear" w:color="auto" w:fill="000080"/>
    </w:pPr>
    <w:rPr>
      <w:rFonts w:ascii="Tahoma" w:hAnsi="Tahoma" w:cs="Tahoma"/>
    </w:rPr>
  </w:style>
  <w:style w:type="paragraph" w:styleId="BodyText2">
    <w:name w:val="Body Text 2"/>
    <w:basedOn w:val="Normal"/>
    <w:rPr>
      <w:rFonts w:ascii="Arial" w:hAnsi="Arial" w:cs="Arial"/>
      <w:b/>
      <w:bCs/>
      <w:sz w:val="18"/>
    </w:rPr>
  </w:style>
  <w:style w:type="paragraph" w:customStyle="1" w:styleId="heading2text">
    <w:name w:val="heading 2 text"/>
    <w:basedOn w:val="Normal"/>
    <w:pPr>
      <w:ind w:left="936"/>
    </w:pPr>
    <w:rPr>
      <w:rFonts w:eastAsia="Times New Roman"/>
      <w:sz w:val="22"/>
      <w:szCs w:val="20"/>
    </w:rPr>
  </w:style>
  <w:style w:type="paragraph" w:styleId="BodyTextIndent2">
    <w:name w:val="Body Text Indent 2"/>
    <w:basedOn w:val="Normal"/>
    <w:pPr>
      <w:ind w:left="450"/>
    </w:pPr>
    <w:rPr>
      <w:rFonts w:ascii="Arial" w:hAnsi="Arial" w:cs="Arial"/>
    </w:rPr>
  </w:style>
  <w:style w:type="paragraph" w:styleId="BodyTextIndent3">
    <w:name w:val="Body Text Indent 3"/>
    <w:basedOn w:val="Normal"/>
    <w:pPr>
      <w:ind w:left="1080"/>
    </w:pPr>
    <w:rPr>
      <w:rFonts w:ascii="Arial" w:hAnsi="Arial" w:cs="Arial"/>
      <w:sz w:val="20"/>
    </w:rPr>
  </w:style>
  <w:style w:type="paragraph" w:styleId="BodyText3">
    <w:name w:val="Body Text 3"/>
    <w:basedOn w:val="Normal"/>
    <w:pPr>
      <w:jc w:val="both"/>
    </w:pPr>
    <w:rPr>
      <w:rFonts w:ascii="Arial" w:hAnsi="Arial" w:cs="Arial"/>
      <w:sz w:val="18"/>
    </w:rPr>
  </w:style>
  <w:style w:type="paragraph" w:styleId="ListBullet2">
    <w:name w:val="List Bullet 2"/>
    <w:basedOn w:val="Normal"/>
    <w:pPr>
      <w:numPr>
        <w:numId w:val="5"/>
      </w:numPr>
    </w:pPr>
  </w:style>
  <w:style w:type="paragraph" w:styleId="ListBullet3">
    <w:name w:val="List Bullet 3"/>
    <w:basedOn w:val="ListBullet2"/>
    <w:pPr>
      <w:numPr>
        <w:numId w:val="2"/>
      </w:numPr>
      <w:tabs>
        <w:tab w:val="left" w:pos="851"/>
        <w:tab w:val="left" w:pos="1843"/>
      </w:tabs>
      <w:spacing w:after="60"/>
      <w:ind w:left="1843" w:hanging="425"/>
      <w:jc w:val="both"/>
    </w:pPr>
    <w:rPr>
      <w:rFonts w:ascii="Arial" w:eastAsia="Times New Roman" w:hAnsi="Arial" w:cs="Arial"/>
      <w:sz w:val="20"/>
      <w:szCs w:val="20"/>
      <w:lang w:val="en-GB"/>
    </w:rPr>
  </w:style>
  <w:style w:type="paragraph" w:customStyle="1" w:styleId="TitleLabel">
    <w:name w:val="Title Label"/>
    <w:basedOn w:val="Normal"/>
    <w:pPr>
      <w:widowControl w:val="0"/>
    </w:pPr>
    <w:rPr>
      <w:rFonts w:ascii="Arial" w:eastAsia="Times New Roman" w:hAnsi="Arial" w:cs="Arial"/>
      <w:b/>
      <w:szCs w:val="20"/>
      <w:lang w:val="en-GB"/>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paragraph" w:styleId="BalloonText">
    <w:name w:val="Balloon Text"/>
    <w:basedOn w:val="Normal"/>
    <w:link w:val="BalloonTextChar"/>
    <w:unhideWhenUsed/>
    <w:rsid w:val="00E36F62"/>
    <w:rPr>
      <w:rFonts w:ascii="Tahoma" w:hAnsi="Tahoma" w:cs="Tahoma"/>
      <w:sz w:val="16"/>
      <w:szCs w:val="16"/>
    </w:rPr>
  </w:style>
  <w:style w:type="character" w:customStyle="1" w:styleId="BalloonTextChar">
    <w:name w:val="Balloon Text Char"/>
    <w:link w:val="BalloonText"/>
    <w:rsid w:val="00E36F62"/>
    <w:rPr>
      <w:rFonts w:ascii="Tahoma" w:eastAsia="Batang" w:hAnsi="Tahoma" w:cs="Tahoma"/>
      <w:sz w:val="16"/>
      <w:szCs w:val="16"/>
      <w:lang w:val="en-US" w:eastAsia="ar-SA"/>
    </w:rPr>
  </w:style>
  <w:style w:type="character" w:customStyle="1" w:styleId="BodyTextChar">
    <w:name w:val="Body Text Char"/>
    <w:aliases w:val="body text Char,bt Char"/>
    <w:link w:val="BodyText"/>
    <w:rsid w:val="006F71FB"/>
    <w:rPr>
      <w:rFonts w:eastAsia="Batang"/>
      <w:sz w:val="24"/>
      <w:szCs w:val="24"/>
      <w:lang w:eastAsia="ar-SA"/>
    </w:rPr>
  </w:style>
  <w:style w:type="character" w:customStyle="1" w:styleId="HighlightedVariable">
    <w:name w:val="Highlighted Variable"/>
    <w:rsid w:val="00CF21A8"/>
    <w:rPr>
      <w:color w:val="0000FF"/>
    </w:rPr>
  </w:style>
  <w:style w:type="paragraph" w:customStyle="1" w:styleId="bodytextrev0">
    <w:name w:val="bodytextrev0"/>
    <w:basedOn w:val="Normal"/>
    <w:rsid w:val="00CF21A8"/>
    <w:pPr>
      <w:suppressAutoHyphens w:val="0"/>
      <w:spacing w:before="100" w:beforeAutospacing="1" w:after="100" w:afterAutospacing="1"/>
    </w:pPr>
    <w:rPr>
      <w:rFonts w:ascii="Arial Unicode MS" w:eastAsia="Arial Unicode MS" w:hAnsi="Arial Unicode MS" w:cs="Arial Unicode MS"/>
      <w:lang w:eastAsia="en-US"/>
    </w:rPr>
  </w:style>
  <w:style w:type="paragraph" w:styleId="NormalIndent">
    <w:name w:val="Normal Indent"/>
    <w:basedOn w:val="Normal"/>
    <w:rsid w:val="00CF21A8"/>
    <w:pPr>
      <w:suppressAutoHyphens w:val="0"/>
      <w:ind w:left="720"/>
    </w:pPr>
    <w:rPr>
      <w:rFonts w:ascii="GE Inspira" w:eastAsia="Times New Roman" w:hAnsi="GE Inspira"/>
      <w:sz w:val="22"/>
      <w:szCs w:val="20"/>
      <w:lang w:val="en-GB" w:eastAsia="zh-CN"/>
    </w:rPr>
  </w:style>
  <w:style w:type="paragraph" w:styleId="NormalWeb">
    <w:name w:val="Normal (Web)"/>
    <w:basedOn w:val="Normal"/>
    <w:uiPriority w:val="99"/>
    <w:unhideWhenUsed/>
    <w:rsid w:val="00CF21A8"/>
    <w:pPr>
      <w:suppressAutoHyphens w:val="0"/>
      <w:spacing w:before="100" w:beforeAutospacing="1" w:after="119"/>
    </w:pPr>
    <w:rPr>
      <w:rFonts w:eastAsia="Times New Roman"/>
      <w:lang w:val="en-IN" w:eastAsia="en-IN"/>
    </w:rPr>
  </w:style>
  <w:style w:type="paragraph" w:styleId="CommentText">
    <w:name w:val="annotation text"/>
    <w:basedOn w:val="Normal"/>
    <w:link w:val="CommentTextChar"/>
    <w:rsid w:val="00CF21A8"/>
    <w:pPr>
      <w:suppressAutoHyphens w:val="0"/>
    </w:pPr>
    <w:rPr>
      <w:sz w:val="20"/>
      <w:szCs w:val="20"/>
      <w:lang w:eastAsia="ko-KR"/>
    </w:rPr>
  </w:style>
  <w:style w:type="character" w:customStyle="1" w:styleId="CommentTextChar">
    <w:name w:val="Comment Text Char"/>
    <w:link w:val="CommentText"/>
    <w:rsid w:val="00CF21A8"/>
    <w:rPr>
      <w:rFonts w:eastAsia="Batang"/>
      <w:lang w:eastAsia="ko-KR"/>
    </w:rPr>
  </w:style>
  <w:style w:type="paragraph" w:styleId="CommentSubject">
    <w:name w:val="annotation subject"/>
    <w:basedOn w:val="CommentText"/>
    <w:next w:val="CommentText"/>
    <w:link w:val="CommentSubjectChar"/>
    <w:rsid w:val="00CF21A8"/>
    <w:rPr>
      <w:b/>
      <w:bCs/>
    </w:rPr>
  </w:style>
  <w:style w:type="character" w:customStyle="1" w:styleId="CommentSubjectChar">
    <w:name w:val="Comment Subject Char"/>
    <w:link w:val="CommentSubject"/>
    <w:rsid w:val="00CF21A8"/>
    <w:rPr>
      <w:rFonts w:eastAsia="Batang"/>
      <w:b/>
      <w:bCs/>
      <w:lang w:eastAsia="ko-KR"/>
    </w:rPr>
  </w:style>
  <w:style w:type="character" w:styleId="Emphasis">
    <w:name w:val="Emphasis"/>
    <w:qFormat/>
    <w:rsid w:val="00CF21A8"/>
    <w:rPr>
      <w:i/>
      <w:iCs/>
    </w:rPr>
  </w:style>
  <w:style w:type="paragraph" w:styleId="ListParagraph">
    <w:name w:val="List Paragraph"/>
    <w:basedOn w:val="Normal"/>
    <w:uiPriority w:val="34"/>
    <w:qFormat/>
    <w:rsid w:val="00CF21A8"/>
    <w:pPr>
      <w:suppressAutoHyphens w:val="0"/>
      <w:ind w:left="720"/>
    </w:pPr>
    <w:rPr>
      <w:rFonts w:ascii="Calibri" w:eastAsia="Calibri" w:hAnsi="Calibri"/>
      <w:sz w:val="22"/>
      <w:szCs w:val="22"/>
      <w:lang w:val="en-IN" w:eastAsia="en-IN"/>
    </w:rPr>
  </w:style>
  <w:style w:type="character" w:customStyle="1" w:styleId="whitelarge">
    <w:name w:val="whitelarge"/>
    <w:rsid w:val="00CF21A8"/>
  </w:style>
  <w:style w:type="character" w:customStyle="1" w:styleId="x4j1">
    <w:name w:val="x4j1"/>
    <w:basedOn w:val="DefaultParagraphFont"/>
    <w:rsid w:val="00950497"/>
    <w:rPr>
      <w:rFonts w:ascii="Helvetica" w:hAnsi="Helvetica" w:hint="default"/>
      <w:b/>
      <w:bCs/>
      <w:color w:val="FFFFFF"/>
      <w:sz w:val="24"/>
      <w:szCs w:val="24"/>
    </w:rPr>
  </w:style>
  <w:style w:type="character" w:customStyle="1" w:styleId="HeaderChar">
    <w:name w:val="Header Char"/>
    <w:basedOn w:val="DefaultParagraphFont"/>
    <w:link w:val="Header"/>
    <w:rsid w:val="00F301C2"/>
    <w:rPr>
      <w:rFonts w:eastAsia="Batang"/>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5910">
      <w:bodyDiv w:val="1"/>
      <w:marLeft w:val="0"/>
      <w:marRight w:val="0"/>
      <w:marTop w:val="0"/>
      <w:marBottom w:val="0"/>
      <w:divBdr>
        <w:top w:val="none" w:sz="0" w:space="0" w:color="auto"/>
        <w:left w:val="none" w:sz="0" w:space="0" w:color="auto"/>
        <w:bottom w:val="none" w:sz="0" w:space="0" w:color="auto"/>
        <w:right w:val="none" w:sz="0" w:space="0" w:color="auto"/>
      </w:divBdr>
    </w:div>
    <w:div w:id="421999159">
      <w:bodyDiv w:val="1"/>
      <w:marLeft w:val="0"/>
      <w:marRight w:val="0"/>
      <w:marTop w:val="0"/>
      <w:marBottom w:val="0"/>
      <w:divBdr>
        <w:top w:val="none" w:sz="0" w:space="0" w:color="auto"/>
        <w:left w:val="none" w:sz="0" w:space="0" w:color="auto"/>
        <w:bottom w:val="none" w:sz="0" w:space="0" w:color="auto"/>
        <w:right w:val="none" w:sz="0" w:space="0" w:color="auto"/>
      </w:divBdr>
    </w:div>
    <w:div w:id="470176868">
      <w:bodyDiv w:val="1"/>
      <w:marLeft w:val="0"/>
      <w:marRight w:val="0"/>
      <w:marTop w:val="0"/>
      <w:marBottom w:val="0"/>
      <w:divBdr>
        <w:top w:val="none" w:sz="0" w:space="0" w:color="auto"/>
        <w:left w:val="none" w:sz="0" w:space="0" w:color="auto"/>
        <w:bottom w:val="none" w:sz="0" w:space="0" w:color="auto"/>
        <w:right w:val="none" w:sz="0" w:space="0" w:color="auto"/>
      </w:divBdr>
    </w:div>
    <w:div w:id="485129196">
      <w:bodyDiv w:val="1"/>
      <w:marLeft w:val="0"/>
      <w:marRight w:val="0"/>
      <w:marTop w:val="0"/>
      <w:marBottom w:val="0"/>
      <w:divBdr>
        <w:top w:val="none" w:sz="0" w:space="0" w:color="auto"/>
        <w:left w:val="none" w:sz="0" w:space="0" w:color="auto"/>
        <w:bottom w:val="none" w:sz="0" w:space="0" w:color="auto"/>
        <w:right w:val="none" w:sz="0" w:space="0" w:color="auto"/>
      </w:divBdr>
    </w:div>
    <w:div w:id="622688761">
      <w:bodyDiv w:val="1"/>
      <w:marLeft w:val="0"/>
      <w:marRight w:val="0"/>
      <w:marTop w:val="0"/>
      <w:marBottom w:val="0"/>
      <w:divBdr>
        <w:top w:val="none" w:sz="0" w:space="0" w:color="auto"/>
        <w:left w:val="none" w:sz="0" w:space="0" w:color="auto"/>
        <w:bottom w:val="none" w:sz="0" w:space="0" w:color="auto"/>
        <w:right w:val="none" w:sz="0" w:space="0" w:color="auto"/>
      </w:divBdr>
      <w:divsChild>
        <w:div w:id="2135561959">
          <w:marLeft w:val="0"/>
          <w:marRight w:val="0"/>
          <w:marTop w:val="0"/>
          <w:marBottom w:val="0"/>
          <w:divBdr>
            <w:top w:val="none" w:sz="0" w:space="0" w:color="auto"/>
            <w:left w:val="none" w:sz="0" w:space="0" w:color="auto"/>
            <w:bottom w:val="none" w:sz="0" w:space="0" w:color="auto"/>
            <w:right w:val="none" w:sz="0" w:space="0" w:color="auto"/>
          </w:divBdr>
        </w:div>
      </w:divsChild>
    </w:div>
    <w:div w:id="624852846">
      <w:bodyDiv w:val="1"/>
      <w:marLeft w:val="0"/>
      <w:marRight w:val="0"/>
      <w:marTop w:val="0"/>
      <w:marBottom w:val="0"/>
      <w:divBdr>
        <w:top w:val="none" w:sz="0" w:space="0" w:color="auto"/>
        <w:left w:val="none" w:sz="0" w:space="0" w:color="auto"/>
        <w:bottom w:val="none" w:sz="0" w:space="0" w:color="auto"/>
        <w:right w:val="none" w:sz="0" w:space="0" w:color="auto"/>
      </w:divBdr>
    </w:div>
    <w:div w:id="1101295842">
      <w:bodyDiv w:val="1"/>
      <w:marLeft w:val="0"/>
      <w:marRight w:val="0"/>
      <w:marTop w:val="0"/>
      <w:marBottom w:val="0"/>
      <w:divBdr>
        <w:top w:val="none" w:sz="0" w:space="0" w:color="auto"/>
        <w:left w:val="none" w:sz="0" w:space="0" w:color="auto"/>
        <w:bottom w:val="none" w:sz="0" w:space="0" w:color="auto"/>
        <w:right w:val="none" w:sz="0" w:space="0" w:color="auto"/>
      </w:divBdr>
    </w:div>
    <w:div w:id="1133136519">
      <w:bodyDiv w:val="1"/>
      <w:marLeft w:val="0"/>
      <w:marRight w:val="0"/>
      <w:marTop w:val="0"/>
      <w:marBottom w:val="0"/>
      <w:divBdr>
        <w:top w:val="none" w:sz="0" w:space="0" w:color="auto"/>
        <w:left w:val="none" w:sz="0" w:space="0" w:color="auto"/>
        <w:bottom w:val="none" w:sz="0" w:space="0" w:color="auto"/>
        <w:right w:val="none" w:sz="0" w:space="0" w:color="auto"/>
      </w:divBdr>
    </w:div>
    <w:div w:id="1167205417">
      <w:bodyDiv w:val="1"/>
      <w:marLeft w:val="0"/>
      <w:marRight w:val="0"/>
      <w:marTop w:val="0"/>
      <w:marBottom w:val="0"/>
      <w:divBdr>
        <w:top w:val="none" w:sz="0" w:space="0" w:color="auto"/>
        <w:left w:val="none" w:sz="0" w:space="0" w:color="auto"/>
        <w:bottom w:val="none" w:sz="0" w:space="0" w:color="auto"/>
        <w:right w:val="none" w:sz="0" w:space="0" w:color="auto"/>
      </w:divBdr>
      <w:divsChild>
        <w:div w:id="360055646">
          <w:marLeft w:val="0"/>
          <w:marRight w:val="0"/>
          <w:marTop w:val="0"/>
          <w:marBottom w:val="0"/>
          <w:divBdr>
            <w:top w:val="none" w:sz="0" w:space="0" w:color="auto"/>
            <w:left w:val="none" w:sz="0" w:space="0" w:color="auto"/>
            <w:bottom w:val="none" w:sz="0" w:space="0" w:color="auto"/>
            <w:right w:val="none" w:sz="0" w:space="0" w:color="auto"/>
          </w:divBdr>
        </w:div>
      </w:divsChild>
    </w:div>
    <w:div w:id="1464032043">
      <w:bodyDiv w:val="1"/>
      <w:marLeft w:val="0"/>
      <w:marRight w:val="0"/>
      <w:marTop w:val="0"/>
      <w:marBottom w:val="0"/>
      <w:divBdr>
        <w:top w:val="none" w:sz="0" w:space="0" w:color="auto"/>
        <w:left w:val="none" w:sz="0" w:space="0" w:color="auto"/>
        <w:bottom w:val="none" w:sz="0" w:space="0" w:color="auto"/>
        <w:right w:val="none" w:sz="0" w:space="0" w:color="auto"/>
      </w:divBdr>
    </w:div>
    <w:div w:id="1535194277">
      <w:bodyDiv w:val="1"/>
      <w:marLeft w:val="0"/>
      <w:marRight w:val="0"/>
      <w:marTop w:val="0"/>
      <w:marBottom w:val="0"/>
      <w:divBdr>
        <w:top w:val="none" w:sz="0" w:space="0" w:color="auto"/>
        <w:left w:val="none" w:sz="0" w:space="0" w:color="auto"/>
        <w:bottom w:val="none" w:sz="0" w:space="0" w:color="auto"/>
        <w:right w:val="none" w:sz="0" w:space="0" w:color="auto"/>
      </w:divBdr>
    </w:div>
    <w:div w:id="1638489082">
      <w:bodyDiv w:val="1"/>
      <w:marLeft w:val="0"/>
      <w:marRight w:val="0"/>
      <w:marTop w:val="0"/>
      <w:marBottom w:val="0"/>
      <w:divBdr>
        <w:top w:val="none" w:sz="0" w:space="0" w:color="auto"/>
        <w:left w:val="none" w:sz="0" w:space="0" w:color="auto"/>
        <w:bottom w:val="none" w:sz="0" w:space="0" w:color="auto"/>
        <w:right w:val="none" w:sz="0" w:space="0" w:color="auto"/>
      </w:divBdr>
      <w:divsChild>
        <w:div w:id="34045206">
          <w:marLeft w:val="0"/>
          <w:marRight w:val="0"/>
          <w:marTop w:val="0"/>
          <w:marBottom w:val="0"/>
          <w:divBdr>
            <w:top w:val="none" w:sz="0" w:space="0" w:color="auto"/>
            <w:left w:val="none" w:sz="0" w:space="0" w:color="auto"/>
            <w:bottom w:val="none" w:sz="0" w:space="0" w:color="auto"/>
            <w:right w:val="none" w:sz="0" w:space="0" w:color="auto"/>
          </w:divBdr>
        </w:div>
      </w:divsChild>
    </w:div>
    <w:div w:id="1798068331">
      <w:bodyDiv w:val="1"/>
      <w:marLeft w:val="0"/>
      <w:marRight w:val="0"/>
      <w:marTop w:val="0"/>
      <w:marBottom w:val="0"/>
      <w:divBdr>
        <w:top w:val="none" w:sz="0" w:space="0" w:color="auto"/>
        <w:left w:val="none" w:sz="0" w:space="0" w:color="auto"/>
        <w:bottom w:val="none" w:sz="0" w:space="0" w:color="auto"/>
        <w:right w:val="none" w:sz="0" w:space="0" w:color="auto"/>
      </w:divBdr>
      <w:divsChild>
        <w:div w:id="883785002">
          <w:marLeft w:val="0"/>
          <w:marRight w:val="0"/>
          <w:marTop w:val="0"/>
          <w:marBottom w:val="0"/>
          <w:divBdr>
            <w:top w:val="none" w:sz="0" w:space="0" w:color="auto"/>
            <w:left w:val="none" w:sz="0" w:space="0" w:color="auto"/>
            <w:bottom w:val="none" w:sz="0" w:space="0" w:color="auto"/>
            <w:right w:val="none" w:sz="0" w:space="0" w:color="auto"/>
          </w:divBdr>
        </w:div>
      </w:divsChild>
    </w:div>
    <w:div w:id="1849294886">
      <w:bodyDiv w:val="1"/>
      <w:marLeft w:val="0"/>
      <w:marRight w:val="0"/>
      <w:marTop w:val="0"/>
      <w:marBottom w:val="0"/>
      <w:divBdr>
        <w:top w:val="none" w:sz="0" w:space="0" w:color="auto"/>
        <w:left w:val="none" w:sz="0" w:space="0" w:color="auto"/>
        <w:bottom w:val="none" w:sz="0" w:space="0" w:color="auto"/>
        <w:right w:val="none" w:sz="0" w:space="0" w:color="auto"/>
      </w:divBdr>
      <w:divsChild>
        <w:div w:id="1013528883">
          <w:marLeft w:val="0"/>
          <w:marRight w:val="0"/>
          <w:marTop w:val="0"/>
          <w:marBottom w:val="0"/>
          <w:divBdr>
            <w:top w:val="none" w:sz="0" w:space="0" w:color="auto"/>
            <w:left w:val="none" w:sz="0" w:space="0" w:color="auto"/>
            <w:bottom w:val="none" w:sz="0" w:space="0" w:color="auto"/>
            <w:right w:val="none" w:sz="0" w:space="0" w:color="auto"/>
          </w:divBdr>
        </w:div>
      </w:divsChild>
    </w:div>
    <w:div w:id="1849562030">
      <w:bodyDiv w:val="1"/>
      <w:marLeft w:val="0"/>
      <w:marRight w:val="0"/>
      <w:marTop w:val="0"/>
      <w:marBottom w:val="0"/>
      <w:divBdr>
        <w:top w:val="none" w:sz="0" w:space="0" w:color="auto"/>
        <w:left w:val="none" w:sz="0" w:space="0" w:color="auto"/>
        <w:bottom w:val="none" w:sz="0" w:space="0" w:color="auto"/>
        <w:right w:val="none" w:sz="0" w:space="0" w:color="auto"/>
      </w:divBdr>
    </w:div>
    <w:div w:id="1971591025">
      <w:bodyDiv w:val="1"/>
      <w:marLeft w:val="0"/>
      <w:marRight w:val="0"/>
      <w:marTop w:val="0"/>
      <w:marBottom w:val="0"/>
      <w:divBdr>
        <w:top w:val="none" w:sz="0" w:space="0" w:color="auto"/>
        <w:left w:val="none" w:sz="0" w:space="0" w:color="auto"/>
        <w:bottom w:val="none" w:sz="0" w:space="0" w:color="auto"/>
        <w:right w:val="none" w:sz="0" w:space="0" w:color="auto"/>
      </w:divBdr>
      <w:divsChild>
        <w:div w:id="1020468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tmp"/><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tmp"/><Relationship Id="rId40" Type="http://schemas.openxmlformats.org/officeDocument/2006/relationships/image" Target="media/image28.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tmp"/><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tmp"/><Relationship Id="rId46"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pn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966D3-C029-4371-B5E7-9748C502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135</Pages>
  <Words>29865</Words>
  <Characters>170236</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1</vt:lpstr>
    </vt:vector>
  </TitlesOfParts>
  <Company>Hewlett-Packard Company</Company>
  <LinksUpToDate>false</LinksUpToDate>
  <CharactersWithSpaces>199702</CharactersWithSpaces>
  <SharedDoc>false</SharedDoc>
  <HLinks>
    <vt:vector size="624" baseType="variant">
      <vt:variant>
        <vt:i4>1572919</vt:i4>
      </vt:variant>
      <vt:variant>
        <vt:i4>620</vt:i4>
      </vt:variant>
      <vt:variant>
        <vt:i4>0</vt:i4>
      </vt:variant>
      <vt:variant>
        <vt:i4>5</vt:i4>
      </vt:variant>
      <vt:variant>
        <vt:lpwstr/>
      </vt:variant>
      <vt:variant>
        <vt:lpwstr>_Toc494102756</vt:lpwstr>
      </vt:variant>
      <vt:variant>
        <vt:i4>1572919</vt:i4>
      </vt:variant>
      <vt:variant>
        <vt:i4>614</vt:i4>
      </vt:variant>
      <vt:variant>
        <vt:i4>0</vt:i4>
      </vt:variant>
      <vt:variant>
        <vt:i4>5</vt:i4>
      </vt:variant>
      <vt:variant>
        <vt:lpwstr/>
      </vt:variant>
      <vt:variant>
        <vt:lpwstr>_Toc494102755</vt:lpwstr>
      </vt:variant>
      <vt:variant>
        <vt:i4>1572919</vt:i4>
      </vt:variant>
      <vt:variant>
        <vt:i4>608</vt:i4>
      </vt:variant>
      <vt:variant>
        <vt:i4>0</vt:i4>
      </vt:variant>
      <vt:variant>
        <vt:i4>5</vt:i4>
      </vt:variant>
      <vt:variant>
        <vt:lpwstr/>
      </vt:variant>
      <vt:variant>
        <vt:lpwstr>_Toc494102754</vt:lpwstr>
      </vt:variant>
      <vt:variant>
        <vt:i4>1572919</vt:i4>
      </vt:variant>
      <vt:variant>
        <vt:i4>602</vt:i4>
      </vt:variant>
      <vt:variant>
        <vt:i4>0</vt:i4>
      </vt:variant>
      <vt:variant>
        <vt:i4>5</vt:i4>
      </vt:variant>
      <vt:variant>
        <vt:lpwstr/>
      </vt:variant>
      <vt:variant>
        <vt:lpwstr>_Toc494102753</vt:lpwstr>
      </vt:variant>
      <vt:variant>
        <vt:i4>1572919</vt:i4>
      </vt:variant>
      <vt:variant>
        <vt:i4>596</vt:i4>
      </vt:variant>
      <vt:variant>
        <vt:i4>0</vt:i4>
      </vt:variant>
      <vt:variant>
        <vt:i4>5</vt:i4>
      </vt:variant>
      <vt:variant>
        <vt:lpwstr/>
      </vt:variant>
      <vt:variant>
        <vt:lpwstr>_Toc494102752</vt:lpwstr>
      </vt:variant>
      <vt:variant>
        <vt:i4>1572919</vt:i4>
      </vt:variant>
      <vt:variant>
        <vt:i4>590</vt:i4>
      </vt:variant>
      <vt:variant>
        <vt:i4>0</vt:i4>
      </vt:variant>
      <vt:variant>
        <vt:i4>5</vt:i4>
      </vt:variant>
      <vt:variant>
        <vt:lpwstr/>
      </vt:variant>
      <vt:variant>
        <vt:lpwstr>_Toc494102751</vt:lpwstr>
      </vt:variant>
      <vt:variant>
        <vt:i4>1572919</vt:i4>
      </vt:variant>
      <vt:variant>
        <vt:i4>584</vt:i4>
      </vt:variant>
      <vt:variant>
        <vt:i4>0</vt:i4>
      </vt:variant>
      <vt:variant>
        <vt:i4>5</vt:i4>
      </vt:variant>
      <vt:variant>
        <vt:lpwstr/>
      </vt:variant>
      <vt:variant>
        <vt:lpwstr>_Toc494102750</vt:lpwstr>
      </vt:variant>
      <vt:variant>
        <vt:i4>1638455</vt:i4>
      </vt:variant>
      <vt:variant>
        <vt:i4>578</vt:i4>
      </vt:variant>
      <vt:variant>
        <vt:i4>0</vt:i4>
      </vt:variant>
      <vt:variant>
        <vt:i4>5</vt:i4>
      </vt:variant>
      <vt:variant>
        <vt:lpwstr/>
      </vt:variant>
      <vt:variant>
        <vt:lpwstr>_Toc494102749</vt:lpwstr>
      </vt:variant>
      <vt:variant>
        <vt:i4>1638455</vt:i4>
      </vt:variant>
      <vt:variant>
        <vt:i4>572</vt:i4>
      </vt:variant>
      <vt:variant>
        <vt:i4>0</vt:i4>
      </vt:variant>
      <vt:variant>
        <vt:i4>5</vt:i4>
      </vt:variant>
      <vt:variant>
        <vt:lpwstr/>
      </vt:variant>
      <vt:variant>
        <vt:lpwstr>_Toc494102748</vt:lpwstr>
      </vt:variant>
      <vt:variant>
        <vt:i4>1638455</vt:i4>
      </vt:variant>
      <vt:variant>
        <vt:i4>566</vt:i4>
      </vt:variant>
      <vt:variant>
        <vt:i4>0</vt:i4>
      </vt:variant>
      <vt:variant>
        <vt:i4>5</vt:i4>
      </vt:variant>
      <vt:variant>
        <vt:lpwstr/>
      </vt:variant>
      <vt:variant>
        <vt:lpwstr>_Toc494102747</vt:lpwstr>
      </vt:variant>
      <vt:variant>
        <vt:i4>1638455</vt:i4>
      </vt:variant>
      <vt:variant>
        <vt:i4>560</vt:i4>
      </vt:variant>
      <vt:variant>
        <vt:i4>0</vt:i4>
      </vt:variant>
      <vt:variant>
        <vt:i4>5</vt:i4>
      </vt:variant>
      <vt:variant>
        <vt:lpwstr/>
      </vt:variant>
      <vt:variant>
        <vt:lpwstr>_Toc494102746</vt:lpwstr>
      </vt:variant>
      <vt:variant>
        <vt:i4>1638455</vt:i4>
      </vt:variant>
      <vt:variant>
        <vt:i4>554</vt:i4>
      </vt:variant>
      <vt:variant>
        <vt:i4>0</vt:i4>
      </vt:variant>
      <vt:variant>
        <vt:i4>5</vt:i4>
      </vt:variant>
      <vt:variant>
        <vt:lpwstr/>
      </vt:variant>
      <vt:variant>
        <vt:lpwstr>_Toc494102745</vt:lpwstr>
      </vt:variant>
      <vt:variant>
        <vt:i4>1638455</vt:i4>
      </vt:variant>
      <vt:variant>
        <vt:i4>548</vt:i4>
      </vt:variant>
      <vt:variant>
        <vt:i4>0</vt:i4>
      </vt:variant>
      <vt:variant>
        <vt:i4>5</vt:i4>
      </vt:variant>
      <vt:variant>
        <vt:lpwstr/>
      </vt:variant>
      <vt:variant>
        <vt:lpwstr>_Toc494102744</vt:lpwstr>
      </vt:variant>
      <vt:variant>
        <vt:i4>1638455</vt:i4>
      </vt:variant>
      <vt:variant>
        <vt:i4>542</vt:i4>
      </vt:variant>
      <vt:variant>
        <vt:i4>0</vt:i4>
      </vt:variant>
      <vt:variant>
        <vt:i4>5</vt:i4>
      </vt:variant>
      <vt:variant>
        <vt:lpwstr/>
      </vt:variant>
      <vt:variant>
        <vt:lpwstr>_Toc494102743</vt:lpwstr>
      </vt:variant>
      <vt:variant>
        <vt:i4>1638455</vt:i4>
      </vt:variant>
      <vt:variant>
        <vt:i4>536</vt:i4>
      </vt:variant>
      <vt:variant>
        <vt:i4>0</vt:i4>
      </vt:variant>
      <vt:variant>
        <vt:i4>5</vt:i4>
      </vt:variant>
      <vt:variant>
        <vt:lpwstr/>
      </vt:variant>
      <vt:variant>
        <vt:lpwstr>_Toc494102742</vt:lpwstr>
      </vt:variant>
      <vt:variant>
        <vt:i4>1638455</vt:i4>
      </vt:variant>
      <vt:variant>
        <vt:i4>530</vt:i4>
      </vt:variant>
      <vt:variant>
        <vt:i4>0</vt:i4>
      </vt:variant>
      <vt:variant>
        <vt:i4>5</vt:i4>
      </vt:variant>
      <vt:variant>
        <vt:lpwstr/>
      </vt:variant>
      <vt:variant>
        <vt:lpwstr>_Toc494102741</vt:lpwstr>
      </vt:variant>
      <vt:variant>
        <vt:i4>1638455</vt:i4>
      </vt:variant>
      <vt:variant>
        <vt:i4>524</vt:i4>
      </vt:variant>
      <vt:variant>
        <vt:i4>0</vt:i4>
      </vt:variant>
      <vt:variant>
        <vt:i4>5</vt:i4>
      </vt:variant>
      <vt:variant>
        <vt:lpwstr/>
      </vt:variant>
      <vt:variant>
        <vt:lpwstr>_Toc494102740</vt:lpwstr>
      </vt:variant>
      <vt:variant>
        <vt:i4>1966135</vt:i4>
      </vt:variant>
      <vt:variant>
        <vt:i4>518</vt:i4>
      </vt:variant>
      <vt:variant>
        <vt:i4>0</vt:i4>
      </vt:variant>
      <vt:variant>
        <vt:i4>5</vt:i4>
      </vt:variant>
      <vt:variant>
        <vt:lpwstr/>
      </vt:variant>
      <vt:variant>
        <vt:lpwstr>_Toc494102739</vt:lpwstr>
      </vt:variant>
      <vt:variant>
        <vt:i4>1966135</vt:i4>
      </vt:variant>
      <vt:variant>
        <vt:i4>512</vt:i4>
      </vt:variant>
      <vt:variant>
        <vt:i4>0</vt:i4>
      </vt:variant>
      <vt:variant>
        <vt:i4>5</vt:i4>
      </vt:variant>
      <vt:variant>
        <vt:lpwstr/>
      </vt:variant>
      <vt:variant>
        <vt:lpwstr>_Toc494102738</vt:lpwstr>
      </vt:variant>
      <vt:variant>
        <vt:i4>1966135</vt:i4>
      </vt:variant>
      <vt:variant>
        <vt:i4>506</vt:i4>
      </vt:variant>
      <vt:variant>
        <vt:i4>0</vt:i4>
      </vt:variant>
      <vt:variant>
        <vt:i4>5</vt:i4>
      </vt:variant>
      <vt:variant>
        <vt:lpwstr/>
      </vt:variant>
      <vt:variant>
        <vt:lpwstr>_Toc494102737</vt:lpwstr>
      </vt:variant>
      <vt:variant>
        <vt:i4>1966135</vt:i4>
      </vt:variant>
      <vt:variant>
        <vt:i4>500</vt:i4>
      </vt:variant>
      <vt:variant>
        <vt:i4>0</vt:i4>
      </vt:variant>
      <vt:variant>
        <vt:i4>5</vt:i4>
      </vt:variant>
      <vt:variant>
        <vt:lpwstr/>
      </vt:variant>
      <vt:variant>
        <vt:lpwstr>_Toc494102736</vt:lpwstr>
      </vt:variant>
      <vt:variant>
        <vt:i4>1966135</vt:i4>
      </vt:variant>
      <vt:variant>
        <vt:i4>494</vt:i4>
      </vt:variant>
      <vt:variant>
        <vt:i4>0</vt:i4>
      </vt:variant>
      <vt:variant>
        <vt:i4>5</vt:i4>
      </vt:variant>
      <vt:variant>
        <vt:lpwstr/>
      </vt:variant>
      <vt:variant>
        <vt:lpwstr>_Toc494102735</vt:lpwstr>
      </vt:variant>
      <vt:variant>
        <vt:i4>1966135</vt:i4>
      </vt:variant>
      <vt:variant>
        <vt:i4>488</vt:i4>
      </vt:variant>
      <vt:variant>
        <vt:i4>0</vt:i4>
      </vt:variant>
      <vt:variant>
        <vt:i4>5</vt:i4>
      </vt:variant>
      <vt:variant>
        <vt:lpwstr/>
      </vt:variant>
      <vt:variant>
        <vt:lpwstr>_Toc494102734</vt:lpwstr>
      </vt:variant>
      <vt:variant>
        <vt:i4>1966135</vt:i4>
      </vt:variant>
      <vt:variant>
        <vt:i4>482</vt:i4>
      </vt:variant>
      <vt:variant>
        <vt:i4>0</vt:i4>
      </vt:variant>
      <vt:variant>
        <vt:i4>5</vt:i4>
      </vt:variant>
      <vt:variant>
        <vt:lpwstr/>
      </vt:variant>
      <vt:variant>
        <vt:lpwstr>_Toc494102733</vt:lpwstr>
      </vt:variant>
      <vt:variant>
        <vt:i4>1966135</vt:i4>
      </vt:variant>
      <vt:variant>
        <vt:i4>476</vt:i4>
      </vt:variant>
      <vt:variant>
        <vt:i4>0</vt:i4>
      </vt:variant>
      <vt:variant>
        <vt:i4>5</vt:i4>
      </vt:variant>
      <vt:variant>
        <vt:lpwstr/>
      </vt:variant>
      <vt:variant>
        <vt:lpwstr>_Toc494102732</vt:lpwstr>
      </vt:variant>
      <vt:variant>
        <vt:i4>1966135</vt:i4>
      </vt:variant>
      <vt:variant>
        <vt:i4>470</vt:i4>
      </vt:variant>
      <vt:variant>
        <vt:i4>0</vt:i4>
      </vt:variant>
      <vt:variant>
        <vt:i4>5</vt:i4>
      </vt:variant>
      <vt:variant>
        <vt:lpwstr/>
      </vt:variant>
      <vt:variant>
        <vt:lpwstr>_Toc494102731</vt:lpwstr>
      </vt:variant>
      <vt:variant>
        <vt:i4>1966135</vt:i4>
      </vt:variant>
      <vt:variant>
        <vt:i4>464</vt:i4>
      </vt:variant>
      <vt:variant>
        <vt:i4>0</vt:i4>
      </vt:variant>
      <vt:variant>
        <vt:i4>5</vt:i4>
      </vt:variant>
      <vt:variant>
        <vt:lpwstr/>
      </vt:variant>
      <vt:variant>
        <vt:lpwstr>_Toc494102730</vt:lpwstr>
      </vt:variant>
      <vt:variant>
        <vt:i4>2031671</vt:i4>
      </vt:variant>
      <vt:variant>
        <vt:i4>458</vt:i4>
      </vt:variant>
      <vt:variant>
        <vt:i4>0</vt:i4>
      </vt:variant>
      <vt:variant>
        <vt:i4>5</vt:i4>
      </vt:variant>
      <vt:variant>
        <vt:lpwstr/>
      </vt:variant>
      <vt:variant>
        <vt:lpwstr>_Toc494102729</vt:lpwstr>
      </vt:variant>
      <vt:variant>
        <vt:i4>2031671</vt:i4>
      </vt:variant>
      <vt:variant>
        <vt:i4>452</vt:i4>
      </vt:variant>
      <vt:variant>
        <vt:i4>0</vt:i4>
      </vt:variant>
      <vt:variant>
        <vt:i4>5</vt:i4>
      </vt:variant>
      <vt:variant>
        <vt:lpwstr/>
      </vt:variant>
      <vt:variant>
        <vt:lpwstr>_Toc494102728</vt:lpwstr>
      </vt:variant>
      <vt:variant>
        <vt:i4>2031671</vt:i4>
      </vt:variant>
      <vt:variant>
        <vt:i4>446</vt:i4>
      </vt:variant>
      <vt:variant>
        <vt:i4>0</vt:i4>
      </vt:variant>
      <vt:variant>
        <vt:i4>5</vt:i4>
      </vt:variant>
      <vt:variant>
        <vt:lpwstr/>
      </vt:variant>
      <vt:variant>
        <vt:lpwstr>_Toc494102727</vt:lpwstr>
      </vt:variant>
      <vt:variant>
        <vt:i4>2031671</vt:i4>
      </vt:variant>
      <vt:variant>
        <vt:i4>440</vt:i4>
      </vt:variant>
      <vt:variant>
        <vt:i4>0</vt:i4>
      </vt:variant>
      <vt:variant>
        <vt:i4>5</vt:i4>
      </vt:variant>
      <vt:variant>
        <vt:lpwstr/>
      </vt:variant>
      <vt:variant>
        <vt:lpwstr>_Toc494102726</vt:lpwstr>
      </vt:variant>
      <vt:variant>
        <vt:i4>2031671</vt:i4>
      </vt:variant>
      <vt:variant>
        <vt:i4>434</vt:i4>
      </vt:variant>
      <vt:variant>
        <vt:i4>0</vt:i4>
      </vt:variant>
      <vt:variant>
        <vt:i4>5</vt:i4>
      </vt:variant>
      <vt:variant>
        <vt:lpwstr/>
      </vt:variant>
      <vt:variant>
        <vt:lpwstr>_Toc494102725</vt:lpwstr>
      </vt:variant>
      <vt:variant>
        <vt:i4>2031671</vt:i4>
      </vt:variant>
      <vt:variant>
        <vt:i4>428</vt:i4>
      </vt:variant>
      <vt:variant>
        <vt:i4>0</vt:i4>
      </vt:variant>
      <vt:variant>
        <vt:i4>5</vt:i4>
      </vt:variant>
      <vt:variant>
        <vt:lpwstr/>
      </vt:variant>
      <vt:variant>
        <vt:lpwstr>_Toc494102724</vt:lpwstr>
      </vt:variant>
      <vt:variant>
        <vt:i4>2031671</vt:i4>
      </vt:variant>
      <vt:variant>
        <vt:i4>422</vt:i4>
      </vt:variant>
      <vt:variant>
        <vt:i4>0</vt:i4>
      </vt:variant>
      <vt:variant>
        <vt:i4>5</vt:i4>
      </vt:variant>
      <vt:variant>
        <vt:lpwstr/>
      </vt:variant>
      <vt:variant>
        <vt:lpwstr>_Toc494102723</vt:lpwstr>
      </vt:variant>
      <vt:variant>
        <vt:i4>2031671</vt:i4>
      </vt:variant>
      <vt:variant>
        <vt:i4>416</vt:i4>
      </vt:variant>
      <vt:variant>
        <vt:i4>0</vt:i4>
      </vt:variant>
      <vt:variant>
        <vt:i4>5</vt:i4>
      </vt:variant>
      <vt:variant>
        <vt:lpwstr/>
      </vt:variant>
      <vt:variant>
        <vt:lpwstr>_Toc494102722</vt:lpwstr>
      </vt:variant>
      <vt:variant>
        <vt:i4>2031671</vt:i4>
      </vt:variant>
      <vt:variant>
        <vt:i4>410</vt:i4>
      </vt:variant>
      <vt:variant>
        <vt:i4>0</vt:i4>
      </vt:variant>
      <vt:variant>
        <vt:i4>5</vt:i4>
      </vt:variant>
      <vt:variant>
        <vt:lpwstr/>
      </vt:variant>
      <vt:variant>
        <vt:lpwstr>_Toc494102721</vt:lpwstr>
      </vt:variant>
      <vt:variant>
        <vt:i4>2031671</vt:i4>
      </vt:variant>
      <vt:variant>
        <vt:i4>404</vt:i4>
      </vt:variant>
      <vt:variant>
        <vt:i4>0</vt:i4>
      </vt:variant>
      <vt:variant>
        <vt:i4>5</vt:i4>
      </vt:variant>
      <vt:variant>
        <vt:lpwstr/>
      </vt:variant>
      <vt:variant>
        <vt:lpwstr>_Toc494102720</vt:lpwstr>
      </vt:variant>
      <vt:variant>
        <vt:i4>1835063</vt:i4>
      </vt:variant>
      <vt:variant>
        <vt:i4>398</vt:i4>
      </vt:variant>
      <vt:variant>
        <vt:i4>0</vt:i4>
      </vt:variant>
      <vt:variant>
        <vt:i4>5</vt:i4>
      </vt:variant>
      <vt:variant>
        <vt:lpwstr/>
      </vt:variant>
      <vt:variant>
        <vt:lpwstr>_Toc494102719</vt:lpwstr>
      </vt:variant>
      <vt:variant>
        <vt:i4>1835063</vt:i4>
      </vt:variant>
      <vt:variant>
        <vt:i4>392</vt:i4>
      </vt:variant>
      <vt:variant>
        <vt:i4>0</vt:i4>
      </vt:variant>
      <vt:variant>
        <vt:i4>5</vt:i4>
      </vt:variant>
      <vt:variant>
        <vt:lpwstr/>
      </vt:variant>
      <vt:variant>
        <vt:lpwstr>_Toc494102718</vt:lpwstr>
      </vt:variant>
      <vt:variant>
        <vt:i4>1835063</vt:i4>
      </vt:variant>
      <vt:variant>
        <vt:i4>386</vt:i4>
      </vt:variant>
      <vt:variant>
        <vt:i4>0</vt:i4>
      </vt:variant>
      <vt:variant>
        <vt:i4>5</vt:i4>
      </vt:variant>
      <vt:variant>
        <vt:lpwstr/>
      </vt:variant>
      <vt:variant>
        <vt:lpwstr>_Toc494102717</vt:lpwstr>
      </vt:variant>
      <vt:variant>
        <vt:i4>1835063</vt:i4>
      </vt:variant>
      <vt:variant>
        <vt:i4>380</vt:i4>
      </vt:variant>
      <vt:variant>
        <vt:i4>0</vt:i4>
      </vt:variant>
      <vt:variant>
        <vt:i4>5</vt:i4>
      </vt:variant>
      <vt:variant>
        <vt:lpwstr/>
      </vt:variant>
      <vt:variant>
        <vt:lpwstr>_Toc494102716</vt:lpwstr>
      </vt:variant>
      <vt:variant>
        <vt:i4>1835063</vt:i4>
      </vt:variant>
      <vt:variant>
        <vt:i4>374</vt:i4>
      </vt:variant>
      <vt:variant>
        <vt:i4>0</vt:i4>
      </vt:variant>
      <vt:variant>
        <vt:i4>5</vt:i4>
      </vt:variant>
      <vt:variant>
        <vt:lpwstr/>
      </vt:variant>
      <vt:variant>
        <vt:lpwstr>_Toc494102715</vt:lpwstr>
      </vt:variant>
      <vt:variant>
        <vt:i4>1835063</vt:i4>
      </vt:variant>
      <vt:variant>
        <vt:i4>368</vt:i4>
      </vt:variant>
      <vt:variant>
        <vt:i4>0</vt:i4>
      </vt:variant>
      <vt:variant>
        <vt:i4>5</vt:i4>
      </vt:variant>
      <vt:variant>
        <vt:lpwstr/>
      </vt:variant>
      <vt:variant>
        <vt:lpwstr>_Toc494102714</vt:lpwstr>
      </vt:variant>
      <vt:variant>
        <vt:i4>1835063</vt:i4>
      </vt:variant>
      <vt:variant>
        <vt:i4>362</vt:i4>
      </vt:variant>
      <vt:variant>
        <vt:i4>0</vt:i4>
      </vt:variant>
      <vt:variant>
        <vt:i4>5</vt:i4>
      </vt:variant>
      <vt:variant>
        <vt:lpwstr/>
      </vt:variant>
      <vt:variant>
        <vt:lpwstr>_Toc494102713</vt:lpwstr>
      </vt:variant>
      <vt:variant>
        <vt:i4>1835063</vt:i4>
      </vt:variant>
      <vt:variant>
        <vt:i4>356</vt:i4>
      </vt:variant>
      <vt:variant>
        <vt:i4>0</vt:i4>
      </vt:variant>
      <vt:variant>
        <vt:i4>5</vt:i4>
      </vt:variant>
      <vt:variant>
        <vt:lpwstr/>
      </vt:variant>
      <vt:variant>
        <vt:lpwstr>_Toc494102712</vt:lpwstr>
      </vt:variant>
      <vt:variant>
        <vt:i4>1835063</vt:i4>
      </vt:variant>
      <vt:variant>
        <vt:i4>350</vt:i4>
      </vt:variant>
      <vt:variant>
        <vt:i4>0</vt:i4>
      </vt:variant>
      <vt:variant>
        <vt:i4>5</vt:i4>
      </vt:variant>
      <vt:variant>
        <vt:lpwstr/>
      </vt:variant>
      <vt:variant>
        <vt:lpwstr>_Toc494102711</vt:lpwstr>
      </vt:variant>
      <vt:variant>
        <vt:i4>1835063</vt:i4>
      </vt:variant>
      <vt:variant>
        <vt:i4>344</vt:i4>
      </vt:variant>
      <vt:variant>
        <vt:i4>0</vt:i4>
      </vt:variant>
      <vt:variant>
        <vt:i4>5</vt:i4>
      </vt:variant>
      <vt:variant>
        <vt:lpwstr/>
      </vt:variant>
      <vt:variant>
        <vt:lpwstr>_Toc494102710</vt:lpwstr>
      </vt:variant>
      <vt:variant>
        <vt:i4>1900599</vt:i4>
      </vt:variant>
      <vt:variant>
        <vt:i4>338</vt:i4>
      </vt:variant>
      <vt:variant>
        <vt:i4>0</vt:i4>
      </vt:variant>
      <vt:variant>
        <vt:i4>5</vt:i4>
      </vt:variant>
      <vt:variant>
        <vt:lpwstr/>
      </vt:variant>
      <vt:variant>
        <vt:lpwstr>_Toc494102709</vt:lpwstr>
      </vt:variant>
      <vt:variant>
        <vt:i4>1900599</vt:i4>
      </vt:variant>
      <vt:variant>
        <vt:i4>332</vt:i4>
      </vt:variant>
      <vt:variant>
        <vt:i4>0</vt:i4>
      </vt:variant>
      <vt:variant>
        <vt:i4>5</vt:i4>
      </vt:variant>
      <vt:variant>
        <vt:lpwstr/>
      </vt:variant>
      <vt:variant>
        <vt:lpwstr>_Toc494102708</vt:lpwstr>
      </vt:variant>
      <vt:variant>
        <vt:i4>1900599</vt:i4>
      </vt:variant>
      <vt:variant>
        <vt:i4>326</vt:i4>
      </vt:variant>
      <vt:variant>
        <vt:i4>0</vt:i4>
      </vt:variant>
      <vt:variant>
        <vt:i4>5</vt:i4>
      </vt:variant>
      <vt:variant>
        <vt:lpwstr/>
      </vt:variant>
      <vt:variant>
        <vt:lpwstr>_Toc494102707</vt:lpwstr>
      </vt:variant>
      <vt:variant>
        <vt:i4>1900599</vt:i4>
      </vt:variant>
      <vt:variant>
        <vt:i4>320</vt:i4>
      </vt:variant>
      <vt:variant>
        <vt:i4>0</vt:i4>
      </vt:variant>
      <vt:variant>
        <vt:i4>5</vt:i4>
      </vt:variant>
      <vt:variant>
        <vt:lpwstr/>
      </vt:variant>
      <vt:variant>
        <vt:lpwstr>_Toc494102706</vt:lpwstr>
      </vt:variant>
      <vt:variant>
        <vt:i4>1900599</vt:i4>
      </vt:variant>
      <vt:variant>
        <vt:i4>314</vt:i4>
      </vt:variant>
      <vt:variant>
        <vt:i4>0</vt:i4>
      </vt:variant>
      <vt:variant>
        <vt:i4>5</vt:i4>
      </vt:variant>
      <vt:variant>
        <vt:lpwstr/>
      </vt:variant>
      <vt:variant>
        <vt:lpwstr>_Toc494102705</vt:lpwstr>
      </vt:variant>
      <vt:variant>
        <vt:i4>1900599</vt:i4>
      </vt:variant>
      <vt:variant>
        <vt:i4>308</vt:i4>
      </vt:variant>
      <vt:variant>
        <vt:i4>0</vt:i4>
      </vt:variant>
      <vt:variant>
        <vt:i4>5</vt:i4>
      </vt:variant>
      <vt:variant>
        <vt:lpwstr/>
      </vt:variant>
      <vt:variant>
        <vt:lpwstr>_Toc494102704</vt:lpwstr>
      </vt:variant>
      <vt:variant>
        <vt:i4>1900599</vt:i4>
      </vt:variant>
      <vt:variant>
        <vt:i4>302</vt:i4>
      </vt:variant>
      <vt:variant>
        <vt:i4>0</vt:i4>
      </vt:variant>
      <vt:variant>
        <vt:i4>5</vt:i4>
      </vt:variant>
      <vt:variant>
        <vt:lpwstr/>
      </vt:variant>
      <vt:variant>
        <vt:lpwstr>_Toc494102703</vt:lpwstr>
      </vt:variant>
      <vt:variant>
        <vt:i4>1900599</vt:i4>
      </vt:variant>
      <vt:variant>
        <vt:i4>296</vt:i4>
      </vt:variant>
      <vt:variant>
        <vt:i4>0</vt:i4>
      </vt:variant>
      <vt:variant>
        <vt:i4>5</vt:i4>
      </vt:variant>
      <vt:variant>
        <vt:lpwstr/>
      </vt:variant>
      <vt:variant>
        <vt:lpwstr>_Toc494102702</vt:lpwstr>
      </vt:variant>
      <vt:variant>
        <vt:i4>1900599</vt:i4>
      </vt:variant>
      <vt:variant>
        <vt:i4>290</vt:i4>
      </vt:variant>
      <vt:variant>
        <vt:i4>0</vt:i4>
      </vt:variant>
      <vt:variant>
        <vt:i4>5</vt:i4>
      </vt:variant>
      <vt:variant>
        <vt:lpwstr/>
      </vt:variant>
      <vt:variant>
        <vt:lpwstr>_Toc494102701</vt:lpwstr>
      </vt:variant>
      <vt:variant>
        <vt:i4>1900599</vt:i4>
      </vt:variant>
      <vt:variant>
        <vt:i4>284</vt:i4>
      </vt:variant>
      <vt:variant>
        <vt:i4>0</vt:i4>
      </vt:variant>
      <vt:variant>
        <vt:i4>5</vt:i4>
      </vt:variant>
      <vt:variant>
        <vt:lpwstr/>
      </vt:variant>
      <vt:variant>
        <vt:lpwstr>_Toc494102700</vt:lpwstr>
      </vt:variant>
      <vt:variant>
        <vt:i4>1310774</vt:i4>
      </vt:variant>
      <vt:variant>
        <vt:i4>278</vt:i4>
      </vt:variant>
      <vt:variant>
        <vt:i4>0</vt:i4>
      </vt:variant>
      <vt:variant>
        <vt:i4>5</vt:i4>
      </vt:variant>
      <vt:variant>
        <vt:lpwstr/>
      </vt:variant>
      <vt:variant>
        <vt:lpwstr>_Toc494102699</vt:lpwstr>
      </vt:variant>
      <vt:variant>
        <vt:i4>1310774</vt:i4>
      </vt:variant>
      <vt:variant>
        <vt:i4>272</vt:i4>
      </vt:variant>
      <vt:variant>
        <vt:i4>0</vt:i4>
      </vt:variant>
      <vt:variant>
        <vt:i4>5</vt:i4>
      </vt:variant>
      <vt:variant>
        <vt:lpwstr/>
      </vt:variant>
      <vt:variant>
        <vt:lpwstr>_Toc494102698</vt:lpwstr>
      </vt:variant>
      <vt:variant>
        <vt:i4>1310774</vt:i4>
      </vt:variant>
      <vt:variant>
        <vt:i4>266</vt:i4>
      </vt:variant>
      <vt:variant>
        <vt:i4>0</vt:i4>
      </vt:variant>
      <vt:variant>
        <vt:i4>5</vt:i4>
      </vt:variant>
      <vt:variant>
        <vt:lpwstr/>
      </vt:variant>
      <vt:variant>
        <vt:lpwstr>_Toc494102697</vt:lpwstr>
      </vt:variant>
      <vt:variant>
        <vt:i4>1310774</vt:i4>
      </vt:variant>
      <vt:variant>
        <vt:i4>260</vt:i4>
      </vt:variant>
      <vt:variant>
        <vt:i4>0</vt:i4>
      </vt:variant>
      <vt:variant>
        <vt:i4>5</vt:i4>
      </vt:variant>
      <vt:variant>
        <vt:lpwstr/>
      </vt:variant>
      <vt:variant>
        <vt:lpwstr>_Toc494102696</vt:lpwstr>
      </vt:variant>
      <vt:variant>
        <vt:i4>1310774</vt:i4>
      </vt:variant>
      <vt:variant>
        <vt:i4>254</vt:i4>
      </vt:variant>
      <vt:variant>
        <vt:i4>0</vt:i4>
      </vt:variant>
      <vt:variant>
        <vt:i4>5</vt:i4>
      </vt:variant>
      <vt:variant>
        <vt:lpwstr/>
      </vt:variant>
      <vt:variant>
        <vt:lpwstr>_Toc494102695</vt:lpwstr>
      </vt:variant>
      <vt:variant>
        <vt:i4>1310774</vt:i4>
      </vt:variant>
      <vt:variant>
        <vt:i4>248</vt:i4>
      </vt:variant>
      <vt:variant>
        <vt:i4>0</vt:i4>
      </vt:variant>
      <vt:variant>
        <vt:i4>5</vt:i4>
      </vt:variant>
      <vt:variant>
        <vt:lpwstr/>
      </vt:variant>
      <vt:variant>
        <vt:lpwstr>_Toc494102694</vt:lpwstr>
      </vt:variant>
      <vt:variant>
        <vt:i4>1310774</vt:i4>
      </vt:variant>
      <vt:variant>
        <vt:i4>242</vt:i4>
      </vt:variant>
      <vt:variant>
        <vt:i4>0</vt:i4>
      </vt:variant>
      <vt:variant>
        <vt:i4>5</vt:i4>
      </vt:variant>
      <vt:variant>
        <vt:lpwstr/>
      </vt:variant>
      <vt:variant>
        <vt:lpwstr>_Toc494102693</vt:lpwstr>
      </vt:variant>
      <vt:variant>
        <vt:i4>1310774</vt:i4>
      </vt:variant>
      <vt:variant>
        <vt:i4>236</vt:i4>
      </vt:variant>
      <vt:variant>
        <vt:i4>0</vt:i4>
      </vt:variant>
      <vt:variant>
        <vt:i4>5</vt:i4>
      </vt:variant>
      <vt:variant>
        <vt:lpwstr/>
      </vt:variant>
      <vt:variant>
        <vt:lpwstr>_Toc494102692</vt:lpwstr>
      </vt:variant>
      <vt:variant>
        <vt:i4>1310774</vt:i4>
      </vt:variant>
      <vt:variant>
        <vt:i4>230</vt:i4>
      </vt:variant>
      <vt:variant>
        <vt:i4>0</vt:i4>
      </vt:variant>
      <vt:variant>
        <vt:i4>5</vt:i4>
      </vt:variant>
      <vt:variant>
        <vt:lpwstr/>
      </vt:variant>
      <vt:variant>
        <vt:lpwstr>_Toc494102691</vt:lpwstr>
      </vt:variant>
      <vt:variant>
        <vt:i4>1310774</vt:i4>
      </vt:variant>
      <vt:variant>
        <vt:i4>224</vt:i4>
      </vt:variant>
      <vt:variant>
        <vt:i4>0</vt:i4>
      </vt:variant>
      <vt:variant>
        <vt:i4>5</vt:i4>
      </vt:variant>
      <vt:variant>
        <vt:lpwstr/>
      </vt:variant>
      <vt:variant>
        <vt:lpwstr>_Toc494102690</vt:lpwstr>
      </vt:variant>
      <vt:variant>
        <vt:i4>1376310</vt:i4>
      </vt:variant>
      <vt:variant>
        <vt:i4>218</vt:i4>
      </vt:variant>
      <vt:variant>
        <vt:i4>0</vt:i4>
      </vt:variant>
      <vt:variant>
        <vt:i4>5</vt:i4>
      </vt:variant>
      <vt:variant>
        <vt:lpwstr/>
      </vt:variant>
      <vt:variant>
        <vt:lpwstr>_Toc494102689</vt:lpwstr>
      </vt:variant>
      <vt:variant>
        <vt:i4>1376310</vt:i4>
      </vt:variant>
      <vt:variant>
        <vt:i4>212</vt:i4>
      </vt:variant>
      <vt:variant>
        <vt:i4>0</vt:i4>
      </vt:variant>
      <vt:variant>
        <vt:i4>5</vt:i4>
      </vt:variant>
      <vt:variant>
        <vt:lpwstr/>
      </vt:variant>
      <vt:variant>
        <vt:lpwstr>_Toc494102688</vt:lpwstr>
      </vt:variant>
      <vt:variant>
        <vt:i4>1376310</vt:i4>
      </vt:variant>
      <vt:variant>
        <vt:i4>206</vt:i4>
      </vt:variant>
      <vt:variant>
        <vt:i4>0</vt:i4>
      </vt:variant>
      <vt:variant>
        <vt:i4>5</vt:i4>
      </vt:variant>
      <vt:variant>
        <vt:lpwstr/>
      </vt:variant>
      <vt:variant>
        <vt:lpwstr>_Toc494102687</vt:lpwstr>
      </vt:variant>
      <vt:variant>
        <vt:i4>1376310</vt:i4>
      </vt:variant>
      <vt:variant>
        <vt:i4>200</vt:i4>
      </vt:variant>
      <vt:variant>
        <vt:i4>0</vt:i4>
      </vt:variant>
      <vt:variant>
        <vt:i4>5</vt:i4>
      </vt:variant>
      <vt:variant>
        <vt:lpwstr/>
      </vt:variant>
      <vt:variant>
        <vt:lpwstr>_Toc494102686</vt:lpwstr>
      </vt:variant>
      <vt:variant>
        <vt:i4>1376310</vt:i4>
      </vt:variant>
      <vt:variant>
        <vt:i4>194</vt:i4>
      </vt:variant>
      <vt:variant>
        <vt:i4>0</vt:i4>
      </vt:variant>
      <vt:variant>
        <vt:i4>5</vt:i4>
      </vt:variant>
      <vt:variant>
        <vt:lpwstr/>
      </vt:variant>
      <vt:variant>
        <vt:lpwstr>_Toc494102685</vt:lpwstr>
      </vt:variant>
      <vt:variant>
        <vt:i4>1376310</vt:i4>
      </vt:variant>
      <vt:variant>
        <vt:i4>188</vt:i4>
      </vt:variant>
      <vt:variant>
        <vt:i4>0</vt:i4>
      </vt:variant>
      <vt:variant>
        <vt:i4>5</vt:i4>
      </vt:variant>
      <vt:variant>
        <vt:lpwstr/>
      </vt:variant>
      <vt:variant>
        <vt:lpwstr>_Toc494102684</vt:lpwstr>
      </vt:variant>
      <vt:variant>
        <vt:i4>1376310</vt:i4>
      </vt:variant>
      <vt:variant>
        <vt:i4>182</vt:i4>
      </vt:variant>
      <vt:variant>
        <vt:i4>0</vt:i4>
      </vt:variant>
      <vt:variant>
        <vt:i4>5</vt:i4>
      </vt:variant>
      <vt:variant>
        <vt:lpwstr/>
      </vt:variant>
      <vt:variant>
        <vt:lpwstr>_Toc494102683</vt:lpwstr>
      </vt:variant>
      <vt:variant>
        <vt:i4>1376310</vt:i4>
      </vt:variant>
      <vt:variant>
        <vt:i4>176</vt:i4>
      </vt:variant>
      <vt:variant>
        <vt:i4>0</vt:i4>
      </vt:variant>
      <vt:variant>
        <vt:i4>5</vt:i4>
      </vt:variant>
      <vt:variant>
        <vt:lpwstr/>
      </vt:variant>
      <vt:variant>
        <vt:lpwstr>_Toc494102682</vt:lpwstr>
      </vt:variant>
      <vt:variant>
        <vt:i4>1376310</vt:i4>
      </vt:variant>
      <vt:variant>
        <vt:i4>170</vt:i4>
      </vt:variant>
      <vt:variant>
        <vt:i4>0</vt:i4>
      </vt:variant>
      <vt:variant>
        <vt:i4>5</vt:i4>
      </vt:variant>
      <vt:variant>
        <vt:lpwstr/>
      </vt:variant>
      <vt:variant>
        <vt:lpwstr>_Toc494102681</vt:lpwstr>
      </vt:variant>
      <vt:variant>
        <vt:i4>1376310</vt:i4>
      </vt:variant>
      <vt:variant>
        <vt:i4>164</vt:i4>
      </vt:variant>
      <vt:variant>
        <vt:i4>0</vt:i4>
      </vt:variant>
      <vt:variant>
        <vt:i4>5</vt:i4>
      </vt:variant>
      <vt:variant>
        <vt:lpwstr/>
      </vt:variant>
      <vt:variant>
        <vt:lpwstr>_Toc494102680</vt:lpwstr>
      </vt:variant>
      <vt:variant>
        <vt:i4>1703990</vt:i4>
      </vt:variant>
      <vt:variant>
        <vt:i4>158</vt:i4>
      </vt:variant>
      <vt:variant>
        <vt:i4>0</vt:i4>
      </vt:variant>
      <vt:variant>
        <vt:i4>5</vt:i4>
      </vt:variant>
      <vt:variant>
        <vt:lpwstr/>
      </vt:variant>
      <vt:variant>
        <vt:lpwstr>_Toc494102679</vt:lpwstr>
      </vt:variant>
      <vt:variant>
        <vt:i4>1703990</vt:i4>
      </vt:variant>
      <vt:variant>
        <vt:i4>152</vt:i4>
      </vt:variant>
      <vt:variant>
        <vt:i4>0</vt:i4>
      </vt:variant>
      <vt:variant>
        <vt:i4>5</vt:i4>
      </vt:variant>
      <vt:variant>
        <vt:lpwstr/>
      </vt:variant>
      <vt:variant>
        <vt:lpwstr>_Toc494102678</vt:lpwstr>
      </vt:variant>
      <vt:variant>
        <vt:i4>1703990</vt:i4>
      </vt:variant>
      <vt:variant>
        <vt:i4>146</vt:i4>
      </vt:variant>
      <vt:variant>
        <vt:i4>0</vt:i4>
      </vt:variant>
      <vt:variant>
        <vt:i4>5</vt:i4>
      </vt:variant>
      <vt:variant>
        <vt:lpwstr/>
      </vt:variant>
      <vt:variant>
        <vt:lpwstr>_Toc494102677</vt:lpwstr>
      </vt:variant>
      <vt:variant>
        <vt:i4>1703990</vt:i4>
      </vt:variant>
      <vt:variant>
        <vt:i4>140</vt:i4>
      </vt:variant>
      <vt:variant>
        <vt:i4>0</vt:i4>
      </vt:variant>
      <vt:variant>
        <vt:i4>5</vt:i4>
      </vt:variant>
      <vt:variant>
        <vt:lpwstr/>
      </vt:variant>
      <vt:variant>
        <vt:lpwstr>_Toc494102676</vt:lpwstr>
      </vt:variant>
      <vt:variant>
        <vt:i4>1703990</vt:i4>
      </vt:variant>
      <vt:variant>
        <vt:i4>134</vt:i4>
      </vt:variant>
      <vt:variant>
        <vt:i4>0</vt:i4>
      </vt:variant>
      <vt:variant>
        <vt:i4>5</vt:i4>
      </vt:variant>
      <vt:variant>
        <vt:lpwstr/>
      </vt:variant>
      <vt:variant>
        <vt:lpwstr>_Toc494102675</vt:lpwstr>
      </vt:variant>
      <vt:variant>
        <vt:i4>1703990</vt:i4>
      </vt:variant>
      <vt:variant>
        <vt:i4>128</vt:i4>
      </vt:variant>
      <vt:variant>
        <vt:i4>0</vt:i4>
      </vt:variant>
      <vt:variant>
        <vt:i4>5</vt:i4>
      </vt:variant>
      <vt:variant>
        <vt:lpwstr/>
      </vt:variant>
      <vt:variant>
        <vt:lpwstr>_Toc494102674</vt:lpwstr>
      </vt:variant>
      <vt:variant>
        <vt:i4>1703990</vt:i4>
      </vt:variant>
      <vt:variant>
        <vt:i4>122</vt:i4>
      </vt:variant>
      <vt:variant>
        <vt:i4>0</vt:i4>
      </vt:variant>
      <vt:variant>
        <vt:i4>5</vt:i4>
      </vt:variant>
      <vt:variant>
        <vt:lpwstr/>
      </vt:variant>
      <vt:variant>
        <vt:lpwstr>_Toc494102673</vt:lpwstr>
      </vt:variant>
      <vt:variant>
        <vt:i4>1703990</vt:i4>
      </vt:variant>
      <vt:variant>
        <vt:i4>116</vt:i4>
      </vt:variant>
      <vt:variant>
        <vt:i4>0</vt:i4>
      </vt:variant>
      <vt:variant>
        <vt:i4>5</vt:i4>
      </vt:variant>
      <vt:variant>
        <vt:lpwstr/>
      </vt:variant>
      <vt:variant>
        <vt:lpwstr>_Toc494102672</vt:lpwstr>
      </vt:variant>
      <vt:variant>
        <vt:i4>1703990</vt:i4>
      </vt:variant>
      <vt:variant>
        <vt:i4>110</vt:i4>
      </vt:variant>
      <vt:variant>
        <vt:i4>0</vt:i4>
      </vt:variant>
      <vt:variant>
        <vt:i4>5</vt:i4>
      </vt:variant>
      <vt:variant>
        <vt:lpwstr/>
      </vt:variant>
      <vt:variant>
        <vt:lpwstr>_Toc494102671</vt:lpwstr>
      </vt:variant>
      <vt:variant>
        <vt:i4>1703990</vt:i4>
      </vt:variant>
      <vt:variant>
        <vt:i4>104</vt:i4>
      </vt:variant>
      <vt:variant>
        <vt:i4>0</vt:i4>
      </vt:variant>
      <vt:variant>
        <vt:i4>5</vt:i4>
      </vt:variant>
      <vt:variant>
        <vt:lpwstr/>
      </vt:variant>
      <vt:variant>
        <vt:lpwstr>_Toc494102670</vt:lpwstr>
      </vt:variant>
      <vt:variant>
        <vt:i4>1769526</vt:i4>
      </vt:variant>
      <vt:variant>
        <vt:i4>98</vt:i4>
      </vt:variant>
      <vt:variant>
        <vt:i4>0</vt:i4>
      </vt:variant>
      <vt:variant>
        <vt:i4>5</vt:i4>
      </vt:variant>
      <vt:variant>
        <vt:lpwstr/>
      </vt:variant>
      <vt:variant>
        <vt:lpwstr>_Toc494102669</vt:lpwstr>
      </vt:variant>
      <vt:variant>
        <vt:i4>1769526</vt:i4>
      </vt:variant>
      <vt:variant>
        <vt:i4>92</vt:i4>
      </vt:variant>
      <vt:variant>
        <vt:i4>0</vt:i4>
      </vt:variant>
      <vt:variant>
        <vt:i4>5</vt:i4>
      </vt:variant>
      <vt:variant>
        <vt:lpwstr/>
      </vt:variant>
      <vt:variant>
        <vt:lpwstr>_Toc494102668</vt:lpwstr>
      </vt:variant>
      <vt:variant>
        <vt:i4>1769526</vt:i4>
      </vt:variant>
      <vt:variant>
        <vt:i4>86</vt:i4>
      </vt:variant>
      <vt:variant>
        <vt:i4>0</vt:i4>
      </vt:variant>
      <vt:variant>
        <vt:i4>5</vt:i4>
      </vt:variant>
      <vt:variant>
        <vt:lpwstr/>
      </vt:variant>
      <vt:variant>
        <vt:lpwstr>_Toc494102667</vt:lpwstr>
      </vt:variant>
      <vt:variant>
        <vt:i4>1769526</vt:i4>
      </vt:variant>
      <vt:variant>
        <vt:i4>80</vt:i4>
      </vt:variant>
      <vt:variant>
        <vt:i4>0</vt:i4>
      </vt:variant>
      <vt:variant>
        <vt:i4>5</vt:i4>
      </vt:variant>
      <vt:variant>
        <vt:lpwstr/>
      </vt:variant>
      <vt:variant>
        <vt:lpwstr>_Toc494102666</vt:lpwstr>
      </vt:variant>
      <vt:variant>
        <vt:i4>1769526</vt:i4>
      </vt:variant>
      <vt:variant>
        <vt:i4>74</vt:i4>
      </vt:variant>
      <vt:variant>
        <vt:i4>0</vt:i4>
      </vt:variant>
      <vt:variant>
        <vt:i4>5</vt:i4>
      </vt:variant>
      <vt:variant>
        <vt:lpwstr/>
      </vt:variant>
      <vt:variant>
        <vt:lpwstr>_Toc494102665</vt:lpwstr>
      </vt:variant>
      <vt:variant>
        <vt:i4>1769526</vt:i4>
      </vt:variant>
      <vt:variant>
        <vt:i4>68</vt:i4>
      </vt:variant>
      <vt:variant>
        <vt:i4>0</vt:i4>
      </vt:variant>
      <vt:variant>
        <vt:i4>5</vt:i4>
      </vt:variant>
      <vt:variant>
        <vt:lpwstr/>
      </vt:variant>
      <vt:variant>
        <vt:lpwstr>_Toc494102664</vt:lpwstr>
      </vt:variant>
      <vt:variant>
        <vt:i4>1769526</vt:i4>
      </vt:variant>
      <vt:variant>
        <vt:i4>62</vt:i4>
      </vt:variant>
      <vt:variant>
        <vt:i4>0</vt:i4>
      </vt:variant>
      <vt:variant>
        <vt:i4>5</vt:i4>
      </vt:variant>
      <vt:variant>
        <vt:lpwstr/>
      </vt:variant>
      <vt:variant>
        <vt:lpwstr>_Toc494102663</vt:lpwstr>
      </vt:variant>
      <vt:variant>
        <vt:i4>1769526</vt:i4>
      </vt:variant>
      <vt:variant>
        <vt:i4>56</vt:i4>
      </vt:variant>
      <vt:variant>
        <vt:i4>0</vt:i4>
      </vt:variant>
      <vt:variant>
        <vt:i4>5</vt:i4>
      </vt:variant>
      <vt:variant>
        <vt:lpwstr/>
      </vt:variant>
      <vt:variant>
        <vt:lpwstr>_Toc494102662</vt:lpwstr>
      </vt:variant>
      <vt:variant>
        <vt:i4>1769526</vt:i4>
      </vt:variant>
      <vt:variant>
        <vt:i4>50</vt:i4>
      </vt:variant>
      <vt:variant>
        <vt:i4>0</vt:i4>
      </vt:variant>
      <vt:variant>
        <vt:i4>5</vt:i4>
      </vt:variant>
      <vt:variant>
        <vt:lpwstr/>
      </vt:variant>
      <vt:variant>
        <vt:lpwstr>_Toc494102661</vt:lpwstr>
      </vt:variant>
      <vt:variant>
        <vt:i4>1769526</vt:i4>
      </vt:variant>
      <vt:variant>
        <vt:i4>44</vt:i4>
      </vt:variant>
      <vt:variant>
        <vt:i4>0</vt:i4>
      </vt:variant>
      <vt:variant>
        <vt:i4>5</vt:i4>
      </vt:variant>
      <vt:variant>
        <vt:lpwstr/>
      </vt:variant>
      <vt:variant>
        <vt:lpwstr>_Toc494102660</vt:lpwstr>
      </vt:variant>
      <vt:variant>
        <vt:i4>1572918</vt:i4>
      </vt:variant>
      <vt:variant>
        <vt:i4>38</vt:i4>
      </vt:variant>
      <vt:variant>
        <vt:i4>0</vt:i4>
      </vt:variant>
      <vt:variant>
        <vt:i4>5</vt:i4>
      </vt:variant>
      <vt:variant>
        <vt:lpwstr/>
      </vt:variant>
      <vt:variant>
        <vt:lpwstr>_Toc494102659</vt:lpwstr>
      </vt:variant>
      <vt:variant>
        <vt:i4>1572918</vt:i4>
      </vt:variant>
      <vt:variant>
        <vt:i4>32</vt:i4>
      </vt:variant>
      <vt:variant>
        <vt:i4>0</vt:i4>
      </vt:variant>
      <vt:variant>
        <vt:i4>5</vt:i4>
      </vt:variant>
      <vt:variant>
        <vt:lpwstr/>
      </vt:variant>
      <vt:variant>
        <vt:lpwstr>_Toc494102658</vt:lpwstr>
      </vt:variant>
      <vt:variant>
        <vt:i4>1572918</vt:i4>
      </vt:variant>
      <vt:variant>
        <vt:i4>26</vt:i4>
      </vt:variant>
      <vt:variant>
        <vt:i4>0</vt:i4>
      </vt:variant>
      <vt:variant>
        <vt:i4>5</vt:i4>
      </vt:variant>
      <vt:variant>
        <vt:lpwstr/>
      </vt:variant>
      <vt:variant>
        <vt:lpwstr>_Toc494102657</vt:lpwstr>
      </vt:variant>
      <vt:variant>
        <vt:i4>1572918</vt:i4>
      </vt:variant>
      <vt:variant>
        <vt:i4>20</vt:i4>
      </vt:variant>
      <vt:variant>
        <vt:i4>0</vt:i4>
      </vt:variant>
      <vt:variant>
        <vt:i4>5</vt:i4>
      </vt:variant>
      <vt:variant>
        <vt:lpwstr/>
      </vt:variant>
      <vt:variant>
        <vt:lpwstr>_Toc494102656</vt:lpwstr>
      </vt:variant>
      <vt:variant>
        <vt:i4>1572918</vt:i4>
      </vt:variant>
      <vt:variant>
        <vt:i4>14</vt:i4>
      </vt:variant>
      <vt:variant>
        <vt:i4>0</vt:i4>
      </vt:variant>
      <vt:variant>
        <vt:i4>5</vt:i4>
      </vt:variant>
      <vt:variant>
        <vt:lpwstr/>
      </vt:variant>
      <vt:variant>
        <vt:lpwstr>_Toc494102655</vt:lpwstr>
      </vt:variant>
      <vt:variant>
        <vt:i4>1572918</vt:i4>
      </vt:variant>
      <vt:variant>
        <vt:i4>8</vt:i4>
      </vt:variant>
      <vt:variant>
        <vt:i4>0</vt:i4>
      </vt:variant>
      <vt:variant>
        <vt:i4>5</vt:i4>
      </vt:variant>
      <vt:variant>
        <vt:lpwstr/>
      </vt:variant>
      <vt:variant>
        <vt:lpwstr>_Toc494102654</vt:lpwstr>
      </vt:variant>
      <vt:variant>
        <vt:i4>1572918</vt:i4>
      </vt:variant>
      <vt:variant>
        <vt:i4>2</vt:i4>
      </vt:variant>
      <vt:variant>
        <vt:i4>0</vt:i4>
      </vt:variant>
      <vt:variant>
        <vt:i4>5</vt:i4>
      </vt:variant>
      <vt:variant>
        <vt:lpwstr/>
      </vt:variant>
      <vt:variant>
        <vt:lpwstr>_Toc494102653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GE Medical Systems</dc:creator>
  <cp:keywords/>
  <cp:lastModifiedBy>Saurav Pawar</cp:lastModifiedBy>
  <cp:revision>13</cp:revision>
  <cp:lastPrinted>2004-08-12T07:47:00Z</cp:lastPrinted>
  <dcterms:created xsi:type="dcterms:W3CDTF">2022-12-14T13:38:00Z</dcterms:created>
  <dcterms:modified xsi:type="dcterms:W3CDTF">2023-02-24T08:22:00Z</dcterms:modified>
</cp:coreProperties>
</file>